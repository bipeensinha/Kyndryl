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61E12DB4" w:rsidR="00451277" w:rsidRPr="0097347D" w:rsidRDefault="00B6396B">
      <w:pPr>
        <w:spacing w:line="14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Fonts w:asciiTheme="minorHAnsi" w:hAnsiTheme="minorHAnsi" w:cstheme="minorHAnsi"/>
          <w:noProof/>
          <w:color w:val="0D0D0D" w:themeColor="text1" w:themeTint="F2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188838" wp14:editId="50EE5289">
                <wp:simplePos x="0" y="0"/>
                <wp:positionH relativeFrom="page">
                  <wp:posOffset>19050</wp:posOffset>
                </wp:positionH>
                <wp:positionV relativeFrom="page">
                  <wp:posOffset>1038860</wp:posOffset>
                </wp:positionV>
                <wp:extent cx="7541260" cy="5587365"/>
                <wp:effectExtent l="0" t="635" r="2540" b="0"/>
                <wp:wrapNone/>
                <wp:docPr id="59807661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1260" cy="5587365"/>
                          <a:chOff x="30" y="1636"/>
                          <a:chExt cx="11876" cy="8799"/>
                        </a:xfrm>
                      </wpg:grpSpPr>
                      <pic:pic xmlns:pic="http://schemas.openxmlformats.org/drawingml/2006/picture">
                        <pic:nvPicPr>
                          <pic:cNvPr id="135564250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" y="1636"/>
                            <a:ext cx="11876" cy="44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428973" name="Freeform 18"/>
                        <wps:cNvSpPr>
                          <a:spLocks/>
                        </wps:cNvSpPr>
                        <wps:spPr bwMode="auto">
                          <a:xfrm>
                            <a:off x="7441" y="5469"/>
                            <a:ext cx="4185" cy="101"/>
                          </a:xfrm>
                          <a:custGeom>
                            <a:avLst/>
                            <a:gdLst>
                              <a:gd name="T0" fmla="+- 0 7441 7441"/>
                              <a:gd name="T1" fmla="*/ T0 w 4185"/>
                              <a:gd name="T2" fmla="+- 0 5570 5469"/>
                              <a:gd name="T3" fmla="*/ 5570 h 101"/>
                              <a:gd name="T4" fmla="+- 0 11626 7441"/>
                              <a:gd name="T5" fmla="*/ T4 w 4185"/>
                              <a:gd name="T6" fmla="+- 0 5570 5469"/>
                              <a:gd name="T7" fmla="*/ 5570 h 101"/>
                              <a:gd name="T8" fmla="+- 0 11626 7441"/>
                              <a:gd name="T9" fmla="*/ T8 w 4185"/>
                              <a:gd name="T10" fmla="+- 0 5469 5469"/>
                              <a:gd name="T11" fmla="*/ 5469 h 101"/>
                              <a:gd name="T12" fmla="+- 0 7441 7441"/>
                              <a:gd name="T13" fmla="*/ T12 w 4185"/>
                              <a:gd name="T14" fmla="+- 0 5469 5469"/>
                              <a:gd name="T15" fmla="*/ 5469 h 101"/>
                              <a:gd name="T16" fmla="+- 0 7441 7441"/>
                              <a:gd name="T17" fmla="*/ T16 w 4185"/>
                              <a:gd name="T18" fmla="+- 0 5570 5469"/>
                              <a:gd name="T19" fmla="*/ 5570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85" h="101">
                                <a:moveTo>
                                  <a:pt x="0" y="101"/>
                                </a:moveTo>
                                <a:lnTo>
                                  <a:pt x="4185" y="101"/>
                                </a:lnTo>
                                <a:lnTo>
                                  <a:pt x="4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798781" name="Freeform 17"/>
                        <wps:cNvSpPr>
                          <a:spLocks/>
                        </wps:cNvSpPr>
                        <wps:spPr bwMode="auto">
                          <a:xfrm>
                            <a:off x="7366" y="5917"/>
                            <a:ext cx="4151" cy="4508"/>
                          </a:xfrm>
                          <a:custGeom>
                            <a:avLst/>
                            <a:gdLst>
                              <a:gd name="T0" fmla="+- 0 7366 7366"/>
                              <a:gd name="T1" fmla="*/ T0 w 4151"/>
                              <a:gd name="T2" fmla="+- 0 10425 5917"/>
                              <a:gd name="T3" fmla="*/ 10425 h 4508"/>
                              <a:gd name="T4" fmla="+- 0 11517 7366"/>
                              <a:gd name="T5" fmla="*/ T4 w 4151"/>
                              <a:gd name="T6" fmla="+- 0 10425 5917"/>
                              <a:gd name="T7" fmla="*/ 10425 h 4508"/>
                              <a:gd name="T8" fmla="+- 0 11517 7366"/>
                              <a:gd name="T9" fmla="*/ T8 w 4151"/>
                              <a:gd name="T10" fmla="+- 0 5917 5917"/>
                              <a:gd name="T11" fmla="*/ 5917 h 4508"/>
                              <a:gd name="T12" fmla="+- 0 7366 7366"/>
                              <a:gd name="T13" fmla="*/ T12 w 4151"/>
                              <a:gd name="T14" fmla="+- 0 5917 5917"/>
                              <a:gd name="T15" fmla="*/ 5917 h 4508"/>
                              <a:gd name="T16" fmla="+- 0 7366 7366"/>
                              <a:gd name="T17" fmla="*/ T16 w 4151"/>
                              <a:gd name="T18" fmla="+- 0 10425 5917"/>
                              <a:gd name="T19" fmla="*/ 10425 h 4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51" h="4508">
                                <a:moveTo>
                                  <a:pt x="0" y="4508"/>
                                </a:moveTo>
                                <a:lnTo>
                                  <a:pt x="4151" y="4508"/>
                                </a:lnTo>
                                <a:lnTo>
                                  <a:pt x="41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C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57889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0" y="6221"/>
                            <a:ext cx="4121" cy="3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4C9B3" id="Group 15" o:spid="_x0000_s1026" style="position:absolute;margin-left:1.5pt;margin-top:81.8pt;width:593.8pt;height:439.95pt;z-index:-251658240;mso-position-horizontal-relative:page;mso-position-vertical-relative:page" coordorigin="30,1636" coordsize="11876,87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30;top:1636;width:11876;height:4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">
                  <v:imagedata r:id="rId10" o:title=""/>
                </v:shape>
                <v:shape id="Freeform 18" o:spid="_x0000_s1028" style="position:absolute;left:7441;top:5469;width:4185;height:101;visibility:visible;mso-wrap-style:square;v-text-anchor:top" coordsize="41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" path="m,101r4185,l4185,,,,,101xe" fillcolor="#006fc0" stroked="f">
                  <v:path arrowok="t" o:connecttype="custom" o:connectlocs="0,5570;4185,5570;4185,5469;0,5469;0,5570" o:connectangles="0,0,0,0,0"/>
                </v:shape>
                <v:shape id="Freeform 17" o:spid="_x0000_s1029" style="position:absolute;left:7366;top:5917;width:4151;height:4508;visibility:visible;mso-wrap-style:square;v-text-anchor:top" coordsize="4151,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" path="m,4508r4151,l4151,,,,,4508xe" fillcolor="#096cbc" stroked="f">
                  <v:path arrowok="t" o:connecttype="custom" o:connectlocs="0,10425;4151,10425;4151,5917;0,5917;0,10425" o:connectangles="0,0,0,0,0"/>
                </v:shape>
                <v:shape id="Picture 16" o:spid="_x0000_s1030" type="#_x0000_t75" style="position:absolute;left:7380;top:6221;width:4121;height: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77E2958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A9059E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DEFB047" w14:textId="07B213D6" w:rsidR="00451277" w:rsidRPr="0097347D" w:rsidRDefault="006E795F" w:rsidP="00ED3935">
      <w:pPr>
        <w:spacing w:line="540" w:lineRule="exact"/>
        <w:ind w:left="334" w:right="369"/>
        <w:jc w:val="center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97347D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Lab Manual- </w:t>
      </w:r>
      <w:r w:rsidR="00031D27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>Update Existing Image with Helm Chart (Rolling Update )</w:t>
      </w:r>
    </w:p>
    <w:p w14:paraId="1F4A79B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72B7CB5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5BD37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C6069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E9B705C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327FEB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862360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BECA2F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45F56A5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88BF586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C56D9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E838C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D6056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29915BB" w14:textId="77777777" w:rsidR="00451277" w:rsidRPr="0097347D" w:rsidRDefault="00451277">
      <w:pPr>
        <w:spacing w:before="17" w:line="2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D6965" w14:textId="77777777" w:rsidR="00915A67" w:rsidRDefault="00915A67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05E38951" w14:textId="6F0CAA3D" w:rsidR="00451277" w:rsidRPr="007215CD" w:rsidRDefault="006E795F">
      <w:pPr>
        <w:spacing w:before="34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for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</w:p>
    <w:p w14:paraId="0517AEDD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789BFDDE" w14:textId="4BB217D4" w:rsidR="00451277" w:rsidRPr="007215CD" w:rsidRDefault="006E795F">
      <w:pPr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Date: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18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position w:val="6"/>
          <w:sz w:val="24"/>
          <w:szCs w:val="24"/>
        </w:rPr>
        <w:t>th</w:t>
      </w:r>
      <w:r w:rsidRPr="007215CD">
        <w:rPr>
          <w:rFonts w:asciiTheme="minorHAnsi" w:eastAsia="Arial" w:hAnsiTheme="minorHAnsi" w:cstheme="minorHAnsi"/>
          <w:color w:val="FFFFFF" w:themeColor="background1"/>
          <w:position w:val="6"/>
          <w:sz w:val="24"/>
          <w:szCs w:val="24"/>
        </w:rPr>
        <w:t xml:space="preserve">  </w:t>
      </w:r>
      <w:r w:rsidR="005B6F7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June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20</w:t>
      </w:r>
      <w:r w:rsidR="00683D9C"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</w:t>
      </w:r>
      <w:r w:rsidR="005B6F7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5</w:t>
      </w:r>
    </w:p>
    <w:p w14:paraId="13672696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408CD3F6" w14:textId="77777777" w:rsidR="002320F4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by: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</w:p>
    <w:p w14:paraId="7740028F" w14:textId="58790E13" w:rsidR="00451277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Name: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Lab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 xml:space="preserve">Manual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Number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="005B6F7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CKAD-Lab-14</w:t>
      </w:r>
    </w:p>
    <w:p w14:paraId="6DAF1F62" w14:textId="77777777" w:rsidR="00451277" w:rsidRPr="007215CD" w:rsidRDefault="006E795F">
      <w:pPr>
        <w:spacing w:before="5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Contributor:</w:t>
      </w:r>
    </w:p>
    <w:p w14:paraId="7253E11E" w14:textId="77777777" w:rsidR="00451277" w:rsidRPr="0097347D" w:rsidRDefault="00451277">
      <w:pPr>
        <w:spacing w:before="6" w:line="1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B885E" w14:textId="77777777" w:rsidR="00451277" w:rsidRPr="0097347D" w:rsidRDefault="00451277">
      <w:pPr>
        <w:spacing w:before="2" w:line="1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33B438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9A99E4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0E7F5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39143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84397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5D5BC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B2AFA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90A605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1F5B1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F6B86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0D3DF5" w14:textId="7272D43B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A44D425" w14:textId="7D8B5AE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2AD9A8" w14:textId="14ECF38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4822D1" w14:textId="276C876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93BF09" w14:textId="0414615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E7DCE4" w14:textId="0611E1D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117B65" w14:textId="74B7DBC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C777EDE" w14:textId="1F4AE431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20E19A" w14:textId="637B947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6FB193C" w14:textId="3A03C64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DDA3D1A" w14:textId="7866E7D5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D8CAF8" w14:textId="7DEF57D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9EBCF" w14:textId="31A8453C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74CAE4" w14:textId="5E985A3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5CA5544" w14:textId="0E35BE4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ED1D348" w14:textId="12A3460E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C332D9" w14:textId="0782654F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53D33" w14:textId="1CB99B8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906742" w14:textId="77777777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0EA11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47CFD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742267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4FC98E33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0261098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621D6BCC" w14:textId="77777777" w:rsidR="00451277" w:rsidRPr="0097347D" w:rsidRDefault="0045127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A01A25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BBD721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sdt>
      <w:sdtPr>
        <w:rPr>
          <w:rFonts w:asciiTheme="minorHAnsi" w:eastAsia="Times New Roman" w:hAnsiTheme="minorHAnsi" w:cstheme="minorHAnsi"/>
          <w:color w:val="0D0D0D" w:themeColor="text1" w:themeTint="F2"/>
          <w:sz w:val="24"/>
          <w:szCs w:val="24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97347D" w:rsidRDefault="00F7024F">
          <w:pPr>
            <w:pStyle w:val="TOCHeading"/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  <w:t>Contents</w:t>
          </w:r>
        </w:p>
        <w:p w14:paraId="13103305" w14:textId="7704C51A" w:rsidR="007B60B9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begin"/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instrText xml:space="preserve"> TOC \o "1-3" \h \z \u </w:instrText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separate"/>
          </w:r>
          <w:hyperlink w:anchor="_Toc203578148" w:history="1">
            <w:r w:rsidR="007B60B9" w:rsidRPr="003B0E34">
              <w:rPr>
                <w:rStyle w:val="Hyperlink"/>
                <w:rFonts w:eastAsia="Arial"/>
                <w:noProof/>
              </w:rPr>
              <w:t>1.</w:t>
            </w:r>
            <w:r w:rsidR="007B60B9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B60B9" w:rsidRPr="003B0E34">
              <w:rPr>
                <w:rStyle w:val="Hyperlink"/>
                <w:rFonts w:eastAsia="Arial" w:cstheme="minorHAnsi"/>
                <w:noProof/>
              </w:rPr>
              <w:t>Objective</w:t>
            </w:r>
            <w:r w:rsidR="007B60B9">
              <w:rPr>
                <w:noProof/>
                <w:webHidden/>
              </w:rPr>
              <w:tab/>
            </w:r>
            <w:r w:rsidR="007B60B9">
              <w:rPr>
                <w:noProof/>
                <w:webHidden/>
              </w:rPr>
              <w:fldChar w:fldCharType="begin"/>
            </w:r>
            <w:r w:rsidR="007B60B9">
              <w:rPr>
                <w:noProof/>
                <w:webHidden/>
              </w:rPr>
              <w:instrText xml:space="preserve"> PAGEREF _Toc203578148 \h </w:instrText>
            </w:r>
            <w:r w:rsidR="007B60B9">
              <w:rPr>
                <w:noProof/>
                <w:webHidden/>
              </w:rPr>
            </w:r>
            <w:r w:rsidR="007B60B9">
              <w:rPr>
                <w:noProof/>
                <w:webHidden/>
              </w:rPr>
              <w:fldChar w:fldCharType="separate"/>
            </w:r>
            <w:r w:rsidR="007B60B9">
              <w:rPr>
                <w:noProof/>
                <w:webHidden/>
              </w:rPr>
              <w:t>3</w:t>
            </w:r>
            <w:r w:rsidR="007B60B9">
              <w:rPr>
                <w:noProof/>
                <w:webHidden/>
              </w:rPr>
              <w:fldChar w:fldCharType="end"/>
            </w:r>
          </w:hyperlink>
        </w:p>
        <w:p w14:paraId="6F81FDD0" w14:textId="63152B77" w:rsidR="007B60B9" w:rsidRDefault="007B60B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578149" w:history="1">
            <w:r w:rsidRPr="003B0E34">
              <w:rPr>
                <w:rStyle w:val="Hyperlink"/>
                <w:rFonts w:eastAsia="Arial" w:cstheme="minorHAnsi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0E34">
              <w:rPr>
                <w:rStyle w:val="Hyperlink"/>
                <w:rFonts w:eastAsia="Arial" w:cstheme="minorHAnsi"/>
                <w:noProof/>
              </w:rPr>
              <w:t>Lab 1- Create and Upgrade With Helm Chart (Default NGNIX)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2FAD6" w14:textId="09F93BC0" w:rsidR="007B60B9" w:rsidRDefault="007B60B9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578150" w:history="1">
            <w:r w:rsidRPr="003B0E34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0E34">
              <w:rPr>
                <w:rStyle w:val="Hyperlink"/>
                <w:b/>
                <w:bCs/>
                <w:noProof/>
              </w:rPr>
              <w:t>Step 1: Create a Helm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DE1B2" w14:textId="7BF323E2" w:rsidR="007B60B9" w:rsidRDefault="007B60B9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578151" w:history="1">
            <w:r w:rsidRPr="003B0E34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0E34">
              <w:rPr>
                <w:rStyle w:val="Hyperlink"/>
                <w:b/>
                <w:bCs/>
                <w:noProof/>
              </w:rPr>
              <w:t>Step 2: Edit the Chart to Use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85076" w14:textId="6182AFA1" w:rsidR="007B60B9" w:rsidRDefault="007B60B9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578152" w:history="1">
            <w:r w:rsidRPr="003B0E34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0E34">
              <w:rPr>
                <w:rStyle w:val="Hyperlink"/>
                <w:b/>
                <w:bCs/>
                <w:noProof/>
              </w:rPr>
              <w:t>Step 3: Install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3C72A" w14:textId="11333887" w:rsidR="007B60B9" w:rsidRDefault="007B60B9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578153" w:history="1">
            <w:r w:rsidRPr="003B0E34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0E34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🌐</w:t>
            </w:r>
            <w:r w:rsidRPr="003B0E34">
              <w:rPr>
                <w:rStyle w:val="Hyperlink"/>
                <w:b/>
                <w:bCs/>
                <w:noProof/>
              </w:rPr>
              <w:t xml:space="preserve"> Step 4: Access the Application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C5953" w14:textId="71C97BB2" w:rsidR="007B60B9" w:rsidRDefault="007B60B9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578154" w:history="1">
            <w:r w:rsidRPr="003B0E34">
              <w:rPr>
                <w:rStyle w:val="Hyperlink"/>
                <w:b/>
                <w:bCs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0E34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🔄</w:t>
            </w:r>
            <w:r w:rsidRPr="003B0E34">
              <w:rPr>
                <w:rStyle w:val="Hyperlink"/>
                <w:b/>
                <w:bCs/>
                <w:noProof/>
              </w:rPr>
              <w:t xml:space="preserve"> Step 5: Upgrade the Application (New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B6812" w14:textId="34884EC8" w:rsidR="007B60B9" w:rsidRDefault="007B60B9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578155" w:history="1">
            <w:r w:rsidRPr="003B0E34">
              <w:rPr>
                <w:rStyle w:val="Hyperlink"/>
                <w:b/>
                <w:bCs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0E34">
              <w:rPr>
                <w:rStyle w:val="Hyperlink"/>
                <w:b/>
                <w:bCs/>
                <w:noProof/>
              </w:rPr>
              <w:t>Step 6: Uninstall If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446BE" w14:textId="64D79FF1" w:rsidR="007B60B9" w:rsidRDefault="007B60B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578156" w:history="1">
            <w:r w:rsidRPr="003B0E34">
              <w:rPr>
                <w:rStyle w:val="Hyperlink"/>
                <w:rFonts w:eastAsia="Arial" w:cstheme="minorHAnsi"/>
                <w:noProof/>
              </w:rPr>
              <w:t>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0E34">
              <w:rPr>
                <w:rStyle w:val="Hyperlink"/>
                <w:rFonts w:eastAsia="Arial" w:cstheme="minorHAnsi"/>
                <w:noProof/>
              </w:rPr>
              <w:t>Lab 1- Create and Upgrade With Helm Chart (Custom Image)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AB672" w14:textId="3F5B1EB5" w:rsidR="007B60B9" w:rsidRDefault="007B60B9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578157" w:history="1">
            <w:r w:rsidRPr="003B0E34">
              <w:rPr>
                <w:rStyle w:val="Hyperlink"/>
                <w:b/>
                <w:bCs/>
                <w:noProof/>
              </w:rPr>
              <w:t>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0E34">
              <w:rPr>
                <w:rStyle w:val="Hyperlink"/>
                <w:b/>
                <w:bCs/>
                <w:noProof/>
              </w:rPr>
              <w:t>Step 1: Create a Helm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0A497" w14:textId="029390A7" w:rsidR="007B60B9" w:rsidRDefault="007B60B9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578159" w:history="1">
            <w:r w:rsidRPr="003B0E34">
              <w:rPr>
                <w:rStyle w:val="Hyperlink"/>
                <w:b/>
                <w:bCs/>
                <w:noProof/>
              </w:rPr>
              <w:t>11.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0E34">
              <w:rPr>
                <w:rStyle w:val="Hyperlink"/>
                <w:b/>
                <w:bCs/>
                <w:noProof/>
              </w:rPr>
              <w:t>Step 2: Edit the Chart to Use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71BBC" w14:textId="76AC14D7" w:rsidR="007B60B9" w:rsidRDefault="007B60B9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578160" w:history="1">
            <w:r w:rsidRPr="003B0E34">
              <w:rPr>
                <w:rStyle w:val="Hyperlink"/>
                <w:b/>
                <w:bCs/>
                <w:noProof/>
              </w:rPr>
              <w:t>12.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0E34">
              <w:rPr>
                <w:rStyle w:val="Hyperlink"/>
                <w:b/>
                <w:bCs/>
                <w:noProof/>
              </w:rPr>
              <w:t>Step 3: Install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FBDD4" w14:textId="529F0C80" w:rsidR="007B60B9" w:rsidRDefault="007B60B9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578161" w:history="1">
            <w:r w:rsidRPr="003B0E34">
              <w:rPr>
                <w:rStyle w:val="Hyperlink"/>
                <w:b/>
                <w:bCs/>
                <w:noProof/>
              </w:rPr>
              <w:t>13.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0E34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🌐</w:t>
            </w:r>
            <w:r w:rsidRPr="003B0E34">
              <w:rPr>
                <w:rStyle w:val="Hyperlink"/>
                <w:b/>
                <w:bCs/>
                <w:noProof/>
              </w:rPr>
              <w:t xml:space="preserve"> Step 4: Access the Application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2799B" w14:textId="76868551" w:rsidR="007B60B9" w:rsidRDefault="007B60B9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578162" w:history="1">
            <w:r w:rsidRPr="003B0E34">
              <w:rPr>
                <w:rStyle w:val="Hyperlink"/>
                <w:b/>
                <w:bCs/>
                <w:noProof/>
              </w:rPr>
              <w:t>14.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0E34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🔄</w:t>
            </w:r>
            <w:r w:rsidRPr="003B0E34">
              <w:rPr>
                <w:rStyle w:val="Hyperlink"/>
                <w:b/>
                <w:bCs/>
                <w:noProof/>
              </w:rPr>
              <w:t xml:space="preserve"> Step 5: Upgrade the Application (New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0186F" w14:textId="47A74910" w:rsidR="007B60B9" w:rsidRDefault="007B60B9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578163" w:history="1">
            <w:r w:rsidRPr="003B0E34">
              <w:rPr>
                <w:rStyle w:val="Hyperlink"/>
                <w:b/>
                <w:bCs/>
                <w:noProof/>
              </w:rPr>
              <w:t>15.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0E34">
              <w:rPr>
                <w:rStyle w:val="Hyperlink"/>
                <w:b/>
                <w:bCs/>
                <w:noProof/>
              </w:rPr>
              <w:t>Step 6: Uninstall If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69862E18" w:rsidR="00F7024F" w:rsidRPr="0097347D" w:rsidRDefault="00F7024F">
          <w:pPr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end"/>
          </w:r>
        </w:p>
      </w:sdtContent>
    </w:sdt>
    <w:p w14:paraId="0DCDD23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05576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5D2D8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8A6818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C523A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60CF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15D5D1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CA1082" w14:textId="77777777" w:rsidR="00F7024F" w:rsidRPr="00E66B24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  <w:lang w:val="en-IN"/>
        </w:rPr>
      </w:pPr>
    </w:p>
    <w:p w14:paraId="53E7FF27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634504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F8E78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D7B65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AB7D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EEC831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26DA8C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3EFABC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C9E164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7C9DE5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627D3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69FB1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D1D0CF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4464E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E095C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E467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542EB6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34E690B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220D0E5" w14:textId="77777777" w:rsidR="00F7024F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1CBE17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B55E7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F684A1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4AD65A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0E079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4553D0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0AD425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BC4A45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50F69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D8AAAB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19901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12573C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099E9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DCC3062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21803D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BD82F1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0235339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BEA89B9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4F1B82D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4A39E4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8D348D1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4A1D45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20A8DF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40C4203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692C6B1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F539507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05C977A" w14:textId="77777777" w:rsidR="00C5736B" w:rsidRDefault="00C5736B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723D554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1870252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C497748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727149" w14:textId="77777777" w:rsidR="003A7C7B" w:rsidRDefault="003A7C7B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D2DA8A5" w14:textId="77777777" w:rsidR="003A7C7B" w:rsidRDefault="003A7C7B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075E57D" w14:textId="77777777" w:rsidR="003A7C7B" w:rsidRDefault="003A7C7B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20E1372" w14:textId="77777777" w:rsidR="003A7C7B" w:rsidRDefault="003A7C7B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6057C09" w14:textId="77777777" w:rsidR="003A7C7B" w:rsidRDefault="003A7C7B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E9B97EE" w14:textId="77777777" w:rsidR="003A7C7B" w:rsidRDefault="003A7C7B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0EBE803" w14:textId="77777777" w:rsidR="003A7C7B" w:rsidRDefault="003A7C7B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4E51396" w14:textId="77777777" w:rsidR="003A7C7B" w:rsidRDefault="003A7C7B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8E77EB" w14:textId="77777777" w:rsidR="003A7C7B" w:rsidRDefault="003A7C7B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F3AD724" w14:textId="77777777" w:rsidR="003A7C7B" w:rsidRDefault="003A7C7B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D7773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4A6B5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89CFE24" w14:textId="158B5D7E" w:rsidR="00F65AFB" w:rsidRPr="00915A67" w:rsidRDefault="00F65AFB" w:rsidP="00F65AFB">
      <w:pPr>
        <w:pStyle w:val="Heading1"/>
        <w:rPr>
          <w:rFonts w:eastAsia="Arial"/>
        </w:rPr>
      </w:pPr>
      <w:bookmarkStart w:id="0" w:name="_Toc203578148"/>
      <w:r>
        <w:rPr>
          <w:rFonts w:asciiTheme="minorHAnsi" w:eastAsia="Arial" w:hAnsiTheme="minorHAnsi" w:cstheme="minorHAnsi"/>
          <w:color w:val="E36C0A" w:themeColor="accent6" w:themeShade="BF"/>
        </w:rPr>
        <w:t>Objective</w:t>
      </w:r>
      <w:bookmarkEnd w:id="0"/>
      <w:r>
        <w:rPr>
          <w:rFonts w:asciiTheme="minorHAnsi" w:eastAsia="Arial" w:hAnsiTheme="minorHAnsi" w:cstheme="minorHAnsi"/>
          <w:color w:val="E36C0A" w:themeColor="accent6" w:themeShade="BF"/>
        </w:rPr>
        <w:t xml:space="preserve"> </w:t>
      </w:r>
    </w:p>
    <w:p w14:paraId="677C5D05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5351D5E" w14:textId="77777777" w:rsidR="002070AF" w:rsidRPr="002070AF" w:rsidRDefault="002070AF" w:rsidP="002070AF">
      <w:pPr>
        <w:shd w:val="clear" w:color="auto" w:fill="FFFFFF"/>
        <w:spacing w:before="100" w:beforeAutospacing="1" w:after="100" w:afterAutospacing="1"/>
        <w:rPr>
          <w:rFonts w:ascii="Helvetica" w:hAnsi="Helvetica" w:cs="Helvetica"/>
          <w:color w:val="333333"/>
          <w:spacing w:val="2"/>
          <w:sz w:val="27"/>
          <w:szCs w:val="27"/>
        </w:rPr>
      </w:pPr>
      <w:r w:rsidRPr="002070AF">
        <w:rPr>
          <w:rFonts w:ascii="Helvetica" w:hAnsi="Helvetica" w:cs="Helvetica"/>
          <w:color w:val="333333"/>
          <w:spacing w:val="2"/>
          <w:sz w:val="27"/>
          <w:szCs w:val="27"/>
        </w:rPr>
        <w:t>Helm charts are structured like this:</w:t>
      </w:r>
    </w:p>
    <w:p w14:paraId="31B46582" w14:textId="77777777" w:rsidR="002070AF" w:rsidRPr="002070AF" w:rsidRDefault="002070AF" w:rsidP="002070AF">
      <w:pPr>
        <w:shd w:val="clear" w:color="auto" w:fill="E4F3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0"/>
        <w:rPr>
          <w:rFonts w:ascii="Consolas" w:hAnsi="Consolas" w:cs="Courier New"/>
          <w:color w:val="000000"/>
          <w:spacing w:val="2"/>
          <w:bdr w:val="none" w:sz="0" w:space="0" w:color="auto" w:frame="1"/>
          <w:shd w:val="clear" w:color="auto" w:fill="E4F3F9"/>
        </w:rPr>
      </w:pPr>
      <w:r w:rsidRPr="002070AF">
        <w:rPr>
          <w:rFonts w:ascii="Consolas" w:hAnsi="Consolas" w:cs="Courier New"/>
          <w:color w:val="000000"/>
          <w:spacing w:val="2"/>
          <w:bdr w:val="none" w:sz="0" w:space="0" w:color="auto" w:frame="1"/>
          <w:shd w:val="clear" w:color="auto" w:fill="E4F3F9"/>
        </w:rPr>
        <w:t>mychart/</w:t>
      </w:r>
    </w:p>
    <w:p w14:paraId="70A6F534" w14:textId="77777777" w:rsidR="002070AF" w:rsidRPr="002070AF" w:rsidRDefault="002070AF" w:rsidP="002070AF">
      <w:pPr>
        <w:shd w:val="clear" w:color="auto" w:fill="E4F3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0"/>
        <w:rPr>
          <w:rFonts w:ascii="Consolas" w:hAnsi="Consolas" w:cs="Courier New"/>
          <w:color w:val="000000"/>
          <w:spacing w:val="2"/>
          <w:bdr w:val="none" w:sz="0" w:space="0" w:color="auto" w:frame="1"/>
          <w:shd w:val="clear" w:color="auto" w:fill="E4F3F9"/>
        </w:rPr>
      </w:pPr>
      <w:r w:rsidRPr="002070AF">
        <w:rPr>
          <w:rFonts w:ascii="Consolas" w:hAnsi="Consolas" w:cs="Courier New"/>
          <w:color w:val="000000"/>
          <w:spacing w:val="2"/>
          <w:bdr w:val="none" w:sz="0" w:space="0" w:color="auto" w:frame="1"/>
          <w:shd w:val="clear" w:color="auto" w:fill="E4F3F9"/>
        </w:rPr>
        <w:t xml:space="preserve">  Chart.yaml</w:t>
      </w:r>
    </w:p>
    <w:p w14:paraId="5019C8F2" w14:textId="77777777" w:rsidR="002070AF" w:rsidRPr="002070AF" w:rsidRDefault="002070AF" w:rsidP="002070AF">
      <w:pPr>
        <w:shd w:val="clear" w:color="auto" w:fill="E4F3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0"/>
        <w:rPr>
          <w:rFonts w:ascii="Consolas" w:hAnsi="Consolas" w:cs="Courier New"/>
          <w:color w:val="000000"/>
          <w:spacing w:val="2"/>
          <w:bdr w:val="none" w:sz="0" w:space="0" w:color="auto" w:frame="1"/>
          <w:shd w:val="clear" w:color="auto" w:fill="E4F3F9"/>
        </w:rPr>
      </w:pPr>
      <w:r w:rsidRPr="002070AF">
        <w:rPr>
          <w:rFonts w:ascii="Consolas" w:hAnsi="Consolas" w:cs="Courier New"/>
          <w:color w:val="000000"/>
          <w:spacing w:val="2"/>
          <w:bdr w:val="none" w:sz="0" w:space="0" w:color="auto" w:frame="1"/>
          <w:shd w:val="clear" w:color="auto" w:fill="E4F3F9"/>
        </w:rPr>
        <w:t xml:space="preserve">  values.yaml</w:t>
      </w:r>
    </w:p>
    <w:p w14:paraId="083ECBE7" w14:textId="77777777" w:rsidR="002070AF" w:rsidRPr="002070AF" w:rsidRDefault="002070AF" w:rsidP="002070AF">
      <w:pPr>
        <w:shd w:val="clear" w:color="auto" w:fill="E4F3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0"/>
        <w:rPr>
          <w:rFonts w:ascii="Consolas" w:hAnsi="Consolas" w:cs="Courier New"/>
          <w:color w:val="000000"/>
          <w:spacing w:val="2"/>
          <w:bdr w:val="none" w:sz="0" w:space="0" w:color="auto" w:frame="1"/>
          <w:shd w:val="clear" w:color="auto" w:fill="E4F3F9"/>
        </w:rPr>
      </w:pPr>
      <w:r w:rsidRPr="002070AF">
        <w:rPr>
          <w:rFonts w:ascii="Consolas" w:hAnsi="Consolas" w:cs="Courier New"/>
          <w:color w:val="000000"/>
          <w:spacing w:val="2"/>
          <w:bdr w:val="none" w:sz="0" w:space="0" w:color="auto" w:frame="1"/>
          <w:shd w:val="clear" w:color="auto" w:fill="E4F3F9"/>
        </w:rPr>
        <w:t xml:space="preserve">  charts/</w:t>
      </w:r>
    </w:p>
    <w:p w14:paraId="6C21042E" w14:textId="77777777" w:rsidR="002070AF" w:rsidRPr="002070AF" w:rsidRDefault="002070AF" w:rsidP="002070AF">
      <w:pPr>
        <w:shd w:val="clear" w:color="auto" w:fill="E4F3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0"/>
        <w:rPr>
          <w:rFonts w:ascii="Consolas" w:hAnsi="Consolas" w:cs="Courier New"/>
          <w:color w:val="000000"/>
          <w:spacing w:val="2"/>
          <w:bdr w:val="none" w:sz="0" w:space="0" w:color="auto" w:frame="1"/>
          <w:shd w:val="clear" w:color="auto" w:fill="E4F3F9"/>
        </w:rPr>
      </w:pPr>
      <w:r w:rsidRPr="002070AF">
        <w:rPr>
          <w:rFonts w:ascii="Consolas" w:hAnsi="Consolas" w:cs="Courier New"/>
          <w:color w:val="000000"/>
          <w:spacing w:val="2"/>
          <w:bdr w:val="none" w:sz="0" w:space="0" w:color="auto" w:frame="1"/>
          <w:shd w:val="clear" w:color="auto" w:fill="E4F3F9"/>
        </w:rPr>
        <w:t xml:space="preserve">  templates/</w:t>
      </w:r>
    </w:p>
    <w:p w14:paraId="49AA3971" w14:textId="77777777" w:rsidR="002070AF" w:rsidRPr="002070AF" w:rsidRDefault="002070AF" w:rsidP="002070AF">
      <w:pPr>
        <w:shd w:val="clear" w:color="auto" w:fill="E4F3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0"/>
        <w:rPr>
          <w:rFonts w:ascii="Consolas" w:hAnsi="Consolas" w:cs="Courier New"/>
          <w:color w:val="000000"/>
          <w:spacing w:val="2"/>
          <w:bdr w:val="none" w:sz="0" w:space="0" w:color="auto" w:frame="1"/>
          <w:shd w:val="clear" w:color="auto" w:fill="E4F3F9"/>
        </w:rPr>
      </w:pPr>
      <w:r w:rsidRPr="002070AF">
        <w:rPr>
          <w:rFonts w:ascii="Consolas" w:hAnsi="Consolas" w:cs="Courier New"/>
          <w:color w:val="000000"/>
          <w:spacing w:val="2"/>
          <w:bdr w:val="none" w:sz="0" w:space="0" w:color="auto" w:frame="1"/>
          <w:shd w:val="clear" w:color="auto" w:fill="E4F3F9"/>
        </w:rPr>
        <w:t xml:space="preserve">  ...</w:t>
      </w:r>
    </w:p>
    <w:p w14:paraId="46BC95F8" w14:textId="77777777" w:rsidR="002070AF" w:rsidRDefault="002070AF" w:rsidP="002070AF">
      <w:pPr>
        <w:shd w:val="clear" w:color="auto" w:fill="FFFFFF"/>
        <w:spacing w:before="100" w:beforeAutospacing="1" w:after="100" w:afterAutospacing="1"/>
        <w:rPr>
          <w:rFonts w:ascii="Helvetica" w:hAnsi="Helvetica" w:cs="Helvetica"/>
          <w:color w:val="333333"/>
          <w:spacing w:val="2"/>
          <w:sz w:val="27"/>
          <w:szCs w:val="27"/>
        </w:rPr>
      </w:pPr>
    </w:p>
    <w:p w14:paraId="226A9113" w14:textId="0505B34F" w:rsidR="002070AF" w:rsidRPr="00590893" w:rsidRDefault="002070AF" w:rsidP="002070AF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</w:pP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  <w:t>The </w:t>
      </w:r>
      <w:r w:rsidRPr="00590893">
        <w:rPr>
          <w:rFonts w:asciiTheme="minorHAnsi" w:hAnsiTheme="minorHAnsi" w:cstheme="minorHAns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E4F3F9"/>
        </w:rPr>
        <w:t>templates/</w:t>
      </w: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  <w:t> directory is for template files. When Tiller evaluates a chart, it will send all of the files in the </w:t>
      </w:r>
      <w:r w:rsidRPr="00590893">
        <w:rPr>
          <w:rFonts w:asciiTheme="minorHAnsi" w:hAnsiTheme="minorHAnsi" w:cstheme="minorHAns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E4F3F9"/>
        </w:rPr>
        <w:t>templates/</w:t>
      </w: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  <w:t> directory through the template rendering engine. Tiller then collects the results of those templates and sends them on to Kubernetes.</w:t>
      </w:r>
    </w:p>
    <w:p w14:paraId="6D4C4464" w14:textId="77777777" w:rsidR="002070AF" w:rsidRPr="00590893" w:rsidRDefault="002070AF" w:rsidP="002070AF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</w:pP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  <w:t>The </w:t>
      </w:r>
      <w:r w:rsidRPr="00590893">
        <w:rPr>
          <w:rFonts w:asciiTheme="minorHAnsi" w:hAnsiTheme="minorHAnsi" w:cstheme="minorHAns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E4F3F9"/>
        </w:rPr>
        <w:t>values.yaml</w:t>
      </w: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  <w:t> file is also important to templates. This file contains the </w:t>
      </w:r>
      <w:r w:rsidRPr="00590893">
        <w:rPr>
          <w:rFonts w:asciiTheme="minorHAnsi" w:hAnsiTheme="minorHAnsi" w:cstheme="minorHAnsi"/>
          <w:i/>
          <w:iCs/>
          <w:color w:val="000000" w:themeColor="text1"/>
          <w:spacing w:val="2"/>
          <w:sz w:val="24"/>
          <w:szCs w:val="24"/>
        </w:rPr>
        <w:t>default values</w:t>
      </w: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  <w:t> for a chart. These values may be overridden by users during </w:t>
      </w: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E4F3F9"/>
        </w:rPr>
        <w:t>helm install</w:t>
      </w: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  <w:t> or </w:t>
      </w: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E4F3F9"/>
        </w:rPr>
        <w:t>helm upgrade</w:t>
      </w: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  <w:t>.</w:t>
      </w:r>
    </w:p>
    <w:p w14:paraId="21E89CE7" w14:textId="77777777" w:rsidR="002070AF" w:rsidRPr="00590893" w:rsidRDefault="002070AF" w:rsidP="002070AF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</w:pP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  <w:t>The </w:t>
      </w:r>
      <w:r w:rsidRPr="00590893">
        <w:rPr>
          <w:rFonts w:asciiTheme="minorHAnsi" w:hAnsiTheme="minorHAnsi" w:cstheme="minorHAns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E4F3F9"/>
        </w:rPr>
        <w:t>Chart.yaml</w:t>
      </w: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  <w:t> file contains a description of the chart. You can access it from within a template. The </w:t>
      </w: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E4F3F9"/>
        </w:rPr>
        <w:t>charts/</w:t>
      </w: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  <w:t> directory </w:t>
      </w:r>
      <w:r w:rsidRPr="00590893">
        <w:rPr>
          <w:rFonts w:asciiTheme="minorHAnsi" w:hAnsiTheme="minorHAnsi" w:cstheme="minorHAnsi"/>
          <w:i/>
          <w:iCs/>
          <w:color w:val="000000" w:themeColor="text1"/>
          <w:spacing w:val="2"/>
          <w:sz w:val="24"/>
          <w:szCs w:val="24"/>
        </w:rPr>
        <w:t>may</w:t>
      </w: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  <w:t> contain other charts (which we call </w:t>
      </w:r>
      <w:r w:rsidRPr="00590893">
        <w:rPr>
          <w:rFonts w:asciiTheme="minorHAnsi" w:hAnsiTheme="minorHAnsi" w:cstheme="minorHAnsi"/>
          <w:i/>
          <w:iCs/>
          <w:color w:val="000000" w:themeColor="text1"/>
          <w:spacing w:val="2"/>
          <w:sz w:val="24"/>
          <w:szCs w:val="24"/>
        </w:rPr>
        <w:t>subcharts</w:t>
      </w:r>
      <w:r w:rsidRPr="00590893"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  <w:t>). Later in this guide we will see how those work when it comes to template rendering.</w:t>
      </w:r>
    </w:p>
    <w:p w14:paraId="5618EA03" w14:textId="77777777" w:rsidR="002070AF" w:rsidRDefault="002070AF" w:rsidP="002070AF">
      <w:pPr>
        <w:shd w:val="clear" w:color="auto" w:fill="FFFFFF"/>
        <w:spacing w:before="100" w:beforeAutospacing="1" w:after="100" w:afterAutospacing="1"/>
        <w:rPr>
          <w:rFonts w:ascii="Helvetica" w:hAnsi="Helvetica" w:cs="Helvetica"/>
          <w:color w:val="333333"/>
          <w:spacing w:val="2"/>
          <w:sz w:val="27"/>
          <w:szCs w:val="27"/>
        </w:rPr>
      </w:pPr>
    </w:p>
    <w:p w14:paraId="3D383344" w14:textId="693FE462" w:rsidR="002070AF" w:rsidRPr="002070AF" w:rsidRDefault="002070AF" w:rsidP="002070AF">
      <w:pPr>
        <w:rPr>
          <w:rFonts w:ascii="Roboto" w:hAnsi="Roboto"/>
          <w:b/>
          <w:bCs/>
          <w:sz w:val="24"/>
          <w:szCs w:val="24"/>
        </w:rPr>
      </w:pPr>
      <w:r w:rsidRPr="002070AF">
        <w:rPr>
          <w:rFonts w:ascii="Roboto" w:hAnsi="Roboto"/>
          <w:b/>
          <w:bCs/>
          <w:sz w:val="24"/>
          <w:szCs w:val="24"/>
        </w:rPr>
        <w:t xml:space="preserve">But another step you can take as you can convert that chart into standard Kubernetes YAML. Therefore, you can apply that to </w:t>
      </w:r>
      <w:r w:rsidR="0096671C" w:rsidRPr="0096671C">
        <w:rPr>
          <w:rFonts w:ascii="Roboto" w:hAnsi="Roboto"/>
          <w:b/>
          <w:bCs/>
          <w:sz w:val="24"/>
          <w:szCs w:val="24"/>
        </w:rPr>
        <w:t>any cluster without having Helm present. It's a kind of optional</w:t>
      </w:r>
    </w:p>
    <w:p w14:paraId="00816564" w14:textId="77777777" w:rsidR="002070AF" w:rsidRPr="002070AF" w:rsidRDefault="002070AF" w:rsidP="002070AF">
      <w:pPr>
        <w:shd w:val="clear" w:color="auto" w:fill="FFFFFF"/>
        <w:spacing w:before="100" w:beforeAutospacing="1" w:after="100" w:afterAutospacing="1"/>
        <w:rPr>
          <w:rFonts w:ascii="Helvetica" w:hAnsi="Helvetica" w:cs="Helvetica"/>
          <w:color w:val="333333"/>
          <w:spacing w:val="2"/>
          <w:sz w:val="27"/>
          <w:szCs w:val="27"/>
        </w:rPr>
      </w:pPr>
    </w:p>
    <w:p w14:paraId="2812649B" w14:textId="2FC5EAA3" w:rsidR="009D3475" w:rsidRPr="00D8685B" w:rsidRDefault="00817FB7" w:rsidP="00D8685B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1" w:name="_Toc203578149"/>
      <w:r>
        <w:rPr>
          <w:rFonts w:asciiTheme="minorHAnsi" w:eastAsia="Arial" w:hAnsiTheme="minorHAnsi" w:cstheme="minorHAnsi"/>
          <w:color w:val="E36C0A" w:themeColor="accent6" w:themeShade="BF"/>
        </w:rPr>
        <w:t>Lab 1- Create and Upgrade With Helm Chart (Default NGNIX)</w:t>
      </w:r>
      <w:bookmarkEnd w:id="1"/>
    </w:p>
    <w:p w14:paraId="38839101" w14:textId="18CA12D0" w:rsidR="00E97C7D" w:rsidRDefault="00E97C7D" w:rsidP="00E97C7D"/>
    <w:p w14:paraId="62EE84E4" w14:textId="070AE39D" w:rsidR="00031D27" w:rsidRPr="00031D27" w:rsidRDefault="00031D27" w:rsidP="00031D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outlineLvl w:val="1"/>
        <w:rPr>
          <w:b/>
          <w:bCs/>
          <w:sz w:val="36"/>
          <w:szCs w:val="36"/>
        </w:rPr>
      </w:pPr>
      <w:bookmarkStart w:id="2" w:name="_Toc203578150"/>
      <w:r w:rsidRPr="00031D27">
        <w:rPr>
          <w:b/>
          <w:bCs/>
          <w:sz w:val="36"/>
          <w:szCs w:val="36"/>
        </w:rPr>
        <w:t>Step 1: Create a Helm Chart</w:t>
      </w:r>
      <w:bookmarkEnd w:id="2"/>
    </w:p>
    <w:p w14:paraId="4BC140CE" w14:textId="77777777" w:rsidR="00031D27" w:rsidRPr="00031D27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helm create myapp</w:t>
      </w:r>
    </w:p>
    <w:p w14:paraId="4FDFEF4F" w14:textId="77777777" w:rsidR="00031D27" w:rsidRPr="00590893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cd myapp</w:t>
      </w:r>
    </w:p>
    <w:p w14:paraId="7D978C1F" w14:textId="77777777" w:rsidR="00031D27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269D7E1" w14:textId="7F6EF87A" w:rsidR="00031D27" w:rsidRPr="00031D27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31D27">
        <w:rPr>
          <w:rFonts w:ascii="Courier New" w:hAnsi="Courier New" w:cs="Courier New"/>
        </w:rPr>
        <w:drawing>
          <wp:inline distT="0" distB="0" distL="0" distR="0" wp14:anchorId="5F3F61A5" wp14:editId="1D91E490">
            <wp:extent cx="3448227" cy="273064"/>
            <wp:effectExtent l="0" t="0" r="0" b="0"/>
            <wp:docPr id="212220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01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86AF" w14:textId="77777777" w:rsidR="00031D27" w:rsidRP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 xml:space="preserve">This creates a new folder </w:t>
      </w:r>
      <w:r w:rsidRPr="00031D27">
        <w:rPr>
          <w:rFonts w:ascii="Courier New" w:hAnsi="Courier New" w:cs="Courier New"/>
        </w:rPr>
        <w:t>myapp/</w:t>
      </w:r>
      <w:r w:rsidRPr="00031D27">
        <w:rPr>
          <w:sz w:val="24"/>
          <w:szCs w:val="24"/>
        </w:rPr>
        <w:t xml:space="preserve"> with all Helm chart files.</w:t>
      </w:r>
    </w:p>
    <w:p w14:paraId="78F7D15F" w14:textId="77777777" w:rsidR="00031D27" w:rsidRPr="00031D27" w:rsidRDefault="00031D27" w:rsidP="00031D27">
      <w:pPr>
        <w:rPr>
          <w:sz w:val="24"/>
          <w:szCs w:val="24"/>
        </w:rPr>
      </w:pPr>
      <w:r w:rsidRPr="00031D27">
        <w:rPr>
          <w:sz w:val="24"/>
          <w:szCs w:val="24"/>
        </w:rPr>
        <w:pict w14:anchorId="0A020417">
          <v:rect id="_x0000_i1085" style="width:0;height:1.5pt" o:hralign="center" o:hrstd="t" o:hr="t" fillcolor="#a0a0a0" stroked="f"/>
        </w:pict>
      </w:r>
    </w:p>
    <w:p w14:paraId="562815A2" w14:textId="4775CFD6" w:rsidR="00031D27" w:rsidRPr="00031D27" w:rsidRDefault="00031D27" w:rsidP="00031D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outlineLvl w:val="1"/>
        <w:rPr>
          <w:b/>
          <w:bCs/>
          <w:sz w:val="36"/>
          <w:szCs w:val="36"/>
        </w:rPr>
      </w:pPr>
      <w:bookmarkStart w:id="3" w:name="_Toc203578151"/>
      <w:r w:rsidRPr="00031D27">
        <w:rPr>
          <w:b/>
          <w:bCs/>
          <w:sz w:val="36"/>
          <w:szCs w:val="36"/>
        </w:rPr>
        <w:t>Step 2: Edit the Chart to Use NGINX</w:t>
      </w:r>
      <w:bookmarkEnd w:id="3"/>
    </w:p>
    <w:p w14:paraId="5AD2C5E3" w14:textId="77777777" w:rsid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 xml:space="preserve">Edit </w:t>
      </w:r>
      <w:r w:rsidRPr="00031D27">
        <w:rPr>
          <w:rFonts w:ascii="Courier New" w:hAnsi="Courier New" w:cs="Courier New"/>
          <w:b/>
          <w:bCs/>
          <w:color w:val="EE0000"/>
        </w:rPr>
        <w:t>values.yaml</w:t>
      </w:r>
      <w:r w:rsidRPr="00031D27">
        <w:rPr>
          <w:color w:val="EE0000"/>
          <w:sz w:val="24"/>
          <w:szCs w:val="24"/>
        </w:rPr>
        <w:t xml:space="preserve"> </w:t>
      </w:r>
      <w:r w:rsidRPr="00031D27">
        <w:rPr>
          <w:sz w:val="24"/>
          <w:szCs w:val="24"/>
        </w:rPr>
        <w:t xml:space="preserve">using </w:t>
      </w:r>
      <w:r w:rsidRPr="00031D27">
        <w:rPr>
          <w:rFonts w:ascii="Courier New" w:hAnsi="Courier New" w:cs="Courier New"/>
          <w:b/>
          <w:bCs/>
          <w:color w:val="EE0000"/>
        </w:rPr>
        <w:t>nano</w:t>
      </w:r>
      <w:r w:rsidRPr="00031D27">
        <w:rPr>
          <w:sz w:val="24"/>
          <w:szCs w:val="24"/>
        </w:rPr>
        <w:t>:</w:t>
      </w:r>
    </w:p>
    <w:p w14:paraId="4DE6A869" w14:textId="364D5D8A" w:rsidR="00031D27" w:rsidRP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drawing>
          <wp:inline distT="0" distB="0" distL="0" distR="0" wp14:anchorId="510A37CC" wp14:editId="100B5D96">
            <wp:extent cx="3835597" cy="171459"/>
            <wp:effectExtent l="0" t="0" r="0" b="0"/>
            <wp:docPr id="98952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28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C3DE" w14:textId="77777777" w:rsidR="00031D27" w:rsidRP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Find the section that looks like this:</w:t>
      </w:r>
    </w:p>
    <w:p w14:paraId="409F3F7A" w14:textId="77777777" w:rsidR="00590893" w:rsidRPr="00590893" w:rsidRDefault="00590893" w:rsidP="005908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0893">
        <w:rPr>
          <w:rFonts w:ascii="Consolas" w:hAnsi="Consolas"/>
          <w:color w:val="569CD6"/>
          <w:sz w:val="21"/>
          <w:szCs w:val="21"/>
        </w:rPr>
        <w:t>image</w:t>
      </w:r>
      <w:r w:rsidRPr="00590893">
        <w:rPr>
          <w:rFonts w:ascii="Consolas" w:hAnsi="Consolas"/>
          <w:color w:val="CCCCCC"/>
          <w:sz w:val="21"/>
          <w:szCs w:val="21"/>
        </w:rPr>
        <w:t>:</w:t>
      </w:r>
    </w:p>
    <w:p w14:paraId="3852F4FA" w14:textId="77777777" w:rsidR="00590893" w:rsidRPr="00590893" w:rsidRDefault="00590893" w:rsidP="005908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0893">
        <w:rPr>
          <w:rFonts w:ascii="Consolas" w:hAnsi="Consolas"/>
          <w:color w:val="CCCCCC"/>
          <w:sz w:val="21"/>
          <w:szCs w:val="21"/>
        </w:rPr>
        <w:t xml:space="preserve">  </w:t>
      </w:r>
      <w:r w:rsidRPr="00590893">
        <w:rPr>
          <w:rFonts w:ascii="Consolas" w:hAnsi="Consolas"/>
          <w:color w:val="569CD6"/>
          <w:sz w:val="21"/>
          <w:szCs w:val="21"/>
        </w:rPr>
        <w:t>repository</w:t>
      </w:r>
      <w:r w:rsidRPr="00590893">
        <w:rPr>
          <w:rFonts w:ascii="Consolas" w:hAnsi="Consolas"/>
          <w:color w:val="CCCCCC"/>
          <w:sz w:val="21"/>
          <w:szCs w:val="21"/>
        </w:rPr>
        <w:t xml:space="preserve">: </w:t>
      </w:r>
      <w:r w:rsidRPr="00590893">
        <w:rPr>
          <w:rFonts w:ascii="Consolas" w:hAnsi="Consolas"/>
          <w:color w:val="CE9178"/>
          <w:sz w:val="21"/>
          <w:szCs w:val="21"/>
        </w:rPr>
        <w:t>nginx</w:t>
      </w:r>
    </w:p>
    <w:p w14:paraId="618CE380" w14:textId="77777777" w:rsidR="00590893" w:rsidRPr="00590893" w:rsidRDefault="00590893" w:rsidP="005908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0893">
        <w:rPr>
          <w:rFonts w:ascii="Consolas" w:hAnsi="Consolas"/>
          <w:color w:val="CCCCCC"/>
          <w:sz w:val="21"/>
          <w:szCs w:val="21"/>
        </w:rPr>
        <w:t xml:space="preserve">  </w:t>
      </w:r>
      <w:r w:rsidRPr="00590893">
        <w:rPr>
          <w:rFonts w:ascii="Consolas" w:hAnsi="Consolas"/>
          <w:color w:val="569CD6"/>
          <w:sz w:val="21"/>
          <w:szCs w:val="21"/>
        </w:rPr>
        <w:t>pullPolicy</w:t>
      </w:r>
      <w:r w:rsidRPr="00590893">
        <w:rPr>
          <w:rFonts w:ascii="Consolas" w:hAnsi="Consolas"/>
          <w:color w:val="CCCCCC"/>
          <w:sz w:val="21"/>
          <w:szCs w:val="21"/>
        </w:rPr>
        <w:t xml:space="preserve">: </w:t>
      </w:r>
      <w:r w:rsidRPr="00590893">
        <w:rPr>
          <w:rFonts w:ascii="Consolas" w:hAnsi="Consolas"/>
          <w:color w:val="CE9178"/>
          <w:sz w:val="21"/>
          <w:szCs w:val="21"/>
        </w:rPr>
        <w:t>IfNotPresent</w:t>
      </w:r>
    </w:p>
    <w:p w14:paraId="750086AE" w14:textId="77777777" w:rsidR="00590893" w:rsidRPr="00590893" w:rsidRDefault="00590893" w:rsidP="005908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0893">
        <w:rPr>
          <w:rFonts w:ascii="Consolas" w:hAnsi="Consolas"/>
          <w:color w:val="CCCCCC"/>
          <w:sz w:val="21"/>
          <w:szCs w:val="21"/>
        </w:rPr>
        <w:t xml:space="preserve">  </w:t>
      </w:r>
      <w:r w:rsidRPr="00590893">
        <w:rPr>
          <w:rFonts w:ascii="Consolas" w:hAnsi="Consolas"/>
          <w:color w:val="569CD6"/>
          <w:sz w:val="21"/>
          <w:szCs w:val="21"/>
        </w:rPr>
        <w:t>tag</w:t>
      </w:r>
      <w:r w:rsidRPr="00590893">
        <w:rPr>
          <w:rFonts w:ascii="Consolas" w:hAnsi="Consolas"/>
          <w:color w:val="CCCCCC"/>
          <w:sz w:val="21"/>
          <w:szCs w:val="21"/>
        </w:rPr>
        <w:t xml:space="preserve">: </w:t>
      </w:r>
      <w:r w:rsidRPr="00590893">
        <w:rPr>
          <w:rFonts w:ascii="Consolas" w:hAnsi="Consolas"/>
          <w:color w:val="CE9178"/>
          <w:sz w:val="21"/>
          <w:szCs w:val="21"/>
        </w:rPr>
        <w:t>"1.21"</w:t>
      </w:r>
    </w:p>
    <w:p w14:paraId="303BB19B" w14:textId="77777777" w:rsidR="00590893" w:rsidRPr="00590893" w:rsidRDefault="00590893" w:rsidP="005908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0A5DDC9" w14:textId="77777777" w:rsidR="00031D27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23CFAC6" w14:textId="702A26B7" w:rsidR="00031D27" w:rsidRPr="00031D27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2AA5C4D8" wp14:editId="4529D055">
            <wp:extent cx="3833495" cy="2336800"/>
            <wp:effectExtent l="0" t="0" r="0" b="6350"/>
            <wp:docPr id="1724877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495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74EBA" w14:textId="77777777" w:rsidR="00031D27" w:rsidRP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 xml:space="preserve">Make sure it looks exactly like above. Press </w:t>
      </w:r>
      <w:r w:rsidRPr="00031D27">
        <w:rPr>
          <w:rFonts w:ascii="Courier New" w:hAnsi="Courier New" w:cs="Courier New"/>
          <w:b/>
          <w:bCs/>
          <w:color w:val="EE0000"/>
          <w:sz w:val="24"/>
          <w:szCs w:val="24"/>
        </w:rPr>
        <w:t>Ctrl+O</w:t>
      </w:r>
      <w:r w:rsidRPr="00031D27">
        <w:rPr>
          <w:color w:val="EE0000"/>
          <w:sz w:val="24"/>
          <w:szCs w:val="24"/>
        </w:rPr>
        <w:t xml:space="preserve"> </w:t>
      </w:r>
      <w:r w:rsidRPr="00031D27">
        <w:rPr>
          <w:sz w:val="24"/>
          <w:szCs w:val="24"/>
        </w:rPr>
        <w:t xml:space="preserve">to save, then </w:t>
      </w:r>
      <w:r w:rsidRPr="00031D27">
        <w:rPr>
          <w:rFonts w:ascii="Courier New" w:hAnsi="Courier New" w:cs="Courier New"/>
          <w:b/>
          <w:bCs/>
          <w:color w:val="EE0000"/>
          <w:sz w:val="24"/>
          <w:szCs w:val="24"/>
        </w:rPr>
        <w:t>Enter</w:t>
      </w:r>
      <w:r w:rsidRPr="00031D27">
        <w:rPr>
          <w:sz w:val="24"/>
          <w:szCs w:val="24"/>
        </w:rPr>
        <w:t xml:space="preserve">, and </w:t>
      </w:r>
      <w:r w:rsidRPr="00031D27">
        <w:rPr>
          <w:rFonts w:ascii="Courier New" w:hAnsi="Courier New" w:cs="Courier New"/>
          <w:b/>
          <w:bCs/>
          <w:color w:val="EE0000"/>
          <w:sz w:val="24"/>
          <w:szCs w:val="24"/>
        </w:rPr>
        <w:t xml:space="preserve">Ctrl+X </w:t>
      </w:r>
      <w:r w:rsidRPr="00031D27">
        <w:rPr>
          <w:sz w:val="24"/>
          <w:szCs w:val="24"/>
        </w:rPr>
        <w:t>to exit nano.</w:t>
      </w:r>
    </w:p>
    <w:p w14:paraId="5CF3FEC6" w14:textId="77777777" w:rsidR="00031D27" w:rsidRPr="00031D27" w:rsidRDefault="00031D27" w:rsidP="00031D27">
      <w:pPr>
        <w:rPr>
          <w:sz w:val="24"/>
          <w:szCs w:val="24"/>
        </w:rPr>
      </w:pPr>
      <w:r w:rsidRPr="00031D27">
        <w:rPr>
          <w:sz w:val="24"/>
          <w:szCs w:val="24"/>
        </w:rPr>
        <w:lastRenderedPageBreak/>
        <w:pict w14:anchorId="0A63A5AC">
          <v:rect id="_x0000_i1086" style="width:0;height:1.5pt" o:hralign="center" o:hrstd="t" o:hr="t" fillcolor="#a0a0a0" stroked="f"/>
        </w:pict>
      </w:r>
    </w:p>
    <w:p w14:paraId="1781DD88" w14:textId="1DA6C43F" w:rsidR="00031D27" w:rsidRPr="00031D27" w:rsidRDefault="00031D27" w:rsidP="00031D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outlineLvl w:val="1"/>
        <w:rPr>
          <w:b/>
          <w:bCs/>
          <w:sz w:val="36"/>
          <w:szCs w:val="36"/>
        </w:rPr>
      </w:pPr>
      <w:bookmarkStart w:id="4" w:name="_Toc203578152"/>
      <w:r w:rsidRPr="00031D27">
        <w:rPr>
          <w:b/>
          <w:bCs/>
          <w:sz w:val="36"/>
          <w:szCs w:val="36"/>
        </w:rPr>
        <w:t>Step 3: Install the Application</w:t>
      </w:r>
      <w:bookmarkEnd w:id="4"/>
    </w:p>
    <w:p w14:paraId="6C1C5796" w14:textId="77777777" w:rsidR="00031D27" w:rsidRP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Go back to the parent folder (if needed):</w:t>
      </w:r>
    </w:p>
    <w:p w14:paraId="00550FBA" w14:textId="77777777" w:rsidR="00031D27" w:rsidRPr="00031D27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cd ..</w:t>
      </w:r>
    </w:p>
    <w:p w14:paraId="5A490B24" w14:textId="77777777" w:rsidR="00031D27" w:rsidRPr="00590893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helm install myapp ./myapp</w:t>
      </w:r>
    </w:p>
    <w:p w14:paraId="3E01F1E4" w14:textId="77777777" w:rsidR="00031D27" w:rsidRPr="00590893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</w:p>
    <w:p w14:paraId="5FF34512" w14:textId="2E04AFAA" w:rsidR="00031D27" w:rsidRPr="00590893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590893">
        <w:rPr>
          <w:rFonts w:ascii="Courier New" w:hAnsi="Courier New" w:cs="Courier New"/>
          <w:b/>
          <w:bCs/>
          <w:color w:val="EE0000"/>
          <w:sz w:val="28"/>
          <w:szCs w:val="28"/>
        </w:rPr>
        <w:t>ls</w:t>
      </w:r>
    </w:p>
    <w:p w14:paraId="1A4A550B" w14:textId="77777777" w:rsidR="00031D27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23E5EE6" w14:textId="11E898F5" w:rsidR="00031D27" w:rsidRPr="00031D27" w:rsidRDefault="00063A48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63A48">
        <w:rPr>
          <w:rFonts w:ascii="Courier New" w:hAnsi="Courier New" w:cs="Courier New"/>
        </w:rPr>
        <w:drawing>
          <wp:inline distT="0" distB="0" distL="0" distR="0" wp14:anchorId="2340A75A" wp14:editId="0DC39CBC">
            <wp:extent cx="6197600" cy="1734820"/>
            <wp:effectExtent l="0" t="0" r="0" b="0"/>
            <wp:docPr id="3547902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90225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433D" w14:textId="77777777" w:rsidR="00031D27" w:rsidRP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rFonts w:ascii="Segoe UI Emoji" w:hAnsi="Segoe UI Emoji" w:cs="Segoe UI Emoji"/>
          <w:sz w:val="24"/>
          <w:szCs w:val="24"/>
        </w:rPr>
        <w:t>✅</w:t>
      </w:r>
      <w:r w:rsidRPr="00031D27">
        <w:rPr>
          <w:sz w:val="24"/>
          <w:szCs w:val="24"/>
        </w:rPr>
        <w:t xml:space="preserve"> This deploys an NGINX pod using Helm.</w:t>
      </w:r>
    </w:p>
    <w:p w14:paraId="2C495740" w14:textId="77777777" w:rsidR="00031D27" w:rsidRP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Check the pod and service:</w:t>
      </w:r>
    </w:p>
    <w:p w14:paraId="6FF54AAE" w14:textId="77777777" w:rsidR="00031D27" w:rsidRPr="00031D27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kubectl get pods</w:t>
      </w:r>
    </w:p>
    <w:p w14:paraId="303EF0C5" w14:textId="24608CC0" w:rsidR="00031D27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kubectl get svc</w:t>
      </w:r>
      <w:r w:rsidR="00063A48">
        <w:rPr>
          <w:rFonts w:ascii="Courier New" w:hAnsi="Courier New" w:cs="Courier New"/>
        </w:rPr>
        <w:br/>
      </w:r>
    </w:p>
    <w:p w14:paraId="6D20D9E9" w14:textId="16D7510E" w:rsidR="00063A48" w:rsidRPr="00031D27" w:rsidRDefault="00063A48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63A48">
        <w:rPr>
          <w:rFonts w:ascii="Courier New" w:hAnsi="Courier New" w:cs="Courier New"/>
        </w:rPr>
        <w:drawing>
          <wp:inline distT="0" distB="0" distL="0" distR="0" wp14:anchorId="5D4D337E" wp14:editId="791E8DCA">
            <wp:extent cx="5791498" cy="997001"/>
            <wp:effectExtent l="0" t="0" r="0" b="0"/>
            <wp:docPr id="15068962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96268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7D45" w14:textId="77777777" w:rsidR="00031D27" w:rsidRPr="00031D27" w:rsidRDefault="00031D27" w:rsidP="00031D27">
      <w:pPr>
        <w:rPr>
          <w:sz w:val="24"/>
          <w:szCs w:val="24"/>
        </w:rPr>
      </w:pPr>
      <w:r w:rsidRPr="00031D27">
        <w:rPr>
          <w:sz w:val="24"/>
          <w:szCs w:val="24"/>
        </w:rPr>
        <w:pict w14:anchorId="2BD77D9E">
          <v:rect id="_x0000_i1087" style="width:0;height:1.5pt" o:hralign="center" o:hrstd="t" o:hr="t" fillcolor="#a0a0a0" stroked="f"/>
        </w:pict>
      </w:r>
    </w:p>
    <w:p w14:paraId="297DB9C0" w14:textId="77777777" w:rsidR="00031D27" w:rsidRPr="00031D27" w:rsidRDefault="00031D27" w:rsidP="00031D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outlineLvl w:val="1"/>
        <w:rPr>
          <w:b/>
          <w:bCs/>
          <w:sz w:val="36"/>
          <w:szCs w:val="36"/>
        </w:rPr>
      </w:pPr>
      <w:bookmarkStart w:id="5" w:name="_Toc203578153"/>
      <w:r w:rsidRPr="00031D27">
        <w:rPr>
          <w:rFonts w:ascii="Segoe UI Emoji" w:hAnsi="Segoe UI Emoji" w:cs="Segoe UI Emoji"/>
          <w:b/>
          <w:bCs/>
          <w:sz w:val="36"/>
          <w:szCs w:val="36"/>
        </w:rPr>
        <w:t>🌐</w:t>
      </w:r>
      <w:r w:rsidRPr="00031D27">
        <w:rPr>
          <w:b/>
          <w:bCs/>
          <w:sz w:val="36"/>
          <w:szCs w:val="36"/>
        </w:rPr>
        <w:t xml:space="preserve"> Step 4: Access the Application (Optional)</w:t>
      </w:r>
      <w:bookmarkEnd w:id="5"/>
    </w:p>
    <w:p w14:paraId="574BD3FD" w14:textId="77777777" w:rsidR="00031D27" w:rsidRP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Forward port so you can access it in the browser:</w:t>
      </w:r>
    </w:p>
    <w:p w14:paraId="7AD0D8ED" w14:textId="77777777" w:rsidR="00031D27" w:rsidRPr="00590893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kubectl port-forward svc/myapp 8080:80</w:t>
      </w:r>
    </w:p>
    <w:p w14:paraId="18D3B8D4" w14:textId="77777777" w:rsidR="00590893" w:rsidRDefault="00590893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B4A0B01" w14:textId="69B15B74" w:rsidR="00590893" w:rsidRPr="00031D27" w:rsidRDefault="00590893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90893">
        <w:rPr>
          <w:rFonts w:ascii="Courier New" w:hAnsi="Courier New" w:cs="Courier New"/>
        </w:rPr>
        <w:drawing>
          <wp:inline distT="0" distB="0" distL="0" distR="0" wp14:anchorId="540E680D" wp14:editId="47BA9EAD">
            <wp:extent cx="5131064" cy="457223"/>
            <wp:effectExtent l="0" t="0" r="0" b="0"/>
            <wp:docPr id="198222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25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E406" w14:textId="77777777" w:rsidR="00031D27" w:rsidRP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Open a browser on your machine and go to:</w:t>
      </w:r>
    </w:p>
    <w:p w14:paraId="7A0C3972" w14:textId="1A737CD4" w:rsidR="00031D27" w:rsidRPr="00590893" w:rsidRDefault="00590893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32"/>
          <w:szCs w:val="32"/>
        </w:rPr>
      </w:pPr>
      <w:hyperlink r:id="rId18" w:history="1">
        <w:r w:rsidRPr="00031D27">
          <w:rPr>
            <w:rStyle w:val="Hyperlink"/>
            <w:rFonts w:ascii="Courier New" w:hAnsi="Courier New" w:cs="Courier New"/>
            <w:b/>
            <w:bCs/>
            <w:sz w:val="32"/>
            <w:szCs w:val="32"/>
          </w:rPr>
          <w:t>http://localhost:8080</w:t>
        </w:r>
      </w:hyperlink>
    </w:p>
    <w:p w14:paraId="3593592D" w14:textId="77777777" w:rsidR="00590893" w:rsidRDefault="00590893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19CECF0" w14:textId="02E26C3A" w:rsidR="00590893" w:rsidRPr="00031D27" w:rsidRDefault="00590893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90893">
        <w:rPr>
          <w:rFonts w:ascii="Courier New" w:hAnsi="Courier New" w:cs="Courier New"/>
        </w:rPr>
        <w:lastRenderedPageBreak/>
        <w:drawing>
          <wp:inline distT="0" distB="0" distL="0" distR="0" wp14:anchorId="435E93A9" wp14:editId="04CCE89C">
            <wp:extent cx="5600988" cy="2082907"/>
            <wp:effectExtent l="0" t="0" r="0" b="0"/>
            <wp:docPr id="191534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441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C0F3" w14:textId="77777777" w:rsidR="00031D27" w:rsidRP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You should see the NGINX welcome page.</w:t>
      </w:r>
    </w:p>
    <w:p w14:paraId="4B6B11E7" w14:textId="77777777" w:rsidR="00031D27" w:rsidRPr="00031D27" w:rsidRDefault="00031D27" w:rsidP="00031D27">
      <w:pPr>
        <w:rPr>
          <w:sz w:val="24"/>
          <w:szCs w:val="24"/>
        </w:rPr>
      </w:pPr>
      <w:r w:rsidRPr="00031D27">
        <w:rPr>
          <w:sz w:val="24"/>
          <w:szCs w:val="24"/>
        </w:rPr>
        <w:pict w14:anchorId="04FAF0D7">
          <v:rect id="_x0000_i1088" style="width:0;height:1.5pt" o:hralign="center" o:hrstd="t" o:hr="t" fillcolor="#a0a0a0" stroked="f"/>
        </w:pict>
      </w:r>
    </w:p>
    <w:p w14:paraId="659AACC6" w14:textId="77777777" w:rsidR="00031D27" w:rsidRPr="00031D27" w:rsidRDefault="00031D27" w:rsidP="00031D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outlineLvl w:val="1"/>
        <w:rPr>
          <w:b/>
          <w:bCs/>
          <w:sz w:val="36"/>
          <w:szCs w:val="36"/>
        </w:rPr>
      </w:pPr>
      <w:bookmarkStart w:id="6" w:name="_Toc203578154"/>
      <w:r w:rsidRPr="00031D27">
        <w:rPr>
          <w:rFonts w:ascii="Segoe UI Emoji" w:hAnsi="Segoe UI Emoji" w:cs="Segoe UI Emoji"/>
          <w:b/>
          <w:bCs/>
          <w:sz w:val="36"/>
          <w:szCs w:val="36"/>
        </w:rPr>
        <w:t>🔄</w:t>
      </w:r>
      <w:r w:rsidRPr="00031D27">
        <w:rPr>
          <w:b/>
          <w:bCs/>
          <w:sz w:val="36"/>
          <w:szCs w:val="36"/>
        </w:rPr>
        <w:t xml:space="preserve"> Step 5: Upgrade the Application (New Version)</w:t>
      </w:r>
      <w:bookmarkEnd w:id="6"/>
    </w:p>
    <w:p w14:paraId="79E30A4F" w14:textId="77777777" w:rsidR="00031D27" w:rsidRP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 xml:space="preserve">Let's say you want to change to nginx version </w:t>
      </w:r>
      <w:r w:rsidRPr="00031D27">
        <w:rPr>
          <w:b/>
          <w:bCs/>
          <w:sz w:val="24"/>
          <w:szCs w:val="24"/>
        </w:rPr>
        <w:t>1.23</w:t>
      </w:r>
      <w:r w:rsidRPr="00031D27">
        <w:rPr>
          <w:sz w:val="24"/>
          <w:szCs w:val="24"/>
        </w:rPr>
        <w:t>.</w:t>
      </w:r>
    </w:p>
    <w:p w14:paraId="3A58E390" w14:textId="77777777" w:rsidR="00031D27" w:rsidRPr="00031D27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cd myapp</w:t>
      </w:r>
    </w:p>
    <w:p w14:paraId="7F1EEB98" w14:textId="77777777" w:rsidR="00031D27" w:rsidRPr="00590893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nano values.yaml</w:t>
      </w:r>
    </w:p>
    <w:p w14:paraId="750DFDF5" w14:textId="77777777" w:rsidR="00590893" w:rsidRDefault="00590893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5C2FA1B5" w14:textId="6B0DE4A8" w:rsidR="00590893" w:rsidRPr="00031D27" w:rsidRDefault="00590893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90893">
        <w:rPr>
          <w:rFonts w:ascii="Courier New" w:hAnsi="Courier New" w:cs="Courier New"/>
        </w:rPr>
        <w:drawing>
          <wp:inline distT="0" distB="0" distL="0" distR="0" wp14:anchorId="0F09E91C" wp14:editId="0A409631">
            <wp:extent cx="3949903" cy="311166"/>
            <wp:effectExtent l="0" t="0" r="0" b="0"/>
            <wp:docPr id="86291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19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0FB7" w14:textId="77777777" w:rsidR="00031D27" w:rsidRP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Change the tag line to:</w:t>
      </w:r>
    </w:p>
    <w:p w14:paraId="71286E45" w14:textId="77777777" w:rsidR="00031D27" w:rsidRPr="00590893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</w:rPr>
      </w:pPr>
      <w:r w:rsidRPr="00031D27">
        <w:rPr>
          <w:rFonts w:ascii="Courier New" w:hAnsi="Courier New" w:cs="Courier New"/>
          <w:b/>
          <w:bCs/>
          <w:color w:val="EE0000"/>
        </w:rPr>
        <w:t xml:space="preserve">  tag: "1.23"</w:t>
      </w:r>
    </w:p>
    <w:p w14:paraId="00CACB7F" w14:textId="77777777" w:rsidR="00031D27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77DEC6B2" w14:textId="05A4C7BF" w:rsidR="00031D27" w:rsidRPr="00031D27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31D27">
        <w:rPr>
          <w:rFonts w:ascii="Courier New" w:hAnsi="Courier New" w:cs="Courier New"/>
        </w:rPr>
        <w:drawing>
          <wp:inline distT="0" distB="0" distL="0" distR="0" wp14:anchorId="1D8FA176" wp14:editId="593A8325">
            <wp:extent cx="4915153" cy="2521080"/>
            <wp:effectExtent l="0" t="0" r="0" b="0"/>
            <wp:docPr id="1291518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1823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3811" w14:textId="77777777" w:rsidR="00031D27" w:rsidRP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Save and exit (Ctrl+O, Enter, Ctrl+X), then go back and run:</w:t>
      </w:r>
    </w:p>
    <w:p w14:paraId="0495FC92" w14:textId="2B52B8EB" w:rsidR="00031D27" w:rsidRPr="00031D27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cd ..</w:t>
      </w:r>
    </w:p>
    <w:p w14:paraId="0907119C" w14:textId="77777777" w:rsidR="00031D27" w:rsidRPr="00590893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helm upgrade myapp ./myapp</w:t>
      </w:r>
    </w:p>
    <w:p w14:paraId="5AD08B84" w14:textId="77777777" w:rsidR="00590893" w:rsidRDefault="00590893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7ACD65F2" w14:textId="04983286" w:rsidR="00590893" w:rsidRPr="00031D27" w:rsidRDefault="00590893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90893">
        <w:rPr>
          <w:rFonts w:ascii="Courier New" w:hAnsi="Courier New" w:cs="Courier New"/>
        </w:rPr>
        <w:lastRenderedPageBreak/>
        <w:drawing>
          <wp:inline distT="0" distB="0" distL="0" distR="0" wp14:anchorId="5DD6F97F" wp14:editId="5F2CBF90">
            <wp:extent cx="6178868" cy="2197213"/>
            <wp:effectExtent l="0" t="0" r="0" b="0"/>
            <wp:docPr id="11100497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49701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8868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335C" w14:textId="77777777" w:rsidR="00031D27" w:rsidRP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Check updated pod:</w:t>
      </w:r>
    </w:p>
    <w:p w14:paraId="68B94BC6" w14:textId="474ABD4A" w:rsidR="00031D27" w:rsidRPr="00031D27" w:rsidRDefault="00590893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590893">
        <w:rPr>
          <w:rFonts w:ascii="Courier New" w:hAnsi="Courier New" w:cs="Courier New"/>
          <w:b/>
          <w:bCs/>
          <w:color w:val="EE0000"/>
          <w:sz w:val="28"/>
          <w:szCs w:val="28"/>
        </w:rPr>
        <w:t>ku</w:t>
      </w:r>
      <w:r w:rsidR="00031D27"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kubectl get pods</w:t>
      </w:r>
    </w:p>
    <w:p w14:paraId="279CD09C" w14:textId="77777777" w:rsidR="00031D27" w:rsidRPr="00590893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kubectl describe pod &lt;your-pod-name&gt; | grep Image</w:t>
      </w:r>
    </w:p>
    <w:p w14:paraId="2A02C7C5" w14:textId="77777777" w:rsidR="00590893" w:rsidRDefault="00590893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4310A7D8" w14:textId="0B8EC6FD" w:rsidR="00590893" w:rsidRPr="00031D27" w:rsidRDefault="00590893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90893">
        <w:rPr>
          <w:rFonts w:ascii="Courier New" w:hAnsi="Courier New" w:cs="Courier New"/>
        </w:rPr>
        <w:drawing>
          <wp:inline distT="0" distB="0" distL="0" distR="0" wp14:anchorId="7F749426" wp14:editId="6500BE5A">
            <wp:extent cx="6197600" cy="795020"/>
            <wp:effectExtent l="0" t="0" r="0" b="5080"/>
            <wp:docPr id="295660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6085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C245" w14:textId="77777777" w:rsidR="00031D27" w:rsidRPr="00031D27" w:rsidRDefault="00031D27" w:rsidP="00031D2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rFonts w:ascii="Segoe UI Emoji" w:hAnsi="Segoe UI Emoji" w:cs="Segoe UI Emoji"/>
          <w:sz w:val="24"/>
          <w:szCs w:val="24"/>
        </w:rPr>
        <w:t>✅</w:t>
      </w:r>
      <w:r w:rsidRPr="00031D27">
        <w:rPr>
          <w:sz w:val="24"/>
          <w:szCs w:val="24"/>
        </w:rPr>
        <w:t xml:space="preserve"> It should show </w:t>
      </w:r>
      <w:r w:rsidRPr="00031D27">
        <w:rPr>
          <w:rFonts w:ascii="Courier New" w:hAnsi="Courier New" w:cs="Courier New"/>
        </w:rPr>
        <w:t>nginx:1.23</w:t>
      </w:r>
      <w:r w:rsidRPr="00031D27">
        <w:rPr>
          <w:sz w:val="24"/>
          <w:szCs w:val="24"/>
        </w:rPr>
        <w:t>.</w:t>
      </w:r>
    </w:p>
    <w:p w14:paraId="6658A37C" w14:textId="77777777" w:rsidR="00031D27" w:rsidRPr="00031D27" w:rsidRDefault="00031D27" w:rsidP="00031D27">
      <w:pPr>
        <w:rPr>
          <w:sz w:val="24"/>
          <w:szCs w:val="24"/>
        </w:rPr>
      </w:pPr>
      <w:r w:rsidRPr="00031D27">
        <w:rPr>
          <w:sz w:val="24"/>
          <w:szCs w:val="24"/>
        </w:rPr>
        <w:pict w14:anchorId="29F624CD">
          <v:rect id="_x0000_i1089" style="width:0;height:1.5pt" o:hralign="center" o:hrstd="t" o:hr="t" fillcolor="#a0a0a0" stroked="f"/>
        </w:pict>
      </w:r>
    </w:p>
    <w:p w14:paraId="7184C4C1" w14:textId="610FF7B4" w:rsidR="00031D27" w:rsidRPr="00031D27" w:rsidRDefault="00031D27" w:rsidP="00031D2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outlineLvl w:val="1"/>
        <w:rPr>
          <w:b/>
          <w:bCs/>
          <w:sz w:val="36"/>
          <w:szCs w:val="36"/>
        </w:rPr>
      </w:pPr>
      <w:bookmarkStart w:id="7" w:name="_Toc203578155"/>
      <w:r w:rsidRPr="00031D27">
        <w:rPr>
          <w:b/>
          <w:bCs/>
          <w:sz w:val="36"/>
          <w:szCs w:val="36"/>
        </w:rPr>
        <w:t>Step 6: Uninstall If Needed</w:t>
      </w:r>
      <w:bookmarkEnd w:id="7"/>
    </w:p>
    <w:p w14:paraId="5C4DA450" w14:textId="77777777" w:rsidR="00031D27" w:rsidRPr="00031D27" w:rsidRDefault="00031D27" w:rsidP="00031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helm uninstall myapp</w:t>
      </w:r>
    </w:p>
    <w:p w14:paraId="16C55BF5" w14:textId="55AFB6C8" w:rsidR="00057BAE" w:rsidRDefault="00057BAE" w:rsidP="00E17D20"/>
    <w:p w14:paraId="7BE99C0E" w14:textId="07F227CE" w:rsidR="00590893" w:rsidRDefault="00590893" w:rsidP="00E17D20">
      <w:r w:rsidRPr="00590893">
        <w:drawing>
          <wp:inline distT="0" distB="0" distL="0" distR="0" wp14:anchorId="6FEDAC3A" wp14:editId="543BF1C4">
            <wp:extent cx="3772094" cy="533427"/>
            <wp:effectExtent l="0" t="0" r="0" b="0"/>
            <wp:docPr id="248982749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749" name="Picture 1" descr="A black screen with yellow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81B8" w14:textId="77777777" w:rsidR="00817FB7" w:rsidRDefault="00817FB7" w:rsidP="00E17D20"/>
    <w:p w14:paraId="6315048D" w14:textId="77777777" w:rsidR="00817FB7" w:rsidRDefault="00817FB7" w:rsidP="00E17D20"/>
    <w:p w14:paraId="527E6C89" w14:textId="77777777" w:rsidR="00817FB7" w:rsidRDefault="00817FB7" w:rsidP="00E17D20"/>
    <w:p w14:paraId="4F25A736" w14:textId="02E36D8B" w:rsidR="00817FB7" w:rsidRPr="00D8685B" w:rsidRDefault="00817FB7" w:rsidP="00817FB7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8" w:name="_Toc203578156"/>
      <w:r>
        <w:rPr>
          <w:rFonts w:asciiTheme="minorHAnsi" w:eastAsia="Arial" w:hAnsiTheme="minorHAnsi" w:cstheme="minorHAnsi"/>
          <w:color w:val="E36C0A" w:themeColor="accent6" w:themeShade="BF"/>
        </w:rPr>
        <w:t>Lab 1- Create and Upgrade With Helm Chart (</w:t>
      </w:r>
      <w:r>
        <w:rPr>
          <w:rFonts w:asciiTheme="minorHAnsi" w:eastAsia="Arial" w:hAnsiTheme="minorHAnsi" w:cstheme="minorHAnsi"/>
          <w:color w:val="E36C0A" w:themeColor="accent6" w:themeShade="BF"/>
        </w:rPr>
        <w:t>Custom Image</w:t>
      </w:r>
      <w:r>
        <w:rPr>
          <w:rFonts w:asciiTheme="minorHAnsi" w:eastAsia="Arial" w:hAnsiTheme="minorHAnsi" w:cstheme="minorHAnsi"/>
          <w:color w:val="E36C0A" w:themeColor="accent6" w:themeShade="BF"/>
        </w:rPr>
        <w:t>)</w:t>
      </w:r>
      <w:bookmarkEnd w:id="8"/>
    </w:p>
    <w:p w14:paraId="728C9257" w14:textId="77777777" w:rsidR="00817FB7" w:rsidRDefault="00817FB7" w:rsidP="00817FB7"/>
    <w:p w14:paraId="15D70606" w14:textId="77777777" w:rsidR="00817FB7" w:rsidRDefault="00817FB7" w:rsidP="00817FB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outlineLvl w:val="1"/>
        <w:rPr>
          <w:b/>
          <w:bCs/>
          <w:sz w:val="36"/>
          <w:szCs w:val="36"/>
        </w:rPr>
      </w:pPr>
      <w:bookmarkStart w:id="9" w:name="_Toc203578157"/>
      <w:r w:rsidRPr="00031D27">
        <w:rPr>
          <w:b/>
          <w:bCs/>
          <w:sz w:val="36"/>
          <w:szCs w:val="36"/>
        </w:rPr>
        <w:t>Step 1: Create a Helm Chart</w:t>
      </w:r>
      <w:bookmarkEnd w:id="9"/>
    </w:p>
    <w:p w14:paraId="634EBD3F" w14:textId="77777777" w:rsidR="00817FB7" w:rsidRDefault="00817FB7" w:rsidP="00817FB7">
      <w:pPr>
        <w:pStyle w:val="ListParagraph"/>
        <w:rPr>
          <w:b/>
          <w:bCs/>
          <w:sz w:val="36"/>
          <w:szCs w:val="36"/>
        </w:rPr>
      </w:pPr>
    </w:p>
    <w:p w14:paraId="7B6EC37E" w14:textId="08F41CAF" w:rsidR="00817FB7" w:rsidRPr="00817FB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>
        <w:rPr>
          <w:rFonts w:ascii="Courier New" w:hAnsi="Courier New" w:cs="Courier New"/>
          <w:b/>
          <w:bCs/>
          <w:color w:val="EE0000"/>
          <w:sz w:val="28"/>
          <w:szCs w:val="28"/>
        </w:rPr>
        <w:t>m</w:t>
      </w:r>
      <w:r w:rsidRPr="00817FB7">
        <w:rPr>
          <w:rFonts w:ascii="Courier New" w:hAnsi="Courier New" w:cs="Courier New"/>
          <w:b/>
          <w:bCs/>
          <w:color w:val="EE0000"/>
          <w:sz w:val="28"/>
          <w:szCs w:val="28"/>
        </w:rPr>
        <w:t>kdir customhelm-demo</w:t>
      </w:r>
    </w:p>
    <w:p w14:paraId="1E577D16" w14:textId="3CBA7DB3" w:rsidR="00817FB7" w:rsidRPr="00817FB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817FB7">
        <w:rPr>
          <w:rFonts w:ascii="Courier New" w:hAnsi="Courier New" w:cs="Courier New"/>
          <w:b/>
          <w:bCs/>
          <w:color w:val="EE0000"/>
          <w:sz w:val="28"/>
          <w:szCs w:val="28"/>
        </w:rPr>
        <w:t xml:space="preserve">cd </w:t>
      </w:r>
      <w:r w:rsidRPr="00817FB7">
        <w:rPr>
          <w:rFonts w:ascii="Courier New" w:hAnsi="Courier New" w:cs="Courier New"/>
          <w:b/>
          <w:bCs/>
          <w:color w:val="EE0000"/>
          <w:sz w:val="28"/>
          <w:szCs w:val="28"/>
        </w:rPr>
        <w:t>customhelm-demo</w:t>
      </w:r>
    </w:p>
    <w:p w14:paraId="211C23F3" w14:textId="2D636CD7" w:rsidR="00817FB7" w:rsidRPr="00031D27" w:rsidRDefault="00817FB7" w:rsidP="00817FB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bookmarkStart w:id="10" w:name="_Toc203578158"/>
      <w:r w:rsidRPr="00817FB7">
        <w:rPr>
          <w:b/>
          <w:bCs/>
          <w:sz w:val="36"/>
          <w:szCs w:val="36"/>
        </w:rPr>
        <w:drawing>
          <wp:inline distT="0" distB="0" distL="0" distR="0" wp14:anchorId="5A534E65" wp14:editId="48F34DCF">
            <wp:extent cx="3429176" cy="292115"/>
            <wp:effectExtent l="0" t="0" r="0" b="0"/>
            <wp:docPr id="139677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796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750ED5BD" w14:textId="7F825C67" w:rsidR="00817FB7" w:rsidRPr="00031D2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 xml:space="preserve">helm create </w:t>
      </w:r>
      <w:r>
        <w:rPr>
          <w:rFonts w:ascii="Courier New" w:hAnsi="Courier New" w:cs="Courier New"/>
          <w:b/>
          <w:bCs/>
          <w:color w:val="EE0000"/>
          <w:sz w:val="28"/>
          <w:szCs w:val="28"/>
        </w:rPr>
        <w:t>kchart</w:t>
      </w:r>
    </w:p>
    <w:p w14:paraId="552AB164" w14:textId="67DCB2DC" w:rsidR="00817FB7" w:rsidRPr="00590893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 xml:space="preserve">cd </w:t>
      </w:r>
      <w:r>
        <w:rPr>
          <w:rFonts w:ascii="Courier New" w:hAnsi="Courier New" w:cs="Courier New"/>
          <w:b/>
          <w:bCs/>
          <w:color w:val="EE0000"/>
          <w:sz w:val="28"/>
          <w:szCs w:val="28"/>
        </w:rPr>
        <w:t>kchart</w:t>
      </w:r>
    </w:p>
    <w:p w14:paraId="61E41B5F" w14:textId="77777777" w:rsidR="00817FB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6FB07BF" w14:textId="1B9FF7DB" w:rsidR="00817FB7" w:rsidRPr="00031D2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817FB7">
        <w:rPr>
          <w:rFonts w:ascii="Courier New" w:hAnsi="Courier New" w:cs="Courier New"/>
        </w:rPr>
        <w:drawing>
          <wp:inline distT="0" distB="0" distL="0" distR="0" wp14:anchorId="62F45503" wp14:editId="6B9C4A53">
            <wp:extent cx="4578585" cy="768389"/>
            <wp:effectExtent l="0" t="0" r="0" b="0"/>
            <wp:docPr id="469827521" name="Picture 1" descr="Yellow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27521" name="Picture 1" descr="Yellow text on a black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E401" w14:textId="77777777" w:rsidR="00817FB7" w:rsidRPr="00031D27" w:rsidRDefault="00817FB7" w:rsidP="00817FB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 xml:space="preserve">This creates a new folder </w:t>
      </w:r>
      <w:r w:rsidRPr="00031D27">
        <w:rPr>
          <w:rFonts w:ascii="Courier New" w:hAnsi="Courier New" w:cs="Courier New"/>
        </w:rPr>
        <w:t>myapp/</w:t>
      </w:r>
      <w:r w:rsidRPr="00031D27">
        <w:rPr>
          <w:sz w:val="24"/>
          <w:szCs w:val="24"/>
        </w:rPr>
        <w:t xml:space="preserve"> with all Helm chart files.</w:t>
      </w:r>
    </w:p>
    <w:p w14:paraId="248BEE5B" w14:textId="77777777" w:rsidR="00817FB7" w:rsidRPr="00031D27" w:rsidRDefault="00817FB7" w:rsidP="00817FB7">
      <w:pPr>
        <w:rPr>
          <w:sz w:val="24"/>
          <w:szCs w:val="24"/>
        </w:rPr>
      </w:pPr>
      <w:r w:rsidRPr="00031D27">
        <w:rPr>
          <w:sz w:val="24"/>
          <w:szCs w:val="24"/>
        </w:rPr>
        <w:pict w14:anchorId="256D6483">
          <v:rect id="_x0000_i1106" style="width:0;height:1.5pt" o:hralign="center" o:hrstd="t" o:hr="t" fillcolor="#a0a0a0" stroked="f"/>
        </w:pict>
      </w:r>
    </w:p>
    <w:p w14:paraId="2743D36E" w14:textId="77777777" w:rsidR="00817FB7" w:rsidRPr="00031D27" w:rsidRDefault="00817FB7" w:rsidP="00817FB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outlineLvl w:val="1"/>
        <w:rPr>
          <w:b/>
          <w:bCs/>
          <w:sz w:val="36"/>
          <w:szCs w:val="36"/>
        </w:rPr>
      </w:pPr>
      <w:bookmarkStart w:id="11" w:name="_Toc203578159"/>
      <w:r w:rsidRPr="00031D27">
        <w:rPr>
          <w:b/>
          <w:bCs/>
          <w:sz w:val="36"/>
          <w:szCs w:val="36"/>
        </w:rPr>
        <w:t>Step 2: Edit the Chart to Use NGINX</w:t>
      </w:r>
      <w:bookmarkEnd w:id="11"/>
    </w:p>
    <w:p w14:paraId="7012E98A" w14:textId="77777777" w:rsidR="00817FB7" w:rsidRDefault="00817FB7" w:rsidP="00817FB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 xml:space="preserve">Edit </w:t>
      </w:r>
      <w:r w:rsidRPr="00031D27">
        <w:rPr>
          <w:rFonts w:ascii="Courier New" w:hAnsi="Courier New" w:cs="Courier New"/>
          <w:b/>
          <w:bCs/>
          <w:color w:val="EE0000"/>
        </w:rPr>
        <w:t>values.yaml</w:t>
      </w:r>
      <w:r w:rsidRPr="00031D27">
        <w:rPr>
          <w:color w:val="EE0000"/>
          <w:sz w:val="24"/>
          <w:szCs w:val="24"/>
        </w:rPr>
        <w:t xml:space="preserve"> </w:t>
      </w:r>
      <w:r w:rsidRPr="00031D27">
        <w:rPr>
          <w:sz w:val="24"/>
          <w:szCs w:val="24"/>
        </w:rPr>
        <w:t xml:space="preserve">using </w:t>
      </w:r>
      <w:r w:rsidRPr="00031D27">
        <w:rPr>
          <w:rFonts w:ascii="Courier New" w:hAnsi="Courier New" w:cs="Courier New"/>
          <w:b/>
          <w:bCs/>
          <w:color w:val="EE0000"/>
        </w:rPr>
        <w:t>nano</w:t>
      </w:r>
      <w:r w:rsidRPr="00031D27">
        <w:rPr>
          <w:sz w:val="24"/>
          <w:szCs w:val="24"/>
        </w:rPr>
        <w:t>:</w:t>
      </w:r>
    </w:p>
    <w:p w14:paraId="20965762" w14:textId="201B7340" w:rsidR="00817FB7" w:rsidRPr="00031D27" w:rsidRDefault="00817FB7" w:rsidP="00817FB7">
      <w:pPr>
        <w:spacing w:before="100" w:beforeAutospacing="1" w:after="100" w:afterAutospacing="1"/>
        <w:rPr>
          <w:sz w:val="24"/>
          <w:szCs w:val="24"/>
        </w:rPr>
      </w:pPr>
      <w:r w:rsidRPr="00817FB7">
        <w:rPr>
          <w:sz w:val="24"/>
          <w:szCs w:val="24"/>
        </w:rPr>
        <w:drawing>
          <wp:inline distT="0" distB="0" distL="0" distR="0" wp14:anchorId="5821207C" wp14:editId="09E824C5">
            <wp:extent cx="4788146" cy="158758"/>
            <wp:effectExtent l="0" t="0" r="0" b="0"/>
            <wp:docPr id="25667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737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1501" w14:textId="77777777" w:rsidR="00817FB7" w:rsidRPr="00031D27" w:rsidRDefault="00817FB7" w:rsidP="00817FB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Find the section that looks like this:</w:t>
      </w:r>
    </w:p>
    <w:p w14:paraId="7424CB7F" w14:textId="77777777" w:rsidR="00817FB7" w:rsidRDefault="00817FB7" w:rsidP="00817FB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0893">
        <w:rPr>
          <w:rFonts w:ascii="Consolas" w:hAnsi="Consolas"/>
          <w:color w:val="569CD6"/>
          <w:sz w:val="21"/>
          <w:szCs w:val="21"/>
        </w:rPr>
        <w:t>image</w:t>
      </w:r>
      <w:r w:rsidRPr="00590893">
        <w:rPr>
          <w:rFonts w:ascii="Consolas" w:hAnsi="Consolas"/>
          <w:color w:val="CCCCCC"/>
          <w:sz w:val="21"/>
          <w:szCs w:val="21"/>
        </w:rPr>
        <w:t>:</w:t>
      </w:r>
    </w:p>
    <w:p w14:paraId="6C63D0D7" w14:textId="034DED5C" w:rsidR="00817FB7" w:rsidRPr="00817FB7" w:rsidRDefault="00817FB7" w:rsidP="00817FB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</w:t>
      </w:r>
      <w:r w:rsidRPr="00590893">
        <w:rPr>
          <w:rFonts w:ascii="Consolas" w:hAnsi="Consolas"/>
          <w:color w:val="569CD6"/>
          <w:sz w:val="21"/>
          <w:szCs w:val="21"/>
        </w:rPr>
        <w:t>repository</w:t>
      </w:r>
      <w:r w:rsidRPr="00590893">
        <w:rPr>
          <w:rFonts w:ascii="Consolas" w:hAnsi="Consolas"/>
          <w:color w:val="CCCCCC"/>
          <w:sz w:val="21"/>
          <w:szCs w:val="21"/>
        </w:rPr>
        <w:t xml:space="preserve">: </w:t>
      </w:r>
      <w:r w:rsidRPr="00817FB7">
        <w:rPr>
          <w:rFonts w:ascii="Consolas" w:hAnsi="Consolas"/>
          <w:color w:val="CCCCCC"/>
          <w:sz w:val="21"/>
          <w:szCs w:val="21"/>
        </w:rPr>
        <w:t>bipeen2001/kyndryl</w:t>
      </w:r>
    </w:p>
    <w:p w14:paraId="458FB00A" w14:textId="77777777" w:rsidR="00817FB7" w:rsidRPr="00590893" w:rsidRDefault="00817FB7" w:rsidP="00817FB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0893">
        <w:rPr>
          <w:rFonts w:ascii="Consolas" w:hAnsi="Consolas"/>
          <w:color w:val="CCCCCC"/>
          <w:sz w:val="21"/>
          <w:szCs w:val="21"/>
        </w:rPr>
        <w:t xml:space="preserve">  </w:t>
      </w:r>
      <w:r w:rsidRPr="00590893">
        <w:rPr>
          <w:rFonts w:ascii="Consolas" w:hAnsi="Consolas"/>
          <w:color w:val="569CD6"/>
          <w:sz w:val="21"/>
          <w:szCs w:val="21"/>
        </w:rPr>
        <w:t>pullPolicy</w:t>
      </w:r>
      <w:r w:rsidRPr="00590893">
        <w:rPr>
          <w:rFonts w:ascii="Consolas" w:hAnsi="Consolas"/>
          <w:color w:val="CCCCCC"/>
          <w:sz w:val="21"/>
          <w:szCs w:val="21"/>
        </w:rPr>
        <w:t xml:space="preserve">: </w:t>
      </w:r>
      <w:r w:rsidRPr="00590893">
        <w:rPr>
          <w:rFonts w:ascii="Consolas" w:hAnsi="Consolas"/>
          <w:color w:val="CE9178"/>
          <w:sz w:val="21"/>
          <w:szCs w:val="21"/>
        </w:rPr>
        <w:t>IfNotPresent</w:t>
      </w:r>
    </w:p>
    <w:p w14:paraId="346137F1" w14:textId="47D58B11" w:rsidR="00817FB7" w:rsidRPr="00590893" w:rsidRDefault="00817FB7" w:rsidP="00817FB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0893">
        <w:rPr>
          <w:rFonts w:ascii="Consolas" w:hAnsi="Consolas"/>
          <w:color w:val="CCCCCC"/>
          <w:sz w:val="21"/>
          <w:szCs w:val="21"/>
        </w:rPr>
        <w:t xml:space="preserve">  </w:t>
      </w:r>
      <w:r w:rsidRPr="00590893">
        <w:rPr>
          <w:rFonts w:ascii="Consolas" w:hAnsi="Consolas"/>
          <w:color w:val="569CD6"/>
          <w:sz w:val="21"/>
          <w:szCs w:val="21"/>
        </w:rPr>
        <w:t>tag</w:t>
      </w:r>
      <w:r w:rsidRPr="00590893">
        <w:rPr>
          <w:rFonts w:ascii="Consolas" w:hAnsi="Consolas"/>
          <w:color w:val="CCCCCC"/>
          <w:sz w:val="21"/>
          <w:szCs w:val="21"/>
        </w:rPr>
        <w:t xml:space="preserve">: </w:t>
      </w:r>
      <w:r w:rsidRPr="00590893"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E9178"/>
          <w:sz w:val="21"/>
          <w:szCs w:val="21"/>
        </w:rPr>
        <w:t>v1</w:t>
      </w:r>
      <w:r w:rsidRPr="00590893">
        <w:rPr>
          <w:rFonts w:ascii="Consolas" w:hAnsi="Consolas"/>
          <w:color w:val="CE9178"/>
          <w:sz w:val="21"/>
          <w:szCs w:val="21"/>
        </w:rPr>
        <w:t>"</w:t>
      </w:r>
    </w:p>
    <w:p w14:paraId="10ABD6E5" w14:textId="77777777" w:rsidR="00817FB7" w:rsidRPr="00590893" w:rsidRDefault="00817FB7" w:rsidP="00817FB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B5FC777" w14:textId="77777777" w:rsidR="00817FB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1473E385" w14:textId="08A1CA7E" w:rsidR="00817FB7" w:rsidRPr="00031D2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817FB7">
        <w:rPr>
          <w:rFonts w:ascii="Courier New" w:hAnsi="Courier New" w:cs="Courier New"/>
        </w:rPr>
        <w:drawing>
          <wp:inline distT="0" distB="0" distL="0" distR="0" wp14:anchorId="41E1EB43" wp14:editId="3087BF9E">
            <wp:extent cx="4095961" cy="2787793"/>
            <wp:effectExtent l="0" t="0" r="0" b="0"/>
            <wp:docPr id="9956200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20019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1D23" w14:textId="77777777" w:rsidR="00817FB7" w:rsidRPr="00031D27" w:rsidRDefault="00817FB7" w:rsidP="00817FB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 xml:space="preserve">Make sure it looks exactly like above. Press </w:t>
      </w:r>
      <w:r w:rsidRPr="00031D27">
        <w:rPr>
          <w:rFonts w:ascii="Courier New" w:hAnsi="Courier New" w:cs="Courier New"/>
          <w:b/>
          <w:bCs/>
          <w:color w:val="EE0000"/>
          <w:sz w:val="24"/>
          <w:szCs w:val="24"/>
        </w:rPr>
        <w:t>Ctrl+O</w:t>
      </w:r>
      <w:r w:rsidRPr="00031D27">
        <w:rPr>
          <w:color w:val="EE0000"/>
          <w:sz w:val="24"/>
          <w:szCs w:val="24"/>
        </w:rPr>
        <w:t xml:space="preserve"> </w:t>
      </w:r>
      <w:r w:rsidRPr="00031D27">
        <w:rPr>
          <w:sz w:val="24"/>
          <w:szCs w:val="24"/>
        </w:rPr>
        <w:t xml:space="preserve">to save, then </w:t>
      </w:r>
      <w:r w:rsidRPr="00031D27">
        <w:rPr>
          <w:rFonts w:ascii="Courier New" w:hAnsi="Courier New" w:cs="Courier New"/>
          <w:b/>
          <w:bCs/>
          <w:color w:val="EE0000"/>
          <w:sz w:val="24"/>
          <w:szCs w:val="24"/>
        </w:rPr>
        <w:t>Enter</w:t>
      </w:r>
      <w:r w:rsidRPr="00031D27">
        <w:rPr>
          <w:sz w:val="24"/>
          <w:szCs w:val="24"/>
        </w:rPr>
        <w:t xml:space="preserve">, and </w:t>
      </w:r>
      <w:r w:rsidRPr="00031D27">
        <w:rPr>
          <w:rFonts w:ascii="Courier New" w:hAnsi="Courier New" w:cs="Courier New"/>
          <w:b/>
          <w:bCs/>
          <w:color w:val="EE0000"/>
          <w:sz w:val="24"/>
          <w:szCs w:val="24"/>
        </w:rPr>
        <w:t xml:space="preserve">Ctrl+X </w:t>
      </w:r>
      <w:r w:rsidRPr="00031D27">
        <w:rPr>
          <w:sz w:val="24"/>
          <w:szCs w:val="24"/>
        </w:rPr>
        <w:t>to exit nano.</w:t>
      </w:r>
    </w:p>
    <w:p w14:paraId="4926ADEB" w14:textId="77777777" w:rsidR="00817FB7" w:rsidRPr="00031D27" w:rsidRDefault="00817FB7" w:rsidP="00817FB7">
      <w:pPr>
        <w:rPr>
          <w:sz w:val="24"/>
          <w:szCs w:val="24"/>
        </w:rPr>
      </w:pPr>
      <w:r w:rsidRPr="00031D27">
        <w:rPr>
          <w:sz w:val="24"/>
          <w:szCs w:val="24"/>
        </w:rPr>
        <w:pict w14:anchorId="70B5B700">
          <v:rect id="_x0000_i1107" style="width:0;height:1.5pt" o:hralign="center" o:hrstd="t" o:hr="t" fillcolor="#a0a0a0" stroked="f"/>
        </w:pict>
      </w:r>
    </w:p>
    <w:p w14:paraId="6BEAE0EB" w14:textId="77777777" w:rsidR="00817FB7" w:rsidRPr="00031D27" w:rsidRDefault="00817FB7" w:rsidP="00817FB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outlineLvl w:val="1"/>
        <w:rPr>
          <w:b/>
          <w:bCs/>
          <w:sz w:val="36"/>
          <w:szCs w:val="36"/>
        </w:rPr>
      </w:pPr>
      <w:bookmarkStart w:id="12" w:name="_Toc203578160"/>
      <w:r w:rsidRPr="00031D27">
        <w:rPr>
          <w:b/>
          <w:bCs/>
          <w:sz w:val="36"/>
          <w:szCs w:val="36"/>
        </w:rPr>
        <w:t>Step 3: Install the Application</w:t>
      </w:r>
      <w:bookmarkEnd w:id="12"/>
    </w:p>
    <w:p w14:paraId="2CC37B54" w14:textId="77777777" w:rsidR="00817FB7" w:rsidRPr="00031D27" w:rsidRDefault="00817FB7" w:rsidP="00817FB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Go back to the parent folder (if needed):</w:t>
      </w:r>
    </w:p>
    <w:p w14:paraId="625F04FA" w14:textId="77777777" w:rsidR="00817FB7" w:rsidRPr="00031D2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cd ..</w:t>
      </w:r>
    </w:p>
    <w:p w14:paraId="724EE540" w14:textId="3CB9B6C0" w:rsidR="00817FB7" w:rsidRPr="00590893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 xml:space="preserve">helm install </w:t>
      </w:r>
      <w:r>
        <w:rPr>
          <w:rFonts w:ascii="Courier New" w:hAnsi="Courier New" w:cs="Courier New"/>
          <w:b/>
          <w:bCs/>
          <w:color w:val="EE0000"/>
          <w:sz w:val="28"/>
          <w:szCs w:val="28"/>
        </w:rPr>
        <w:t>kchart</w:t>
      </w: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 xml:space="preserve"> ./</w:t>
      </w:r>
      <w:r>
        <w:rPr>
          <w:rFonts w:ascii="Courier New" w:hAnsi="Courier New" w:cs="Courier New"/>
          <w:b/>
          <w:bCs/>
          <w:color w:val="EE0000"/>
          <w:sz w:val="28"/>
          <w:szCs w:val="28"/>
        </w:rPr>
        <w:t>kchart</w:t>
      </w:r>
    </w:p>
    <w:p w14:paraId="57BDC0CF" w14:textId="77777777" w:rsidR="00817FB7" w:rsidRPr="00590893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</w:p>
    <w:p w14:paraId="395542FA" w14:textId="1A741A11" w:rsidR="00817FB7" w:rsidRDefault="00ED1649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ED1649">
        <w:rPr>
          <w:rFonts w:ascii="Courier New" w:hAnsi="Courier New" w:cs="Courier New"/>
        </w:rPr>
        <w:lastRenderedPageBreak/>
        <w:drawing>
          <wp:inline distT="0" distB="0" distL="0" distR="0" wp14:anchorId="7318B9AB" wp14:editId="51A45087">
            <wp:extent cx="6197600" cy="2301240"/>
            <wp:effectExtent l="0" t="0" r="0" b="3810"/>
            <wp:docPr id="1462319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1907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3B14" w14:textId="29D74660" w:rsidR="00817FB7" w:rsidRPr="00031D2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5A221F8" w14:textId="77777777" w:rsidR="00817FB7" w:rsidRPr="00031D27" w:rsidRDefault="00817FB7" w:rsidP="00817FB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rFonts w:ascii="Segoe UI Emoji" w:hAnsi="Segoe UI Emoji" w:cs="Segoe UI Emoji"/>
          <w:sz w:val="24"/>
          <w:szCs w:val="24"/>
        </w:rPr>
        <w:t>✅</w:t>
      </w:r>
      <w:r w:rsidRPr="00031D27">
        <w:rPr>
          <w:sz w:val="24"/>
          <w:szCs w:val="24"/>
        </w:rPr>
        <w:t xml:space="preserve"> This deploys an NGINX pod using Helm.</w:t>
      </w:r>
    </w:p>
    <w:p w14:paraId="57FDE74E" w14:textId="77777777" w:rsidR="00817FB7" w:rsidRPr="00031D27" w:rsidRDefault="00817FB7" w:rsidP="00817FB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Check the pod and service:</w:t>
      </w:r>
    </w:p>
    <w:p w14:paraId="429F8EBA" w14:textId="77777777" w:rsidR="00817FB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kubectl get pods</w:t>
      </w:r>
    </w:p>
    <w:p w14:paraId="7929792A" w14:textId="77777777" w:rsidR="00ED1649" w:rsidRDefault="00ED1649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</w:p>
    <w:p w14:paraId="563034B7" w14:textId="49DA1D64" w:rsidR="00ED1649" w:rsidRDefault="00ED1649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ED1649">
        <w:rPr>
          <w:rFonts w:ascii="Courier New" w:hAnsi="Courier New" w:cs="Courier New"/>
          <w:b/>
          <w:bCs/>
          <w:color w:val="EE0000"/>
          <w:sz w:val="28"/>
          <w:szCs w:val="28"/>
        </w:rPr>
        <w:drawing>
          <wp:inline distT="0" distB="0" distL="0" distR="0" wp14:anchorId="4FA66E14" wp14:editId="3ED9CC8F">
            <wp:extent cx="5054860" cy="463574"/>
            <wp:effectExtent l="0" t="0" r="0" b="0"/>
            <wp:docPr id="124957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777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07CA" w14:textId="77777777" w:rsidR="00ED1649" w:rsidRDefault="00ED1649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</w:p>
    <w:p w14:paraId="29FDA632" w14:textId="2122883D" w:rsidR="00ED1649" w:rsidRDefault="00ED1649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ED1649">
        <w:rPr>
          <w:rFonts w:ascii="Courier New" w:hAnsi="Courier New" w:cs="Courier New"/>
          <w:b/>
          <w:bCs/>
          <w:color w:val="EE0000"/>
          <w:sz w:val="28"/>
          <w:szCs w:val="28"/>
        </w:rPr>
        <w:t>kubectl describe pod &lt;your-pod-name&gt; | grep Image</w:t>
      </w:r>
    </w:p>
    <w:p w14:paraId="2F1A7105" w14:textId="77777777" w:rsidR="00ED1649" w:rsidRDefault="00ED1649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</w:p>
    <w:p w14:paraId="419DC7FE" w14:textId="20AC1AA6" w:rsidR="00ED1649" w:rsidRPr="00031D27" w:rsidRDefault="00ED1649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ED1649">
        <w:rPr>
          <w:rFonts w:ascii="Courier New" w:hAnsi="Courier New" w:cs="Courier New"/>
          <w:b/>
          <w:bCs/>
          <w:color w:val="EE0000"/>
          <w:sz w:val="28"/>
          <w:szCs w:val="28"/>
        </w:rPr>
        <w:drawing>
          <wp:inline distT="0" distB="0" distL="0" distR="0" wp14:anchorId="058707BC" wp14:editId="33EDFABB">
            <wp:extent cx="6197600" cy="461645"/>
            <wp:effectExtent l="0" t="0" r="0" b="0"/>
            <wp:docPr id="138784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449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44EA" w14:textId="77777777" w:rsidR="00817FB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kubectl get svc</w:t>
      </w:r>
      <w:r>
        <w:rPr>
          <w:rFonts w:ascii="Courier New" w:hAnsi="Courier New" w:cs="Courier New"/>
        </w:rPr>
        <w:br/>
      </w:r>
    </w:p>
    <w:p w14:paraId="0FE7D2ED" w14:textId="52504FCD" w:rsidR="00817FB7" w:rsidRPr="00031D27" w:rsidRDefault="00BE065F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BE065F">
        <w:rPr>
          <w:rFonts w:ascii="Courier New" w:hAnsi="Courier New" w:cs="Courier New"/>
        </w:rPr>
        <w:drawing>
          <wp:inline distT="0" distB="0" distL="0" distR="0" wp14:anchorId="6E12557E" wp14:editId="11726139">
            <wp:extent cx="5810549" cy="768389"/>
            <wp:effectExtent l="0" t="0" r="0" b="0"/>
            <wp:docPr id="1172250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5042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82C6" w14:textId="77777777" w:rsidR="00817FB7" w:rsidRPr="00031D27" w:rsidRDefault="00817FB7" w:rsidP="00817FB7">
      <w:pPr>
        <w:rPr>
          <w:sz w:val="24"/>
          <w:szCs w:val="24"/>
        </w:rPr>
      </w:pPr>
      <w:r w:rsidRPr="00031D27">
        <w:rPr>
          <w:sz w:val="24"/>
          <w:szCs w:val="24"/>
        </w:rPr>
        <w:pict w14:anchorId="063A6ACC">
          <v:rect id="_x0000_i1108" style="width:0;height:1.5pt" o:hralign="center" o:hrstd="t" o:hr="t" fillcolor="#a0a0a0" stroked="f"/>
        </w:pict>
      </w:r>
    </w:p>
    <w:p w14:paraId="750CB401" w14:textId="77777777" w:rsidR="00817FB7" w:rsidRPr="00031D27" w:rsidRDefault="00817FB7" w:rsidP="00817FB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outlineLvl w:val="1"/>
        <w:rPr>
          <w:b/>
          <w:bCs/>
          <w:sz w:val="36"/>
          <w:szCs w:val="36"/>
        </w:rPr>
      </w:pPr>
      <w:bookmarkStart w:id="13" w:name="_Toc203578161"/>
      <w:r w:rsidRPr="00031D27">
        <w:rPr>
          <w:rFonts w:ascii="Segoe UI Emoji" w:hAnsi="Segoe UI Emoji" w:cs="Segoe UI Emoji"/>
          <w:b/>
          <w:bCs/>
          <w:sz w:val="36"/>
          <w:szCs w:val="36"/>
        </w:rPr>
        <w:t>🌐</w:t>
      </w:r>
      <w:r w:rsidRPr="00031D27">
        <w:rPr>
          <w:b/>
          <w:bCs/>
          <w:sz w:val="36"/>
          <w:szCs w:val="36"/>
        </w:rPr>
        <w:t xml:space="preserve"> Step 4: Access the Application (Optional)</w:t>
      </w:r>
      <w:bookmarkEnd w:id="13"/>
    </w:p>
    <w:p w14:paraId="03626E8C" w14:textId="77777777" w:rsidR="00817FB7" w:rsidRPr="00031D27" w:rsidRDefault="00817FB7" w:rsidP="00817FB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Forward port so you can access it in the browser:</w:t>
      </w:r>
    </w:p>
    <w:p w14:paraId="72379ECA" w14:textId="40B73A53" w:rsidR="00817FB7" w:rsidRPr="00590893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kubectl port-forward svc/</w:t>
      </w:r>
      <w:r w:rsidR="00BE065F">
        <w:rPr>
          <w:rFonts w:ascii="Courier New" w:hAnsi="Courier New" w:cs="Courier New"/>
          <w:b/>
          <w:bCs/>
          <w:color w:val="EE0000"/>
          <w:sz w:val="28"/>
          <w:szCs w:val="28"/>
        </w:rPr>
        <w:t>kchart</w:t>
      </w: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 xml:space="preserve"> 8080:80</w:t>
      </w:r>
    </w:p>
    <w:p w14:paraId="5AD3927C" w14:textId="77777777" w:rsidR="00817FB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1A7767E" w14:textId="0DB05744" w:rsidR="00817FB7" w:rsidRPr="00031D27" w:rsidRDefault="00BE065F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BE065F">
        <w:rPr>
          <w:rFonts w:ascii="Courier New" w:hAnsi="Courier New" w:cs="Courier New"/>
        </w:rPr>
        <w:drawing>
          <wp:inline distT="0" distB="0" distL="0" distR="0" wp14:anchorId="41107AAF" wp14:editId="5E53CC34">
            <wp:extent cx="6197600" cy="634365"/>
            <wp:effectExtent l="0" t="0" r="0" b="0"/>
            <wp:docPr id="111496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615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7247" w14:textId="77777777" w:rsidR="00817FB7" w:rsidRPr="00031D27" w:rsidRDefault="00817FB7" w:rsidP="00817FB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Open a browser on your machine and go to:</w:t>
      </w:r>
    </w:p>
    <w:p w14:paraId="1E21D19B" w14:textId="77777777" w:rsidR="00817FB7" w:rsidRPr="00590893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32"/>
          <w:szCs w:val="32"/>
        </w:rPr>
      </w:pPr>
      <w:hyperlink r:id="rId34" w:history="1">
        <w:r w:rsidRPr="00031D27">
          <w:rPr>
            <w:rStyle w:val="Hyperlink"/>
            <w:rFonts w:ascii="Courier New" w:hAnsi="Courier New" w:cs="Courier New"/>
            <w:b/>
            <w:bCs/>
            <w:sz w:val="32"/>
            <w:szCs w:val="32"/>
          </w:rPr>
          <w:t>http://localhost:8080</w:t>
        </w:r>
      </w:hyperlink>
    </w:p>
    <w:p w14:paraId="1272F50D" w14:textId="77777777" w:rsidR="00817FB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5F2FA55C" w14:textId="519A0DD3" w:rsidR="00817FB7" w:rsidRPr="00031D27" w:rsidRDefault="00BE065F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BE065F">
        <w:rPr>
          <w:rFonts w:ascii="Courier New" w:hAnsi="Courier New" w:cs="Courier New"/>
        </w:rPr>
        <w:lastRenderedPageBreak/>
        <w:drawing>
          <wp:inline distT="0" distB="0" distL="0" distR="0" wp14:anchorId="1E114427" wp14:editId="695C2402">
            <wp:extent cx="6197600" cy="1906905"/>
            <wp:effectExtent l="0" t="0" r="0" b="0"/>
            <wp:docPr id="168677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721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B45E" w14:textId="77777777" w:rsidR="00817FB7" w:rsidRPr="00031D27" w:rsidRDefault="00817FB7" w:rsidP="00817FB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You should see the NGINX welcome page.</w:t>
      </w:r>
    </w:p>
    <w:p w14:paraId="70FF588E" w14:textId="77777777" w:rsidR="00817FB7" w:rsidRPr="00031D27" w:rsidRDefault="00817FB7" w:rsidP="00817FB7">
      <w:pPr>
        <w:rPr>
          <w:sz w:val="24"/>
          <w:szCs w:val="24"/>
        </w:rPr>
      </w:pPr>
      <w:r w:rsidRPr="00031D27">
        <w:rPr>
          <w:sz w:val="24"/>
          <w:szCs w:val="24"/>
        </w:rPr>
        <w:pict w14:anchorId="0A1FC7E3">
          <v:rect id="_x0000_i1109" style="width:0;height:1.5pt" o:hralign="center" o:hrstd="t" o:hr="t" fillcolor="#a0a0a0" stroked="f"/>
        </w:pict>
      </w:r>
    </w:p>
    <w:p w14:paraId="0EF53AB2" w14:textId="77777777" w:rsidR="00817FB7" w:rsidRPr="00031D27" w:rsidRDefault="00817FB7" w:rsidP="00817FB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outlineLvl w:val="1"/>
        <w:rPr>
          <w:b/>
          <w:bCs/>
          <w:sz w:val="36"/>
          <w:szCs w:val="36"/>
        </w:rPr>
      </w:pPr>
      <w:bookmarkStart w:id="14" w:name="_Toc203578162"/>
      <w:r w:rsidRPr="00031D27">
        <w:rPr>
          <w:rFonts w:ascii="Segoe UI Emoji" w:hAnsi="Segoe UI Emoji" w:cs="Segoe UI Emoji"/>
          <w:b/>
          <w:bCs/>
          <w:sz w:val="36"/>
          <w:szCs w:val="36"/>
        </w:rPr>
        <w:t>🔄</w:t>
      </w:r>
      <w:r w:rsidRPr="00031D27">
        <w:rPr>
          <w:b/>
          <w:bCs/>
          <w:sz w:val="36"/>
          <w:szCs w:val="36"/>
        </w:rPr>
        <w:t xml:space="preserve"> Step 5: Upgrade the Application (New Version)</w:t>
      </w:r>
      <w:bookmarkEnd w:id="14"/>
    </w:p>
    <w:p w14:paraId="70D982EC" w14:textId="77777777" w:rsidR="00817FB7" w:rsidRPr="00031D27" w:rsidRDefault="00817FB7" w:rsidP="00817FB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 xml:space="preserve">Let's say you want to change to nginx version </w:t>
      </w:r>
      <w:r w:rsidRPr="00031D27">
        <w:rPr>
          <w:b/>
          <w:bCs/>
          <w:sz w:val="24"/>
          <w:szCs w:val="24"/>
        </w:rPr>
        <w:t>1.23</w:t>
      </w:r>
      <w:r w:rsidRPr="00031D27">
        <w:rPr>
          <w:sz w:val="24"/>
          <w:szCs w:val="24"/>
        </w:rPr>
        <w:t>.</w:t>
      </w:r>
    </w:p>
    <w:p w14:paraId="638083C7" w14:textId="58895EC1" w:rsidR="00817FB7" w:rsidRPr="00031D2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 xml:space="preserve">cd </w:t>
      </w:r>
      <w:r w:rsidR="00BE065F">
        <w:rPr>
          <w:rFonts w:ascii="Courier New" w:hAnsi="Courier New" w:cs="Courier New"/>
          <w:b/>
          <w:bCs/>
          <w:color w:val="EE0000"/>
          <w:sz w:val="28"/>
          <w:szCs w:val="28"/>
        </w:rPr>
        <w:t>kchart</w:t>
      </w:r>
    </w:p>
    <w:p w14:paraId="544C66CC" w14:textId="77777777" w:rsidR="00817FB7" w:rsidRPr="00590893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nano values.yaml</w:t>
      </w:r>
    </w:p>
    <w:p w14:paraId="12108378" w14:textId="77777777" w:rsidR="00817FB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1E904087" w14:textId="74B9B39B" w:rsidR="00817FB7" w:rsidRPr="00031D27" w:rsidRDefault="00BE065F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BE065F">
        <w:rPr>
          <w:rFonts w:ascii="Courier New" w:hAnsi="Courier New" w:cs="Courier New"/>
        </w:rPr>
        <w:drawing>
          <wp:inline distT="0" distB="0" distL="0" distR="0" wp14:anchorId="132C47F5" wp14:editId="0B592633">
            <wp:extent cx="4845299" cy="330217"/>
            <wp:effectExtent l="0" t="0" r="0" b="0"/>
            <wp:docPr id="321141812" name="Picture 1" descr="Yellow letter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41812" name="Picture 1" descr="Yellow letters on a black background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3BC9" w14:textId="77777777" w:rsidR="00817FB7" w:rsidRPr="00031D27" w:rsidRDefault="00817FB7" w:rsidP="00817FB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Change the tag line to:</w:t>
      </w:r>
    </w:p>
    <w:p w14:paraId="19EA3F1A" w14:textId="1F903FA3" w:rsidR="00817FB7" w:rsidRPr="00590893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</w:rPr>
      </w:pPr>
      <w:r w:rsidRPr="00031D27">
        <w:rPr>
          <w:rFonts w:ascii="Courier New" w:hAnsi="Courier New" w:cs="Courier New"/>
          <w:b/>
          <w:bCs/>
          <w:color w:val="EE0000"/>
        </w:rPr>
        <w:t xml:space="preserve">  tag: "</w:t>
      </w:r>
      <w:r w:rsidR="00BE065F">
        <w:rPr>
          <w:rFonts w:ascii="Courier New" w:hAnsi="Courier New" w:cs="Courier New"/>
          <w:b/>
          <w:bCs/>
          <w:color w:val="EE0000"/>
        </w:rPr>
        <w:t>v2</w:t>
      </w:r>
      <w:r w:rsidRPr="00031D27">
        <w:rPr>
          <w:rFonts w:ascii="Courier New" w:hAnsi="Courier New" w:cs="Courier New"/>
          <w:b/>
          <w:bCs/>
          <w:color w:val="EE0000"/>
        </w:rPr>
        <w:t>"</w:t>
      </w:r>
    </w:p>
    <w:p w14:paraId="4A837AF2" w14:textId="77777777" w:rsidR="00817FB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1108017" w14:textId="4106EBA4" w:rsidR="00817FB7" w:rsidRPr="00031D27" w:rsidRDefault="00BE065F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BE065F">
        <w:rPr>
          <w:rFonts w:ascii="Courier New" w:hAnsi="Courier New" w:cs="Courier New"/>
        </w:rPr>
        <w:drawing>
          <wp:inline distT="0" distB="0" distL="0" distR="0" wp14:anchorId="418AC3F3" wp14:editId="327A4E3E">
            <wp:extent cx="4673840" cy="2616334"/>
            <wp:effectExtent l="0" t="0" r="0" b="0"/>
            <wp:docPr id="1884313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13734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B497" w14:textId="77777777" w:rsidR="00817FB7" w:rsidRPr="00031D27" w:rsidRDefault="00817FB7" w:rsidP="00817FB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Save and exit (Ctrl+O, Enter, Ctrl+X), then go back and run:</w:t>
      </w:r>
    </w:p>
    <w:p w14:paraId="0C32F494" w14:textId="77777777" w:rsidR="00817FB7" w:rsidRPr="00031D2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cd ..</w:t>
      </w:r>
    </w:p>
    <w:p w14:paraId="19DD7E93" w14:textId="2ED62B96" w:rsidR="00817FB7" w:rsidRPr="00590893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 xml:space="preserve">helm upgrade </w:t>
      </w:r>
      <w:r w:rsidR="00BE065F">
        <w:rPr>
          <w:rFonts w:ascii="Courier New" w:hAnsi="Courier New" w:cs="Courier New"/>
          <w:b/>
          <w:bCs/>
          <w:color w:val="EE0000"/>
          <w:sz w:val="28"/>
          <w:szCs w:val="28"/>
        </w:rPr>
        <w:t>kchart</w:t>
      </w: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 xml:space="preserve"> ./</w:t>
      </w:r>
      <w:r w:rsidR="00BE065F">
        <w:rPr>
          <w:rFonts w:ascii="Courier New" w:hAnsi="Courier New" w:cs="Courier New"/>
          <w:b/>
          <w:bCs/>
          <w:color w:val="EE0000"/>
          <w:sz w:val="28"/>
          <w:szCs w:val="28"/>
        </w:rPr>
        <w:t>kchart</w:t>
      </w:r>
    </w:p>
    <w:p w14:paraId="614D98B4" w14:textId="77777777" w:rsidR="00817FB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78E82048" w14:textId="77462004" w:rsidR="00817FB7" w:rsidRPr="00031D27" w:rsidRDefault="00A22B3D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2B3D">
        <w:rPr>
          <w:rFonts w:ascii="Courier New" w:hAnsi="Courier New" w:cs="Courier New"/>
        </w:rPr>
        <w:lastRenderedPageBreak/>
        <w:drawing>
          <wp:inline distT="0" distB="0" distL="0" distR="0" wp14:anchorId="58473C5A" wp14:editId="1539721F">
            <wp:extent cx="6197600" cy="1936115"/>
            <wp:effectExtent l="0" t="0" r="0" b="6985"/>
            <wp:docPr id="1097009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0998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63C3" w14:textId="77777777" w:rsidR="00817FB7" w:rsidRPr="00031D27" w:rsidRDefault="00817FB7" w:rsidP="00817FB7">
      <w:pPr>
        <w:spacing w:before="100" w:beforeAutospacing="1" w:after="100" w:afterAutospacing="1"/>
        <w:rPr>
          <w:sz w:val="24"/>
          <w:szCs w:val="24"/>
        </w:rPr>
      </w:pPr>
      <w:r w:rsidRPr="00031D27">
        <w:rPr>
          <w:sz w:val="24"/>
          <w:szCs w:val="24"/>
        </w:rPr>
        <w:t>Check updated pod:</w:t>
      </w:r>
    </w:p>
    <w:p w14:paraId="279F288D" w14:textId="77777777" w:rsidR="00817FB7" w:rsidRPr="00031D2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590893">
        <w:rPr>
          <w:rFonts w:ascii="Courier New" w:hAnsi="Courier New" w:cs="Courier New"/>
          <w:b/>
          <w:bCs/>
          <w:color w:val="EE0000"/>
          <w:sz w:val="28"/>
          <w:szCs w:val="28"/>
        </w:rPr>
        <w:t>ku</w:t>
      </w: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kubectl get pods</w:t>
      </w:r>
    </w:p>
    <w:p w14:paraId="1FE374AD" w14:textId="77777777" w:rsidR="00817FB7" w:rsidRPr="00590893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>kubectl describe pod &lt;your-pod-name&gt; | grep Image</w:t>
      </w:r>
    </w:p>
    <w:p w14:paraId="73FFE750" w14:textId="77777777" w:rsidR="00817FB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B59D96E" w14:textId="3AD84B3D" w:rsidR="00817FB7" w:rsidRPr="00031D27" w:rsidRDefault="00A22B3D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22B3D">
        <w:rPr>
          <w:rFonts w:ascii="Courier New" w:hAnsi="Courier New" w:cs="Courier New"/>
        </w:rPr>
        <w:drawing>
          <wp:inline distT="0" distB="0" distL="0" distR="0" wp14:anchorId="16CB4937" wp14:editId="182D0282">
            <wp:extent cx="6197600" cy="938530"/>
            <wp:effectExtent l="0" t="0" r="0" b="0"/>
            <wp:docPr id="21416436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43626" name="Picture 1" descr="A screenshot of a computer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2410" w14:textId="4E2244AA" w:rsidR="00817FB7" w:rsidRDefault="00817FB7" w:rsidP="00817FB7">
      <w:pPr>
        <w:spacing w:before="100" w:beforeAutospacing="1" w:after="100" w:afterAutospacing="1"/>
        <w:rPr>
          <w:rFonts w:ascii="Courier New" w:hAnsi="Courier New" w:cs="Courier New"/>
        </w:rPr>
      </w:pPr>
      <w:r w:rsidRPr="00031D27">
        <w:rPr>
          <w:rFonts w:ascii="Segoe UI Emoji" w:hAnsi="Segoe UI Emoji" w:cs="Segoe UI Emoji"/>
          <w:sz w:val="24"/>
          <w:szCs w:val="24"/>
        </w:rPr>
        <w:t>✅</w:t>
      </w:r>
      <w:r w:rsidRPr="00031D27">
        <w:rPr>
          <w:sz w:val="24"/>
          <w:szCs w:val="24"/>
        </w:rPr>
        <w:t xml:space="preserve"> It should show </w:t>
      </w:r>
      <w:r w:rsidR="00A22B3D">
        <w:rPr>
          <w:rFonts w:ascii="Courier New" w:hAnsi="Courier New" w:cs="Courier New"/>
        </w:rPr>
        <w:t>Bipeen2001/Kyndryl:v2</w:t>
      </w:r>
    </w:p>
    <w:p w14:paraId="0A26E2A1" w14:textId="4C9E7745" w:rsidR="00A22B3D" w:rsidRDefault="00A22B3D" w:rsidP="00817FB7">
      <w:pPr>
        <w:spacing w:before="100" w:beforeAutospacing="1" w:after="100" w:afterAutospacing="1"/>
        <w:rPr>
          <w:rFonts w:ascii="Courier New" w:hAnsi="Courier New" w:cs="Courier New"/>
        </w:rPr>
      </w:pPr>
      <w:r w:rsidRPr="00A22B3D">
        <w:rPr>
          <w:rFonts w:ascii="Courier New" w:hAnsi="Courier New" w:cs="Courier New"/>
        </w:rPr>
        <w:drawing>
          <wp:inline distT="0" distB="0" distL="0" distR="0" wp14:anchorId="765261B6" wp14:editId="4B4FABA2">
            <wp:extent cx="6197600" cy="1247140"/>
            <wp:effectExtent l="0" t="0" r="0" b="0"/>
            <wp:docPr id="70237532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75323" name="Picture 1" descr="A screen shot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658D" w14:textId="109D150F" w:rsidR="00A22B3D" w:rsidRPr="00031D27" w:rsidRDefault="00A22B3D" w:rsidP="00817FB7">
      <w:pPr>
        <w:spacing w:before="100" w:beforeAutospacing="1" w:after="100" w:afterAutospacing="1"/>
        <w:rPr>
          <w:sz w:val="24"/>
          <w:szCs w:val="24"/>
        </w:rPr>
      </w:pPr>
      <w:r w:rsidRPr="00A22B3D">
        <w:rPr>
          <w:sz w:val="24"/>
          <w:szCs w:val="24"/>
        </w:rPr>
        <w:drawing>
          <wp:inline distT="0" distB="0" distL="0" distR="0" wp14:anchorId="753D87EF" wp14:editId="59FE7433">
            <wp:extent cx="6197600" cy="2023110"/>
            <wp:effectExtent l="0" t="0" r="0" b="0"/>
            <wp:docPr id="1724203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03399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17C9" w14:textId="77777777" w:rsidR="00817FB7" w:rsidRPr="00031D27" w:rsidRDefault="00817FB7" w:rsidP="00817FB7">
      <w:pPr>
        <w:rPr>
          <w:sz w:val="24"/>
          <w:szCs w:val="24"/>
        </w:rPr>
      </w:pPr>
      <w:r w:rsidRPr="00031D27">
        <w:rPr>
          <w:sz w:val="24"/>
          <w:szCs w:val="24"/>
        </w:rPr>
        <w:pict w14:anchorId="004416A7">
          <v:rect id="_x0000_i1110" style="width:0;height:1.5pt" o:hralign="center" o:hrstd="t" o:hr="t" fillcolor="#a0a0a0" stroked="f"/>
        </w:pict>
      </w:r>
    </w:p>
    <w:p w14:paraId="3DB046AC" w14:textId="77777777" w:rsidR="00817FB7" w:rsidRPr="00031D27" w:rsidRDefault="00817FB7" w:rsidP="00817FB7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outlineLvl w:val="1"/>
        <w:rPr>
          <w:b/>
          <w:bCs/>
          <w:sz w:val="36"/>
          <w:szCs w:val="36"/>
        </w:rPr>
      </w:pPr>
      <w:bookmarkStart w:id="15" w:name="_Toc203578163"/>
      <w:r w:rsidRPr="00031D27">
        <w:rPr>
          <w:b/>
          <w:bCs/>
          <w:sz w:val="36"/>
          <w:szCs w:val="36"/>
        </w:rPr>
        <w:t>Step 6: Uninstall If Needed</w:t>
      </w:r>
      <w:bookmarkEnd w:id="15"/>
    </w:p>
    <w:p w14:paraId="2E9412DC" w14:textId="5FB19327" w:rsidR="00817FB7" w:rsidRPr="00031D27" w:rsidRDefault="00817FB7" w:rsidP="0081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EE0000"/>
          <w:sz w:val="28"/>
          <w:szCs w:val="28"/>
        </w:rPr>
      </w:pPr>
      <w:r w:rsidRPr="00031D27">
        <w:rPr>
          <w:rFonts w:ascii="Courier New" w:hAnsi="Courier New" w:cs="Courier New"/>
          <w:b/>
          <w:bCs/>
          <w:color w:val="EE0000"/>
          <w:sz w:val="28"/>
          <w:szCs w:val="28"/>
        </w:rPr>
        <w:t xml:space="preserve">helm uninstall </w:t>
      </w:r>
      <w:r w:rsidR="00D53AB4">
        <w:rPr>
          <w:rFonts w:ascii="Courier New" w:hAnsi="Courier New" w:cs="Courier New"/>
          <w:b/>
          <w:bCs/>
          <w:color w:val="EE0000"/>
          <w:sz w:val="28"/>
          <w:szCs w:val="28"/>
        </w:rPr>
        <w:t>kchart</w:t>
      </w:r>
    </w:p>
    <w:p w14:paraId="01A43FF7" w14:textId="77777777" w:rsidR="00817FB7" w:rsidRDefault="00817FB7" w:rsidP="00817FB7"/>
    <w:p w14:paraId="1CB9F80A" w14:textId="77777777" w:rsidR="00817FB7" w:rsidRPr="00E17D20" w:rsidRDefault="00817FB7" w:rsidP="00E17D20"/>
    <w:sectPr w:rsidR="00817FB7" w:rsidRPr="00E17D20" w:rsidSect="007A0791">
      <w:headerReference w:type="default" r:id="rId42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23B04" w14:textId="77777777" w:rsidR="009D164B" w:rsidRDefault="009D164B">
      <w:r>
        <w:separator/>
      </w:r>
    </w:p>
  </w:endnote>
  <w:endnote w:type="continuationSeparator" w:id="0">
    <w:p w14:paraId="77D546CE" w14:textId="77777777" w:rsidR="009D164B" w:rsidRDefault="009D1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0DB36" w14:textId="77777777" w:rsidR="009D164B" w:rsidRDefault="009D164B">
      <w:r>
        <w:separator/>
      </w:r>
    </w:p>
  </w:footnote>
  <w:footnote w:type="continuationSeparator" w:id="0">
    <w:p w14:paraId="655BF84A" w14:textId="77777777" w:rsidR="009D164B" w:rsidRDefault="009D16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6C4161" w:rsidRDefault="006C4161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01CD"/>
    <w:multiLevelType w:val="hybridMultilevel"/>
    <w:tmpl w:val="8F7C1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85D3A"/>
    <w:multiLevelType w:val="multilevel"/>
    <w:tmpl w:val="8198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62607"/>
    <w:multiLevelType w:val="multilevel"/>
    <w:tmpl w:val="B642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D6011"/>
    <w:multiLevelType w:val="multilevel"/>
    <w:tmpl w:val="8198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04F4E"/>
    <w:multiLevelType w:val="multilevel"/>
    <w:tmpl w:val="8198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F5483"/>
    <w:multiLevelType w:val="multilevel"/>
    <w:tmpl w:val="6424171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6" w15:restartNumberingAfterBreak="0">
    <w:nsid w:val="5BAB7671"/>
    <w:multiLevelType w:val="multilevel"/>
    <w:tmpl w:val="8198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CB1F88"/>
    <w:multiLevelType w:val="multilevel"/>
    <w:tmpl w:val="8198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630F4D"/>
    <w:multiLevelType w:val="multilevel"/>
    <w:tmpl w:val="8198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641B12"/>
    <w:multiLevelType w:val="multilevel"/>
    <w:tmpl w:val="8198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384053"/>
    <w:multiLevelType w:val="multilevel"/>
    <w:tmpl w:val="B642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761A69"/>
    <w:multiLevelType w:val="multilevel"/>
    <w:tmpl w:val="E2D2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D97623"/>
    <w:multiLevelType w:val="multilevel"/>
    <w:tmpl w:val="8198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238194">
    <w:abstractNumId w:val="8"/>
  </w:num>
  <w:num w:numId="2" w16cid:durableId="132455226">
    <w:abstractNumId w:val="5"/>
  </w:num>
  <w:num w:numId="3" w16cid:durableId="1115177183">
    <w:abstractNumId w:val="1"/>
  </w:num>
  <w:num w:numId="4" w16cid:durableId="2105033387">
    <w:abstractNumId w:val="10"/>
  </w:num>
  <w:num w:numId="5" w16cid:durableId="1722829419">
    <w:abstractNumId w:val="5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7385808">
    <w:abstractNumId w:val="11"/>
  </w:num>
  <w:num w:numId="7" w16cid:durableId="548423131">
    <w:abstractNumId w:val="2"/>
  </w:num>
  <w:num w:numId="8" w16cid:durableId="1662387417">
    <w:abstractNumId w:val="5"/>
  </w:num>
  <w:num w:numId="9" w16cid:durableId="3241543">
    <w:abstractNumId w:val="5"/>
  </w:num>
  <w:num w:numId="10" w16cid:durableId="622539400">
    <w:abstractNumId w:val="5"/>
  </w:num>
  <w:num w:numId="11" w16cid:durableId="428887378">
    <w:abstractNumId w:val="4"/>
  </w:num>
  <w:num w:numId="12" w16cid:durableId="1188835149">
    <w:abstractNumId w:val="9"/>
  </w:num>
  <w:num w:numId="13" w16cid:durableId="1847398471">
    <w:abstractNumId w:val="12"/>
  </w:num>
  <w:num w:numId="14" w16cid:durableId="416755757">
    <w:abstractNumId w:val="6"/>
  </w:num>
  <w:num w:numId="15" w16cid:durableId="1270967048">
    <w:abstractNumId w:val="7"/>
  </w:num>
  <w:num w:numId="16" w16cid:durableId="812334383">
    <w:abstractNumId w:val="3"/>
  </w:num>
  <w:num w:numId="17" w16cid:durableId="20643295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78774478">
    <w:abstractNumId w:val="5"/>
  </w:num>
  <w:num w:numId="19" w16cid:durableId="1268346529">
    <w:abstractNumId w:val="5"/>
  </w:num>
  <w:num w:numId="20" w16cid:durableId="353577606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77"/>
    <w:rsid w:val="00001D48"/>
    <w:rsid w:val="00003FDA"/>
    <w:rsid w:val="00020DB9"/>
    <w:rsid w:val="00022B08"/>
    <w:rsid w:val="00031D27"/>
    <w:rsid w:val="00057BAE"/>
    <w:rsid w:val="00057C46"/>
    <w:rsid w:val="00063A48"/>
    <w:rsid w:val="00065991"/>
    <w:rsid w:val="00080475"/>
    <w:rsid w:val="0008629B"/>
    <w:rsid w:val="000924D7"/>
    <w:rsid w:val="000A348F"/>
    <w:rsid w:val="000B1796"/>
    <w:rsid w:val="000B272A"/>
    <w:rsid w:val="000B4614"/>
    <w:rsid w:val="000B4CEE"/>
    <w:rsid w:val="000C52FF"/>
    <w:rsid w:val="000D2DEA"/>
    <w:rsid w:val="00103B8B"/>
    <w:rsid w:val="00105C0B"/>
    <w:rsid w:val="0010741E"/>
    <w:rsid w:val="0011201E"/>
    <w:rsid w:val="001163AC"/>
    <w:rsid w:val="00123308"/>
    <w:rsid w:val="001441AD"/>
    <w:rsid w:val="0015391D"/>
    <w:rsid w:val="001637E0"/>
    <w:rsid w:val="0017468D"/>
    <w:rsid w:val="0019183F"/>
    <w:rsid w:val="00193E21"/>
    <w:rsid w:val="001958C5"/>
    <w:rsid w:val="00196E70"/>
    <w:rsid w:val="001A7C53"/>
    <w:rsid w:val="001C2703"/>
    <w:rsid w:val="001D5706"/>
    <w:rsid w:val="001D668B"/>
    <w:rsid w:val="001E0504"/>
    <w:rsid w:val="002070AF"/>
    <w:rsid w:val="00210446"/>
    <w:rsid w:val="002320F4"/>
    <w:rsid w:val="0024694C"/>
    <w:rsid w:val="00263D76"/>
    <w:rsid w:val="0027634D"/>
    <w:rsid w:val="00286999"/>
    <w:rsid w:val="0029299D"/>
    <w:rsid w:val="002A5CE1"/>
    <w:rsid w:val="002B4A82"/>
    <w:rsid w:val="002B614A"/>
    <w:rsid w:val="002C6058"/>
    <w:rsid w:val="002E4E9F"/>
    <w:rsid w:val="002E79A7"/>
    <w:rsid w:val="0030692E"/>
    <w:rsid w:val="00314A0A"/>
    <w:rsid w:val="003164D5"/>
    <w:rsid w:val="003213C6"/>
    <w:rsid w:val="003365F4"/>
    <w:rsid w:val="00346169"/>
    <w:rsid w:val="003474CD"/>
    <w:rsid w:val="003528F7"/>
    <w:rsid w:val="00365D15"/>
    <w:rsid w:val="00370FDD"/>
    <w:rsid w:val="00374AF7"/>
    <w:rsid w:val="0039273E"/>
    <w:rsid w:val="003A7C7B"/>
    <w:rsid w:val="003C4129"/>
    <w:rsid w:val="003D389C"/>
    <w:rsid w:val="003F2E62"/>
    <w:rsid w:val="004056CD"/>
    <w:rsid w:val="00405CBC"/>
    <w:rsid w:val="00406E52"/>
    <w:rsid w:val="00407BF3"/>
    <w:rsid w:val="00410C05"/>
    <w:rsid w:val="004126B4"/>
    <w:rsid w:val="004248A5"/>
    <w:rsid w:val="00440CA2"/>
    <w:rsid w:val="00451277"/>
    <w:rsid w:val="004611B2"/>
    <w:rsid w:val="0046774A"/>
    <w:rsid w:val="0047743F"/>
    <w:rsid w:val="004852BB"/>
    <w:rsid w:val="004A11B9"/>
    <w:rsid w:val="004A4231"/>
    <w:rsid w:val="004A7772"/>
    <w:rsid w:val="004B52EF"/>
    <w:rsid w:val="004F565C"/>
    <w:rsid w:val="00504D2B"/>
    <w:rsid w:val="005076F1"/>
    <w:rsid w:val="005275D0"/>
    <w:rsid w:val="005363D0"/>
    <w:rsid w:val="00537CE3"/>
    <w:rsid w:val="00565582"/>
    <w:rsid w:val="00580465"/>
    <w:rsid w:val="00590893"/>
    <w:rsid w:val="005A6B11"/>
    <w:rsid w:val="005A7148"/>
    <w:rsid w:val="005A7AA6"/>
    <w:rsid w:val="005B6F7D"/>
    <w:rsid w:val="005C3F9E"/>
    <w:rsid w:val="005C528C"/>
    <w:rsid w:val="005D0EF8"/>
    <w:rsid w:val="005D5E57"/>
    <w:rsid w:val="005E0B11"/>
    <w:rsid w:val="005E16DE"/>
    <w:rsid w:val="005E2C52"/>
    <w:rsid w:val="005F29FE"/>
    <w:rsid w:val="005F4055"/>
    <w:rsid w:val="00603AC2"/>
    <w:rsid w:val="006050BA"/>
    <w:rsid w:val="00613FC5"/>
    <w:rsid w:val="00624DBC"/>
    <w:rsid w:val="00636B94"/>
    <w:rsid w:val="00644100"/>
    <w:rsid w:val="00646996"/>
    <w:rsid w:val="00652582"/>
    <w:rsid w:val="00654439"/>
    <w:rsid w:val="00663D85"/>
    <w:rsid w:val="00665A67"/>
    <w:rsid w:val="006769FE"/>
    <w:rsid w:val="00680DB8"/>
    <w:rsid w:val="006820A6"/>
    <w:rsid w:val="00683D9C"/>
    <w:rsid w:val="00684C5D"/>
    <w:rsid w:val="00684F99"/>
    <w:rsid w:val="00685F1A"/>
    <w:rsid w:val="006B4CA4"/>
    <w:rsid w:val="006C2A28"/>
    <w:rsid w:val="006C4161"/>
    <w:rsid w:val="006D4395"/>
    <w:rsid w:val="006E19EB"/>
    <w:rsid w:val="006E52AD"/>
    <w:rsid w:val="006E581A"/>
    <w:rsid w:val="006E795F"/>
    <w:rsid w:val="006F1517"/>
    <w:rsid w:val="006F6FE2"/>
    <w:rsid w:val="00717C22"/>
    <w:rsid w:val="007215CD"/>
    <w:rsid w:val="0072511C"/>
    <w:rsid w:val="00730926"/>
    <w:rsid w:val="0073267C"/>
    <w:rsid w:val="00736AA9"/>
    <w:rsid w:val="00745A38"/>
    <w:rsid w:val="0074794D"/>
    <w:rsid w:val="00750CCD"/>
    <w:rsid w:val="00752214"/>
    <w:rsid w:val="00776781"/>
    <w:rsid w:val="007767F3"/>
    <w:rsid w:val="00784D31"/>
    <w:rsid w:val="00785043"/>
    <w:rsid w:val="00792261"/>
    <w:rsid w:val="007A0791"/>
    <w:rsid w:val="007A1E61"/>
    <w:rsid w:val="007B60B9"/>
    <w:rsid w:val="007C1C5E"/>
    <w:rsid w:val="007E7926"/>
    <w:rsid w:val="007F0350"/>
    <w:rsid w:val="007F0793"/>
    <w:rsid w:val="008016DC"/>
    <w:rsid w:val="0081184D"/>
    <w:rsid w:val="00817FB7"/>
    <w:rsid w:val="00831C05"/>
    <w:rsid w:val="00834D29"/>
    <w:rsid w:val="00837FE5"/>
    <w:rsid w:val="008516B8"/>
    <w:rsid w:val="008679BE"/>
    <w:rsid w:val="00870284"/>
    <w:rsid w:val="00871AFD"/>
    <w:rsid w:val="00873BC2"/>
    <w:rsid w:val="00876AE6"/>
    <w:rsid w:val="00890C4E"/>
    <w:rsid w:val="00892E09"/>
    <w:rsid w:val="00897DFA"/>
    <w:rsid w:val="00897DFE"/>
    <w:rsid w:val="008A1A25"/>
    <w:rsid w:val="008B3CED"/>
    <w:rsid w:val="008B47F7"/>
    <w:rsid w:val="008C604C"/>
    <w:rsid w:val="008E0DF6"/>
    <w:rsid w:val="008F402F"/>
    <w:rsid w:val="00901282"/>
    <w:rsid w:val="00915A67"/>
    <w:rsid w:val="00930F8A"/>
    <w:rsid w:val="0093486C"/>
    <w:rsid w:val="00934D97"/>
    <w:rsid w:val="00937609"/>
    <w:rsid w:val="00947043"/>
    <w:rsid w:val="00950A4A"/>
    <w:rsid w:val="009531E7"/>
    <w:rsid w:val="009539C0"/>
    <w:rsid w:val="00954B1D"/>
    <w:rsid w:val="00963BA3"/>
    <w:rsid w:val="0096671C"/>
    <w:rsid w:val="0097347D"/>
    <w:rsid w:val="009742C7"/>
    <w:rsid w:val="00982C19"/>
    <w:rsid w:val="00984EAB"/>
    <w:rsid w:val="009A6C07"/>
    <w:rsid w:val="009B1957"/>
    <w:rsid w:val="009B4D85"/>
    <w:rsid w:val="009C748C"/>
    <w:rsid w:val="009D164B"/>
    <w:rsid w:val="009D3475"/>
    <w:rsid w:val="009D3F91"/>
    <w:rsid w:val="009E1C6B"/>
    <w:rsid w:val="00A03180"/>
    <w:rsid w:val="00A06E30"/>
    <w:rsid w:val="00A10709"/>
    <w:rsid w:val="00A2050A"/>
    <w:rsid w:val="00A22B3D"/>
    <w:rsid w:val="00A6333D"/>
    <w:rsid w:val="00A65DF4"/>
    <w:rsid w:val="00A66630"/>
    <w:rsid w:val="00A8603C"/>
    <w:rsid w:val="00A93BF2"/>
    <w:rsid w:val="00AA4B71"/>
    <w:rsid w:val="00AA519D"/>
    <w:rsid w:val="00AB1778"/>
    <w:rsid w:val="00AB364C"/>
    <w:rsid w:val="00AB5BAB"/>
    <w:rsid w:val="00AC2E9E"/>
    <w:rsid w:val="00AD24D3"/>
    <w:rsid w:val="00AE0EB9"/>
    <w:rsid w:val="00AE58EA"/>
    <w:rsid w:val="00B15070"/>
    <w:rsid w:val="00B231A8"/>
    <w:rsid w:val="00B36478"/>
    <w:rsid w:val="00B51450"/>
    <w:rsid w:val="00B57D05"/>
    <w:rsid w:val="00B6396B"/>
    <w:rsid w:val="00B722DE"/>
    <w:rsid w:val="00B862EB"/>
    <w:rsid w:val="00B867A7"/>
    <w:rsid w:val="00B87741"/>
    <w:rsid w:val="00B94294"/>
    <w:rsid w:val="00BC2954"/>
    <w:rsid w:val="00BD0901"/>
    <w:rsid w:val="00BE065F"/>
    <w:rsid w:val="00BE09A4"/>
    <w:rsid w:val="00BE6C16"/>
    <w:rsid w:val="00BF20F1"/>
    <w:rsid w:val="00BF3227"/>
    <w:rsid w:val="00C0460A"/>
    <w:rsid w:val="00C17AAB"/>
    <w:rsid w:val="00C24F93"/>
    <w:rsid w:val="00C341DF"/>
    <w:rsid w:val="00C36462"/>
    <w:rsid w:val="00C54F9D"/>
    <w:rsid w:val="00C5736B"/>
    <w:rsid w:val="00C80A61"/>
    <w:rsid w:val="00C811FE"/>
    <w:rsid w:val="00C909E4"/>
    <w:rsid w:val="00C9349A"/>
    <w:rsid w:val="00C97300"/>
    <w:rsid w:val="00C97FCA"/>
    <w:rsid w:val="00CA412F"/>
    <w:rsid w:val="00CB14C6"/>
    <w:rsid w:val="00CB3ED7"/>
    <w:rsid w:val="00CB4B58"/>
    <w:rsid w:val="00CD43B5"/>
    <w:rsid w:val="00CE3FC0"/>
    <w:rsid w:val="00CE428D"/>
    <w:rsid w:val="00CF5518"/>
    <w:rsid w:val="00CF7411"/>
    <w:rsid w:val="00D112C1"/>
    <w:rsid w:val="00D24BEA"/>
    <w:rsid w:val="00D35752"/>
    <w:rsid w:val="00D51386"/>
    <w:rsid w:val="00D53AB4"/>
    <w:rsid w:val="00D62D0E"/>
    <w:rsid w:val="00D646F5"/>
    <w:rsid w:val="00D65494"/>
    <w:rsid w:val="00D76D8D"/>
    <w:rsid w:val="00D81526"/>
    <w:rsid w:val="00D85389"/>
    <w:rsid w:val="00D8685B"/>
    <w:rsid w:val="00D92912"/>
    <w:rsid w:val="00D97A57"/>
    <w:rsid w:val="00D97BE3"/>
    <w:rsid w:val="00D97E6F"/>
    <w:rsid w:val="00DA1032"/>
    <w:rsid w:val="00DA3670"/>
    <w:rsid w:val="00DA3A6A"/>
    <w:rsid w:val="00DB5CCF"/>
    <w:rsid w:val="00DD3F20"/>
    <w:rsid w:val="00DD5A45"/>
    <w:rsid w:val="00DD5BA1"/>
    <w:rsid w:val="00DD7899"/>
    <w:rsid w:val="00DE0434"/>
    <w:rsid w:val="00DF1F6B"/>
    <w:rsid w:val="00E07875"/>
    <w:rsid w:val="00E16BA5"/>
    <w:rsid w:val="00E17D20"/>
    <w:rsid w:val="00E20131"/>
    <w:rsid w:val="00E27D81"/>
    <w:rsid w:val="00E350A2"/>
    <w:rsid w:val="00E404BB"/>
    <w:rsid w:val="00E503C1"/>
    <w:rsid w:val="00E66B24"/>
    <w:rsid w:val="00E73680"/>
    <w:rsid w:val="00E84108"/>
    <w:rsid w:val="00E94EEF"/>
    <w:rsid w:val="00E97C7D"/>
    <w:rsid w:val="00E97E32"/>
    <w:rsid w:val="00EA7EFD"/>
    <w:rsid w:val="00EC2700"/>
    <w:rsid w:val="00ED1649"/>
    <w:rsid w:val="00ED2F80"/>
    <w:rsid w:val="00ED3935"/>
    <w:rsid w:val="00ED5659"/>
    <w:rsid w:val="00ED759F"/>
    <w:rsid w:val="00EF2C4D"/>
    <w:rsid w:val="00EF727A"/>
    <w:rsid w:val="00F0439A"/>
    <w:rsid w:val="00F17DA1"/>
    <w:rsid w:val="00F46798"/>
    <w:rsid w:val="00F51741"/>
    <w:rsid w:val="00F54832"/>
    <w:rsid w:val="00F626A8"/>
    <w:rsid w:val="00F65AFB"/>
    <w:rsid w:val="00F7024F"/>
    <w:rsid w:val="00F70780"/>
    <w:rsid w:val="00F76923"/>
    <w:rsid w:val="00F8004B"/>
    <w:rsid w:val="00FB09AF"/>
    <w:rsid w:val="00FC051E"/>
    <w:rsid w:val="00FD3F18"/>
    <w:rsid w:val="00FD49A6"/>
    <w:rsid w:val="00FE1DE5"/>
    <w:rsid w:val="00FE1E38"/>
    <w:rsid w:val="00FE7BFA"/>
    <w:rsid w:val="00FF3B35"/>
    <w:rsid w:val="00FF6102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9503A"/>
  <w15:docId w15:val="{BC7BBFD9-C458-40C5-B67F-CCB9CBD1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1AD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2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B3490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unhideWhenUsed/>
    <w:rsid w:val="000D2D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406E5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752"/>
    <w:rPr>
      <w:rFonts w:ascii="Courier New" w:hAnsi="Courier New" w:cs="Courier New"/>
      <w:lang w:val="en-IN" w:eastAsia="en-IN"/>
    </w:rPr>
  </w:style>
  <w:style w:type="character" w:customStyle="1" w:styleId="pl-k">
    <w:name w:val="pl-k"/>
    <w:basedOn w:val="DefaultParagraphFont"/>
    <w:rsid w:val="00D35752"/>
  </w:style>
  <w:style w:type="character" w:customStyle="1" w:styleId="pl-s">
    <w:name w:val="pl-s"/>
    <w:basedOn w:val="DefaultParagraphFont"/>
    <w:rsid w:val="00D35752"/>
  </w:style>
  <w:style w:type="character" w:customStyle="1" w:styleId="pl-pds">
    <w:name w:val="pl-pds"/>
    <w:basedOn w:val="DefaultParagraphFont"/>
    <w:rsid w:val="00D35752"/>
  </w:style>
  <w:style w:type="character" w:customStyle="1" w:styleId="pl-c1">
    <w:name w:val="pl-c1"/>
    <w:basedOn w:val="DefaultParagraphFont"/>
    <w:rsid w:val="00D35752"/>
  </w:style>
  <w:style w:type="character" w:styleId="HTMLCode">
    <w:name w:val="HTML Code"/>
    <w:basedOn w:val="DefaultParagraphFont"/>
    <w:uiPriority w:val="99"/>
    <w:semiHidden/>
    <w:unhideWhenUsed/>
    <w:rsid w:val="004A4231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07BF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m"/>
    <w:basedOn w:val="DefaultParagraphFont"/>
    <w:rsid w:val="00A66630"/>
  </w:style>
  <w:style w:type="character" w:styleId="UnresolvedMention">
    <w:name w:val="Unresolved Mention"/>
    <w:basedOn w:val="DefaultParagraphFont"/>
    <w:uiPriority w:val="99"/>
    <w:semiHidden/>
    <w:unhideWhenUsed/>
    <w:rsid w:val="00D51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3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8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9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6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1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2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0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3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9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1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74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1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1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1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6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0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1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9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03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4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8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82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2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1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9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4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1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6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0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5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3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2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5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4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2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6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0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7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4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1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7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1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5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5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6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2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7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3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5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9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7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9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6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4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1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6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5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4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0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8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1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2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0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1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9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2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8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7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5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7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0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4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5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8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9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9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0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9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3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5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7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7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9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5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5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3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1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6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0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localhost:8080" TargetMode="External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hyperlink" Target="http://localhost:8080" TargetMode="External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D59FA-56F5-41B3-93E2-4CC73A893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Info Desk</cp:lastModifiedBy>
  <cp:revision>15</cp:revision>
  <cp:lastPrinted>2022-05-13T06:01:00Z</cp:lastPrinted>
  <dcterms:created xsi:type="dcterms:W3CDTF">2025-07-16T10:31:00Z</dcterms:created>
  <dcterms:modified xsi:type="dcterms:W3CDTF">2025-07-16T11:39:00Z</dcterms:modified>
</cp:coreProperties>
</file>