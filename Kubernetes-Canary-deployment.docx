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61E12DB4" w:rsidR="00451277" w:rsidRPr="0097347D" w:rsidRDefault="00B6396B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hAnsiTheme="minorHAnsi" w:cstheme="minorHAnsi"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188838" wp14:editId="50EE5289">
                <wp:simplePos x="0" y="0"/>
                <wp:positionH relativeFrom="page">
                  <wp:posOffset>19050</wp:posOffset>
                </wp:positionH>
                <wp:positionV relativeFrom="page">
                  <wp:posOffset>1038860</wp:posOffset>
                </wp:positionV>
                <wp:extent cx="7541260" cy="5587365"/>
                <wp:effectExtent l="0" t="635" r="2540" b="0"/>
                <wp:wrapNone/>
                <wp:docPr id="5980766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1260" cy="5587365"/>
                          <a:chOff x="30" y="1636"/>
                          <a:chExt cx="11876" cy="8799"/>
                        </a:xfrm>
                      </wpg:grpSpPr>
                      <pic:pic xmlns:pic="http://schemas.openxmlformats.org/drawingml/2006/picture">
                        <pic:nvPicPr>
                          <pic:cNvPr id="135564250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1636"/>
                            <a:ext cx="11876" cy="44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428973" name="Freeform 18"/>
                        <wps:cNvSpPr>
                          <a:spLocks/>
                        </wps:cNvSpPr>
                        <wps:spPr bwMode="auto">
                          <a:xfrm>
                            <a:off x="7441" y="5469"/>
                            <a:ext cx="4185" cy="101"/>
                          </a:xfrm>
                          <a:custGeom>
                            <a:avLst/>
                            <a:gdLst>
                              <a:gd name="T0" fmla="+- 0 7441 7441"/>
                              <a:gd name="T1" fmla="*/ T0 w 4185"/>
                              <a:gd name="T2" fmla="+- 0 5570 5469"/>
                              <a:gd name="T3" fmla="*/ 5570 h 101"/>
                              <a:gd name="T4" fmla="+- 0 11626 7441"/>
                              <a:gd name="T5" fmla="*/ T4 w 4185"/>
                              <a:gd name="T6" fmla="+- 0 5570 5469"/>
                              <a:gd name="T7" fmla="*/ 5570 h 101"/>
                              <a:gd name="T8" fmla="+- 0 11626 7441"/>
                              <a:gd name="T9" fmla="*/ T8 w 4185"/>
                              <a:gd name="T10" fmla="+- 0 5469 5469"/>
                              <a:gd name="T11" fmla="*/ 5469 h 101"/>
                              <a:gd name="T12" fmla="+- 0 7441 7441"/>
                              <a:gd name="T13" fmla="*/ T12 w 4185"/>
                              <a:gd name="T14" fmla="+- 0 5469 5469"/>
                              <a:gd name="T15" fmla="*/ 5469 h 101"/>
                              <a:gd name="T16" fmla="+- 0 7441 7441"/>
                              <a:gd name="T17" fmla="*/ T16 w 4185"/>
                              <a:gd name="T18" fmla="+- 0 5570 5469"/>
                              <a:gd name="T19" fmla="*/ 5570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5" h="101">
                                <a:moveTo>
                                  <a:pt x="0" y="101"/>
                                </a:moveTo>
                                <a:lnTo>
                                  <a:pt x="4185" y="101"/>
                                </a:ln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798781" name="Freeform 17"/>
                        <wps:cNvSpPr>
                          <a:spLocks/>
                        </wps:cNvSpPr>
                        <wps:spPr bwMode="auto">
                          <a:xfrm>
                            <a:off x="7366" y="5917"/>
                            <a:ext cx="4151" cy="4508"/>
                          </a:xfrm>
                          <a:custGeom>
                            <a:avLst/>
                            <a:gdLst>
                              <a:gd name="T0" fmla="+- 0 7366 7366"/>
                              <a:gd name="T1" fmla="*/ T0 w 4151"/>
                              <a:gd name="T2" fmla="+- 0 10425 5917"/>
                              <a:gd name="T3" fmla="*/ 10425 h 4508"/>
                              <a:gd name="T4" fmla="+- 0 11517 7366"/>
                              <a:gd name="T5" fmla="*/ T4 w 4151"/>
                              <a:gd name="T6" fmla="+- 0 10425 5917"/>
                              <a:gd name="T7" fmla="*/ 10425 h 4508"/>
                              <a:gd name="T8" fmla="+- 0 11517 7366"/>
                              <a:gd name="T9" fmla="*/ T8 w 4151"/>
                              <a:gd name="T10" fmla="+- 0 5917 5917"/>
                              <a:gd name="T11" fmla="*/ 5917 h 4508"/>
                              <a:gd name="T12" fmla="+- 0 7366 7366"/>
                              <a:gd name="T13" fmla="*/ T12 w 4151"/>
                              <a:gd name="T14" fmla="+- 0 5917 5917"/>
                              <a:gd name="T15" fmla="*/ 5917 h 4508"/>
                              <a:gd name="T16" fmla="+- 0 7366 7366"/>
                              <a:gd name="T17" fmla="*/ T16 w 4151"/>
                              <a:gd name="T18" fmla="+- 0 10425 5917"/>
                              <a:gd name="T19" fmla="*/ 10425 h 4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1" h="4508">
                                <a:moveTo>
                                  <a:pt x="0" y="4508"/>
                                </a:moveTo>
                                <a:lnTo>
                                  <a:pt x="4151" y="4508"/>
                                </a:lnTo>
                                <a:lnTo>
                                  <a:pt x="4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C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57889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6221"/>
                            <a:ext cx="4121" cy="3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4C9B3" id="Group 15" o:spid="_x0000_s1026" style="position:absolute;margin-left:1.5pt;margin-top:81.8pt;width:593.8pt;height:439.95pt;z-index:-251658240;mso-position-horizontal-relative:page;mso-position-vertical-relative:page" coordorigin="30,1636" coordsize="11876,87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0;top:1636;width:11876;height:4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">
                  <v:imagedata r:id="rId10" o:title=""/>
                </v:shape>
                <v:shape id="Freeform 18" o:spid="_x0000_s1028" style="position:absolute;left:7441;top:5469;width:4185;height:101;visibility:visible;mso-wrap-style:square;v-text-anchor:top" coordsize="41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" path="m,101r4185,l4185,,,,,101xe" fillcolor="#006fc0" stroked="f">
                  <v:path arrowok="t" o:connecttype="custom" o:connectlocs="0,5570;4185,5570;4185,5469;0,5469;0,5570" o:connectangles="0,0,0,0,0"/>
                </v:shape>
                <v:shape id="Freeform 17" o:spid="_x0000_s1029" style="position:absolute;left:7366;top:5917;width:4151;height:4508;visibility:visible;mso-wrap-style:square;v-text-anchor:top" coordsize="4151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" path="m,4508r4151,l4151,,,,,4508xe" fillcolor="#096cbc" stroked="f">
                  <v:path arrowok="t" o:connecttype="custom" o:connectlocs="0,10425;4151,10425;4151,5917;0,5917;0,10425" o:connectangles="0,0,0,0,0"/>
                </v:shape>
                <v:shape id="Picture 16" o:spid="_x0000_s1030" type="#_x0000_t75" style="position:absolute;left:7380;top:6221;width:4121;height: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C6069" w14:textId="7FD5D293" w:rsidR="00451277" w:rsidRPr="0097347D" w:rsidRDefault="006E795F" w:rsidP="00731269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7347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</w:t>
      </w:r>
      <w:r w:rsidR="00731269" w:rsidRPr="00731269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>implement common deployment strategies</w:t>
      </w:r>
      <w:r w:rsidR="00731269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 xml:space="preserve"> with </w:t>
      </w:r>
      <w:r w:rsidR="00731269" w:rsidRPr="00731269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>Kubernetes primitives</w:t>
      </w:r>
      <w:r w:rsidR="00731269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 xml:space="preserve"> (</w:t>
      </w:r>
      <w:r w:rsidR="00882A32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>Canary</w:t>
      </w:r>
      <w:r w:rsidR="00731269">
        <w:rPr>
          <w:rFonts w:asciiTheme="minorHAnsi" w:eastAsia="Arial" w:hAnsiTheme="minorHAnsi" w:cstheme="minorHAnsi"/>
          <w:b/>
          <w:bCs/>
          <w:color w:val="0D0D0D" w:themeColor="text1" w:themeTint="F2"/>
          <w:position w:val="-1"/>
          <w:sz w:val="56"/>
          <w:szCs w:val="24"/>
        </w:rPr>
        <w:t>)</w:t>
      </w:r>
    </w:p>
    <w:p w14:paraId="7E9B705C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6F0CAA3D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2A726082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proofErr w:type="spellStart"/>
      <w:proofErr w:type="gramStart"/>
      <w:r w:rsidRPr="007215CD"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proofErr w:type="spellEnd"/>
      <w:r w:rsidRPr="007215CD"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 w:rsidR="00A6333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Dec</w:t>
      </w:r>
      <w:proofErr w:type="gramEnd"/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</w:t>
      </w:r>
      <w:r w:rsidR="00683D9C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4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132C9520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CKAD-Lab0</w:t>
      </w:r>
      <w:r w:rsidR="00882A32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9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97347D" w:rsidRDefault="00F7024F">
          <w:pPr>
            <w:pStyle w:val="TOCHeading"/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t>Contents</w:t>
          </w:r>
        </w:p>
        <w:p w14:paraId="5C0C95D6" w14:textId="608F55B2" w:rsidR="003538E8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begin"/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separate"/>
          </w:r>
          <w:hyperlink w:anchor="_Toc203155786" w:history="1">
            <w:r w:rsidR="003538E8" w:rsidRPr="00A85760">
              <w:rPr>
                <w:rStyle w:val="Hyperlink"/>
                <w:rFonts w:eastAsia="Arial" w:cstheme="minorHAnsi"/>
                <w:noProof/>
              </w:rPr>
              <w:t>1.</w:t>
            </w:r>
            <w:r w:rsidR="003538E8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538E8" w:rsidRPr="00A85760">
              <w:rPr>
                <w:rStyle w:val="Hyperlink"/>
                <w:rFonts w:eastAsia="Arial" w:cstheme="minorHAnsi"/>
                <w:noProof/>
              </w:rPr>
              <w:t>Implement common deployment strategies using Kubernetes</w:t>
            </w:r>
            <w:r w:rsidR="003538E8">
              <w:rPr>
                <w:noProof/>
                <w:webHidden/>
              </w:rPr>
              <w:tab/>
            </w:r>
            <w:r w:rsidR="003538E8">
              <w:rPr>
                <w:noProof/>
                <w:webHidden/>
              </w:rPr>
              <w:fldChar w:fldCharType="begin"/>
            </w:r>
            <w:r w:rsidR="003538E8">
              <w:rPr>
                <w:noProof/>
                <w:webHidden/>
              </w:rPr>
              <w:instrText xml:space="preserve"> PAGEREF _Toc203155786 \h </w:instrText>
            </w:r>
            <w:r w:rsidR="003538E8">
              <w:rPr>
                <w:noProof/>
                <w:webHidden/>
              </w:rPr>
            </w:r>
            <w:r w:rsidR="003538E8">
              <w:rPr>
                <w:noProof/>
                <w:webHidden/>
              </w:rPr>
              <w:fldChar w:fldCharType="separate"/>
            </w:r>
            <w:r w:rsidR="003538E8">
              <w:rPr>
                <w:noProof/>
                <w:webHidden/>
              </w:rPr>
              <w:t>2</w:t>
            </w:r>
            <w:r w:rsidR="003538E8">
              <w:rPr>
                <w:noProof/>
                <w:webHidden/>
              </w:rPr>
              <w:fldChar w:fldCharType="end"/>
            </w:r>
          </w:hyperlink>
        </w:p>
        <w:p w14:paraId="69DD28AD" w14:textId="6514C13D" w:rsidR="003538E8" w:rsidRDefault="003538E8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55787" w:history="1">
            <w:r w:rsidRPr="00A85760">
              <w:rPr>
                <w:rStyle w:val="Hyperlink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5760">
              <w:rPr>
                <w:rStyle w:val="Hyperlink"/>
                <w:noProof/>
              </w:rPr>
              <w:t>Common Deployment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E714D" w14:textId="672182AB" w:rsidR="003538E8" w:rsidRDefault="003538E8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55788" w:history="1">
            <w:r w:rsidRPr="00A85760">
              <w:rPr>
                <w:rStyle w:val="Hyperlink"/>
                <w:noProof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5760">
              <w:rPr>
                <w:rStyle w:val="Hyperlink"/>
                <w:noProof/>
              </w:rPr>
              <w:t>Kubernetes Primitives Used (with Role + 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D8BDC" w14:textId="62CC71A4" w:rsidR="003538E8" w:rsidRDefault="003538E8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55789" w:history="1">
            <w:r w:rsidRPr="00A85760">
              <w:rPr>
                <w:rStyle w:val="Hyperlink"/>
                <w:rFonts w:eastAsia="Arial" w:cstheme="min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5760">
              <w:rPr>
                <w:rStyle w:val="Hyperlink"/>
                <w:rFonts w:eastAsia="Arial" w:cstheme="minorHAnsi"/>
                <w:noProof/>
              </w:rPr>
              <w:t>Lab 1-  Canary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5E8C" w14:textId="58C3964C" w:rsidR="003538E8" w:rsidRDefault="003538E8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55790" w:history="1">
            <w:r w:rsidRPr="00A85760">
              <w:rPr>
                <w:rStyle w:val="Hyperlink"/>
                <w:rFonts w:eastAsia="Arial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5760">
              <w:rPr>
                <w:rStyle w:val="Hyperlink"/>
                <w:rFonts w:eastAsia="Arial"/>
                <w:noProof/>
              </w:rPr>
              <w:t>Create Stable,Canary and Service which Point Initially to Blue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702CB" w14:textId="103A1A92" w:rsidR="003538E8" w:rsidRDefault="003538E8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55791" w:history="1">
            <w:r w:rsidRPr="00A85760">
              <w:rPr>
                <w:rStyle w:val="Hyperlink"/>
                <w:rFonts w:eastAsia="Arial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5760">
              <w:rPr>
                <w:rStyle w:val="Hyperlink"/>
                <w:rFonts w:eastAsia="Arial"/>
                <w:noProof/>
              </w:rPr>
              <w:t>Test Traffic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2E8BC" w14:textId="2092D1F9" w:rsidR="003538E8" w:rsidRDefault="003538E8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155792" w:history="1">
            <w:r w:rsidRPr="00A85760">
              <w:rPr>
                <w:rStyle w:val="Hyperlink"/>
                <w:rFonts w:eastAsia="Arial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5760">
              <w:rPr>
                <w:rStyle w:val="Hyperlink"/>
                <w:rFonts w:eastAsia="Arial"/>
                <w:noProof/>
              </w:rPr>
              <w:t>Clean-up the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_Toc203155792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1BB7369C" w:rsidR="00F7024F" w:rsidRPr="0097347D" w:rsidRDefault="00F7024F">
          <w:pPr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0DCDD23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05576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5D2D8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8A6818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C523A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60CF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15D5D1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CA1082" w14:textId="77777777" w:rsidR="00F7024F" w:rsidRPr="00E66B24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  <w:lang w:val="en-IN"/>
        </w:rPr>
      </w:pPr>
    </w:p>
    <w:p w14:paraId="53E7FF27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34504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F8E78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D7B65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AB7D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EEC831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26DA8C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FABC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C9E164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7C9DE5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627D3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69FB1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D1D0CF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4464E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E095C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E467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542EB6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34E690B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220D0E5" w14:textId="77777777" w:rsidR="00F7024F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1CBE17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B55E7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F684A1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4AD65A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0E079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4553D0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AD425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BC4A45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50F6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D8AAAB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9901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12573C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099E9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DCC306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21803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8D348D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4A1D45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20A8DF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D7773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6775B2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EDF1E56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61250B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06C3B1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DE8BA9B" w14:textId="77777777" w:rsidR="00882A32" w:rsidRDefault="00882A3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08179A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1CD1D4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3A53F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02CD6F" w14:textId="2BE09B29" w:rsidR="007C0337" w:rsidRDefault="007C0337" w:rsidP="007C0337">
      <w:pPr>
        <w:rPr>
          <w:rFonts w:asciiTheme="minorHAnsi" w:hAnsiTheme="minorHAnsi" w:cstheme="minorHAnsi"/>
          <w:b/>
          <w:bCs/>
          <w:noProof/>
          <w:color w:val="EE0000"/>
          <w:sz w:val="28"/>
          <w:szCs w:val="28"/>
        </w:rPr>
      </w:pPr>
    </w:p>
    <w:p w14:paraId="6A350B93" w14:textId="281C8A02" w:rsidR="00D472D5" w:rsidRDefault="00731269" w:rsidP="00D472D5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0" w:name="_Toc203155786"/>
      <w:r w:rsidRPr="00731269">
        <w:rPr>
          <w:rFonts w:asciiTheme="minorHAnsi" w:eastAsia="Arial" w:hAnsiTheme="minorHAnsi" w:cstheme="minorHAnsi"/>
          <w:color w:val="E36C0A" w:themeColor="accent6" w:themeShade="BF"/>
        </w:rPr>
        <w:t>Implement common deployment strategies using Kubernetes</w:t>
      </w:r>
      <w:bookmarkEnd w:id="0"/>
    </w:p>
    <w:p w14:paraId="6DD917AC" w14:textId="77777777" w:rsidR="00731269" w:rsidRDefault="00731269" w:rsidP="00731269"/>
    <w:p w14:paraId="4144F39D" w14:textId="00D16334" w:rsidR="00731269" w:rsidRDefault="00731269" w:rsidP="00731269">
      <w:pPr>
        <w:rPr>
          <w:rFonts w:asciiTheme="minorHAnsi" w:hAnsiTheme="minorHAnsi" w:cstheme="minorHAnsi"/>
          <w:sz w:val="24"/>
          <w:szCs w:val="24"/>
        </w:rPr>
      </w:pPr>
      <w:r w:rsidRPr="00731269">
        <w:rPr>
          <w:rFonts w:asciiTheme="minorHAnsi" w:hAnsiTheme="minorHAnsi" w:cstheme="minorHAnsi"/>
          <w:sz w:val="24"/>
          <w:szCs w:val="24"/>
        </w:rPr>
        <w:lastRenderedPageBreak/>
        <w:t xml:space="preserve">When you update your application, you want to </w:t>
      </w:r>
      <w:r w:rsidRPr="00731269">
        <w:rPr>
          <w:rFonts w:asciiTheme="minorHAnsi" w:hAnsiTheme="minorHAnsi" w:cstheme="minorHAnsi"/>
          <w:b/>
          <w:bCs/>
          <w:sz w:val="24"/>
          <w:szCs w:val="24"/>
        </w:rPr>
        <w:t>release new versions safely</w:t>
      </w:r>
      <w:r w:rsidRPr="00731269">
        <w:rPr>
          <w:rFonts w:asciiTheme="minorHAnsi" w:hAnsiTheme="minorHAnsi" w:cstheme="minorHAnsi"/>
          <w:sz w:val="24"/>
          <w:szCs w:val="24"/>
        </w:rPr>
        <w:t xml:space="preserve"> without breaking what's already running.</w:t>
      </w:r>
    </w:p>
    <w:p w14:paraId="011542B3" w14:textId="77777777" w:rsidR="00731269" w:rsidRDefault="00731269" w:rsidP="00731269">
      <w:pPr>
        <w:rPr>
          <w:rFonts w:asciiTheme="minorHAnsi" w:hAnsiTheme="minorHAnsi" w:cstheme="minorHAnsi"/>
          <w:sz w:val="24"/>
          <w:szCs w:val="24"/>
        </w:rPr>
      </w:pPr>
    </w:p>
    <w:p w14:paraId="77E176AA" w14:textId="5AC24C10" w:rsidR="00731269" w:rsidRPr="00731269" w:rsidRDefault="00731269" w:rsidP="00731269">
      <w:pPr>
        <w:pStyle w:val="Heading2"/>
        <w:numPr>
          <w:ilvl w:val="1"/>
          <w:numId w:val="60"/>
        </w:numPr>
        <w:rPr>
          <w:color w:val="1F497D" w:themeColor="text2"/>
        </w:rPr>
      </w:pPr>
      <w:bookmarkStart w:id="1" w:name="_Toc203155787"/>
      <w:r w:rsidRPr="00731269">
        <w:rPr>
          <w:color w:val="1F497D" w:themeColor="text2"/>
        </w:rPr>
        <w:t>Common Deployment Strategies</w:t>
      </w:r>
      <w:bookmarkEnd w:id="1"/>
    </w:p>
    <w:p w14:paraId="2CE6D3BF" w14:textId="77777777" w:rsidR="00731269" w:rsidRPr="00731269" w:rsidRDefault="00731269" w:rsidP="00731269">
      <w:pPr>
        <w:ind w:left="720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765"/>
        <w:gridCol w:w="3360"/>
      </w:tblGrid>
      <w:tr w:rsidR="00731269" w:rsidRPr="00731269" w14:paraId="14B955F4" w14:textId="77777777" w:rsidTr="00731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25198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B50F52E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BDAD20E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When to Use</w:t>
            </w:r>
          </w:p>
        </w:tc>
      </w:tr>
      <w:tr w:rsidR="00731269" w:rsidRPr="00731269" w14:paraId="0857B4A3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36A7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52F4634F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Replaces old pods with new ones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gradually</w:t>
            </w:r>
          </w:p>
        </w:tc>
        <w:tc>
          <w:tcPr>
            <w:tcW w:w="0" w:type="auto"/>
            <w:vAlign w:val="center"/>
            <w:hideMark/>
          </w:tcPr>
          <w:p w14:paraId="0492A1D9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Default in Kubernetes, low risk</w:t>
            </w:r>
          </w:p>
        </w:tc>
      </w:tr>
      <w:tr w:rsidR="00731269" w:rsidRPr="00731269" w14:paraId="379A8AE0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8A89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Blue/Green</w:t>
            </w:r>
          </w:p>
        </w:tc>
        <w:tc>
          <w:tcPr>
            <w:tcW w:w="0" w:type="auto"/>
            <w:vAlign w:val="center"/>
            <w:hideMark/>
          </w:tcPr>
          <w:p w14:paraId="140481E3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Runs</w:t>
            </w:r>
            <w:proofErr w:type="gram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both old and new; switch all traffic at once</w:t>
            </w:r>
          </w:p>
        </w:tc>
        <w:tc>
          <w:tcPr>
            <w:tcW w:w="0" w:type="auto"/>
            <w:vAlign w:val="center"/>
            <w:hideMark/>
          </w:tcPr>
          <w:p w14:paraId="0BF7AC52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Quick rollback, zero downtime</w:t>
            </w:r>
          </w:p>
        </w:tc>
      </w:tr>
      <w:tr w:rsidR="00731269" w:rsidRPr="00731269" w14:paraId="6C615EED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78FC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Canary</w:t>
            </w:r>
          </w:p>
        </w:tc>
        <w:tc>
          <w:tcPr>
            <w:tcW w:w="0" w:type="auto"/>
            <w:vAlign w:val="center"/>
            <w:hideMark/>
          </w:tcPr>
          <w:p w14:paraId="12042B93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Sends traffic to new version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slowly</w:t>
            </w:r>
          </w:p>
        </w:tc>
        <w:tc>
          <w:tcPr>
            <w:tcW w:w="0" w:type="auto"/>
            <w:vAlign w:val="center"/>
            <w:hideMark/>
          </w:tcPr>
          <w:p w14:paraId="45085994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Test real traffic, detect bugs early</w:t>
            </w:r>
          </w:p>
        </w:tc>
      </w:tr>
    </w:tbl>
    <w:p w14:paraId="1EEA70A0" w14:textId="77777777" w:rsidR="00731269" w:rsidRDefault="00731269" w:rsidP="00731269">
      <w:pPr>
        <w:rPr>
          <w:rFonts w:asciiTheme="minorHAnsi" w:hAnsiTheme="minorHAnsi" w:cstheme="minorHAnsi"/>
          <w:sz w:val="24"/>
          <w:szCs w:val="24"/>
        </w:rPr>
      </w:pPr>
    </w:p>
    <w:p w14:paraId="15A57D82" w14:textId="77777777" w:rsidR="00731269" w:rsidRPr="00731269" w:rsidRDefault="00731269" w:rsidP="00731269">
      <w:pPr>
        <w:pStyle w:val="Heading2"/>
        <w:numPr>
          <w:ilvl w:val="1"/>
          <w:numId w:val="60"/>
        </w:numPr>
        <w:rPr>
          <w:color w:val="1F497D" w:themeColor="text2"/>
        </w:rPr>
      </w:pPr>
      <w:bookmarkStart w:id="2" w:name="_Toc203155788"/>
      <w:r w:rsidRPr="00731269">
        <w:rPr>
          <w:color w:val="1F497D" w:themeColor="text2"/>
        </w:rPr>
        <w:t>Kubernetes Primitives Used (with Role + Example)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649"/>
        <w:gridCol w:w="5775"/>
      </w:tblGrid>
      <w:tr w:rsidR="00731269" w:rsidRPr="00731269" w14:paraId="632A9B09" w14:textId="77777777" w:rsidTr="007312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C9B01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C632060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DDC063" w14:textId="77777777" w:rsidR="00731269" w:rsidRPr="00731269" w:rsidRDefault="00731269" w:rsidP="00731269">
            <w:pPr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color w:val="C00000"/>
                <w:sz w:val="24"/>
                <w:szCs w:val="24"/>
              </w:rPr>
              <w:t>Example / Explanation</w:t>
            </w:r>
          </w:p>
        </w:tc>
      </w:tr>
      <w:tr w:rsidR="00731269" w:rsidRPr="00731269" w14:paraId="4A40A387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98E2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4181688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Run versions of your app</w:t>
            </w:r>
          </w:p>
        </w:tc>
        <w:tc>
          <w:tcPr>
            <w:tcW w:w="0" w:type="auto"/>
            <w:vAlign w:val="center"/>
            <w:hideMark/>
          </w:tcPr>
          <w:p w14:paraId="2B251FC5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Deploy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 xml:space="preserve">nginx:1.21 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as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Blue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, and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nginx:1.22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as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Green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using two separate deployments.</w:t>
            </w:r>
          </w:p>
        </w:tc>
      </w:tr>
      <w:tr w:rsidR="00731269" w:rsidRPr="00731269" w14:paraId="64DD5C23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5F84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4330CE5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Route traffic</w:t>
            </w:r>
          </w:p>
        </w:tc>
        <w:tc>
          <w:tcPr>
            <w:tcW w:w="0" w:type="auto"/>
            <w:vAlign w:val="center"/>
            <w:hideMark/>
          </w:tcPr>
          <w:p w14:paraId="35825AAD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Service</w:t>
            </w:r>
            <w:proofErr w:type="gram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named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app-service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sends requests to either </w:t>
            </w:r>
            <w:proofErr w:type="gramStart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Blue or Green</w:t>
            </w:r>
            <w:proofErr w:type="gram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pods based on selector.</w:t>
            </w:r>
          </w:p>
        </w:tc>
      </w:tr>
      <w:tr w:rsidR="00731269" w:rsidRPr="00731269" w14:paraId="25521ECD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9AE3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6656A6B7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Identify version/pods</w:t>
            </w:r>
          </w:p>
        </w:tc>
        <w:tc>
          <w:tcPr>
            <w:tcW w:w="0" w:type="auto"/>
            <w:vAlign w:val="center"/>
            <w:hideMark/>
          </w:tcPr>
          <w:p w14:paraId="2546B9C9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Pods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have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labels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like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app=</w:t>
            </w:r>
            <w:proofErr w:type="spellStart"/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myapp</w:t>
            </w:r>
            <w:proofErr w:type="spell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 xml:space="preserve">version=blue 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to help group or filter them.</w:t>
            </w:r>
          </w:p>
        </w:tc>
      </w:tr>
      <w:tr w:rsidR="00731269" w:rsidRPr="00731269" w14:paraId="3E162A24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5C96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Selectors</w:t>
            </w:r>
          </w:p>
        </w:tc>
        <w:tc>
          <w:tcPr>
            <w:tcW w:w="0" w:type="auto"/>
            <w:vAlign w:val="center"/>
            <w:hideMark/>
          </w:tcPr>
          <w:p w14:paraId="3D10D696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Control</w:t>
            </w:r>
            <w:proofErr w:type="gram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routing in services</w:t>
            </w:r>
          </w:p>
        </w:tc>
        <w:tc>
          <w:tcPr>
            <w:tcW w:w="0" w:type="auto"/>
            <w:vAlign w:val="center"/>
            <w:hideMark/>
          </w:tcPr>
          <w:p w14:paraId="4A050824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Service uses selector </w:t>
            </w: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version=blue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to route traffic to Blue pods only.</w:t>
            </w:r>
          </w:p>
        </w:tc>
      </w:tr>
      <w:tr w:rsidR="00731269" w:rsidRPr="00731269" w14:paraId="31F6CE6C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717B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ReplicaSet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D63B0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Keep specific number of pod copies</w:t>
            </w:r>
          </w:p>
        </w:tc>
        <w:tc>
          <w:tcPr>
            <w:tcW w:w="0" w:type="auto"/>
            <w:vAlign w:val="center"/>
            <w:hideMark/>
          </w:tcPr>
          <w:p w14:paraId="00860EEA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When you set replicas: 2 in Deployment, </w:t>
            </w:r>
            <w:proofErr w:type="spellStart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ReplicaSet</w:t>
            </w:r>
            <w:proofErr w:type="spellEnd"/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 ensures 2 pods are always running.</w:t>
            </w:r>
          </w:p>
        </w:tc>
      </w:tr>
      <w:tr w:rsidR="00731269" w:rsidRPr="00731269" w14:paraId="5E542DCE" w14:textId="77777777" w:rsidTr="007312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CD8A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642F1756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Run containerized app</w:t>
            </w:r>
          </w:p>
        </w:tc>
        <w:tc>
          <w:tcPr>
            <w:tcW w:w="0" w:type="auto"/>
            <w:vAlign w:val="center"/>
            <w:hideMark/>
          </w:tcPr>
          <w:p w14:paraId="7D9F2B7C" w14:textId="77777777" w:rsidR="00731269" w:rsidRPr="00731269" w:rsidRDefault="00731269" w:rsidP="0073126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A pod runs the actual nginx container (e.g.,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 xml:space="preserve">nginx:1.21 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 xml:space="preserve">or </w:t>
            </w:r>
            <w:r w:rsidRPr="00731269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nginx:1.22</w:t>
            </w:r>
            <w:r w:rsidRPr="00731269">
              <w:rPr>
                <w:rFonts w:asciiTheme="minorHAnsi" w:hAnsiTheme="minorHAnsi" w:cstheme="minorHAnsi"/>
                <w:sz w:val="24"/>
                <w:szCs w:val="24"/>
              </w:rPr>
              <w:t>).</w:t>
            </w:r>
          </w:p>
        </w:tc>
      </w:tr>
    </w:tbl>
    <w:p w14:paraId="2E6F035B" w14:textId="77777777" w:rsidR="00731269" w:rsidRPr="00731269" w:rsidRDefault="00731269" w:rsidP="00731269">
      <w:pPr>
        <w:rPr>
          <w:rFonts w:asciiTheme="minorHAnsi" w:hAnsiTheme="minorHAnsi" w:cstheme="minorHAnsi"/>
          <w:sz w:val="24"/>
          <w:szCs w:val="24"/>
        </w:rPr>
      </w:pPr>
    </w:p>
    <w:p w14:paraId="1E99DE92" w14:textId="0B7A8B58" w:rsidR="00AB0AC0" w:rsidRPr="006D3DF7" w:rsidRDefault="009C4F0B" w:rsidP="006D3DF7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3" w:name="_Toc203155789"/>
      <w:r w:rsidRPr="006D3DF7">
        <w:rPr>
          <w:rFonts w:asciiTheme="minorHAnsi" w:eastAsia="Arial" w:hAnsiTheme="minorHAnsi" w:cstheme="minorHAnsi"/>
          <w:color w:val="E36C0A" w:themeColor="accent6" w:themeShade="BF"/>
        </w:rPr>
        <w:t>Lab 1</w:t>
      </w:r>
      <w:proofErr w:type="gramStart"/>
      <w:r w:rsidRPr="006D3DF7">
        <w:rPr>
          <w:rFonts w:asciiTheme="minorHAnsi" w:eastAsia="Arial" w:hAnsiTheme="minorHAnsi" w:cstheme="minorHAnsi"/>
          <w:color w:val="E36C0A" w:themeColor="accent6" w:themeShade="BF"/>
        </w:rPr>
        <w:t xml:space="preserve">- </w:t>
      </w:r>
      <w:r w:rsidR="00AB0AC0" w:rsidRPr="006D3DF7"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  <w:r w:rsidR="00882A32">
        <w:rPr>
          <w:rFonts w:asciiTheme="minorHAnsi" w:eastAsia="Arial" w:hAnsiTheme="minorHAnsi" w:cstheme="minorHAnsi"/>
          <w:color w:val="E36C0A" w:themeColor="accent6" w:themeShade="BF"/>
        </w:rPr>
        <w:t>Canary</w:t>
      </w:r>
      <w:proofErr w:type="gramEnd"/>
      <w:r w:rsidR="006D3DF7">
        <w:rPr>
          <w:rFonts w:asciiTheme="minorHAnsi" w:eastAsia="Arial" w:hAnsiTheme="minorHAnsi" w:cstheme="minorHAnsi"/>
          <w:color w:val="E36C0A" w:themeColor="accent6" w:themeShade="BF"/>
        </w:rPr>
        <w:t xml:space="preserve"> Deployment</w:t>
      </w:r>
      <w:bookmarkEnd w:id="3"/>
    </w:p>
    <w:p w14:paraId="135D55CE" w14:textId="50AD86E3" w:rsidR="005869FE" w:rsidRDefault="005869FE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CE92B95" w14:textId="7165736C" w:rsidR="006D3DF7" w:rsidRPr="006D3DF7" w:rsidRDefault="006D3DF7" w:rsidP="006D3DF7">
      <w:pPr>
        <w:pStyle w:val="Heading2"/>
        <w:numPr>
          <w:ilvl w:val="1"/>
          <w:numId w:val="63"/>
        </w:numPr>
        <w:rPr>
          <w:rFonts w:eastAsia="Arial"/>
          <w:color w:val="1F497D" w:themeColor="text2"/>
          <w:sz w:val="32"/>
          <w:szCs w:val="32"/>
        </w:rPr>
      </w:pPr>
      <w:bookmarkStart w:id="4" w:name="_Toc203155790"/>
      <w:r w:rsidRPr="006D3DF7">
        <w:rPr>
          <w:rFonts w:eastAsia="Arial"/>
          <w:color w:val="1F497D" w:themeColor="text2"/>
        </w:rPr>
        <w:t xml:space="preserve">Create </w:t>
      </w:r>
      <w:proofErr w:type="spellStart"/>
      <w:proofErr w:type="gramStart"/>
      <w:r w:rsidR="00B70838">
        <w:rPr>
          <w:rFonts w:eastAsia="Arial"/>
          <w:color w:val="1F497D" w:themeColor="text2"/>
        </w:rPr>
        <w:t>Stable,Canary</w:t>
      </w:r>
      <w:proofErr w:type="spellEnd"/>
      <w:proofErr w:type="gramEnd"/>
      <w:r w:rsidRPr="006D3DF7">
        <w:rPr>
          <w:rFonts w:eastAsia="Arial"/>
          <w:color w:val="1F497D" w:themeColor="text2"/>
        </w:rPr>
        <w:t xml:space="preserve"> and Service which Point Initially to Blue</w:t>
      </w:r>
      <w:bookmarkEnd w:id="4"/>
      <w:r w:rsidRPr="006D3DF7">
        <w:rPr>
          <w:rFonts w:eastAsia="Arial"/>
          <w:color w:val="1F497D" w:themeColor="text2"/>
        </w:rPr>
        <w:t xml:space="preserve"> </w:t>
      </w:r>
    </w:p>
    <w:p w14:paraId="5D98A582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A4B42C3" w14:textId="13CE60E1" w:rsidR="006D3DF7" w:rsidRPr="008C0DF3" w:rsidRDefault="006D3DF7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b/>
          <w:bCs/>
          <w:i/>
          <w:iCs/>
          <w:sz w:val="24"/>
          <w:szCs w:val="24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Create the </w:t>
      </w:r>
      <w:r w:rsidR="00B70838">
        <w:rPr>
          <w:rFonts w:asciiTheme="minorHAnsi" w:hAnsiTheme="minorHAnsi" w:cstheme="minorHAnsi"/>
          <w:sz w:val="24"/>
          <w:szCs w:val="24"/>
        </w:rPr>
        <w:t>Stable</w:t>
      </w:r>
      <w:r w:rsidRPr="008C0DF3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C0DF3">
        <w:rPr>
          <w:rFonts w:asciiTheme="minorHAnsi" w:hAnsiTheme="minorHAnsi" w:cstheme="minorHAnsi"/>
          <w:sz w:val="24"/>
          <w:szCs w:val="24"/>
        </w:rPr>
        <w:t>deployment</w:t>
      </w:r>
      <w:r w:rsidR="008C0DF3" w:rsidRPr="008C0DF3">
        <w:rPr>
          <w:rFonts w:asciiTheme="minorHAnsi" w:hAnsiTheme="minorHAnsi" w:cstheme="minorHAnsi"/>
          <w:sz w:val="24"/>
          <w:szCs w:val="24"/>
        </w:rPr>
        <w:t>,</w:t>
      </w:r>
      <w:r w:rsidR="008C0DF3" w:rsidRPr="008C0DF3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 </w:t>
      </w:r>
      <w:r w:rsidR="00D251B2" w:rsidRPr="008C0DF3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 </w:t>
      </w:r>
      <w:r w:rsidR="00D251B2" w:rsidRPr="008C0DF3">
        <w:rPr>
          <w:rFonts w:asciiTheme="minorHAnsi" w:hAnsiTheme="minorHAnsi" w:cstheme="minorHAnsi"/>
          <w:sz w:val="24"/>
          <w:szCs w:val="24"/>
        </w:rPr>
        <w:t>Open</w:t>
      </w:r>
      <w:proofErr w:type="gramEnd"/>
      <w:r w:rsidR="00D251B2" w:rsidRPr="008C0DF3">
        <w:rPr>
          <w:rFonts w:asciiTheme="minorHAnsi" w:hAnsiTheme="minorHAnsi" w:cstheme="minorHAnsi"/>
          <w:sz w:val="24"/>
          <w:szCs w:val="24"/>
        </w:rPr>
        <w:t xml:space="preserve"> the </w:t>
      </w:r>
      <w:r w:rsidR="00B70838">
        <w:rPr>
          <w:rFonts w:asciiTheme="minorHAnsi" w:hAnsiTheme="minorHAnsi" w:cstheme="minorHAnsi"/>
          <w:sz w:val="24"/>
          <w:szCs w:val="24"/>
        </w:rPr>
        <w:t>Stable</w:t>
      </w:r>
      <w:r w:rsidR="00D251B2" w:rsidRPr="008C0DF3">
        <w:rPr>
          <w:rFonts w:asciiTheme="minorHAnsi" w:hAnsiTheme="minorHAnsi" w:cstheme="minorHAnsi"/>
          <w:sz w:val="24"/>
          <w:szCs w:val="24"/>
        </w:rPr>
        <w:t xml:space="preserve"> deployment YAML file in nano editor</w:t>
      </w:r>
      <w:r w:rsidRPr="008C0DF3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 </w:t>
      </w:r>
    </w:p>
    <w:p w14:paraId="7D87B09A" w14:textId="0E3957DF" w:rsidR="006D3DF7" w:rsidRDefault="006D3DF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r w:rsidR="00B70838"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Stable-</w:t>
      </w:r>
      <w:proofErr w:type="spellStart"/>
      <w:proofErr w:type="gramStart"/>
      <w:r w:rsidR="00B70838"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deployment.yaml</w:t>
      </w:r>
      <w:proofErr w:type="spellEnd"/>
      <w:proofErr w:type="gramEnd"/>
    </w:p>
    <w:p w14:paraId="2D2454AE" w14:textId="77777777" w:rsidR="006D3DF7" w:rsidRDefault="006D3DF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B080828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6A9955"/>
          <w:sz w:val="21"/>
          <w:szCs w:val="21"/>
        </w:rPr>
        <w:t># Deploy Stable NGNIX (v1.21) with 3 Replica</w:t>
      </w:r>
    </w:p>
    <w:p w14:paraId="4E2D8BE2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B70838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apps/v1</w:t>
      </w:r>
    </w:p>
    <w:p w14:paraId="445C38C7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569CD6"/>
          <w:sz w:val="21"/>
          <w:szCs w:val="21"/>
        </w:rPr>
        <w:t>kind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Deployment</w:t>
      </w:r>
    </w:p>
    <w:p w14:paraId="20FAFA05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569CD6"/>
          <w:sz w:val="21"/>
          <w:szCs w:val="21"/>
        </w:rPr>
        <w:t>metadata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57564F7B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name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app-stable</w:t>
      </w:r>
    </w:p>
    <w:p w14:paraId="25340E55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569CD6"/>
          <w:sz w:val="21"/>
          <w:szCs w:val="21"/>
        </w:rPr>
        <w:t>spec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591694E4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replicas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B5CEA8"/>
          <w:sz w:val="21"/>
          <w:szCs w:val="21"/>
        </w:rPr>
        <w:t>3</w:t>
      </w:r>
    </w:p>
    <w:p w14:paraId="525AC9A4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selector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7FF6781C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B70838">
        <w:rPr>
          <w:rFonts w:ascii="Consolas" w:hAnsi="Consolas"/>
          <w:color w:val="569CD6"/>
          <w:sz w:val="21"/>
          <w:szCs w:val="21"/>
        </w:rPr>
        <w:t>matchLabels</w:t>
      </w:r>
      <w:proofErr w:type="spellEnd"/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2D6ABAB7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70838">
        <w:rPr>
          <w:rFonts w:ascii="Consolas" w:hAnsi="Consolas"/>
          <w:color w:val="569CD6"/>
          <w:sz w:val="21"/>
          <w:szCs w:val="21"/>
        </w:rPr>
        <w:t>app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B70838">
        <w:rPr>
          <w:rFonts w:ascii="Consolas" w:hAnsi="Consolas"/>
          <w:color w:val="CE9178"/>
          <w:sz w:val="21"/>
          <w:szCs w:val="21"/>
        </w:rPr>
        <w:t>myapp</w:t>
      </w:r>
      <w:proofErr w:type="spellEnd"/>
    </w:p>
    <w:p w14:paraId="7289D1B9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70838">
        <w:rPr>
          <w:rFonts w:ascii="Consolas" w:hAnsi="Consolas"/>
          <w:color w:val="569CD6"/>
          <w:sz w:val="21"/>
          <w:szCs w:val="21"/>
        </w:rPr>
        <w:t>version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stable</w:t>
      </w:r>
    </w:p>
    <w:p w14:paraId="2C3F9ED8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template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1FBD8908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</w:t>
      </w:r>
      <w:r w:rsidRPr="00B70838">
        <w:rPr>
          <w:rFonts w:ascii="Consolas" w:hAnsi="Consolas"/>
          <w:color w:val="569CD6"/>
          <w:sz w:val="21"/>
          <w:szCs w:val="21"/>
        </w:rPr>
        <w:t>metadata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453EB31A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70838">
        <w:rPr>
          <w:rFonts w:ascii="Consolas" w:hAnsi="Consolas"/>
          <w:color w:val="569CD6"/>
          <w:sz w:val="21"/>
          <w:szCs w:val="21"/>
        </w:rPr>
        <w:t>labels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1169B2F5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70838">
        <w:rPr>
          <w:rFonts w:ascii="Consolas" w:hAnsi="Consolas"/>
          <w:color w:val="569CD6"/>
          <w:sz w:val="21"/>
          <w:szCs w:val="21"/>
        </w:rPr>
        <w:t>app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B70838">
        <w:rPr>
          <w:rFonts w:ascii="Consolas" w:hAnsi="Consolas"/>
          <w:color w:val="CE9178"/>
          <w:sz w:val="21"/>
          <w:szCs w:val="21"/>
        </w:rPr>
        <w:t>myapp</w:t>
      </w:r>
      <w:proofErr w:type="spellEnd"/>
    </w:p>
    <w:p w14:paraId="1F03118F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70838">
        <w:rPr>
          <w:rFonts w:ascii="Consolas" w:hAnsi="Consolas"/>
          <w:color w:val="569CD6"/>
          <w:sz w:val="21"/>
          <w:szCs w:val="21"/>
        </w:rPr>
        <w:t>version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stable</w:t>
      </w:r>
    </w:p>
    <w:p w14:paraId="53C56966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</w:t>
      </w:r>
      <w:r w:rsidRPr="00B70838">
        <w:rPr>
          <w:rFonts w:ascii="Consolas" w:hAnsi="Consolas"/>
          <w:color w:val="569CD6"/>
          <w:sz w:val="21"/>
          <w:szCs w:val="21"/>
        </w:rPr>
        <w:t>spec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57694EB6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70838">
        <w:rPr>
          <w:rFonts w:ascii="Consolas" w:hAnsi="Consolas"/>
          <w:color w:val="569CD6"/>
          <w:sz w:val="21"/>
          <w:szCs w:val="21"/>
        </w:rPr>
        <w:t>containers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7DFD8217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- </w:t>
      </w:r>
      <w:r w:rsidRPr="00B70838">
        <w:rPr>
          <w:rFonts w:ascii="Consolas" w:hAnsi="Consolas"/>
          <w:color w:val="569CD6"/>
          <w:sz w:val="21"/>
          <w:szCs w:val="21"/>
        </w:rPr>
        <w:t>name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nginx</w:t>
      </w:r>
    </w:p>
    <w:p w14:paraId="0174B4BB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70838">
        <w:rPr>
          <w:rFonts w:ascii="Consolas" w:hAnsi="Consolas"/>
          <w:color w:val="569CD6"/>
          <w:sz w:val="21"/>
          <w:szCs w:val="21"/>
        </w:rPr>
        <w:t>image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nginx:1.21</w:t>
      </w:r>
    </w:p>
    <w:p w14:paraId="75460D86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70838">
        <w:rPr>
          <w:rFonts w:ascii="Consolas" w:hAnsi="Consolas"/>
          <w:color w:val="569CD6"/>
          <w:sz w:val="21"/>
          <w:szCs w:val="21"/>
        </w:rPr>
        <w:t>ports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1B81B23D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  - </w:t>
      </w:r>
      <w:proofErr w:type="spellStart"/>
      <w:r w:rsidRPr="00B70838">
        <w:rPr>
          <w:rFonts w:ascii="Consolas" w:hAnsi="Consolas"/>
          <w:color w:val="569CD6"/>
          <w:sz w:val="21"/>
          <w:szCs w:val="21"/>
        </w:rPr>
        <w:t>containerPort</w:t>
      </w:r>
      <w:proofErr w:type="spellEnd"/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B5CEA8"/>
          <w:sz w:val="21"/>
          <w:szCs w:val="21"/>
        </w:rPr>
        <w:t>80</w:t>
      </w:r>
    </w:p>
    <w:p w14:paraId="68950D0B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899853" w14:textId="77777777" w:rsidR="006D3DF7" w:rsidRDefault="006D3DF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9B13D3B" w14:textId="6858944E" w:rsidR="00EE14D6" w:rsidRDefault="00951C8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951C82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293E69E6" wp14:editId="4DCF32C0">
            <wp:extent cx="5912154" cy="3664138"/>
            <wp:effectExtent l="0" t="0" r="0" b="0"/>
            <wp:docPr id="243976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760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79EE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5A8CDF3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A0047B2" w14:textId="67FF2ABF" w:rsidR="008C0DF3" w:rsidRPr="008C0DF3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Create the </w:t>
      </w:r>
      <w:r w:rsidR="00B70838">
        <w:rPr>
          <w:rFonts w:asciiTheme="minorHAnsi" w:hAnsiTheme="minorHAnsi" w:cstheme="minorHAnsi"/>
          <w:sz w:val="24"/>
          <w:szCs w:val="24"/>
        </w:rPr>
        <w:t>Canary</w:t>
      </w:r>
      <w:r w:rsidRPr="008C0DF3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C0DF3">
        <w:rPr>
          <w:rFonts w:asciiTheme="minorHAnsi" w:hAnsiTheme="minorHAnsi" w:cstheme="minorHAnsi"/>
          <w:sz w:val="24"/>
          <w:szCs w:val="24"/>
        </w:rPr>
        <w:t>deployment,  Open</w:t>
      </w:r>
      <w:proofErr w:type="gramEnd"/>
      <w:r w:rsidRPr="008C0DF3">
        <w:rPr>
          <w:rFonts w:asciiTheme="minorHAnsi" w:hAnsiTheme="minorHAnsi" w:cstheme="minorHAnsi"/>
          <w:sz w:val="24"/>
          <w:szCs w:val="24"/>
        </w:rPr>
        <w:t xml:space="preserve"> the </w:t>
      </w:r>
      <w:r w:rsidR="00B70838">
        <w:rPr>
          <w:rFonts w:asciiTheme="minorHAnsi" w:hAnsiTheme="minorHAnsi" w:cstheme="minorHAnsi"/>
          <w:sz w:val="24"/>
          <w:szCs w:val="24"/>
        </w:rPr>
        <w:t>Canary</w:t>
      </w:r>
      <w:r w:rsidRPr="008C0DF3">
        <w:rPr>
          <w:rFonts w:asciiTheme="minorHAnsi" w:hAnsiTheme="minorHAnsi" w:cstheme="minorHAnsi"/>
          <w:sz w:val="24"/>
          <w:szCs w:val="24"/>
        </w:rPr>
        <w:t xml:space="preserve"> deployment YAML file in nano editor </w:t>
      </w:r>
    </w:p>
    <w:p w14:paraId="59A741FE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8388B07" w14:textId="09F20120" w:rsid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r w:rsidR="00B70838"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Canary-</w:t>
      </w:r>
      <w:proofErr w:type="spellStart"/>
      <w:proofErr w:type="gramStart"/>
      <w:r w:rsidR="00B70838"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deployment.yaml</w:t>
      </w:r>
      <w:proofErr w:type="spellEnd"/>
      <w:proofErr w:type="gramEnd"/>
    </w:p>
    <w:p w14:paraId="42E5F006" w14:textId="77777777" w:rsidR="00B70838" w:rsidRDefault="00B70838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F42C0C0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8191BD4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B70838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apps/v1</w:t>
      </w:r>
    </w:p>
    <w:p w14:paraId="064D5D39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569CD6"/>
          <w:sz w:val="21"/>
          <w:szCs w:val="21"/>
        </w:rPr>
        <w:t>kind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Deployment</w:t>
      </w:r>
    </w:p>
    <w:p w14:paraId="60FE18F0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569CD6"/>
          <w:sz w:val="21"/>
          <w:szCs w:val="21"/>
        </w:rPr>
        <w:t>metadata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0F0FA919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name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app-canary</w:t>
      </w:r>
    </w:p>
    <w:p w14:paraId="66D6EBDC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569CD6"/>
          <w:sz w:val="21"/>
          <w:szCs w:val="21"/>
        </w:rPr>
        <w:t>spec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5E235792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replicas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B5CEA8"/>
          <w:sz w:val="21"/>
          <w:szCs w:val="21"/>
        </w:rPr>
        <w:t>1</w:t>
      </w:r>
    </w:p>
    <w:p w14:paraId="0CE37786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selector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0D6D1059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B70838">
        <w:rPr>
          <w:rFonts w:ascii="Consolas" w:hAnsi="Consolas"/>
          <w:color w:val="569CD6"/>
          <w:sz w:val="21"/>
          <w:szCs w:val="21"/>
        </w:rPr>
        <w:t>matchLabels</w:t>
      </w:r>
      <w:proofErr w:type="spellEnd"/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2C18D071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70838">
        <w:rPr>
          <w:rFonts w:ascii="Consolas" w:hAnsi="Consolas"/>
          <w:color w:val="569CD6"/>
          <w:sz w:val="21"/>
          <w:szCs w:val="21"/>
        </w:rPr>
        <w:t>app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B70838">
        <w:rPr>
          <w:rFonts w:ascii="Consolas" w:hAnsi="Consolas"/>
          <w:color w:val="CE9178"/>
          <w:sz w:val="21"/>
          <w:szCs w:val="21"/>
        </w:rPr>
        <w:t>myapp</w:t>
      </w:r>
      <w:proofErr w:type="spellEnd"/>
    </w:p>
    <w:p w14:paraId="4F015C09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70838">
        <w:rPr>
          <w:rFonts w:ascii="Consolas" w:hAnsi="Consolas"/>
          <w:color w:val="569CD6"/>
          <w:sz w:val="21"/>
          <w:szCs w:val="21"/>
        </w:rPr>
        <w:t>version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canary</w:t>
      </w:r>
    </w:p>
    <w:p w14:paraId="0234AF13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template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3A2D0B4C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</w:t>
      </w:r>
      <w:r w:rsidRPr="00B70838">
        <w:rPr>
          <w:rFonts w:ascii="Consolas" w:hAnsi="Consolas"/>
          <w:color w:val="569CD6"/>
          <w:sz w:val="21"/>
          <w:szCs w:val="21"/>
        </w:rPr>
        <w:t>metadata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6D174092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lastRenderedPageBreak/>
        <w:t xml:space="preserve">      </w:t>
      </w:r>
      <w:r w:rsidRPr="00B70838">
        <w:rPr>
          <w:rFonts w:ascii="Consolas" w:hAnsi="Consolas"/>
          <w:color w:val="569CD6"/>
          <w:sz w:val="21"/>
          <w:szCs w:val="21"/>
        </w:rPr>
        <w:t>labels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30150957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70838">
        <w:rPr>
          <w:rFonts w:ascii="Consolas" w:hAnsi="Consolas"/>
          <w:color w:val="569CD6"/>
          <w:sz w:val="21"/>
          <w:szCs w:val="21"/>
        </w:rPr>
        <w:t>app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B70838">
        <w:rPr>
          <w:rFonts w:ascii="Consolas" w:hAnsi="Consolas"/>
          <w:color w:val="CE9178"/>
          <w:sz w:val="21"/>
          <w:szCs w:val="21"/>
        </w:rPr>
        <w:t>myapp</w:t>
      </w:r>
      <w:proofErr w:type="spellEnd"/>
    </w:p>
    <w:p w14:paraId="32142274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70838">
        <w:rPr>
          <w:rFonts w:ascii="Consolas" w:hAnsi="Consolas"/>
          <w:color w:val="569CD6"/>
          <w:sz w:val="21"/>
          <w:szCs w:val="21"/>
        </w:rPr>
        <w:t>version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canary</w:t>
      </w:r>
    </w:p>
    <w:p w14:paraId="497A796F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</w:t>
      </w:r>
      <w:r w:rsidRPr="00B70838">
        <w:rPr>
          <w:rFonts w:ascii="Consolas" w:hAnsi="Consolas"/>
          <w:color w:val="569CD6"/>
          <w:sz w:val="21"/>
          <w:szCs w:val="21"/>
        </w:rPr>
        <w:t>spec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7A916120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</w:t>
      </w:r>
      <w:r w:rsidRPr="00B70838">
        <w:rPr>
          <w:rFonts w:ascii="Consolas" w:hAnsi="Consolas"/>
          <w:color w:val="569CD6"/>
          <w:sz w:val="21"/>
          <w:szCs w:val="21"/>
        </w:rPr>
        <w:t>containers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3648059B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- </w:t>
      </w:r>
      <w:r w:rsidRPr="00B70838">
        <w:rPr>
          <w:rFonts w:ascii="Consolas" w:hAnsi="Consolas"/>
          <w:color w:val="569CD6"/>
          <w:sz w:val="21"/>
          <w:szCs w:val="21"/>
        </w:rPr>
        <w:t>name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nginx</w:t>
      </w:r>
    </w:p>
    <w:p w14:paraId="040BE441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70838">
        <w:rPr>
          <w:rFonts w:ascii="Consolas" w:hAnsi="Consolas"/>
          <w:color w:val="569CD6"/>
          <w:sz w:val="21"/>
          <w:szCs w:val="21"/>
        </w:rPr>
        <w:t>image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nginx:1.22</w:t>
      </w:r>
    </w:p>
    <w:p w14:paraId="57403607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70838">
        <w:rPr>
          <w:rFonts w:ascii="Consolas" w:hAnsi="Consolas"/>
          <w:color w:val="569CD6"/>
          <w:sz w:val="21"/>
          <w:szCs w:val="21"/>
        </w:rPr>
        <w:t>ports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55658F05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    - </w:t>
      </w:r>
      <w:proofErr w:type="spellStart"/>
      <w:r w:rsidRPr="00B70838">
        <w:rPr>
          <w:rFonts w:ascii="Consolas" w:hAnsi="Consolas"/>
          <w:color w:val="569CD6"/>
          <w:sz w:val="21"/>
          <w:szCs w:val="21"/>
        </w:rPr>
        <w:t>containerPort</w:t>
      </w:r>
      <w:proofErr w:type="spellEnd"/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B5CEA8"/>
          <w:sz w:val="21"/>
          <w:szCs w:val="21"/>
        </w:rPr>
        <w:t>80</w:t>
      </w:r>
    </w:p>
    <w:p w14:paraId="27DFEBCF" w14:textId="77777777" w:rsid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A6FEBA2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7BBC1A4" w14:textId="280AFCBD" w:rsidR="00EE14D6" w:rsidRDefault="00951C8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951C82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488EA4B8" wp14:editId="1AFCB63E">
            <wp:extent cx="5340624" cy="3225966"/>
            <wp:effectExtent l="0" t="0" r="0" b="0"/>
            <wp:docPr id="483949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4912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A893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F0DC01C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8E43939" w14:textId="48D17730" w:rsidR="00EE14D6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Open the service YAML file that routes traffic to </w:t>
      </w:r>
      <w:r w:rsidR="00B70838">
        <w:rPr>
          <w:rFonts w:asciiTheme="minorHAnsi" w:hAnsiTheme="minorHAnsi" w:cstheme="minorHAnsi"/>
          <w:sz w:val="24"/>
          <w:szCs w:val="24"/>
        </w:rPr>
        <w:t xml:space="preserve">both Stable and Canary </w:t>
      </w:r>
    </w:p>
    <w:p w14:paraId="3BF144F8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B7E9AD9" w14:textId="2189253E" w:rsid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r w:rsidR="00B70838"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service-stable-</w:t>
      </w:r>
      <w:proofErr w:type="spellStart"/>
      <w:proofErr w:type="gramStart"/>
      <w:r w:rsidR="00B70838"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canary.yaml</w:t>
      </w:r>
      <w:proofErr w:type="spellEnd"/>
      <w:proofErr w:type="gramEnd"/>
    </w:p>
    <w:p w14:paraId="06F97075" w14:textId="77777777" w:rsidR="00B70838" w:rsidRDefault="00B70838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B0EA04F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B28CCA5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B70838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v1</w:t>
      </w:r>
    </w:p>
    <w:p w14:paraId="373F9688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569CD6"/>
          <w:sz w:val="21"/>
          <w:szCs w:val="21"/>
        </w:rPr>
        <w:t>kind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Service</w:t>
      </w:r>
    </w:p>
    <w:p w14:paraId="1D7EA8EA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569CD6"/>
          <w:sz w:val="21"/>
          <w:szCs w:val="21"/>
        </w:rPr>
        <w:t>metadata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1F22D3C1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name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app-service</w:t>
      </w:r>
    </w:p>
    <w:p w14:paraId="1622562D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569CD6"/>
          <w:sz w:val="21"/>
          <w:szCs w:val="21"/>
        </w:rPr>
        <w:t>spec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3E50C5A1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selector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3BBA7DB1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</w:t>
      </w:r>
      <w:r w:rsidRPr="00B70838">
        <w:rPr>
          <w:rFonts w:ascii="Consolas" w:hAnsi="Consolas"/>
          <w:color w:val="569CD6"/>
          <w:sz w:val="21"/>
          <w:szCs w:val="21"/>
        </w:rPr>
        <w:t>app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B70838">
        <w:rPr>
          <w:rFonts w:ascii="Consolas" w:hAnsi="Consolas"/>
          <w:color w:val="CE9178"/>
          <w:sz w:val="21"/>
          <w:szCs w:val="21"/>
        </w:rPr>
        <w:t>myapp</w:t>
      </w:r>
      <w:proofErr w:type="spellEnd"/>
    </w:p>
    <w:p w14:paraId="7C74BEB9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ports</w:t>
      </w:r>
      <w:r w:rsidRPr="00B70838">
        <w:rPr>
          <w:rFonts w:ascii="Consolas" w:hAnsi="Consolas"/>
          <w:color w:val="CCCCCC"/>
          <w:sz w:val="21"/>
          <w:szCs w:val="21"/>
        </w:rPr>
        <w:t>:</w:t>
      </w:r>
    </w:p>
    <w:p w14:paraId="25C5ADBA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- </w:t>
      </w:r>
      <w:r w:rsidRPr="00B70838">
        <w:rPr>
          <w:rFonts w:ascii="Consolas" w:hAnsi="Consolas"/>
          <w:color w:val="569CD6"/>
          <w:sz w:val="21"/>
          <w:szCs w:val="21"/>
        </w:rPr>
        <w:t>port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B5CEA8"/>
          <w:sz w:val="21"/>
          <w:szCs w:val="21"/>
        </w:rPr>
        <w:t>80</w:t>
      </w:r>
    </w:p>
    <w:p w14:paraId="2BA68F6A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B70838">
        <w:rPr>
          <w:rFonts w:ascii="Consolas" w:hAnsi="Consolas"/>
          <w:color w:val="569CD6"/>
          <w:sz w:val="21"/>
          <w:szCs w:val="21"/>
        </w:rPr>
        <w:t>targetPort</w:t>
      </w:r>
      <w:proofErr w:type="spellEnd"/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B5CEA8"/>
          <w:sz w:val="21"/>
          <w:szCs w:val="21"/>
        </w:rPr>
        <w:t>80</w:t>
      </w:r>
    </w:p>
    <w:p w14:paraId="2FD89CFE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B70838">
        <w:rPr>
          <w:rFonts w:ascii="Consolas" w:hAnsi="Consolas"/>
          <w:color w:val="569CD6"/>
          <w:sz w:val="21"/>
          <w:szCs w:val="21"/>
        </w:rPr>
        <w:t>nodePort</w:t>
      </w:r>
      <w:proofErr w:type="spellEnd"/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B5CEA8"/>
          <w:sz w:val="21"/>
          <w:szCs w:val="21"/>
        </w:rPr>
        <w:t>30080</w:t>
      </w:r>
    </w:p>
    <w:p w14:paraId="240B7AB1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  </w:t>
      </w:r>
      <w:r w:rsidRPr="00B70838">
        <w:rPr>
          <w:rFonts w:ascii="Consolas" w:hAnsi="Consolas"/>
          <w:color w:val="569CD6"/>
          <w:sz w:val="21"/>
          <w:szCs w:val="21"/>
        </w:rPr>
        <w:t>protocol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r w:rsidRPr="00B70838">
        <w:rPr>
          <w:rFonts w:ascii="Consolas" w:hAnsi="Consolas"/>
          <w:color w:val="CE9178"/>
          <w:sz w:val="21"/>
          <w:szCs w:val="21"/>
        </w:rPr>
        <w:t>TCP</w:t>
      </w:r>
    </w:p>
    <w:p w14:paraId="676E978A" w14:textId="77777777" w:rsidR="00B70838" w:rsidRPr="00B70838" w:rsidRDefault="00B70838" w:rsidP="00B7083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70838">
        <w:rPr>
          <w:rFonts w:ascii="Consolas" w:hAnsi="Consolas"/>
          <w:color w:val="CCCCCC"/>
          <w:sz w:val="21"/>
          <w:szCs w:val="21"/>
        </w:rPr>
        <w:t xml:space="preserve">  </w:t>
      </w:r>
      <w:r w:rsidRPr="00B70838">
        <w:rPr>
          <w:rFonts w:ascii="Consolas" w:hAnsi="Consolas"/>
          <w:color w:val="569CD6"/>
          <w:sz w:val="21"/>
          <w:szCs w:val="21"/>
        </w:rPr>
        <w:t>type</w:t>
      </w:r>
      <w:r w:rsidRPr="00B70838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B70838">
        <w:rPr>
          <w:rFonts w:ascii="Consolas" w:hAnsi="Consolas"/>
          <w:color w:val="CE9178"/>
          <w:sz w:val="21"/>
          <w:szCs w:val="21"/>
        </w:rPr>
        <w:t>NodePort</w:t>
      </w:r>
      <w:proofErr w:type="spellEnd"/>
    </w:p>
    <w:p w14:paraId="3B180E89" w14:textId="77777777" w:rsidR="006D3DF7" w:rsidRPr="006D3DF7" w:rsidRDefault="006D3DF7" w:rsidP="006D3DF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986957A" w14:textId="32D0650A" w:rsidR="006D3DF7" w:rsidRDefault="00951C82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951C82">
        <w:rPr>
          <w:rFonts w:asciiTheme="minorHAnsi" w:hAnsiTheme="minorHAnsi" w:cstheme="minorHAnsi"/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7FC0F09E" wp14:editId="398366AD">
            <wp:extent cx="5181866" cy="2273417"/>
            <wp:effectExtent l="0" t="0" r="0" b="0"/>
            <wp:docPr id="12436472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47257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FAE3" w14:textId="77777777" w:rsidR="00EE14D6" w:rsidRDefault="00EE14D6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B719C9A" w14:textId="2A5BF38D" w:rsidR="00EE14D6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br/>
      </w:r>
    </w:p>
    <w:p w14:paraId="0F5010B7" w14:textId="4A3296BD" w:rsidR="00894524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proofErr w:type="gramStart"/>
      <w:r w:rsidRPr="008C0DF3">
        <w:rPr>
          <w:rFonts w:asciiTheme="minorHAnsi" w:hAnsiTheme="minorHAnsi" w:cstheme="minorHAnsi"/>
          <w:sz w:val="24"/>
          <w:szCs w:val="24"/>
        </w:rPr>
        <w:t>Apply</w:t>
      </w:r>
      <w:proofErr w:type="gramEnd"/>
      <w:r w:rsidRPr="008C0DF3">
        <w:rPr>
          <w:rFonts w:asciiTheme="minorHAnsi" w:hAnsiTheme="minorHAnsi" w:cstheme="minorHAnsi"/>
          <w:sz w:val="24"/>
          <w:szCs w:val="24"/>
        </w:rPr>
        <w:t xml:space="preserve"> the Deployments and Service</w:t>
      </w:r>
    </w:p>
    <w:p w14:paraId="74D22BE0" w14:textId="77777777" w:rsidR="008C0DF3" w:rsidRPr="008C0DF3" w:rsidRDefault="008C0DF3" w:rsidP="008C0DF3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15A006BA" w14:textId="77777777" w:rsidR="00B70838" w:rsidRPr="00B70838" w:rsidRDefault="00B70838" w:rsidP="00B7083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Stable-</w:t>
      </w:r>
      <w:proofErr w:type="spellStart"/>
      <w:proofErr w:type="gram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deployment.yaml</w:t>
      </w:r>
      <w:proofErr w:type="spellEnd"/>
      <w:proofErr w:type="gramEnd"/>
    </w:p>
    <w:p w14:paraId="372EC82A" w14:textId="77777777" w:rsidR="00B70838" w:rsidRPr="00B70838" w:rsidRDefault="00B70838" w:rsidP="00B7083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Canary-</w:t>
      </w:r>
      <w:proofErr w:type="spellStart"/>
      <w:proofErr w:type="gram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deployment.yaml</w:t>
      </w:r>
      <w:proofErr w:type="spellEnd"/>
      <w:proofErr w:type="gramEnd"/>
    </w:p>
    <w:p w14:paraId="18C1CEBF" w14:textId="77777777" w:rsidR="00B70838" w:rsidRPr="00B70838" w:rsidRDefault="00B70838" w:rsidP="00B7083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service-stable-</w:t>
      </w:r>
      <w:proofErr w:type="spellStart"/>
      <w:proofErr w:type="gram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canary.yaml</w:t>
      </w:r>
      <w:proofErr w:type="spellEnd"/>
      <w:proofErr w:type="gramEnd"/>
    </w:p>
    <w:p w14:paraId="6FEAED60" w14:textId="77777777" w:rsidR="00894524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8023E5D" w14:textId="77777777" w:rsidR="00894524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C78D5C3" w14:textId="77777777" w:rsidR="00894524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130836B" w14:textId="1E66B824" w:rsidR="00894524" w:rsidRDefault="00F12F4D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F12F4D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65B30289" wp14:editId="6CE1881F">
            <wp:extent cx="5645440" cy="1143059"/>
            <wp:effectExtent l="0" t="0" r="0" b="0"/>
            <wp:docPr id="1775125382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25382" name="Picture 1" descr="A black screen with yellow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4F4F" w14:textId="77777777" w:rsidR="008C0DF3" w:rsidRDefault="008C0DF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EFC1EB1" w14:textId="43A19840" w:rsidR="008C0DF3" w:rsidRPr="008C0DF3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List all pods to verify </w:t>
      </w:r>
      <w:r w:rsidR="00E7574F">
        <w:rPr>
          <w:rFonts w:asciiTheme="minorHAnsi" w:hAnsiTheme="minorHAnsi" w:cstheme="minorHAnsi"/>
          <w:sz w:val="24"/>
          <w:szCs w:val="24"/>
        </w:rPr>
        <w:t>Stable and Canary</w:t>
      </w:r>
      <w:r w:rsidRPr="008C0DF3">
        <w:rPr>
          <w:rFonts w:asciiTheme="minorHAnsi" w:hAnsiTheme="minorHAnsi" w:cstheme="minorHAnsi"/>
          <w:sz w:val="24"/>
          <w:szCs w:val="24"/>
        </w:rPr>
        <w:t xml:space="preserve"> pods are up</w:t>
      </w:r>
    </w:p>
    <w:p w14:paraId="16DF6069" w14:textId="77777777" w:rsidR="00894524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0DA083F" w14:textId="77777777" w:rsidR="006D3DF7" w:rsidRP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pod</w:t>
      </w:r>
    </w:p>
    <w:p w14:paraId="048942F3" w14:textId="77777777" w:rsidR="006D3DF7" w:rsidRDefault="006D3DF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F57545A" w14:textId="77777777" w:rsidR="00894524" w:rsidRDefault="00894524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D256A47" w14:textId="0744A8DA" w:rsidR="00894524" w:rsidRDefault="00F12F4D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F12F4D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700E7A73" wp14:editId="21E15935">
            <wp:extent cx="5264421" cy="1009702"/>
            <wp:effectExtent l="0" t="0" r="0" b="0"/>
            <wp:docPr id="1062120174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20174" name="Picture 1" descr="A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AE1F" w14:textId="77777777" w:rsidR="00D979B3" w:rsidRDefault="00D979B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D9E964A" w14:textId="361B76B0" w:rsidR="00D979B3" w:rsidRDefault="00D979B3" w:rsidP="00D979B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pod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-l app=</w:t>
      </w:r>
      <w:proofErr w:type="spell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myapp</w:t>
      </w:r>
      <w:proofErr w:type="spellEnd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-o wide</w:t>
      </w:r>
    </w:p>
    <w:p w14:paraId="17F26EEE" w14:textId="77777777" w:rsidR="00D979B3" w:rsidRDefault="00D979B3" w:rsidP="00D979B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7F603A2" w14:textId="424EFB74" w:rsidR="00D979B3" w:rsidRPr="006D3DF7" w:rsidRDefault="00D979B3" w:rsidP="00D979B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D979B3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6B11705F" wp14:editId="1C0784CA">
            <wp:extent cx="6197600" cy="742315"/>
            <wp:effectExtent l="0" t="0" r="0" b="635"/>
            <wp:docPr id="155892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23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2443" w14:textId="77777777" w:rsidR="00D979B3" w:rsidRDefault="00D979B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285C69C" w14:textId="77777777" w:rsidR="008F1C22" w:rsidRDefault="008F1C2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D07845A" w14:textId="6F029042" w:rsidR="008C0DF3" w:rsidRPr="008C0DF3" w:rsidRDefault="008C0DF3" w:rsidP="008C0DF3">
      <w:pPr>
        <w:pStyle w:val="ListParagraph"/>
        <w:numPr>
          <w:ilvl w:val="0"/>
          <w:numId w:val="68"/>
        </w:numPr>
        <w:rPr>
          <w:rFonts w:asciiTheme="minorHAnsi" w:hAnsiTheme="minorHAnsi" w:cstheme="minorHAnsi"/>
          <w:sz w:val="24"/>
          <w:szCs w:val="24"/>
        </w:rPr>
      </w:pPr>
      <w:r w:rsidRPr="008C0DF3">
        <w:rPr>
          <w:rFonts w:asciiTheme="minorHAnsi" w:hAnsiTheme="minorHAnsi" w:cstheme="minorHAnsi"/>
          <w:sz w:val="24"/>
          <w:szCs w:val="24"/>
        </w:rPr>
        <w:t xml:space="preserve">Check the service is created and </w:t>
      </w:r>
      <w:proofErr w:type="gramStart"/>
      <w:r w:rsidRPr="008C0DF3">
        <w:rPr>
          <w:rFonts w:asciiTheme="minorHAnsi" w:hAnsiTheme="minorHAnsi" w:cstheme="minorHAnsi"/>
          <w:sz w:val="24"/>
          <w:szCs w:val="24"/>
        </w:rPr>
        <w:t>listening</w:t>
      </w:r>
      <w:proofErr w:type="gramEnd"/>
      <w:r w:rsidRPr="008C0DF3">
        <w:rPr>
          <w:rFonts w:asciiTheme="minorHAnsi" w:hAnsiTheme="minorHAnsi" w:cstheme="minorHAnsi"/>
          <w:sz w:val="24"/>
          <w:szCs w:val="24"/>
        </w:rPr>
        <w:t xml:space="preserve"> on </w:t>
      </w:r>
      <w:proofErr w:type="spellStart"/>
      <w:r w:rsidRPr="008C0DF3">
        <w:rPr>
          <w:rFonts w:asciiTheme="minorHAnsi" w:hAnsiTheme="minorHAnsi" w:cstheme="minorHAnsi"/>
          <w:sz w:val="24"/>
          <w:szCs w:val="24"/>
        </w:rPr>
        <w:t>NodePort</w:t>
      </w:r>
      <w:proofErr w:type="spellEnd"/>
    </w:p>
    <w:p w14:paraId="51E69B8C" w14:textId="77777777" w:rsidR="008C0DF3" w:rsidRDefault="008C0DF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7AA110A" w14:textId="77777777" w:rsidR="006D3DF7" w:rsidRPr="006D3DF7" w:rsidRDefault="006D3DF7" w:rsidP="006D3DF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D3DF7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svc</w:t>
      </w:r>
    </w:p>
    <w:p w14:paraId="55DAF481" w14:textId="77777777" w:rsidR="008F1C22" w:rsidRDefault="008F1C2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284A503" w14:textId="2DB3A338" w:rsidR="008F1C22" w:rsidRDefault="008626AD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8626AD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5F895AE2" wp14:editId="126B193B">
            <wp:extent cx="6197600" cy="719455"/>
            <wp:effectExtent l="0" t="0" r="0" b="4445"/>
            <wp:docPr id="53396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60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3F64" w14:textId="77777777" w:rsidR="008F1C22" w:rsidRDefault="008F1C2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68151E6" w14:textId="77777777" w:rsidR="008F1C22" w:rsidRDefault="008F1C22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9DDC646" w14:textId="090DEF9D" w:rsidR="006D3DF7" w:rsidRDefault="006D3DF7" w:rsidP="006D3DF7">
      <w:pPr>
        <w:pStyle w:val="Heading2"/>
        <w:numPr>
          <w:ilvl w:val="1"/>
          <w:numId w:val="64"/>
        </w:numPr>
        <w:rPr>
          <w:rFonts w:eastAsia="Arial"/>
          <w:color w:val="1F497D" w:themeColor="text2"/>
        </w:rPr>
      </w:pPr>
      <w:bookmarkStart w:id="5" w:name="_Toc203155791"/>
      <w:r>
        <w:rPr>
          <w:rFonts w:eastAsia="Arial"/>
          <w:color w:val="1F497D" w:themeColor="text2"/>
        </w:rPr>
        <w:t xml:space="preserve">Test </w:t>
      </w:r>
      <w:r w:rsidR="00361D05">
        <w:rPr>
          <w:rFonts w:eastAsia="Arial"/>
          <w:color w:val="1F497D" w:themeColor="text2"/>
        </w:rPr>
        <w:t>Traffic Split</w:t>
      </w:r>
      <w:bookmarkEnd w:id="5"/>
    </w:p>
    <w:p w14:paraId="03D34FCA" w14:textId="77777777" w:rsidR="008C0DF3" w:rsidRDefault="008C0DF3" w:rsidP="008C0DF3">
      <w:pPr>
        <w:rPr>
          <w:rFonts w:eastAsia="Arial"/>
        </w:rPr>
      </w:pPr>
    </w:p>
    <w:p w14:paraId="19B6E8C0" w14:textId="77777777" w:rsidR="00361D05" w:rsidRPr="00361D05" w:rsidRDefault="00361D05" w:rsidP="00361D05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61D05">
        <w:rPr>
          <w:rFonts w:asciiTheme="minorHAnsi" w:hAnsiTheme="minorHAnsi" w:cstheme="minorHAnsi"/>
          <w:b/>
          <w:bCs/>
          <w:sz w:val="24"/>
          <w:szCs w:val="24"/>
        </w:rPr>
        <w:t># Use a loop:</w:t>
      </w:r>
    </w:p>
    <w:p w14:paraId="190BC2CD" w14:textId="77777777" w:rsidR="00361D05" w:rsidRPr="00361D05" w:rsidRDefault="00361D05" w:rsidP="00361D05">
      <w:pPr>
        <w:rPr>
          <w:rFonts w:asciiTheme="minorHAnsi" w:hAnsiTheme="minorHAnsi" w:cstheme="minorHAnsi"/>
          <w:sz w:val="24"/>
          <w:szCs w:val="24"/>
        </w:rPr>
      </w:pPr>
    </w:p>
    <w:p w14:paraId="5E5E3E78" w14:textId="77777777" w:rsidR="00361D05" w:rsidRPr="00361D05" w:rsidRDefault="00361D05" w:rsidP="00361D05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361D05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for </w:t>
      </w:r>
      <w:proofErr w:type="spellStart"/>
      <w:r w:rsidRPr="00361D05">
        <w:rPr>
          <w:rFonts w:asciiTheme="minorHAnsi" w:hAnsiTheme="minorHAnsi" w:cstheme="minorHAnsi"/>
          <w:b/>
          <w:bCs/>
          <w:color w:val="EE0000"/>
          <w:sz w:val="28"/>
          <w:szCs w:val="28"/>
        </w:rPr>
        <w:t>i</w:t>
      </w:r>
      <w:proofErr w:type="spellEnd"/>
      <w:r w:rsidRPr="00361D05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in {</w:t>
      </w:r>
      <w:proofErr w:type="gramStart"/>
      <w:r w:rsidRPr="00361D05">
        <w:rPr>
          <w:rFonts w:asciiTheme="minorHAnsi" w:hAnsiTheme="minorHAnsi" w:cstheme="minorHAnsi"/>
          <w:b/>
          <w:bCs/>
          <w:color w:val="EE0000"/>
          <w:sz w:val="28"/>
          <w:szCs w:val="28"/>
        </w:rPr>
        <w:t>1..10};</w:t>
      </w:r>
      <w:proofErr w:type="gramEnd"/>
      <w:r w:rsidRPr="00361D05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do curl -s -I http://192.168.88.128:30080 | grep Server; sleep 1; done</w:t>
      </w:r>
    </w:p>
    <w:p w14:paraId="00C70021" w14:textId="77777777" w:rsidR="00741290" w:rsidRDefault="00741290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4814C36" w14:textId="403DC498" w:rsidR="00741290" w:rsidRDefault="00D979B3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D979B3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1CABC7FC" wp14:editId="79102D5C">
            <wp:extent cx="6197600" cy="1781810"/>
            <wp:effectExtent l="0" t="0" r="0" b="8890"/>
            <wp:docPr id="1171913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1343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CB87" w14:textId="77777777" w:rsidR="00741290" w:rsidRDefault="00741290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5094"/>
      </w:tblGrid>
      <w:tr w:rsidR="00D979B3" w:rsidRPr="00D979B3" w14:paraId="1AB5659C" w14:textId="77777777" w:rsidTr="00D97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3E6AB" w14:textId="77777777" w:rsidR="00D979B3" w:rsidRPr="00D979B3" w:rsidRDefault="00D979B3" w:rsidP="00D979B3">
            <w:pPr>
              <w:rPr>
                <w:rFonts w:asciiTheme="minorHAnsi" w:hAnsiTheme="minorHAnsi" w:cstheme="minorHAnsi"/>
                <w:b/>
                <w:bCs/>
                <w:color w:val="EE0000"/>
                <w:sz w:val="28"/>
                <w:szCs w:val="28"/>
              </w:rPr>
            </w:pPr>
            <w:r w:rsidRPr="00D979B3">
              <w:rPr>
                <w:rFonts w:asciiTheme="minorHAnsi" w:hAnsiTheme="minorHAnsi" w:cstheme="minorHAnsi"/>
                <w:b/>
                <w:bCs/>
                <w:color w:val="EE0000"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26513CD" w14:textId="77777777" w:rsidR="00D979B3" w:rsidRPr="00D979B3" w:rsidRDefault="00D979B3" w:rsidP="00D979B3">
            <w:pPr>
              <w:rPr>
                <w:rFonts w:asciiTheme="minorHAnsi" w:hAnsiTheme="minorHAnsi" w:cstheme="minorHAnsi"/>
                <w:b/>
                <w:bCs/>
                <w:color w:val="EE0000"/>
                <w:sz w:val="28"/>
                <w:szCs w:val="28"/>
              </w:rPr>
            </w:pPr>
            <w:r w:rsidRPr="00D979B3">
              <w:rPr>
                <w:rFonts w:asciiTheme="minorHAnsi" w:hAnsiTheme="minorHAnsi" w:cstheme="minorHAnsi"/>
                <w:b/>
                <w:bCs/>
                <w:color w:val="EE0000"/>
                <w:sz w:val="28"/>
                <w:szCs w:val="28"/>
              </w:rPr>
              <w:t>Purpose</w:t>
            </w:r>
          </w:p>
        </w:tc>
      </w:tr>
      <w:tr w:rsidR="00D979B3" w:rsidRPr="00D979B3" w14:paraId="7C08B4D5" w14:textId="77777777" w:rsidTr="00D9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C5BF" w14:textId="77777777" w:rsidR="00D979B3" w:rsidRPr="00D979B3" w:rsidRDefault="00D979B3" w:rsidP="00D979B3">
            <w:pPr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</w:pPr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>curl -s -I</w:t>
            </w:r>
          </w:p>
        </w:tc>
        <w:tc>
          <w:tcPr>
            <w:tcW w:w="0" w:type="auto"/>
            <w:vAlign w:val="center"/>
            <w:hideMark/>
          </w:tcPr>
          <w:p w14:paraId="113A1372" w14:textId="77777777" w:rsidR="00D979B3" w:rsidRPr="00D979B3" w:rsidRDefault="00D979B3" w:rsidP="00D979B3">
            <w:pPr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</w:pPr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>Silent + fetch only headers (not HTML body)</w:t>
            </w:r>
          </w:p>
        </w:tc>
      </w:tr>
      <w:tr w:rsidR="00D979B3" w:rsidRPr="00D979B3" w14:paraId="0E5B7884" w14:textId="77777777" w:rsidTr="00D9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46F6" w14:textId="77777777" w:rsidR="00D979B3" w:rsidRPr="00D979B3" w:rsidRDefault="00D979B3" w:rsidP="00D979B3">
            <w:pPr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</w:pPr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>grep Server</w:t>
            </w:r>
          </w:p>
        </w:tc>
        <w:tc>
          <w:tcPr>
            <w:tcW w:w="0" w:type="auto"/>
            <w:vAlign w:val="center"/>
            <w:hideMark/>
          </w:tcPr>
          <w:p w14:paraId="3FC547AC" w14:textId="77777777" w:rsidR="00D979B3" w:rsidRPr="00D979B3" w:rsidRDefault="00D979B3" w:rsidP="00D979B3">
            <w:pPr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</w:pPr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>Extracts line like Server: nginx/1.21.6</w:t>
            </w:r>
          </w:p>
        </w:tc>
      </w:tr>
      <w:tr w:rsidR="00D979B3" w:rsidRPr="00D979B3" w14:paraId="27AF4FE9" w14:textId="77777777" w:rsidTr="00D9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0A10" w14:textId="77777777" w:rsidR="00D979B3" w:rsidRPr="00D979B3" w:rsidRDefault="00D979B3" w:rsidP="00D979B3">
            <w:pPr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</w:pPr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>sleep 1</w:t>
            </w:r>
          </w:p>
        </w:tc>
        <w:tc>
          <w:tcPr>
            <w:tcW w:w="0" w:type="auto"/>
            <w:vAlign w:val="center"/>
            <w:hideMark/>
          </w:tcPr>
          <w:p w14:paraId="1C2DE4CD" w14:textId="77777777" w:rsidR="00D979B3" w:rsidRPr="00D979B3" w:rsidRDefault="00D979B3" w:rsidP="00D979B3">
            <w:pPr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</w:pPr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>Pause 1 second between requests</w:t>
            </w:r>
          </w:p>
        </w:tc>
      </w:tr>
      <w:tr w:rsidR="00D979B3" w:rsidRPr="00D979B3" w14:paraId="5E570E89" w14:textId="77777777" w:rsidTr="00D97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6368" w14:textId="77777777" w:rsidR="00D979B3" w:rsidRPr="00D979B3" w:rsidRDefault="00D979B3" w:rsidP="00D979B3">
            <w:pPr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</w:pPr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 xml:space="preserve">for </w:t>
            </w:r>
            <w:proofErr w:type="spellStart"/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>i</w:t>
            </w:r>
            <w:proofErr w:type="spellEnd"/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 xml:space="preserve"> in {</w:t>
            </w:r>
            <w:proofErr w:type="gramStart"/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>1..</w:t>
            </w:r>
            <w:proofErr w:type="gramEnd"/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>10}</w:t>
            </w:r>
          </w:p>
        </w:tc>
        <w:tc>
          <w:tcPr>
            <w:tcW w:w="0" w:type="auto"/>
            <w:vAlign w:val="center"/>
            <w:hideMark/>
          </w:tcPr>
          <w:p w14:paraId="16874462" w14:textId="77777777" w:rsidR="00D979B3" w:rsidRPr="00D979B3" w:rsidRDefault="00D979B3" w:rsidP="00D979B3">
            <w:pPr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</w:pPr>
            <w:r w:rsidRPr="00D979B3">
              <w:rPr>
                <w:rFonts w:asciiTheme="minorHAnsi" w:hAnsiTheme="minorHAnsi" w:cstheme="minorHAnsi"/>
                <w:color w:val="1F497D" w:themeColor="text2"/>
                <w:sz w:val="28"/>
                <w:szCs w:val="28"/>
              </w:rPr>
              <w:t>Loop 10 times</w:t>
            </w:r>
          </w:p>
        </w:tc>
      </w:tr>
    </w:tbl>
    <w:p w14:paraId="3BC7DCA5" w14:textId="77777777" w:rsidR="006D3DF7" w:rsidRDefault="006D3DF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11AB9E9" w14:textId="77777777" w:rsidR="001952C7" w:rsidRDefault="001952C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6BF46B8" w14:textId="77777777" w:rsidR="001952C7" w:rsidRDefault="001952C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F9307B8" w14:textId="0F01ADEF" w:rsidR="006D3DF7" w:rsidRDefault="006D3DF7" w:rsidP="006D3DF7">
      <w:pPr>
        <w:pStyle w:val="Heading2"/>
        <w:numPr>
          <w:ilvl w:val="1"/>
          <w:numId w:val="66"/>
        </w:numPr>
        <w:rPr>
          <w:rFonts w:eastAsia="Arial"/>
          <w:color w:val="1F497D" w:themeColor="text2"/>
        </w:rPr>
      </w:pPr>
      <w:bookmarkStart w:id="6" w:name="_Toc203155792"/>
      <w:r>
        <w:rPr>
          <w:rFonts w:eastAsia="Arial"/>
          <w:color w:val="1F497D" w:themeColor="text2"/>
        </w:rPr>
        <w:t>Clean-up the lab</w:t>
      </w:r>
      <w:bookmarkEnd w:id="6"/>
    </w:p>
    <w:p w14:paraId="17225BC7" w14:textId="77777777" w:rsidR="008C0DF3" w:rsidRDefault="008C0DF3" w:rsidP="008C0DF3"/>
    <w:p w14:paraId="6EB0C121" w14:textId="74C510C6" w:rsidR="00D979B3" w:rsidRPr="00B70838" w:rsidRDefault="00D979B3" w:rsidP="00D979B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delete </w:t>
      </w:r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-f Stable-</w:t>
      </w:r>
      <w:proofErr w:type="spellStart"/>
      <w:proofErr w:type="gram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deployment.yaml</w:t>
      </w:r>
      <w:proofErr w:type="spellEnd"/>
      <w:proofErr w:type="gramEnd"/>
    </w:p>
    <w:p w14:paraId="0DEE0C46" w14:textId="58C94A47" w:rsidR="00D979B3" w:rsidRPr="00B70838" w:rsidRDefault="00D979B3" w:rsidP="00D979B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delete</w:t>
      </w:r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-f Canary-</w:t>
      </w:r>
      <w:proofErr w:type="spellStart"/>
      <w:proofErr w:type="gram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deployment.yaml</w:t>
      </w:r>
      <w:proofErr w:type="spellEnd"/>
      <w:proofErr w:type="gramEnd"/>
    </w:p>
    <w:p w14:paraId="00598185" w14:textId="776715D4" w:rsidR="00D979B3" w:rsidRPr="00B70838" w:rsidRDefault="00D979B3" w:rsidP="00D979B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delete</w:t>
      </w:r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-f service-stable-</w:t>
      </w:r>
      <w:proofErr w:type="spellStart"/>
      <w:proofErr w:type="gramStart"/>
      <w:r w:rsidRPr="00B70838">
        <w:rPr>
          <w:rFonts w:asciiTheme="minorHAnsi" w:hAnsiTheme="minorHAnsi" w:cstheme="minorHAnsi"/>
          <w:b/>
          <w:bCs/>
          <w:color w:val="EE0000"/>
          <w:sz w:val="28"/>
          <w:szCs w:val="28"/>
        </w:rPr>
        <w:t>canary.yaml</w:t>
      </w:r>
      <w:proofErr w:type="spellEnd"/>
      <w:proofErr w:type="gramEnd"/>
    </w:p>
    <w:p w14:paraId="34B7046C" w14:textId="77777777" w:rsidR="008C0DF3" w:rsidRPr="008C0DF3" w:rsidRDefault="008C0DF3" w:rsidP="008C0DF3"/>
    <w:p w14:paraId="51229224" w14:textId="77777777" w:rsidR="001952C7" w:rsidRDefault="001952C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D831616" w14:textId="4E4F1B9E" w:rsidR="001952C7" w:rsidRPr="005869FE" w:rsidRDefault="00A85537" w:rsidP="00DC7C0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A85537">
        <w:rPr>
          <w:rFonts w:asciiTheme="minorHAnsi" w:hAnsiTheme="minorHAnsi" w:cstheme="minorHAnsi"/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4BE35B42" wp14:editId="26EF0272">
            <wp:extent cx="6020109" cy="1111307"/>
            <wp:effectExtent l="0" t="0" r="0" b="0"/>
            <wp:docPr id="1519158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5804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0109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2C7" w:rsidRPr="005869FE" w:rsidSect="005F785E">
      <w:headerReference w:type="default" r:id="rId21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4D52" w14:textId="77777777" w:rsidR="003F4338" w:rsidRDefault="003F4338">
      <w:r>
        <w:separator/>
      </w:r>
    </w:p>
  </w:endnote>
  <w:endnote w:type="continuationSeparator" w:id="0">
    <w:p w14:paraId="1DA52DBD" w14:textId="77777777" w:rsidR="003F4338" w:rsidRDefault="003F4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10E9" w14:textId="77777777" w:rsidR="003F4338" w:rsidRDefault="003F4338">
      <w:r>
        <w:separator/>
      </w:r>
    </w:p>
  </w:footnote>
  <w:footnote w:type="continuationSeparator" w:id="0">
    <w:p w14:paraId="26DEE221" w14:textId="77777777" w:rsidR="003F4338" w:rsidRDefault="003F4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287"/>
    <w:multiLevelType w:val="multilevel"/>
    <w:tmpl w:val="CEBA6A2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81D0004"/>
    <w:multiLevelType w:val="hybridMultilevel"/>
    <w:tmpl w:val="83467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20504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3" w15:restartNumberingAfterBreak="0">
    <w:nsid w:val="13FE1DA2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4" w15:restartNumberingAfterBreak="0">
    <w:nsid w:val="175B2AFB"/>
    <w:multiLevelType w:val="hybridMultilevel"/>
    <w:tmpl w:val="26527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A5791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6" w15:restartNumberingAfterBreak="0">
    <w:nsid w:val="210A2FAB"/>
    <w:multiLevelType w:val="multilevel"/>
    <w:tmpl w:val="317CB1AA"/>
    <w:lvl w:ilvl="0">
      <w:start w:val="2"/>
      <w:numFmt w:val="decimal"/>
      <w:lvlText w:val="%1"/>
      <w:lvlJc w:val="left"/>
      <w:pPr>
        <w:ind w:left="390" w:hanging="39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Segoe UI Emoji" w:hAnsi="Segoe UI Emoji" w:cs="Segoe UI Emoji" w:hint="default"/>
      </w:rPr>
    </w:lvl>
  </w:abstractNum>
  <w:abstractNum w:abstractNumId="7" w15:restartNumberingAfterBreak="0">
    <w:nsid w:val="24F74E07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A1BD4"/>
    <w:multiLevelType w:val="multilevel"/>
    <w:tmpl w:val="9D8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3433E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827F98"/>
    <w:multiLevelType w:val="multilevel"/>
    <w:tmpl w:val="5A68B9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7232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716AC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587DD9"/>
    <w:multiLevelType w:val="multilevel"/>
    <w:tmpl w:val="7E7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027EC"/>
    <w:multiLevelType w:val="multilevel"/>
    <w:tmpl w:val="82B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B3BD9"/>
    <w:multiLevelType w:val="multilevel"/>
    <w:tmpl w:val="CA2C8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BA2BB4"/>
    <w:multiLevelType w:val="multilevel"/>
    <w:tmpl w:val="CB3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11B25"/>
    <w:multiLevelType w:val="hybridMultilevel"/>
    <w:tmpl w:val="00AAF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BF5483"/>
    <w:multiLevelType w:val="multilevel"/>
    <w:tmpl w:val="642417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9" w15:restartNumberingAfterBreak="0">
    <w:nsid w:val="48517DB5"/>
    <w:multiLevelType w:val="multilevel"/>
    <w:tmpl w:val="ADE6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EF4EB7"/>
    <w:multiLevelType w:val="multilevel"/>
    <w:tmpl w:val="2DE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11A32"/>
    <w:multiLevelType w:val="hybridMultilevel"/>
    <w:tmpl w:val="0218ACF6"/>
    <w:lvl w:ilvl="0" w:tplc="19C4D05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15300F"/>
    <w:multiLevelType w:val="multilevel"/>
    <w:tmpl w:val="F9E2E250"/>
    <w:lvl w:ilvl="0">
      <w:start w:val="3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5B4240E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88419F"/>
    <w:multiLevelType w:val="hybridMultilevel"/>
    <w:tmpl w:val="672A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FE1C29"/>
    <w:multiLevelType w:val="hybridMultilevel"/>
    <w:tmpl w:val="FEEEB874"/>
    <w:lvl w:ilvl="0" w:tplc="19C4D056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CE2D5A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1722A3"/>
    <w:multiLevelType w:val="multilevel"/>
    <w:tmpl w:val="120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223E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354997"/>
    <w:multiLevelType w:val="multilevel"/>
    <w:tmpl w:val="C72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B041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83E19"/>
    <w:multiLevelType w:val="multilevel"/>
    <w:tmpl w:val="1A5465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754C45A2"/>
    <w:multiLevelType w:val="hybridMultilevel"/>
    <w:tmpl w:val="2102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9D03E1"/>
    <w:multiLevelType w:val="multilevel"/>
    <w:tmpl w:val="E75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675CE"/>
    <w:multiLevelType w:val="multilevel"/>
    <w:tmpl w:val="3CC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212BD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36" w15:restartNumberingAfterBreak="0">
    <w:nsid w:val="7E037D0E"/>
    <w:multiLevelType w:val="multilevel"/>
    <w:tmpl w:val="1354BB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  <w:sz w:val="28"/>
      </w:rPr>
    </w:lvl>
  </w:abstractNum>
  <w:abstractNum w:abstractNumId="37" w15:restartNumberingAfterBreak="0">
    <w:nsid w:val="7E5E312A"/>
    <w:multiLevelType w:val="multilevel"/>
    <w:tmpl w:val="984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5226">
    <w:abstractNumId w:val="18"/>
  </w:num>
  <w:num w:numId="2" w16cid:durableId="1435713782">
    <w:abstractNumId w:val="16"/>
  </w:num>
  <w:num w:numId="3" w16cid:durableId="218513052">
    <w:abstractNumId w:val="9"/>
  </w:num>
  <w:num w:numId="4" w16cid:durableId="1861622341">
    <w:abstractNumId w:val="28"/>
  </w:num>
  <w:num w:numId="5" w16cid:durableId="1812988237">
    <w:abstractNumId w:val="11"/>
  </w:num>
  <w:num w:numId="6" w16cid:durableId="1847282385">
    <w:abstractNumId w:val="30"/>
  </w:num>
  <w:num w:numId="7" w16cid:durableId="1265962800">
    <w:abstractNumId w:val="23"/>
  </w:num>
  <w:num w:numId="8" w16cid:durableId="619534975">
    <w:abstractNumId w:val="7"/>
  </w:num>
  <w:num w:numId="9" w16cid:durableId="278491274">
    <w:abstractNumId w:val="26"/>
  </w:num>
  <w:num w:numId="10" w16cid:durableId="2013143098">
    <w:abstractNumId w:val="12"/>
  </w:num>
  <w:num w:numId="11" w16cid:durableId="157308001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230041395">
    <w:abstractNumId w:val="34"/>
  </w:num>
  <w:num w:numId="13" w16cid:durableId="1568687423">
    <w:abstractNumId w:val="18"/>
  </w:num>
  <w:num w:numId="14" w16cid:durableId="1006637546">
    <w:abstractNumId w:val="24"/>
  </w:num>
  <w:num w:numId="15" w16cid:durableId="1128813218">
    <w:abstractNumId w:val="18"/>
  </w:num>
  <w:num w:numId="16" w16cid:durableId="1855219706">
    <w:abstractNumId w:val="18"/>
  </w:num>
  <w:num w:numId="17" w16cid:durableId="725763754">
    <w:abstractNumId w:val="14"/>
  </w:num>
  <w:num w:numId="18" w16cid:durableId="551770618">
    <w:abstractNumId w:val="18"/>
  </w:num>
  <w:num w:numId="19" w16cid:durableId="1993024966">
    <w:abstractNumId w:val="19"/>
  </w:num>
  <w:num w:numId="20" w16cid:durableId="868226469">
    <w:abstractNumId w:val="18"/>
  </w:num>
  <w:num w:numId="21" w16cid:durableId="2035573584">
    <w:abstractNumId w:val="37"/>
  </w:num>
  <w:num w:numId="22" w16cid:durableId="779569949">
    <w:abstractNumId w:val="18"/>
  </w:num>
  <w:num w:numId="23" w16cid:durableId="1489175267">
    <w:abstractNumId w:val="20"/>
  </w:num>
  <w:num w:numId="24" w16cid:durableId="1244073783">
    <w:abstractNumId w:val="29"/>
  </w:num>
  <w:num w:numId="25" w16cid:durableId="583683232">
    <w:abstractNumId w:val="18"/>
  </w:num>
  <w:num w:numId="26" w16cid:durableId="1874346001">
    <w:abstractNumId w:val="33"/>
  </w:num>
  <w:num w:numId="27" w16cid:durableId="927032626">
    <w:abstractNumId w:val="18"/>
  </w:num>
  <w:num w:numId="28" w16cid:durableId="1996256043">
    <w:abstractNumId w:val="27"/>
  </w:num>
  <w:num w:numId="29" w16cid:durableId="1035499067">
    <w:abstractNumId w:val="18"/>
  </w:num>
  <w:num w:numId="30" w16cid:durableId="560674262">
    <w:abstractNumId w:val="1"/>
  </w:num>
  <w:num w:numId="31" w16cid:durableId="1186287655">
    <w:abstractNumId w:val="10"/>
  </w:num>
  <w:num w:numId="32" w16cid:durableId="1631936507">
    <w:abstractNumId w:val="18"/>
  </w:num>
  <w:num w:numId="33" w16cid:durableId="91470648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563590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4514579">
    <w:abstractNumId w:val="18"/>
  </w:num>
  <w:num w:numId="36" w16cid:durableId="900168848">
    <w:abstractNumId w:val="18"/>
  </w:num>
  <w:num w:numId="37" w16cid:durableId="16343617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29360060">
    <w:abstractNumId w:val="18"/>
  </w:num>
  <w:num w:numId="39" w16cid:durableId="868489109">
    <w:abstractNumId w:val="18"/>
  </w:num>
  <w:num w:numId="40" w16cid:durableId="2091390649">
    <w:abstractNumId w:val="18"/>
  </w:num>
  <w:num w:numId="41" w16cid:durableId="1325742054">
    <w:abstractNumId w:val="31"/>
  </w:num>
  <w:num w:numId="42" w16cid:durableId="1559973289">
    <w:abstractNumId w:val="18"/>
  </w:num>
  <w:num w:numId="43" w16cid:durableId="341200347">
    <w:abstractNumId w:val="18"/>
  </w:num>
  <w:num w:numId="44" w16cid:durableId="1035303287">
    <w:abstractNumId w:val="4"/>
  </w:num>
  <w:num w:numId="45" w16cid:durableId="723141976">
    <w:abstractNumId w:val="21"/>
  </w:num>
  <w:num w:numId="46" w16cid:durableId="326715268">
    <w:abstractNumId w:val="25"/>
  </w:num>
  <w:num w:numId="47" w16cid:durableId="375392988">
    <w:abstractNumId w:val="17"/>
  </w:num>
  <w:num w:numId="48" w16cid:durableId="902106528">
    <w:abstractNumId w:val="5"/>
  </w:num>
  <w:num w:numId="49" w16cid:durableId="288902884">
    <w:abstractNumId w:val="18"/>
  </w:num>
  <w:num w:numId="50" w16cid:durableId="1765178855">
    <w:abstractNumId w:val="18"/>
  </w:num>
  <w:num w:numId="51" w16cid:durableId="2001225625">
    <w:abstractNumId w:val="6"/>
  </w:num>
  <w:num w:numId="52" w16cid:durableId="1100874088">
    <w:abstractNumId w:val="18"/>
  </w:num>
  <w:num w:numId="53" w16cid:durableId="398133737">
    <w:abstractNumId w:val="2"/>
  </w:num>
  <w:num w:numId="54" w16cid:durableId="1836531588">
    <w:abstractNumId w:val="18"/>
  </w:num>
  <w:num w:numId="55" w16cid:durableId="1899314147">
    <w:abstractNumId w:val="8"/>
  </w:num>
  <w:num w:numId="56" w16cid:durableId="2145846644">
    <w:abstractNumId w:val="13"/>
  </w:num>
  <w:num w:numId="57" w16cid:durableId="1191837748">
    <w:abstractNumId w:val="18"/>
  </w:num>
  <w:num w:numId="58" w16cid:durableId="1342777246">
    <w:abstractNumId w:val="22"/>
  </w:num>
  <w:num w:numId="59" w16cid:durableId="744449023">
    <w:abstractNumId w:val="18"/>
  </w:num>
  <w:num w:numId="60" w16cid:durableId="1668170517">
    <w:abstractNumId w:val="0"/>
  </w:num>
  <w:num w:numId="61" w16cid:durableId="513881532">
    <w:abstractNumId w:val="18"/>
  </w:num>
  <w:num w:numId="62" w16cid:durableId="2095979768">
    <w:abstractNumId w:val="18"/>
  </w:num>
  <w:num w:numId="63" w16cid:durableId="1580406074">
    <w:abstractNumId w:val="3"/>
  </w:num>
  <w:num w:numId="64" w16cid:durableId="1482231737">
    <w:abstractNumId w:val="36"/>
  </w:num>
  <w:num w:numId="65" w16cid:durableId="1363819060">
    <w:abstractNumId w:val="18"/>
  </w:num>
  <w:num w:numId="66" w16cid:durableId="452987960">
    <w:abstractNumId w:val="35"/>
  </w:num>
  <w:num w:numId="67" w16cid:durableId="12701586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07458031">
    <w:abstractNumId w:val="3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7"/>
    <w:rsid w:val="00001D48"/>
    <w:rsid w:val="00003FDA"/>
    <w:rsid w:val="00016907"/>
    <w:rsid w:val="00020DB9"/>
    <w:rsid w:val="0002278C"/>
    <w:rsid w:val="00022B08"/>
    <w:rsid w:val="00036107"/>
    <w:rsid w:val="00037ADA"/>
    <w:rsid w:val="00053551"/>
    <w:rsid w:val="0005464F"/>
    <w:rsid w:val="00057BAE"/>
    <w:rsid w:val="00057C46"/>
    <w:rsid w:val="00062857"/>
    <w:rsid w:val="00065991"/>
    <w:rsid w:val="00080475"/>
    <w:rsid w:val="0008629B"/>
    <w:rsid w:val="000916CC"/>
    <w:rsid w:val="000924D7"/>
    <w:rsid w:val="00092BB1"/>
    <w:rsid w:val="000A2B15"/>
    <w:rsid w:val="000A348F"/>
    <w:rsid w:val="000B1796"/>
    <w:rsid w:val="000B272A"/>
    <w:rsid w:val="000B2E99"/>
    <w:rsid w:val="000B40A3"/>
    <w:rsid w:val="000B4614"/>
    <w:rsid w:val="000B4CEE"/>
    <w:rsid w:val="000C44D2"/>
    <w:rsid w:val="000C52FF"/>
    <w:rsid w:val="000D2DEA"/>
    <w:rsid w:val="000E1A6D"/>
    <w:rsid w:val="000F627F"/>
    <w:rsid w:val="00101CDF"/>
    <w:rsid w:val="00103B8B"/>
    <w:rsid w:val="00105C0B"/>
    <w:rsid w:val="0010741E"/>
    <w:rsid w:val="0011201E"/>
    <w:rsid w:val="001163AC"/>
    <w:rsid w:val="00123308"/>
    <w:rsid w:val="00130531"/>
    <w:rsid w:val="001428C7"/>
    <w:rsid w:val="001441AD"/>
    <w:rsid w:val="0015391D"/>
    <w:rsid w:val="001576DF"/>
    <w:rsid w:val="001612F3"/>
    <w:rsid w:val="0016134A"/>
    <w:rsid w:val="001637E0"/>
    <w:rsid w:val="00163932"/>
    <w:rsid w:val="0017468D"/>
    <w:rsid w:val="00183928"/>
    <w:rsid w:val="00187536"/>
    <w:rsid w:val="0019183F"/>
    <w:rsid w:val="00193E21"/>
    <w:rsid w:val="001952C7"/>
    <w:rsid w:val="001958C5"/>
    <w:rsid w:val="00196E70"/>
    <w:rsid w:val="001A7C53"/>
    <w:rsid w:val="001B409B"/>
    <w:rsid w:val="001B59FA"/>
    <w:rsid w:val="001B6ED9"/>
    <w:rsid w:val="001C2703"/>
    <w:rsid w:val="001D0F2F"/>
    <w:rsid w:val="001D2B36"/>
    <w:rsid w:val="001D3380"/>
    <w:rsid w:val="001D4A84"/>
    <w:rsid w:val="001D5706"/>
    <w:rsid w:val="001D668B"/>
    <w:rsid w:val="001E0504"/>
    <w:rsid w:val="001E1F77"/>
    <w:rsid w:val="001F3EE1"/>
    <w:rsid w:val="001F6DC9"/>
    <w:rsid w:val="002070AF"/>
    <w:rsid w:val="00210446"/>
    <w:rsid w:val="0022580E"/>
    <w:rsid w:val="002320F4"/>
    <w:rsid w:val="00244FB9"/>
    <w:rsid w:val="0024694C"/>
    <w:rsid w:val="00253A8F"/>
    <w:rsid w:val="00263D76"/>
    <w:rsid w:val="0027191B"/>
    <w:rsid w:val="00273CF0"/>
    <w:rsid w:val="0027634D"/>
    <w:rsid w:val="00286999"/>
    <w:rsid w:val="0029299D"/>
    <w:rsid w:val="00293B27"/>
    <w:rsid w:val="002A5CE1"/>
    <w:rsid w:val="002B47F7"/>
    <w:rsid w:val="002B4A82"/>
    <w:rsid w:val="002B614A"/>
    <w:rsid w:val="002C6058"/>
    <w:rsid w:val="002D0AD1"/>
    <w:rsid w:val="002E4E9F"/>
    <w:rsid w:val="002E79A7"/>
    <w:rsid w:val="002F75D5"/>
    <w:rsid w:val="0030692E"/>
    <w:rsid w:val="00314A0A"/>
    <w:rsid w:val="003164D5"/>
    <w:rsid w:val="003213C6"/>
    <w:rsid w:val="003305AE"/>
    <w:rsid w:val="003365F4"/>
    <w:rsid w:val="003438A3"/>
    <w:rsid w:val="0034501F"/>
    <w:rsid w:val="00346169"/>
    <w:rsid w:val="003474CD"/>
    <w:rsid w:val="003528F7"/>
    <w:rsid w:val="003538E8"/>
    <w:rsid w:val="00355A15"/>
    <w:rsid w:val="00361D05"/>
    <w:rsid w:val="0036346F"/>
    <w:rsid w:val="00365D15"/>
    <w:rsid w:val="00370A2D"/>
    <w:rsid w:val="00370FDD"/>
    <w:rsid w:val="00374AF7"/>
    <w:rsid w:val="003816E2"/>
    <w:rsid w:val="0038236D"/>
    <w:rsid w:val="0039273E"/>
    <w:rsid w:val="003A7C7B"/>
    <w:rsid w:val="003B70D3"/>
    <w:rsid w:val="003C4129"/>
    <w:rsid w:val="003C5F7B"/>
    <w:rsid w:val="003D07A9"/>
    <w:rsid w:val="003D389C"/>
    <w:rsid w:val="003D5033"/>
    <w:rsid w:val="003E04FC"/>
    <w:rsid w:val="003F2E62"/>
    <w:rsid w:val="003F3F22"/>
    <w:rsid w:val="003F4338"/>
    <w:rsid w:val="004056CD"/>
    <w:rsid w:val="00405CBC"/>
    <w:rsid w:val="00406E52"/>
    <w:rsid w:val="00407BF3"/>
    <w:rsid w:val="00410C05"/>
    <w:rsid w:val="004126B4"/>
    <w:rsid w:val="00422096"/>
    <w:rsid w:val="004248A5"/>
    <w:rsid w:val="00427709"/>
    <w:rsid w:val="004313F6"/>
    <w:rsid w:val="00432941"/>
    <w:rsid w:val="00440CA2"/>
    <w:rsid w:val="00440D8D"/>
    <w:rsid w:val="00451277"/>
    <w:rsid w:val="0045799B"/>
    <w:rsid w:val="00460671"/>
    <w:rsid w:val="004611B2"/>
    <w:rsid w:val="0046437A"/>
    <w:rsid w:val="0046774A"/>
    <w:rsid w:val="0047743F"/>
    <w:rsid w:val="004852BB"/>
    <w:rsid w:val="004A11B9"/>
    <w:rsid w:val="004A4231"/>
    <w:rsid w:val="004A7772"/>
    <w:rsid w:val="004B52EF"/>
    <w:rsid w:val="004B5A10"/>
    <w:rsid w:val="004C6414"/>
    <w:rsid w:val="004D32D8"/>
    <w:rsid w:val="004E25E1"/>
    <w:rsid w:val="004F1559"/>
    <w:rsid w:val="004F565C"/>
    <w:rsid w:val="004F638A"/>
    <w:rsid w:val="004F7BEF"/>
    <w:rsid w:val="00504D2B"/>
    <w:rsid w:val="005076F1"/>
    <w:rsid w:val="00510A1C"/>
    <w:rsid w:val="00515427"/>
    <w:rsid w:val="00516B70"/>
    <w:rsid w:val="00522F51"/>
    <w:rsid w:val="00524909"/>
    <w:rsid w:val="005275D0"/>
    <w:rsid w:val="005363D0"/>
    <w:rsid w:val="00537CE3"/>
    <w:rsid w:val="00553B65"/>
    <w:rsid w:val="00565582"/>
    <w:rsid w:val="00573C4D"/>
    <w:rsid w:val="00580465"/>
    <w:rsid w:val="00584C9B"/>
    <w:rsid w:val="005869FE"/>
    <w:rsid w:val="00595B25"/>
    <w:rsid w:val="005A07C0"/>
    <w:rsid w:val="005A45A8"/>
    <w:rsid w:val="005A6B11"/>
    <w:rsid w:val="005A7148"/>
    <w:rsid w:val="005A7AA6"/>
    <w:rsid w:val="005B0E2A"/>
    <w:rsid w:val="005B5949"/>
    <w:rsid w:val="005C3F9E"/>
    <w:rsid w:val="005C4BF8"/>
    <w:rsid w:val="005C528C"/>
    <w:rsid w:val="005D0EF8"/>
    <w:rsid w:val="005D5E57"/>
    <w:rsid w:val="005D699D"/>
    <w:rsid w:val="005E0B11"/>
    <w:rsid w:val="005E16DE"/>
    <w:rsid w:val="005E2C52"/>
    <w:rsid w:val="005F0A80"/>
    <w:rsid w:val="005F29FE"/>
    <w:rsid w:val="005F4055"/>
    <w:rsid w:val="005F4322"/>
    <w:rsid w:val="005F785E"/>
    <w:rsid w:val="006004B9"/>
    <w:rsid w:val="00603AC2"/>
    <w:rsid w:val="006050BA"/>
    <w:rsid w:val="006109F5"/>
    <w:rsid w:val="00613FC5"/>
    <w:rsid w:val="0061433C"/>
    <w:rsid w:val="0061778F"/>
    <w:rsid w:val="00624DBC"/>
    <w:rsid w:val="006362C2"/>
    <w:rsid w:val="00636B94"/>
    <w:rsid w:val="0064035D"/>
    <w:rsid w:val="00641C19"/>
    <w:rsid w:val="00644100"/>
    <w:rsid w:val="00646996"/>
    <w:rsid w:val="00652582"/>
    <w:rsid w:val="00654439"/>
    <w:rsid w:val="00661951"/>
    <w:rsid w:val="00663D85"/>
    <w:rsid w:val="00664CEF"/>
    <w:rsid w:val="00665759"/>
    <w:rsid w:val="00665A67"/>
    <w:rsid w:val="00667459"/>
    <w:rsid w:val="00674AA6"/>
    <w:rsid w:val="006769FE"/>
    <w:rsid w:val="00680DB8"/>
    <w:rsid w:val="006820A6"/>
    <w:rsid w:val="00682D4E"/>
    <w:rsid w:val="00683D9C"/>
    <w:rsid w:val="00684F99"/>
    <w:rsid w:val="00685F1A"/>
    <w:rsid w:val="006865A1"/>
    <w:rsid w:val="006968D7"/>
    <w:rsid w:val="006A13C1"/>
    <w:rsid w:val="006A51D5"/>
    <w:rsid w:val="006A5363"/>
    <w:rsid w:val="006B3A49"/>
    <w:rsid w:val="006B4CA4"/>
    <w:rsid w:val="006C0423"/>
    <w:rsid w:val="006C2A28"/>
    <w:rsid w:val="006C4161"/>
    <w:rsid w:val="006D0F79"/>
    <w:rsid w:val="006D3DF7"/>
    <w:rsid w:val="006D4395"/>
    <w:rsid w:val="006D5A9F"/>
    <w:rsid w:val="006E19EB"/>
    <w:rsid w:val="006E1D80"/>
    <w:rsid w:val="006E52AD"/>
    <w:rsid w:val="006E581A"/>
    <w:rsid w:val="006E795F"/>
    <w:rsid w:val="006F1118"/>
    <w:rsid w:val="006F1517"/>
    <w:rsid w:val="006F6FE2"/>
    <w:rsid w:val="007146B0"/>
    <w:rsid w:val="00717C22"/>
    <w:rsid w:val="007215CD"/>
    <w:rsid w:val="0072511C"/>
    <w:rsid w:val="00730926"/>
    <w:rsid w:val="00731269"/>
    <w:rsid w:val="0073267C"/>
    <w:rsid w:val="00734FBF"/>
    <w:rsid w:val="00735385"/>
    <w:rsid w:val="00736AA9"/>
    <w:rsid w:val="00741290"/>
    <w:rsid w:val="00743177"/>
    <w:rsid w:val="00745A38"/>
    <w:rsid w:val="00746DC8"/>
    <w:rsid w:val="0074794D"/>
    <w:rsid w:val="00750CCD"/>
    <w:rsid w:val="00752214"/>
    <w:rsid w:val="00755178"/>
    <w:rsid w:val="00755B69"/>
    <w:rsid w:val="00774E0E"/>
    <w:rsid w:val="00776781"/>
    <w:rsid w:val="007767F3"/>
    <w:rsid w:val="0078007B"/>
    <w:rsid w:val="00784D31"/>
    <w:rsid w:val="00785043"/>
    <w:rsid w:val="00786E94"/>
    <w:rsid w:val="00792261"/>
    <w:rsid w:val="00794F67"/>
    <w:rsid w:val="00795FBB"/>
    <w:rsid w:val="00796AB2"/>
    <w:rsid w:val="007A1808"/>
    <w:rsid w:val="007A1E61"/>
    <w:rsid w:val="007C0337"/>
    <w:rsid w:val="007C1C5E"/>
    <w:rsid w:val="007C23D1"/>
    <w:rsid w:val="007D4AD5"/>
    <w:rsid w:val="007D5A28"/>
    <w:rsid w:val="007D5CA7"/>
    <w:rsid w:val="007D6ACA"/>
    <w:rsid w:val="007E2014"/>
    <w:rsid w:val="007E7926"/>
    <w:rsid w:val="007F0350"/>
    <w:rsid w:val="007F0793"/>
    <w:rsid w:val="008013EC"/>
    <w:rsid w:val="008016DC"/>
    <w:rsid w:val="0081184D"/>
    <w:rsid w:val="00821267"/>
    <w:rsid w:val="00831C05"/>
    <w:rsid w:val="00834D29"/>
    <w:rsid w:val="00836FE0"/>
    <w:rsid w:val="00837FE5"/>
    <w:rsid w:val="00840A53"/>
    <w:rsid w:val="00842661"/>
    <w:rsid w:val="008516B8"/>
    <w:rsid w:val="00851F81"/>
    <w:rsid w:val="008626AD"/>
    <w:rsid w:val="008679BE"/>
    <w:rsid w:val="00870284"/>
    <w:rsid w:val="00871AFD"/>
    <w:rsid w:val="00873BC2"/>
    <w:rsid w:val="00874FB4"/>
    <w:rsid w:val="00876AE6"/>
    <w:rsid w:val="00882A32"/>
    <w:rsid w:val="00882B4D"/>
    <w:rsid w:val="00890C4E"/>
    <w:rsid w:val="00892E09"/>
    <w:rsid w:val="00894524"/>
    <w:rsid w:val="00897159"/>
    <w:rsid w:val="00897C60"/>
    <w:rsid w:val="00897DFA"/>
    <w:rsid w:val="00897DFE"/>
    <w:rsid w:val="008A5DB6"/>
    <w:rsid w:val="008A7DE5"/>
    <w:rsid w:val="008B3CED"/>
    <w:rsid w:val="008B47F7"/>
    <w:rsid w:val="008B6BCE"/>
    <w:rsid w:val="008C0DF3"/>
    <w:rsid w:val="008C1827"/>
    <w:rsid w:val="008C604C"/>
    <w:rsid w:val="008D4460"/>
    <w:rsid w:val="008E0DF6"/>
    <w:rsid w:val="008E160A"/>
    <w:rsid w:val="008E7801"/>
    <w:rsid w:val="008F1C22"/>
    <w:rsid w:val="008F3DCC"/>
    <w:rsid w:val="008F402F"/>
    <w:rsid w:val="008F64CD"/>
    <w:rsid w:val="00901282"/>
    <w:rsid w:val="00915A67"/>
    <w:rsid w:val="009255E4"/>
    <w:rsid w:val="00930F8A"/>
    <w:rsid w:val="0093486C"/>
    <w:rsid w:val="00934D97"/>
    <w:rsid w:val="00937609"/>
    <w:rsid w:val="009378F1"/>
    <w:rsid w:val="00947043"/>
    <w:rsid w:val="00950278"/>
    <w:rsid w:val="00950A4A"/>
    <w:rsid w:val="00951C82"/>
    <w:rsid w:val="009531E7"/>
    <w:rsid w:val="009539C0"/>
    <w:rsid w:val="00954B1D"/>
    <w:rsid w:val="00963BA3"/>
    <w:rsid w:val="00963BE8"/>
    <w:rsid w:val="00965E1D"/>
    <w:rsid w:val="0096671C"/>
    <w:rsid w:val="0097347D"/>
    <w:rsid w:val="009742C7"/>
    <w:rsid w:val="00982C19"/>
    <w:rsid w:val="00984EAB"/>
    <w:rsid w:val="009A6C07"/>
    <w:rsid w:val="009A7A5E"/>
    <w:rsid w:val="009B1957"/>
    <w:rsid w:val="009B4D85"/>
    <w:rsid w:val="009B7F38"/>
    <w:rsid w:val="009C4F0B"/>
    <w:rsid w:val="009C538B"/>
    <w:rsid w:val="009C748C"/>
    <w:rsid w:val="009D3475"/>
    <w:rsid w:val="009D38BC"/>
    <w:rsid w:val="009D3F91"/>
    <w:rsid w:val="009D695B"/>
    <w:rsid w:val="009E038D"/>
    <w:rsid w:val="009E1C6B"/>
    <w:rsid w:val="00A03180"/>
    <w:rsid w:val="00A06E30"/>
    <w:rsid w:val="00A10709"/>
    <w:rsid w:val="00A11A5E"/>
    <w:rsid w:val="00A2050A"/>
    <w:rsid w:val="00A20F2A"/>
    <w:rsid w:val="00A22E12"/>
    <w:rsid w:val="00A24AF8"/>
    <w:rsid w:val="00A272A8"/>
    <w:rsid w:val="00A361B3"/>
    <w:rsid w:val="00A4143F"/>
    <w:rsid w:val="00A6333D"/>
    <w:rsid w:val="00A65DF4"/>
    <w:rsid w:val="00A66630"/>
    <w:rsid w:val="00A85537"/>
    <w:rsid w:val="00A8603C"/>
    <w:rsid w:val="00A93BF2"/>
    <w:rsid w:val="00A93D24"/>
    <w:rsid w:val="00AA31DE"/>
    <w:rsid w:val="00AA4B71"/>
    <w:rsid w:val="00AA519D"/>
    <w:rsid w:val="00AB0AC0"/>
    <w:rsid w:val="00AB1778"/>
    <w:rsid w:val="00AB5BAB"/>
    <w:rsid w:val="00AC2E9E"/>
    <w:rsid w:val="00AD24D3"/>
    <w:rsid w:val="00AD730C"/>
    <w:rsid w:val="00AE0EB9"/>
    <w:rsid w:val="00AE128D"/>
    <w:rsid w:val="00AE58EA"/>
    <w:rsid w:val="00B15070"/>
    <w:rsid w:val="00B231A8"/>
    <w:rsid w:val="00B24C9D"/>
    <w:rsid w:val="00B3107E"/>
    <w:rsid w:val="00B36478"/>
    <w:rsid w:val="00B40947"/>
    <w:rsid w:val="00B51450"/>
    <w:rsid w:val="00B55E7F"/>
    <w:rsid w:val="00B57D05"/>
    <w:rsid w:val="00B619F9"/>
    <w:rsid w:val="00B6396B"/>
    <w:rsid w:val="00B70344"/>
    <w:rsid w:val="00B70838"/>
    <w:rsid w:val="00B722DE"/>
    <w:rsid w:val="00B862EB"/>
    <w:rsid w:val="00B867A7"/>
    <w:rsid w:val="00B87741"/>
    <w:rsid w:val="00B94294"/>
    <w:rsid w:val="00BA5B45"/>
    <w:rsid w:val="00BC2954"/>
    <w:rsid w:val="00BC3F60"/>
    <w:rsid w:val="00BD0901"/>
    <w:rsid w:val="00BD1FE0"/>
    <w:rsid w:val="00BE0084"/>
    <w:rsid w:val="00BE09A4"/>
    <w:rsid w:val="00BE6C16"/>
    <w:rsid w:val="00BF1D05"/>
    <w:rsid w:val="00BF20F1"/>
    <w:rsid w:val="00BF3227"/>
    <w:rsid w:val="00BF44D7"/>
    <w:rsid w:val="00C0460A"/>
    <w:rsid w:val="00C04AA2"/>
    <w:rsid w:val="00C05D14"/>
    <w:rsid w:val="00C1744D"/>
    <w:rsid w:val="00C17AAB"/>
    <w:rsid w:val="00C24F93"/>
    <w:rsid w:val="00C341DF"/>
    <w:rsid w:val="00C36462"/>
    <w:rsid w:val="00C44324"/>
    <w:rsid w:val="00C46D73"/>
    <w:rsid w:val="00C54F9D"/>
    <w:rsid w:val="00C5736B"/>
    <w:rsid w:val="00C609DC"/>
    <w:rsid w:val="00C80A61"/>
    <w:rsid w:val="00C811FE"/>
    <w:rsid w:val="00C87B78"/>
    <w:rsid w:val="00C909E4"/>
    <w:rsid w:val="00C913C8"/>
    <w:rsid w:val="00C9349A"/>
    <w:rsid w:val="00C97300"/>
    <w:rsid w:val="00C97FCA"/>
    <w:rsid w:val="00CA1877"/>
    <w:rsid w:val="00CA412F"/>
    <w:rsid w:val="00CA4B05"/>
    <w:rsid w:val="00CB14C6"/>
    <w:rsid w:val="00CB3ED7"/>
    <w:rsid w:val="00CB4B58"/>
    <w:rsid w:val="00CB768D"/>
    <w:rsid w:val="00CD43B5"/>
    <w:rsid w:val="00CE10BE"/>
    <w:rsid w:val="00CE3FC0"/>
    <w:rsid w:val="00CE428D"/>
    <w:rsid w:val="00CF5518"/>
    <w:rsid w:val="00CF7411"/>
    <w:rsid w:val="00D10167"/>
    <w:rsid w:val="00D112C1"/>
    <w:rsid w:val="00D1247C"/>
    <w:rsid w:val="00D24BEA"/>
    <w:rsid w:val="00D251B2"/>
    <w:rsid w:val="00D35752"/>
    <w:rsid w:val="00D45F2C"/>
    <w:rsid w:val="00D472D5"/>
    <w:rsid w:val="00D51386"/>
    <w:rsid w:val="00D613F2"/>
    <w:rsid w:val="00D62D0E"/>
    <w:rsid w:val="00D646F5"/>
    <w:rsid w:val="00D650FE"/>
    <w:rsid w:val="00D65494"/>
    <w:rsid w:val="00D81526"/>
    <w:rsid w:val="00D85389"/>
    <w:rsid w:val="00D8685B"/>
    <w:rsid w:val="00D92912"/>
    <w:rsid w:val="00D979B3"/>
    <w:rsid w:val="00D97A57"/>
    <w:rsid w:val="00D97BE3"/>
    <w:rsid w:val="00D97E6F"/>
    <w:rsid w:val="00DA1032"/>
    <w:rsid w:val="00DA3670"/>
    <w:rsid w:val="00DA3A6A"/>
    <w:rsid w:val="00DA3F12"/>
    <w:rsid w:val="00DA4AAE"/>
    <w:rsid w:val="00DA7A2A"/>
    <w:rsid w:val="00DB5CCF"/>
    <w:rsid w:val="00DC7C07"/>
    <w:rsid w:val="00DD0011"/>
    <w:rsid w:val="00DD3F20"/>
    <w:rsid w:val="00DD5A45"/>
    <w:rsid w:val="00DD5BA1"/>
    <w:rsid w:val="00DD7899"/>
    <w:rsid w:val="00DE0434"/>
    <w:rsid w:val="00DF1F6B"/>
    <w:rsid w:val="00E07875"/>
    <w:rsid w:val="00E1648D"/>
    <w:rsid w:val="00E16BA5"/>
    <w:rsid w:val="00E17D20"/>
    <w:rsid w:val="00E20131"/>
    <w:rsid w:val="00E27D81"/>
    <w:rsid w:val="00E350A2"/>
    <w:rsid w:val="00E404BB"/>
    <w:rsid w:val="00E42B9F"/>
    <w:rsid w:val="00E44461"/>
    <w:rsid w:val="00E44893"/>
    <w:rsid w:val="00E503C1"/>
    <w:rsid w:val="00E53631"/>
    <w:rsid w:val="00E62813"/>
    <w:rsid w:val="00E66B24"/>
    <w:rsid w:val="00E70F11"/>
    <w:rsid w:val="00E73680"/>
    <w:rsid w:val="00E7574F"/>
    <w:rsid w:val="00E83678"/>
    <w:rsid w:val="00E84108"/>
    <w:rsid w:val="00E84156"/>
    <w:rsid w:val="00E8456F"/>
    <w:rsid w:val="00E8626C"/>
    <w:rsid w:val="00E86C54"/>
    <w:rsid w:val="00E94EEF"/>
    <w:rsid w:val="00E97C7D"/>
    <w:rsid w:val="00E97E32"/>
    <w:rsid w:val="00EA0ED0"/>
    <w:rsid w:val="00EA7EFD"/>
    <w:rsid w:val="00EC2700"/>
    <w:rsid w:val="00ED0B9A"/>
    <w:rsid w:val="00ED218A"/>
    <w:rsid w:val="00ED2F80"/>
    <w:rsid w:val="00ED3935"/>
    <w:rsid w:val="00ED5659"/>
    <w:rsid w:val="00ED759F"/>
    <w:rsid w:val="00ED76EC"/>
    <w:rsid w:val="00EE14D6"/>
    <w:rsid w:val="00EE2B0A"/>
    <w:rsid w:val="00EF2C4D"/>
    <w:rsid w:val="00EF727A"/>
    <w:rsid w:val="00F0439A"/>
    <w:rsid w:val="00F12F4D"/>
    <w:rsid w:val="00F17DA1"/>
    <w:rsid w:val="00F3073F"/>
    <w:rsid w:val="00F36CF8"/>
    <w:rsid w:val="00F375AC"/>
    <w:rsid w:val="00F41843"/>
    <w:rsid w:val="00F45096"/>
    <w:rsid w:val="00F46798"/>
    <w:rsid w:val="00F50031"/>
    <w:rsid w:val="00F51741"/>
    <w:rsid w:val="00F5245E"/>
    <w:rsid w:val="00F54832"/>
    <w:rsid w:val="00F55C66"/>
    <w:rsid w:val="00F626A8"/>
    <w:rsid w:val="00F65AFB"/>
    <w:rsid w:val="00F665CB"/>
    <w:rsid w:val="00F7024F"/>
    <w:rsid w:val="00F70780"/>
    <w:rsid w:val="00F7230E"/>
    <w:rsid w:val="00F76923"/>
    <w:rsid w:val="00F77EEA"/>
    <w:rsid w:val="00F8004B"/>
    <w:rsid w:val="00F8168E"/>
    <w:rsid w:val="00F85E13"/>
    <w:rsid w:val="00F9115B"/>
    <w:rsid w:val="00FA2A8F"/>
    <w:rsid w:val="00FA35A5"/>
    <w:rsid w:val="00FA7795"/>
    <w:rsid w:val="00FB09AF"/>
    <w:rsid w:val="00FB2BC4"/>
    <w:rsid w:val="00FB40F6"/>
    <w:rsid w:val="00FC051E"/>
    <w:rsid w:val="00FC52A9"/>
    <w:rsid w:val="00FD3F18"/>
    <w:rsid w:val="00FE1DE5"/>
    <w:rsid w:val="00FE1E38"/>
    <w:rsid w:val="00FE452D"/>
    <w:rsid w:val="00FE504C"/>
    <w:rsid w:val="00FE7BFA"/>
    <w:rsid w:val="00FF3B35"/>
    <w:rsid w:val="00FF610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9503A"/>
  <w15:docId w15:val="{BC7BBFD9-C458-40C5-B67F-CCB9CBD1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DefaultParagraphFont"/>
    <w:rsid w:val="00A66630"/>
  </w:style>
  <w:style w:type="character" w:styleId="UnresolvedMention">
    <w:name w:val="Unresolved Mention"/>
    <w:basedOn w:val="DefaultParagraphFont"/>
    <w:uiPriority w:val="99"/>
    <w:semiHidden/>
    <w:unhideWhenUsed/>
    <w:rsid w:val="00D51386"/>
    <w:rPr>
      <w:color w:val="605E5C"/>
      <w:shd w:val="clear" w:color="auto" w:fill="E1DFDD"/>
    </w:rPr>
  </w:style>
  <w:style w:type="character" w:customStyle="1" w:styleId="fw-bold">
    <w:name w:val="fw-bold"/>
    <w:basedOn w:val="DefaultParagraphFont"/>
    <w:rsid w:val="00E44461"/>
  </w:style>
  <w:style w:type="paragraph" w:customStyle="1" w:styleId="pw-post-body-paragraph">
    <w:name w:val="pw-post-body-paragraph"/>
    <w:basedOn w:val="Normal"/>
    <w:rsid w:val="001428C7"/>
    <w:pPr>
      <w:spacing w:before="100" w:beforeAutospacing="1" w:after="100" w:afterAutospacing="1"/>
    </w:pPr>
    <w:rPr>
      <w:sz w:val="24"/>
      <w:szCs w:val="24"/>
    </w:rPr>
  </w:style>
  <w:style w:type="character" w:customStyle="1" w:styleId="token">
    <w:name w:val="token"/>
    <w:basedOn w:val="DefaultParagraphFont"/>
    <w:rsid w:val="00CA1877"/>
  </w:style>
  <w:style w:type="paragraph" w:customStyle="1" w:styleId="alert-title">
    <w:name w:val="alert-title"/>
    <w:basedOn w:val="Normal"/>
    <w:rsid w:val="00FA2A8F"/>
    <w:pPr>
      <w:spacing w:before="100" w:beforeAutospacing="1" w:after="100" w:afterAutospacing="1"/>
    </w:pPr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472D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72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D5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D5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7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9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0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7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2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3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03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7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2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5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5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3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5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9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Info Desk</cp:lastModifiedBy>
  <cp:revision>12</cp:revision>
  <cp:lastPrinted>2022-05-13T06:01:00Z</cp:lastPrinted>
  <dcterms:created xsi:type="dcterms:W3CDTF">2025-07-11T12:06:00Z</dcterms:created>
  <dcterms:modified xsi:type="dcterms:W3CDTF">2025-07-11T14:19:00Z</dcterms:modified>
</cp:coreProperties>
</file>