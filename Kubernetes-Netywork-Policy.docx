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61E12DB4" w:rsidR="00451277" w:rsidRPr="0097347D" w:rsidRDefault="00B6396B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hAnsiTheme="minorHAnsi" w:cstheme="minorHAnsi"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188838" wp14:editId="50EE5289">
                <wp:simplePos x="0" y="0"/>
                <wp:positionH relativeFrom="page">
                  <wp:posOffset>19050</wp:posOffset>
                </wp:positionH>
                <wp:positionV relativeFrom="page">
                  <wp:posOffset>1038860</wp:posOffset>
                </wp:positionV>
                <wp:extent cx="7541260" cy="5587365"/>
                <wp:effectExtent l="0" t="635" r="2540" b="0"/>
                <wp:wrapNone/>
                <wp:docPr id="5980766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1260" cy="5587365"/>
                          <a:chOff x="30" y="1636"/>
                          <a:chExt cx="11876" cy="8799"/>
                        </a:xfrm>
                      </wpg:grpSpPr>
                      <pic:pic xmlns:pic="http://schemas.openxmlformats.org/drawingml/2006/picture">
                        <pic:nvPicPr>
                          <pic:cNvPr id="135564250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1636"/>
                            <a:ext cx="11876" cy="44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428973" name="Freeform 18"/>
                        <wps:cNvSpPr>
                          <a:spLocks/>
                        </wps:cNvSpPr>
                        <wps:spPr bwMode="auto">
                          <a:xfrm>
                            <a:off x="7441" y="5469"/>
                            <a:ext cx="4185" cy="101"/>
                          </a:xfrm>
                          <a:custGeom>
                            <a:avLst/>
                            <a:gdLst>
                              <a:gd name="T0" fmla="+- 0 7441 7441"/>
                              <a:gd name="T1" fmla="*/ T0 w 4185"/>
                              <a:gd name="T2" fmla="+- 0 5570 5469"/>
                              <a:gd name="T3" fmla="*/ 5570 h 101"/>
                              <a:gd name="T4" fmla="+- 0 11626 7441"/>
                              <a:gd name="T5" fmla="*/ T4 w 4185"/>
                              <a:gd name="T6" fmla="+- 0 5570 5469"/>
                              <a:gd name="T7" fmla="*/ 5570 h 101"/>
                              <a:gd name="T8" fmla="+- 0 11626 7441"/>
                              <a:gd name="T9" fmla="*/ T8 w 4185"/>
                              <a:gd name="T10" fmla="+- 0 5469 5469"/>
                              <a:gd name="T11" fmla="*/ 5469 h 101"/>
                              <a:gd name="T12" fmla="+- 0 7441 7441"/>
                              <a:gd name="T13" fmla="*/ T12 w 4185"/>
                              <a:gd name="T14" fmla="+- 0 5469 5469"/>
                              <a:gd name="T15" fmla="*/ 5469 h 101"/>
                              <a:gd name="T16" fmla="+- 0 7441 7441"/>
                              <a:gd name="T17" fmla="*/ T16 w 4185"/>
                              <a:gd name="T18" fmla="+- 0 5570 5469"/>
                              <a:gd name="T19" fmla="*/ 5570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5" h="101">
                                <a:moveTo>
                                  <a:pt x="0" y="101"/>
                                </a:moveTo>
                                <a:lnTo>
                                  <a:pt x="4185" y="101"/>
                                </a:ln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798781" name="Freeform 17"/>
                        <wps:cNvSpPr>
                          <a:spLocks/>
                        </wps:cNvSpPr>
                        <wps:spPr bwMode="auto">
                          <a:xfrm>
                            <a:off x="7366" y="5917"/>
                            <a:ext cx="4151" cy="4508"/>
                          </a:xfrm>
                          <a:custGeom>
                            <a:avLst/>
                            <a:gdLst>
                              <a:gd name="T0" fmla="+- 0 7366 7366"/>
                              <a:gd name="T1" fmla="*/ T0 w 4151"/>
                              <a:gd name="T2" fmla="+- 0 10425 5917"/>
                              <a:gd name="T3" fmla="*/ 10425 h 4508"/>
                              <a:gd name="T4" fmla="+- 0 11517 7366"/>
                              <a:gd name="T5" fmla="*/ T4 w 4151"/>
                              <a:gd name="T6" fmla="+- 0 10425 5917"/>
                              <a:gd name="T7" fmla="*/ 10425 h 4508"/>
                              <a:gd name="T8" fmla="+- 0 11517 7366"/>
                              <a:gd name="T9" fmla="*/ T8 w 4151"/>
                              <a:gd name="T10" fmla="+- 0 5917 5917"/>
                              <a:gd name="T11" fmla="*/ 5917 h 4508"/>
                              <a:gd name="T12" fmla="+- 0 7366 7366"/>
                              <a:gd name="T13" fmla="*/ T12 w 4151"/>
                              <a:gd name="T14" fmla="+- 0 5917 5917"/>
                              <a:gd name="T15" fmla="*/ 5917 h 4508"/>
                              <a:gd name="T16" fmla="+- 0 7366 7366"/>
                              <a:gd name="T17" fmla="*/ T16 w 4151"/>
                              <a:gd name="T18" fmla="+- 0 10425 5917"/>
                              <a:gd name="T19" fmla="*/ 10425 h 4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1" h="4508">
                                <a:moveTo>
                                  <a:pt x="0" y="4508"/>
                                </a:moveTo>
                                <a:lnTo>
                                  <a:pt x="4151" y="4508"/>
                                </a:lnTo>
                                <a:lnTo>
                                  <a:pt x="4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C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57889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6221"/>
                            <a:ext cx="4121" cy="3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4C9B3" id="Group 15" o:spid="_x0000_s1026" style="position:absolute;margin-left:1.5pt;margin-top:81.8pt;width:593.8pt;height:439.95pt;z-index:-251658240;mso-position-horizontal-relative:page;mso-position-vertical-relative:page" coordorigin="30,1636" coordsize="11876,87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0;top:1636;width:11876;height:4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">
                  <v:imagedata r:id="rId10" o:title=""/>
                </v:shape>
                <v:shape id="Freeform 18" o:spid="_x0000_s1028" style="position:absolute;left:7441;top:5469;width:4185;height:101;visibility:visible;mso-wrap-style:square;v-text-anchor:top" coordsize="41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" path="m,101r4185,l4185,,,,,101xe" fillcolor="#006fc0" stroked="f">
                  <v:path arrowok="t" o:connecttype="custom" o:connectlocs="0,5570;4185,5570;4185,5469;0,5469;0,5570" o:connectangles="0,0,0,0,0"/>
                </v:shape>
                <v:shape id="Freeform 17" o:spid="_x0000_s1029" style="position:absolute;left:7366;top:5917;width:4151;height:4508;visibility:visible;mso-wrap-style:square;v-text-anchor:top" coordsize="4151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" path="m,4508r4151,l4151,,,,,4508xe" fillcolor="#096cbc" stroked="f">
                  <v:path arrowok="t" o:connecttype="custom" o:connectlocs="0,10425;4151,10425;4151,5917;0,5917;0,10425" o:connectangles="0,0,0,0,0"/>
                </v:shape>
                <v:shape id="Picture 16" o:spid="_x0000_s1030" type="#_x0000_t75" style="position:absolute;left:7380;top:6221;width:4121;height: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C6069" w14:textId="338E7D7D" w:rsidR="00451277" w:rsidRPr="0097347D" w:rsidRDefault="006E795F" w:rsidP="00731269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7347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</w:t>
      </w:r>
      <w:r w:rsidR="00015D75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>Kubernetes Network Policies</w:t>
      </w:r>
    </w:p>
    <w:p w14:paraId="7E9B705C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6F0CAA3D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2A726082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proofErr w:type="spellStart"/>
      <w:proofErr w:type="gramStart"/>
      <w:r w:rsidRPr="007215CD"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proofErr w:type="spellEnd"/>
      <w:r w:rsidRPr="007215CD"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 w:rsidR="00A6333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Dec</w:t>
      </w:r>
      <w:proofErr w:type="gramEnd"/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</w:t>
      </w:r>
      <w:r w:rsidR="00683D9C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4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70290065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CKAD-Lab</w:t>
      </w:r>
      <w:r w:rsidR="00015D75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11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97347D" w:rsidRDefault="00F7024F">
          <w:pPr>
            <w:pStyle w:val="TOCHeading"/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t>Contents</w:t>
          </w:r>
        </w:p>
        <w:p w14:paraId="4B1A0F45" w14:textId="1659A228" w:rsidR="00EF509E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begin"/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separate"/>
          </w:r>
          <w:hyperlink w:anchor="_Toc203212071" w:history="1">
            <w:r w:rsidR="00EF509E" w:rsidRPr="001E7E0C">
              <w:rPr>
                <w:rStyle w:val="Hyperlink"/>
                <w:rFonts w:eastAsia="Arial" w:cstheme="minorHAnsi"/>
                <w:noProof/>
              </w:rPr>
              <w:t>1.</w:t>
            </w:r>
            <w:r w:rsidR="00EF509E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F509E" w:rsidRPr="001E7E0C">
              <w:rPr>
                <w:rStyle w:val="Hyperlink"/>
                <w:rFonts w:eastAsia="Arial" w:cstheme="minorHAnsi"/>
                <w:noProof/>
              </w:rPr>
              <w:t>Network Policies in  Kubernetes</w:t>
            </w:r>
            <w:r w:rsidR="00EF509E">
              <w:rPr>
                <w:noProof/>
                <w:webHidden/>
              </w:rPr>
              <w:tab/>
            </w:r>
            <w:r w:rsidR="00EF509E">
              <w:rPr>
                <w:noProof/>
                <w:webHidden/>
              </w:rPr>
              <w:fldChar w:fldCharType="begin"/>
            </w:r>
            <w:r w:rsidR="00EF509E">
              <w:rPr>
                <w:noProof/>
                <w:webHidden/>
              </w:rPr>
              <w:instrText xml:space="preserve"> PAGEREF _Toc203212071 \h </w:instrText>
            </w:r>
            <w:r w:rsidR="00EF509E">
              <w:rPr>
                <w:noProof/>
                <w:webHidden/>
              </w:rPr>
            </w:r>
            <w:r w:rsidR="00EF509E">
              <w:rPr>
                <w:noProof/>
                <w:webHidden/>
              </w:rPr>
              <w:fldChar w:fldCharType="separate"/>
            </w:r>
            <w:r w:rsidR="00EF509E">
              <w:rPr>
                <w:noProof/>
                <w:webHidden/>
              </w:rPr>
              <w:t>3</w:t>
            </w:r>
            <w:r w:rsidR="00EF509E">
              <w:rPr>
                <w:noProof/>
                <w:webHidden/>
              </w:rPr>
              <w:fldChar w:fldCharType="end"/>
            </w:r>
          </w:hyperlink>
        </w:p>
        <w:p w14:paraId="41C8B969" w14:textId="50FB5AD8" w:rsidR="00EF509E" w:rsidRDefault="00EF509E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2" w:history="1">
            <w:r w:rsidRPr="001E7E0C">
              <w:rPr>
                <w:rStyle w:val="Hyperlink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What is a Network Policy?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C7D6" w14:textId="7C59F91C" w:rsidR="00EF509E" w:rsidRDefault="00EF509E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3" w:history="1">
            <w:r w:rsidRPr="001E7E0C">
              <w:rPr>
                <w:rStyle w:val="Hyperlink"/>
                <w:rFonts w:eastAsia="Arial" w:cstheme="min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rFonts w:eastAsia="Arial" w:cstheme="minorHAnsi"/>
                <w:noProof/>
              </w:rPr>
              <w:t>Lab 1-  Block all traffic except from specific pods using labels.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83CA7" w14:textId="5598D01A" w:rsidR="00EF509E" w:rsidRDefault="00EF509E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4" w:history="1">
            <w:r w:rsidRPr="001E7E0C">
              <w:rPr>
                <w:rStyle w:val="Hyperlink"/>
                <w:rFonts w:eastAsia="Arial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rFonts w:eastAsia="Arial"/>
                <w:noProof/>
              </w:rPr>
              <w:t>Scenario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B9954" w14:textId="24AD82B3" w:rsidR="00EF509E" w:rsidRDefault="00EF509E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5" w:history="1">
            <w:r w:rsidRPr="001E7E0C">
              <w:rPr>
                <w:rStyle w:val="Hyperlink"/>
                <w:rFonts w:eastAsia="Arial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rFonts w:eastAsia="Arial"/>
                <w:noProof/>
              </w:rPr>
              <w:t>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5EA02" w14:textId="3D2F9D06" w:rsidR="00EF509E" w:rsidRDefault="00EF509E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6" w:history="1">
            <w:r w:rsidRPr="001E7E0C">
              <w:rPr>
                <w:rStyle w:val="Hyperlink"/>
                <w:rFonts w:eastAsia="Arial"/>
                <w:noProof/>
              </w:rPr>
              <w:t>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rFonts w:eastAsia="Arial"/>
                <w:noProof/>
              </w:rPr>
              <w:t>Steps of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F14F0" w14:textId="4B005735" w:rsidR="00EF509E" w:rsidRDefault="00EF509E">
          <w:pPr>
            <w:pStyle w:val="TOC3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7" w:history="1">
            <w:r w:rsidRPr="001E7E0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Step 1: Create the Target Pod (</w:t>
            </w:r>
            <w:r w:rsidRPr="001E7E0C">
              <w:rPr>
                <w:rStyle w:val="Hyperlink"/>
                <w:rFonts w:eastAsia="Times New Roman"/>
                <w:noProof/>
              </w:rPr>
              <w:t>nginx</w:t>
            </w:r>
            <w:r w:rsidRPr="001E7E0C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2F63C" w14:textId="1533CD67" w:rsidR="00EF509E" w:rsidRDefault="00EF509E">
          <w:pPr>
            <w:pStyle w:val="TOC3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8" w:history="1">
            <w:r w:rsidRPr="001E7E0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Step 2: Apply Network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D145E" w14:textId="77A69B4D" w:rsidR="00EF509E" w:rsidRDefault="00EF509E">
          <w:pPr>
            <w:pStyle w:val="TOC3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79" w:history="1">
            <w:r w:rsidRPr="001E7E0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Step 3: Create an Allowed Pod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3394E" w14:textId="2DC13038" w:rsidR="00EF509E" w:rsidRDefault="00EF509E">
          <w:pPr>
            <w:pStyle w:val="TOC3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80" w:history="1">
            <w:r w:rsidRPr="001E7E0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Step 4: Create PODS and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A598D" w14:textId="72B719EE" w:rsidR="00EF509E" w:rsidRDefault="00EF509E">
          <w:pPr>
            <w:pStyle w:val="TOC3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81" w:history="1">
            <w:r w:rsidRPr="001E7E0C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noProof/>
              </w:rPr>
              <w:t>Step 5: Test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4592" w14:textId="189E6D3C" w:rsidR="00EF509E" w:rsidRDefault="00EF509E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212082" w:history="1">
            <w:r w:rsidRPr="001E7E0C">
              <w:rPr>
                <w:rStyle w:val="Hyperlink"/>
                <w:rFonts w:eastAsia="Arial"/>
                <w:noProof/>
              </w:rPr>
              <w:t>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7E0C">
              <w:rPr>
                <w:rStyle w:val="Hyperlink"/>
                <w:rFonts w:eastAsia="Arial"/>
                <w:noProof/>
              </w:rPr>
              <w:t>Steps to Clean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_Toc203212082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3BABD997" w:rsidR="00F7024F" w:rsidRPr="0097347D" w:rsidRDefault="00F7024F">
          <w:pPr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0DCDD23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05576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5D2D8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8A6818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C523A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60CF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15D5D1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CA1082" w14:textId="77777777" w:rsidR="00F7024F" w:rsidRPr="00E66B24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  <w:lang w:val="en-IN"/>
        </w:rPr>
      </w:pPr>
    </w:p>
    <w:p w14:paraId="53E7FF27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34504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F8E78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D7B65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AB7D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EEC831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26DA8C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FABC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C9E164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7C9DE5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627D3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69FB1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D1D0CF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4464E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E095C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E467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542EB6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34E690B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220D0E5" w14:textId="77777777" w:rsidR="00F7024F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1CBE17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B55E7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F684A1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4AD65A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0E079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4553D0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AD425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BC4A45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50F6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D8AAAB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9901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12573C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099E9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DCC306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21803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8D348D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4A1D45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20A8DF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D7773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6775B2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EDF1E56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61250B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06C3B1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DE8BA9B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555DAC" w14:textId="77777777" w:rsidR="00A541B2" w:rsidRDefault="00A541B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9C3D54" w14:textId="77777777" w:rsidR="00A541B2" w:rsidRDefault="00A541B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D59EF1" w14:textId="77777777" w:rsidR="00A541B2" w:rsidRDefault="00A541B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AFB0DD" w14:textId="77777777" w:rsidR="00A541B2" w:rsidRDefault="00A541B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08179A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1CD1D4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3A53F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02CD6F" w14:textId="2BE09B29" w:rsidR="007C0337" w:rsidRDefault="007C0337" w:rsidP="007C0337">
      <w:pPr>
        <w:rPr>
          <w:rFonts w:asciiTheme="minorHAnsi" w:hAnsiTheme="minorHAnsi" w:cstheme="minorHAnsi"/>
          <w:b/>
          <w:bCs/>
          <w:noProof/>
          <w:color w:val="EE0000"/>
          <w:sz w:val="28"/>
          <w:szCs w:val="28"/>
        </w:rPr>
      </w:pPr>
    </w:p>
    <w:p w14:paraId="6A350B93" w14:textId="073B258D" w:rsidR="00D472D5" w:rsidRDefault="007F5AA7" w:rsidP="00D472D5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0" w:name="_Toc203212071"/>
      <w:r>
        <w:rPr>
          <w:rFonts w:asciiTheme="minorHAnsi" w:eastAsia="Arial" w:hAnsiTheme="minorHAnsi" w:cstheme="minorHAnsi"/>
          <w:color w:val="E36C0A" w:themeColor="accent6" w:themeShade="BF"/>
        </w:rPr>
        <w:t xml:space="preserve">Network Policies </w:t>
      </w:r>
      <w:proofErr w:type="gramStart"/>
      <w:r>
        <w:rPr>
          <w:rFonts w:asciiTheme="minorHAnsi" w:eastAsia="Arial" w:hAnsiTheme="minorHAnsi" w:cstheme="minorHAnsi"/>
          <w:color w:val="E36C0A" w:themeColor="accent6" w:themeShade="BF"/>
        </w:rPr>
        <w:t xml:space="preserve">in </w:t>
      </w:r>
      <w:r w:rsidR="00731269" w:rsidRPr="00731269">
        <w:rPr>
          <w:rFonts w:asciiTheme="minorHAnsi" w:eastAsia="Arial" w:hAnsiTheme="minorHAnsi" w:cstheme="minorHAnsi"/>
          <w:color w:val="E36C0A" w:themeColor="accent6" w:themeShade="BF"/>
        </w:rPr>
        <w:t xml:space="preserve"> Kubernetes</w:t>
      </w:r>
      <w:bookmarkEnd w:id="0"/>
      <w:proofErr w:type="gramEnd"/>
    </w:p>
    <w:p w14:paraId="6DD917AC" w14:textId="77777777" w:rsidR="00731269" w:rsidRDefault="00731269" w:rsidP="00731269"/>
    <w:p w14:paraId="011542B3" w14:textId="26456633" w:rsidR="00731269" w:rsidRDefault="007F5AA7" w:rsidP="00731269">
      <w:pPr>
        <w:rPr>
          <w:rFonts w:asciiTheme="minorHAnsi" w:hAnsiTheme="minorHAnsi" w:cstheme="minorHAnsi"/>
          <w:sz w:val="24"/>
          <w:szCs w:val="24"/>
        </w:rPr>
      </w:pPr>
      <w:r w:rsidRPr="007F5AA7">
        <w:rPr>
          <w:rFonts w:asciiTheme="minorHAnsi" w:hAnsiTheme="minorHAnsi" w:cstheme="minorHAnsi"/>
          <w:b/>
          <w:bCs/>
          <w:sz w:val="24"/>
          <w:szCs w:val="24"/>
        </w:rPr>
        <w:t>Network Policies</w:t>
      </w:r>
      <w:r w:rsidRPr="007F5AA7">
        <w:rPr>
          <w:rFonts w:asciiTheme="minorHAnsi" w:hAnsiTheme="minorHAnsi" w:cstheme="minorHAnsi"/>
          <w:sz w:val="24"/>
          <w:szCs w:val="24"/>
        </w:rPr>
        <w:t xml:space="preserve"> in Kubernetes are like </w:t>
      </w:r>
      <w:r w:rsidRPr="007F5AA7">
        <w:rPr>
          <w:rFonts w:asciiTheme="minorHAnsi" w:hAnsiTheme="minorHAnsi" w:cstheme="minorHAnsi"/>
          <w:b/>
          <w:bCs/>
          <w:sz w:val="24"/>
          <w:szCs w:val="24"/>
        </w:rPr>
        <w:t>firewalls</w:t>
      </w:r>
      <w:r w:rsidRPr="007F5AA7">
        <w:rPr>
          <w:rFonts w:asciiTheme="minorHAnsi" w:hAnsiTheme="minorHAnsi" w:cstheme="minorHAnsi"/>
          <w:sz w:val="24"/>
          <w:szCs w:val="24"/>
        </w:rPr>
        <w:t xml:space="preserve"> for your pods. They control </w:t>
      </w:r>
      <w:r w:rsidRPr="007F5AA7">
        <w:rPr>
          <w:rFonts w:asciiTheme="minorHAnsi" w:hAnsiTheme="minorHAnsi" w:cstheme="minorHAnsi"/>
          <w:b/>
          <w:bCs/>
          <w:sz w:val="24"/>
          <w:szCs w:val="24"/>
        </w:rPr>
        <w:t>how pods are allowed to communicate</w:t>
      </w:r>
      <w:r w:rsidRPr="007F5AA7">
        <w:rPr>
          <w:rFonts w:asciiTheme="minorHAnsi" w:hAnsiTheme="minorHAnsi" w:cstheme="minorHAnsi"/>
          <w:sz w:val="24"/>
          <w:szCs w:val="24"/>
        </w:rPr>
        <w:t xml:space="preserve"> with each other and with external </w:t>
      </w:r>
      <w:proofErr w:type="gramStart"/>
      <w:r w:rsidRPr="007F5AA7">
        <w:rPr>
          <w:rFonts w:asciiTheme="minorHAnsi" w:hAnsiTheme="minorHAnsi" w:cstheme="minorHAnsi"/>
          <w:sz w:val="24"/>
          <w:szCs w:val="24"/>
        </w:rPr>
        <w:t>endpoint</w:t>
      </w:r>
      <w:proofErr w:type="gramEnd"/>
      <w:r w:rsidR="00BF4550">
        <w:rPr>
          <w:rFonts w:asciiTheme="minorHAnsi" w:hAnsiTheme="minorHAnsi" w:cstheme="minorHAnsi"/>
          <w:sz w:val="24"/>
          <w:szCs w:val="24"/>
        </w:rPr>
        <w:t>.</w:t>
      </w:r>
    </w:p>
    <w:p w14:paraId="5D345907" w14:textId="77777777" w:rsidR="00BF4550" w:rsidRDefault="00BF4550" w:rsidP="00731269">
      <w:pPr>
        <w:rPr>
          <w:rFonts w:asciiTheme="minorHAnsi" w:hAnsiTheme="minorHAnsi" w:cstheme="minorHAnsi"/>
          <w:sz w:val="24"/>
          <w:szCs w:val="24"/>
        </w:rPr>
      </w:pPr>
    </w:p>
    <w:p w14:paraId="250039E0" w14:textId="2C99D9D7" w:rsidR="00BF4550" w:rsidRPr="00BF4550" w:rsidRDefault="00BF4550" w:rsidP="00BF4550">
      <w:pPr>
        <w:pStyle w:val="Heading2"/>
        <w:numPr>
          <w:ilvl w:val="1"/>
          <w:numId w:val="70"/>
        </w:numPr>
        <w:rPr>
          <w:color w:val="1F497D" w:themeColor="text2"/>
        </w:rPr>
      </w:pPr>
      <w:bookmarkStart w:id="1" w:name="_Toc203212072"/>
      <w:r w:rsidRPr="00BF4550">
        <w:rPr>
          <w:color w:val="1F497D" w:themeColor="text2"/>
        </w:rPr>
        <w:t>What is a Network Policy?</w:t>
      </w:r>
      <w:bookmarkEnd w:id="1"/>
    </w:p>
    <w:p w14:paraId="14B90ACA" w14:textId="77777777" w:rsidR="00BF4550" w:rsidRPr="00BF4550" w:rsidRDefault="00BF4550" w:rsidP="00BF4550">
      <w:pPr>
        <w:rPr>
          <w:rFonts w:asciiTheme="minorHAnsi" w:hAnsiTheme="minorHAnsi" w:cstheme="minorHAnsi"/>
          <w:sz w:val="24"/>
          <w:szCs w:val="24"/>
        </w:rPr>
      </w:pPr>
      <w:r w:rsidRPr="00BF4550">
        <w:rPr>
          <w:rFonts w:asciiTheme="minorHAnsi" w:hAnsiTheme="minorHAnsi" w:cstheme="minorHAnsi"/>
          <w:sz w:val="24"/>
          <w:szCs w:val="24"/>
        </w:rPr>
        <w:t xml:space="preserve">A </w:t>
      </w:r>
      <w:proofErr w:type="spellStart"/>
      <w:r w:rsidRPr="00BF4550">
        <w:rPr>
          <w:rFonts w:asciiTheme="minorHAnsi" w:hAnsiTheme="minorHAnsi" w:cstheme="minorHAnsi"/>
          <w:b/>
          <w:bCs/>
          <w:sz w:val="24"/>
          <w:szCs w:val="24"/>
        </w:rPr>
        <w:t>NetworkPolicy</w:t>
      </w:r>
      <w:proofErr w:type="spellEnd"/>
      <w:r w:rsidRPr="00BF4550">
        <w:rPr>
          <w:rFonts w:asciiTheme="minorHAnsi" w:hAnsiTheme="minorHAnsi" w:cstheme="minorHAnsi"/>
          <w:sz w:val="24"/>
          <w:szCs w:val="24"/>
        </w:rPr>
        <w:t xml:space="preserve"> is a Kubernetes resource that controls the </w:t>
      </w:r>
      <w:r w:rsidRPr="00BF4550">
        <w:rPr>
          <w:rFonts w:asciiTheme="minorHAnsi" w:hAnsiTheme="minorHAnsi" w:cstheme="minorHAnsi"/>
          <w:b/>
          <w:bCs/>
          <w:sz w:val="24"/>
          <w:szCs w:val="24"/>
        </w:rPr>
        <w:t>inbound (ingress)</w:t>
      </w:r>
      <w:r w:rsidRPr="00BF4550">
        <w:rPr>
          <w:rFonts w:asciiTheme="minorHAnsi" w:hAnsiTheme="minorHAnsi" w:cstheme="minorHAnsi"/>
          <w:sz w:val="24"/>
          <w:szCs w:val="24"/>
        </w:rPr>
        <w:t xml:space="preserve"> and </w:t>
      </w:r>
      <w:r w:rsidRPr="00BF4550">
        <w:rPr>
          <w:rFonts w:asciiTheme="minorHAnsi" w:hAnsiTheme="minorHAnsi" w:cstheme="minorHAnsi"/>
          <w:b/>
          <w:bCs/>
          <w:sz w:val="24"/>
          <w:szCs w:val="24"/>
        </w:rPr>
        <w:t>outbound (egress)</w:t>
      </w:r>
      <w:r w:rsidRPr="00BF4550">
        <w:rPr>
          <w:rFonts w:asciiTheme="minorHAnsi" w:hAnsiTheme="minorHAnsi" w:cstheme="minorHAnsi"/>
          <w:sz w:val="24"/>
          <w:szCs w:val="24"/>
        </w:rPr>
        <w:t xml:space="preserve"> traffic to/from </w:t>
      </w:r>
      <w:r w:rsidRPr="00BF4550">
        <w:rPr>
          <w:rFonts w:asciiTheme="minorHAnsi" w:hAnsiTheme="minorHAnsi" w:cstheme="minorHAnsi"/>
          <w:b/>
          <w:bCs/>
          <w:sz w:val="24"/>
          <w:szCs w:val="24"/>
        </w:rPr>
        <w:t>pods</w:t>
      </w:r>
      <w:r w:rsidRPr="00BF4550">
        <w:rPr>
          <w:rFonts w:asciiTheme="minorHAnsi" w:hAnsiTheme="minorHAnsi" w:cstheme="minorHAnsi"/>
          <w:sz w:val="24"/>
          <w:szCs w:val="24"/>
        </w:rPr>
        <w:t>, based on:</w:t>
      </w:r>
    </w:p>
    <w:p w14:paraId="19DF94A4" w14:textId="77777777" w:rsidR="00BF4550" w:rsidRPr="00BF4550" w:rsidRDefault="00BF4550" w:rsidP="00BF4550">
      <w:pPr>
        <w:numPr>
          <w:ilvl w:val="0"/>
          <w:numId w:val="69"/>
        </w:numPr>
        <w:rPr>
          <w:rFonts w:asciiTheme="minorHAnsi" w:hAnsiTheme="minorHAnsi" w:cstheme="minorHAnsi"/>
          <w:sz w:val="24"/>
          <w:szCs w:val="24"/>
        </w:rPr>
      </w:pPr>
      <w:r w:rsidRPr="00BF4550">
        <w:rPr>
          <w:rFonts w:asciiTheme="minorHAnsi" w:hAnsiTheme="minorHAnsi" w:cstheme="minorHAnsi"/>
          <w:b/>
          <w:bCs/>
          <w:sz w:val="24"/>
          <w:szCs w:val="24"/>
        </w:rPr>
        <w:t>Namespace</w:t>
      </w:r>
    </w:p>
    <w:p w14:paraId="31562654" w14:textId="77777777" w:rsidR="00BF4550" w:rsidRPr="00BF4550" w:rsidRDefault="00BF4550" w:rsidP="00BF4550">
      <w:pPr>
        <w:numPr>
          <w:ilvl w:val="0"/>
          <w:numId w:val="69"/>
        </w:numPr>
        <w:rPr>
          <w:rFonts w:asciiTheme="minorHAnsi" w:hAnsiTheme="minorHAnsi" w:cstheme="minorHAnsi"/>
          <w:sz w:val="24"/>
          <w:szCs w:val="24"/>
        </w:rPr>
      </w:pPr>
      <w:r w:rsidRPr="00BF4550">
        <w:rPr>
          <w:rFonts w:asciiTheme="minorHAnsi" w:hAnsiTheme="minorHAnsi" w:cstheme="minorHAnsi"/>
          <w:b/>
          <w:bCs/>
          <w:sz w:val="24"/>
          <w:szCs w:val="24"/>
        </w:rPr>
        <w:t>Labels on pods</w:t>
      </w:r>
    </w:p>
    <w:p w14:paraId="51093AAF" w14:textId="77777777" w:rsidR="00BF4550" w:rsidRPr="00BF4550" w:rsidRDefault="00BF4550" w:rsidP="00BF4550">
      <w:pPr>
        <w:numPr>
          <w:ilvl w:val="0"/>
          <w:numId w:val="69"/>
        </w:numPr>
        <w:rPr>
          <w:rFonts w:asciiTheme="minorHAnsi" w:hAnsiTheme="minorHAnsi" w:cstheme="minorHAnsi"/>
          <w:sz w:val="24"/>
          <w:szCs w:val="24"/>
        </w:rPr>
      </w:pPr>
      <w:r w:rsidRPr="00BF4550">
        <w:rPr>
          <w:rFonts w:asciiTheme="minorHAnsi" w:hAnsiTheme="minorHAnsi" w:cstheme="minorHAnsi"/>
          <w:b/>
          <w:bCs/>
          <w:sz w:val="24"/>
          <w:szCs w:val="24"/>
        </w:rPr>
        <w:t>IP blocks</w:t>
      </w:r>
    </w:p>
    <w:p w14:paraId="6A1D2111" w14:textId="77777777" w:rsidR="00BF4550" w:rsidRPr="00BF4550" w:rsidRDefault="00BF4550" w:rsidP="00BF4550">
      <w:pPr>
        <w:numPr>
          <w:ilvl w:val="0"/>
          <w:numId w:val="69"/>
        </w:numPr>
        <w:rPr>
          <w:rFonts w:asciiTheme="minorHAnsi" w:hAnsiTheme="minorHAnsi" w:cstheme="minorHAnsi"/>
          <w:sz w:val="24"/>
          <w:szCs w:val="24"/>
        </w:rPr>
      </w:pPr>
      <w:r w:rsidRPr="00BF4550">
        <w:rPr>
          <w:rFonts w:asciiTheme="minorHAnsi" w:hAnsiTheme="minorHAnsi" w:cstheme="minorHAnsi"/>
          <w:b/>
          <w:bCs/>
          <w:sz w:val="24"/>
          <w:szCs w:val="24"/>
        </w:rPr>
        <w:t>Ports and protocols</w:t>
      </w:r>
    </w:p>
    <w:p w14:paraId="133BE234" w14:textId="77777777" w:rsidR="00BF4550" w:rsidRPr="00BF4550" w:rsidRDefault="00BF4550" w:rsidP="00BF4550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7A8A6CAD" w14:textId="77777777" w:rsidR="00BF4550" w:rsidRPr="00BF4550" w:rsidRDefault="00BF4550" w:rsidP="00BF4550">
      <w:pPr>
        <w:rPr>
          <w:rFonts w:asciiTheme="minorHAnsi" w:hAnsiTheme="minorHAnsi" w:cstheme="minorHAnsi"/>
          <w:sz w:val="24"/>
          <w:szCs w:val="24"/>
        </w:rPr>
      </w:pPr>
      <w:r w:rsidRPr="00BF4550">
        <w:rPr>
          <w:rFonts w:asciiTheme="minorHAnsi" w:hAnsiTheme="minorHAnsi" w:cstheme="minorHAnsi"/>
          <w:sz w:val="24"/>
          <w:szCs w:val="24"/>
        </w:rPr>
        <w:t xml:space="preserve">By default, </w:t>
      </w:r>
      <w:r w:rsidRPr="00BF4550">
        <w:rPr>
          <w:rFonts w:asciiTheme="minorHAnsi" w:hAnsiTheme="minorHAnsi" w:cstheme="minorHAnsi"/>
          <w:b/>
          <w:bCs/>
          <w:sz w:val="24"/>
          <w:szCs w:val="24"/>
        </w:rPr>
        <w:t>all traffic is allowed</w:t>
      </w:r>
      <w:r w:rsidRPr="00BF4550">
        <w:rPr>
          <w:rFonts w:asciiTheme="minorHAnsi" w:hAnsiTheme="minorHAnsi" w:cstheme="minorHAnsi"/>
          <w:sz w:val="24"/>
          <w:szCs w:val="24"/>
        </w:rPr>
        <w:t xml:space="preserve"> between pods in Kubernetes. Once you apply a </w:t>
      </w:r>
      <w:proofErr w:type="spellStart"/>
      <w:r w:rsidRPr="00BF4550">
        <w:rPr>
          <w:rFonts w:asciiTheme="minorHAnsi" w:hAnsiTheme="minorHAnsi" w:cstheme="minorHAnsi"/>
          <w:sz w:val="24"/>
          <w:szCs w:val="24"/>
        </w:rPr>
        <w:t>NetworkPolicy</w:t>
      </w:r>
      <w:proofErr w:type="spellEnd"/>
      <w:r w:rsidRPr="00BF4550">
        <w:rPr>
          <w:rFonts w:asciiTheme="minorHAnsi" w:hAnsiTheme="minorHAnsi" w:cstheme="minorHAnsi"/>
          <w:sz w:val="24"/>
          <w:szCs w:val="24"/>
        </w:rPr>
        <w:t xml:space="preserve">, </w:t>
      </w:r>
      <w:r w:rsidRPr="00BF4550">
        <w:rPr>
          <w:rFonts w:asciiTheme="minorHAnsi" w:hAnsiTheme="minorHAnsi" w:cstheme="minorHAnsi"/>
          <w:b/>
          <w:bCs/>
          <w:sz w:val="24"/>
          <w:szCs w:val="24"/>
        </w:rPr>
        <w:t>only the allowed traffic is permitted</w:t>
      </w:r>
      <w:r w:rsidRPr="00BF4550">
        <w:rPr>
          <w:rFonts w:asciiTheme="minorHAnsi" w:hAnsiTheme="minorHAnsi" w:cstheme="minorHAnsi"/>
          <w:sz w:val="24"/>
          <w:szCs w:val="24"/>
        </w:rPr>
        <w:t xml:space="preserve">, everything else is </w:t>
      </w:r>
      <w:r w:rsidRPr="00BF4550">
        <w:rPr>
          <w:rFonts w:asciiTheme="minorHAnsi" w:hAnsiTheme="minorHAnsi" w:cstheme="minorHAnsi"/>
          <w:b/>
          <w:bCs/>
          <w:sz w:val="24"/>
          <w:szCs w:val="24"/>
        </w:rPr>
        <w:t>denied</w:t>
      </w:r>
      <w:r w:rsidRPr="00BF4550">
        <w:rPr>
          <w:rFonts w:asciiTheme="minorHAnsi" w:hAnsiTheme="minorHAnsi" w:cstheme="minorHAnsi"/>
          <w:sz w:val="24"/>
          <w:szCs w:val="24"/>
        </w:rPr>
        <w:t>.</w:t>
      </w:r>
    </w:p>
    <w:p w14:paraId="3D96082F" w14:textId="77777777" w:rsidR="00BF4550" w:rsidRDefault="00BF4550" w:rsidP="00731269">
      <w:pPr>
        <w:rPr>
          <w:rFonts w:asciiTheme="minorHAnsi" w:hAnsiTheme="minorHAnsi" w:cstheme="minorHAnsi"/>
          <w:sz w:val="24"/>
          <w:szCs w:val="24"/>
        </w:rPr>
      </w:pPr>
    </w:p>
    <w:p w14:paraId="2E6F035B" w14:textId="77777777" w:rsidR="00731269" w:rsidRPr="00731269" w:rsidRDefault="00731269" w:rsidP="00731269">
      <w:pPr>
        <w:rPr>
          <w:rFonts w:asciiTheme="minorHAnsi" w:hAnsiTheme="minorHAnsi" w:cstheme="minorHAnsi"/>
          <w:sz w:val="24"/>
          <w:szCs w:val="24"/>
        </w:rPr>
      </w:pPr>
    </w:p>
    <w:p w14:paraId="1E99DE92" w14:textId="0EF10620" w:rsidR="00AB0AC0" w:rsidRPr="006D3DF7" w:rsidRDefault="009C4F0B" w:rsidP="006D3DF7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2" w:name="_Toc203212073"/>
      <w:r w:rsidRPr="006D3DF7">
        <w:rPr>
          <w:rFonts w:asciiTheme="minorHAnsi" w:eastAsia="Arial" w:hAnsiTheme="minorHAnsi" w:cstheme="minorHAnsi"/>
          <w:color w:val="E36C0A" w:themeColor="accent6" w:themeShade="BF"/>
        </w:rPr>
        <w:t>Lab 1</w:t>
      </w:r>
      <w:proofErr w:type="gramStart"/>
      <w:r w:rsidRPr="006D3DF7">
        <w:rPr>
          <w:rFonts w:asciiTheme="minorHAnsi" w:eastAsia="Arial" w:hAnsiTheme="minorHAnsi" w:cstheme="minorHAnsi"/>
          <w:color w:val="E36C0A" w:themeColor="accent6" w:themeShade="BF"/>
        </w:rPr>
        <w:t xml:space="preserve">- </w:t>
      </w:r>
      <w:r w:rsidR="00AB0AC0" w:rsidRPr="006D3DF7"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  <w:r w:rsidR="00BF4550">
        <w:rPr>
          <w:rFonts w:asciiTheme="minorHAnsi" w:eastAsia="Arial" w:hAnsiTheme="minorHAnsi" w:cstheme="minorHAnsi"/>
          <w:color w:val="E36C0A" w:themeColor="accent6" w:themeShade="BF"/>
        </w:rPr>
        <w:t>B</w:t>
      </w:r>
      <w:r w:rsidR="00BF4550" w:rsidRPr="00BF4550">
        <w:rPr>
          <w:rFonts w:asciiTheme="minorHAnsi" w:eastAsia="Arial" w:hAnsiTheme="minorHAnsi" w:cstheme="minorHAnsi"/>
          <w:color w:val="E36C0A" w:themeColor="accent6" w:themeShade="BF"/>
        </w:rPr>
        <w:t>lock</w:t>
      </w:r>
      <w:proofErr w:type="gramEnd"/>
      <w:r w:rsidR="00BF4550" w:rsidRPr="00BF4550">
        <w:rPr>
          <w:rFonts w:asciiTheme="minorHAnsi" w:eastAsia="Arial" w:hAnsiTheme="minorHAnsi" w:cstheme="minorHAnsi"/>
          <w:color w:val="E36C0A" w:themeColor="accent6" w:themeShade="BF"/>
        </w:rPr>
        <w:t xml:space="preserve"> all traffic except from specific pods using labels.</w:t>
      </w:r>
      <w:bookmarkEnd w:id="2"/>
    </w:p>
    <w:p w14:paraId="135D55CE" w14:textId="5C72DEA6" w:rsidR="005869FE" w:rsidRDefault="00BF4550" w:rsidP="00DC7C07">
      <w:pPr>
        <w:rPr>
          <w:rFonts w:asciiTheme="minorHAnsi" w:hAnsiTheme="minorHAnsi" w:cstheme="minorHAnsi"/>
          <w:sz w:val="24"/>
          <w:szCs w:val="24"/>
        </w:rPr>
      </w:pPr>
      <w:r w:rsidRPr="00BF4550">
        <w:rPr>
          <w:rFonts w:asciiTheme="minorHAnsi" w:hAnsiTheme="minorHAnsi" w:cstheme="minorHAnsi"/>
          <w:sz w:val="24"/>
          <w:szCs w:val="24"/>
        </w:rPr>
        <w:t>Allow the nginx pod to receive traffic only from pods that have the label access=</w:t>
      </w:r>
      <w:proofErr w:type="gramStart"/>
      <w:r w:rsidRPr="00BF4550">
        <w:rPr>
          <w:rFonts w:asciiTheme="minorHAnsi" w:hAnsiTheme="minorHAnsi" w:cstheme="minorHAnsi"/>
          <w:sz w:val="24"/>
          <w:szCs w:val="24"/>
        </w:rPr>
        <w:t>true, and</w:t>
      </w:r>
      <w:proofErr w:type="gramEnd"/>
      <w:r w:rsidRPr="00BF4550">
        <w:rPr>
          <w:rFonts w:asciiTheme="minorHAnsi" w:hAnsiTheme="minorHAnsi" w:cstheme="minorHAnsi"/>
          <w:sz w:val="24"/>
          <w:szCs w:val="24"/>
        </w:rPr>
        <w:t xml:space="preserve"> block all other traffic.</w:t>
      </w:r>
    </w:p>
    <w:p w14:paraId="14C8BB28" w14:textId="77777777" w:rsidR="00BF4550" w:rsidRPr="00BF4550" w:rsidRDefault="00BF4550" w:rsidP="00DC7C07">
      <w:pPr>
        <w:rPr>
          <w:rFonts w:asciiTheme="minorHAnsi" w:hAnsiTheme="minorHAnsi" w:cstheme="minorHAnsi"/>
          <w:sz w:val="24"/>
          <w:szCs w:val="24"/>
        </w:rPr>
      </w:pPr>
    </w:p>
    <w:p w14:paraId="77E497C6" w14:textId="77777777" w:rsidR="00BF4550" w:rsidRPr="00BF4550" w:rsidRDefault="00BF4550" w:rsidP="00BF4550">
      <w:pPr>
        <w:pStyle w:val="Heading2"/>
        <w:numPr>
          <w:ilvl w:val="1"/>
          <w:numId w:val="63"/>
        </w:numPr>
        <w:rPr>
          <w:rFonts w:eastAsia="Arial"/>
          <w:color w:val="1F497D" w:themeColor="text2"/>
        </w:rPr>
      </w:pPr>
      <w:bookmarkStart w:id="3" w:name="_Toc203212074"/>
      <w:r w:rsidRPr="00BF4550">
        <w:rPr>
          <w:rFonts w:eastAsia="Arial"/>
          <w:color w:val="1F497D" w:themeColor="text2"/>
        </w:rPr>
        <w:t>Scenario Setup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6287"/>
        <w:gridCol w:w="403"/>
      </w:tblGrid>
      <w:tr w:rsidR="00BF4550" w14:paraId="3510325B" w14:textId="77777777" w:rsidTr="00BF4550">
        <w:trPr>
          <w:gridAfter w:val="1"/>
          <w:wAfter w:w="358" w:type="dxa"/>
          <w:tblHeader/>
          <w:tblCellSpacing w:w="15" w:type="dxa"/>
        </w:trPr>
        <w:tc>
          <w:tcPr>
            <w:tcW w:w="1905" w:type="dxa"/>
            <w:vAlign w:val="center"/>
            <w:hideMark/>
          </w:tcPr>
          <w:p w14:paraId="179F845D" w14:textId="77777777" w:rsidR="00BF4550" w:rsidRDefault="00BF45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6257" w:type="dxa"/>
            <w:vAlign w:val="center"/>
            <w:hideMark/>
          </w:tcPr>
          <w:p w14:paraId="5DA599F5" w14:textId="77777777" w:rsidR="00BF4550" w:rsidRDefault="00BF45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4550" w14:paraId="74DF0AAE" w14:textId="77777777" w:rsidTr="00BF4550">
        <w:trPr>
          <w:tblCellSpacing w:w="15" w:type="dxa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8AB8B" w14:textId="77777777" w:rsidR="00BF4550" w:rsidRPr="00BF4550" w:rsidRDefault="00BF4550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F455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Pod: </w:t>
            </w:r>
            <w:r w:rsidRPr="00BF4550">
              <w:rPr>
                <w:rStyle w:val="HTMLCode"/>
                <w:rFonts w:asciiTheme="minorHAnsi" w:eastAsiaTheme="minorEastAsia" w:hAnsiTheme="minorHAnsi" w:cstheme="minorHAnsi"/>
                <w:b/>
                <w:bCs/>
                <w:sz w:val="24"/>
                <w:szCs w:val="24"/>
              </w:rPr>
              <w:t>nginx</w:t>
            </w:r>
          </w:p>
        </w:tc>
        <w:tc>
          <w:tcPr>
            <w:tcW w:w="6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9CF35" w14:textId="77777777" w:rsidR="00BF4550" w:rsidRPr="00BF4550" w:rsidRDefault="00BF455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F4550">
              <w:rPr>
                <w:rFonts w:asciiTheme="minorHAnsi" w:hAnsiTheme="minorHAnsi" w:cstheme="minorHAnsi"/>
                <w:sz w:val="24"/>
                <w:szCs w:val="24"/>
              </w:rPr>
              <w:t xml:space="preserve">Label: </w:t>
            </w:r>
            <w:r w:rsidRPr="00BF4550">
              <w:rPr>
                <w:rStyle w:val="HTMLCode"/>
                <w:rFonts w:asciiTheme="minorHAnsi" w:eastAsiaTheme="minorEastAsia" w:hAnsiTheme="minorHAnsi" w:cstheme="minorHAnsi"/>
                <w:sz w:val="24"/>
                <w:szCs w:val="24"/>
              </w:rPr>
              <w:t>app=nginx</w:t>
            </w:r>
          </w:p>
        </w:tc>
      </w:tr>
      <w:tr w:rsidR="00BF4550" w14:paraId="0CED53E1" w14:textId="77777777" w:rsidTr="00BF4550">
        <w:trPr>
          <w:tblCellSpacing w:w="15" w:type="dxa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99AAA" w14:textId="77777777" w:rsidR="00BF4550" w:rsidRPr="00BF4550" w:rsidRDefault="00BF4550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F455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Namespace</w:t>
            </w:r>
          </w:p>
        </w:tc>
        <w:tc>
          <w:tcPr>
            <w:tcW w:w="6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F4380" w14:textId="77777777" w:rsidR="00BF4550" w:rsidRPr="00BF4550" w:rsidRDefault="00BF455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F4550">
              <w:rPr>
                <w:rStyle w:val="HTMLCode"/>
                <w:rFonts w:asciiTheme="minorHAnsi" w:eastAsiaTheme="minorEastAsia" w:hAnsiTheme="minorHAnsi" w:cstheme="minorHAnsi"/>
                <w:sz w:val="24"/>
                <w:szCs w:val="24"/>
              </w:rPr>
              <w:t>default</w:t>
            </w:r>
          </w:p>
        </w:tc>
      </w:tr>
      <w:tr w:rsidR="00BF4550" w14:paraId="39652147" w14:textId="77777777" w:rsidTr="00BF4550">
        <w:trPr>
          <w:tblCellSpacing w:w="15" w:type="dxa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9211" w14:textId="77777777" w:rsidR="00BF4550" w:rsidRPr="00BF4550" w:rsidRDefault="00BF4550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F455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Policy</w:t>
            </w:r>
          </w:p>
        </w:tc>
        <w:tc>
          <w:tcPr>
            <w:tcW w:w="6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B59EA" w14:textId="77777777" w:rsidR="00BF4550" w:rsidRPr="00BF4550" w:rsidRDefault="00BF455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F4550">
              <w:rPr>
                <w:rFonts w:asciiTheme="minorHAnsi" w:hAnsiTheme="minorHAnsi" w:cstheme="minorHAnsi"/>
                <w:sz w:val="24"/>
                <w:szCs w:val="24"/>
              </w:rPr>
              <w:t xml:space="preserve">Allow ingress (incoming traffic) </w:t>
            </w:r>
            <w:r w:rsidRPr="00BF4550">
              <w:rPr>
                <w:rStyle w:val="Strong"/>
                <w:rFonts w:asciiTheme="minorHAnsi" w:eastAsiaTheme="majorEastAsia" w:hAnsiTheme="minorHAnsi" w:cstheme="minorHAnsi"/>
                <w:sz w:val="24"/>
                <w:szCs w:val="24"/>
              </w:rPr>
              <w:t xml:space="preserve">only from pods with label </w:t>
            </w:r>
            <w:r w:rsidRPr="00BF4550">
              <w:rPr>
                <w:rStyle w:val="HTMLCode"/>
                <w:rFonts w:asciiTheme="minorHAnsi" w:eastAsiaTheme="minorEastAsia" w:hAnsiTheme="minorHAnsi" w:cstheme="minorHAnsi"/>
                <w:b/>
                <w:bCs/>
                <w:sz w:val="24"/>
                <w:szCs w:val="24"/>
              </w:rPr>
              <w:t>access=true</w:t>
            </w:r>
          </w:p>
        </w:tc>
      </w:tr>
      <w:tr w:rsidR="00BF4550" w14:paraId="19443030" w14:textId="77777777" w:rsidTr="00BF4550">
        <w:trPr>
          <w:tblCellSpacing w:w="15" w:type="dxa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A6E44" w14:textId="77777777" w:rsidR="00BF4550" w:rsidRPr="00BF4550" w:rsidRDefault="00BF4550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F455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6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1FDD" w14:textId="77777777" w:rsidR="00BF4550" w:rsidRPr="00BF4550" w:rsidRDefault="00BF455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F4550">
              <w:rPr>
                <w:rFonts w:asciiTheme="minorHAnsi" w:hAnsiTheme="minorHAnsi" w:cstheme="minorHAnsi"/>
                <w:sz w:val="24"/>
                <w:szCs w:val="24"/>
              </w:rPr>
              <w:t xml:space="preserve">Pods without </w:t>
            </w:r>
            <w:r w:rsidRPr="00BF4550">
              <w:rPr>
                <w:rStyle w:val="HTMLCode"/>
                <w:rFonts w:asciiTheme="minorHAnsi" w:eastAsiaTheme="minorEastAsia" w:hAnsiTheme="minorHAnsi" w:cstheme="minorHAnsi"/>
                <w:sz w:val="24"/>
                <w:szCs w:val="24"/>
              </w:rPr>
              <w:t>access=true</w:t>
            </w:r>
            <w:r w:rsidRPr="00BF4550">
              <w:rPr>
                <w:rFonts w:asciiTheme="minorHAnsi" w:hAnsiTheme="minorHAnsi" w:cstheme="minorHAnsi"/>
                <w:sz w:val="24"/>
                <w:szCs w:val="24"/>
              </w:rPr>
              <w:t xml:space="preserve"> label will be blocked from accessing </w:t>
            </w:r>
            <w:r w:rsidRPr="00BF4550">
              <w:rPr>
                <w:rStyle w:val="HTMLCode"/>
                <w:rFonts w:asciiTheme="minorHAnsi" w:eastAsiaTheme="minorEastAsia" w:hAnsiTheme="minorHAnsi" w:cstheme="minorHAnsi"/>
                <w:sz w:val="24"/>
                <w:szCs w:val="24"/>
              </w:rPr>
              <w:t>nginx</w:t>
            </w:r>
          </w:p>
        </w:tc>
      </w:tr>
    </w:tbl>
    <w:p w14:paraId="4D831616" w14:textId="030F6F24" w:rsidR="001952C7" w:rsidRDefault="001952C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B875083" w14:textId="4A0F8036" w:rsidR="00BF4550" w:rsidRPr="00BF4550" w:rsidRDefault="00BF4550" w:rsidP="00BF4550">
      <w:pPr>
        <w:pStyle w:val="Heading2"/>
        <w:numPr>
          <w:ilvl w:val="1"/>
          <w:numId w:val="63"/>
        </w:numPr>
        <w:rPr>
          <w:rFonts w:eastAsia="Arial"/>
          <w:color w:val="1F497D" w:themeColor="text2"/>
        </w:rPr>
      </w:pPr>
      <w:bookmarkStart w:id="4" w:name="_Toc203212075"/>
      <w:r>
        <w:rPr>
          <w:rFonts w:eastAsia="Arial"/>
          <w:color w:val="1F497D" w:themeColor="text2"/>
        </w:rPr>
        <w:lastRenderedPageBreak/>
        <w:t>Flow Diagram</w:t>
      </w:r>
      <w:bookmarkEnd w:id="4"/>
    </w:p>
    <w:p w14:paraId="15B0D27A" w14:textId="2D25CD7D" w:rsidR="00BF4550" w:rsidRDefault="00BF4550" w:rsidP="00DC7C07">
      <w:pPr>
        <w:rPr>
          <w:rFonts w:asciiTheme="minorHAnsi" w:hAnsiTheme="minorHAnsi" w:cstheme="minorHAnsi"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10FC63D0" wp14:editId="5E21FDFC">
            <wp:extent cx="6197600" cy="4131945"/>
            <wp:effectExtent l="0" t="0" r="0" b="1905"/>
            <wp:docPr id="776322349" name="Picture 3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FAAEB" w14:textId="78363FA2" w:rsidR="00A82D12" w:rsidRDefault="00A82D12" w:rsidP="00A82D12">
      <w:pPr>
        <w:pStyle w:val="Heading2"/>
        <w:numPr>
          <w:ilvl w:val="1"/>
          <w:numId w:val="63"/>
        </w:numPr>
        <w:rPr>
          <w:rFonts w:eastAsia="Arial"/>
          <w:color w:val="1F497D" w:themeColor="text2"/>
        </w:rPr>
      </w:pPr>
      <w:bookmarkStart w:id="5" w:name="_Toc203212076"/>
      <w:r>
        <w:rPr>
          <w:rFonts w:eastAsia="Arial"/>
          <w:color w:val="1F497D" w:themeColor="text2"/>
        </w:rPr>
        <w:t>Steps of Execution</w:t>
      </w:r>
      <w:bookmarkEnd w:id="5"/>
    </w:p>
    <w:p w14:paraId="71270248" w14:textId="77777777" w:rsidR="00A82D12" w:rsidRDefault="00A82D12" w:rsidP="00A82D12"/>
    <w:p w14:paraId="18BC5E73" w14:textId="74F3A333" w:rsidR="00A82D12" w:rsidRPr="00A82D12" w:rsidRDefault="00A82D12" w:rsidP="001E63E3">
      <w:pPr>
        <w:pStyle w:val="Heading3"/>
        <w:numPr>
          <w:ilvl w:val="2"/>
          <w:numId w:val="74"/>
        </w:numPr>
        <w:ind w:left="270"/>
      </w:pPr>
      <w:bookmarkStart w:id="6" w:name="_Toc203212077"/>
      <w:r w:rsidRPr="00A82D12">
        <w:t xml:space="preserve">Step 1: </w:t>
      </w:r>
      <w:r w:rsidRPr="001E63E3">
        <w:rPr>
          <w:b w:val="0"/>
          <w:bCs w:val="0"/>
        </w:rPr>
        <w:t>Create the Target Pod (</w:t>
      </w:r>
      <w:r w:rsidRPr="001E63E3">
        <w:rPr>
          <w:rFonts w:eastAsia="Times New Roman"/>
          <w:b w:val="0"/>
          <w:bCs w:val="0"/>
        </w:rPr>
        <w:t>nginx</w:t>
      </w:r>
      <w:r w:rsidRPr="001E63E3">
        <w:rPr>
          <w:b w:val="0"/>
          <w:bCs w:val="0"/>
        </w:rPr>
        <w:t>)</w:t>
      </w:r>
      <w:bookmarkEnd w:id="6"/>
    </w:p>
    <w:p w14:paraId="436D93D4" w14:textId="77777777" w:rsidR="00BF4550" w:rsidRDefault="00BF4550" w:rsidP="00DC7C07">
      <w:pPr>
        <w:rPr>
          <w:rFonts w:asciiTheme="minorHAnsi" w:hAnsiTheme="minorHAnsi" w:cstheme="minorHAnsi"/>
          <w:color w:val="EE0000"/>
          <w:sz w:val="28"/>
          <w:szCs w:val="28"/>
        </w:rPr>
      </w:pPr>
    </w:p>
    <w:p w14:paraId="1A6F9660" w14:textId="4F0046E3" w:rsidR="00BF4550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nginx-</w:t>
      </w:r>
      <w:proofErr w:type="spellStart"/>
      <w:proofErr w:type="gramStart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65B7455E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F6FFB12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5FFB802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82D12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v1</w:t>
      </w:r>
    </w:p>
    <w:p w14:paraId="7E42EFBA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569CD6"/>
          <w:sz w:val="21"/>
          <w:szCs w:val="21"/>
        </w:rPr>
        <w:t>kind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Pod</w:t>
      </w:r>
    </w:p>
    <w:p w14:paraId="68F3ABF4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569CD6"/>
          <w:sz w:val="21"/>
          <w:szCs w:val="21"/>
        </w:rPr>
        <w:t>metadata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6718935E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</w:t>
      </w:r>
      <w:r w:rsidRPr="00A82D12">
        <w:rPr>
          <w:rFonts w:ascii="Consolas" w:hAnsi="Consolas"/>
          <w:color w:val="569CD6"/>
          <w:sz w:val="21"/>
          <w:szCs w:val="21"/>
        </w:rPr>
        <w:t>name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nginx</w:t>
      </w:r>
    </w:p>
    <w:p w14:paraId="34DA7449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</w:t>
      </w:r>
      <w:r w:rsidRPr="00A82D12">
        <w:rPr>
          <w:rFonts w:ascii="Consolas" w:hAnsi="Consolas"/>
          <w:color w:val="569CD6"/>
          <w:sz w:val="21"/>
          <w:szCs w:val="21"/>
        </w:rPr>
        <w:t>labels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3BABE704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  </w:t>
      </w:r>
      <w:r w:rsidRPr="00A82D12">
        <w:rPr>
          <w:rFonts w:ascii="Consolas" w:hAnsi="Consolas"/>
          <w:color w:val="569CD6"/>
          <w:sz w:val="21"/>
          <w:szCs w:val="21"/>
        </w:rPr>
        <w:t>app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nginx</w:t>
      </w:r>
    </w:p>
    <w:p w14:paraId="4CCA5DC4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569CD6"/>
          <w:sz w:val="21"/>
          <w:szCs w:val="21"/>
        </w:rPr>
        <w:t>spec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0A7C15D4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</w:t>
      </w:r>
      <w:r w:rsidRPr="00A82D12">
        <w:rPr>
          <w:rFonts w:ascii="Consolas" w:hAnsi="Consolas"/>
          <w:color w:val="569CD6"/>
          <w:sz w:val="21"/>
          <w:szCs w:val="21"/>
        </w:rPr>
        <w:t>containers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555E0F86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- </w:t>
      </w:r>
      <w:r w:rsidRPr="00A82D12">
        <w:rPr>
          <w:rFonts w:ascii="Consolas" w:hAnsi="Consolas"/>
          <w:color w:val="569CD6"/>
          <w:sz w:val="21"/>
          <w:szCs w:val="21"/>
        </w:rPr>
        <w:t>name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nginx</w:t>
      </w:r>
    </w:p>
    <w:p w14:paraId="148679A6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  </w:t>
      </w:r>
      <w:r w:rsidRPr="00A82D12">
        <w:rPr>
          <w:rFonts w:ascii="Consolas" w:hAnsi="Consolas"/>
          <w:color w:val="569CD6"/>
          <w:sz w:val="21"/>
          <w:szCs w:val="21"/>
        </w:rPr>
        <w:t>image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nginx</w:t>
      </w:r>
    </w:p>
    <w:p w14:paraId="05F59359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DA149AA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C29BFE1" w14:textId="1F860FE1" w:rsidR="00A82D12" w:rsidRDefault="00B7626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B76262">
        <w:rPr>
          <w:rFonts w:asciiTheme="minorHAnsi" w:hAnsiTheme="minorHAnsi" w:cstheme="minorHAnsi"/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751BE7CD" wp14:editId="5D029336">
            <wp:extent cx="4292821" cy="2140060"/>
            <wp:effectExtent l="0" t="0" r="0" b="0"/>
            <wp:docPr id="1513983187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83187" name="Picture 1" descr="A black screen with yellow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8E94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A899CAF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7273961" w14:textId="0DBCF3D2" w:rsidR="00A82D12" w:rsidRPr="001E63E3" w:rsidRDefault="00A82D12" w:rsidP="001E63E3">
      <w:pPr>
        <w:pStyle w:val="Heading3"/>
        <w:numPr>
          <w:ilvl w:val="2"/>
          <w:numId w:val="74"/>
        </w:numPr>
        <w:ind w:left="270"/>
      </w:pPr>
      <w:bookmarkStart w:id="7" w:name="_Toc203212078"/>
      <w:r w:rsidRPr="001E63E3">
        <w:t xml:space="preserve">Step 2: </w:t>
      </w:r>
      <w:r w:rsidRPr="001E63E3">
        <w:rPr>
          <w:b w:val="0"/>
          <w:bCs w:val="0"/>
        </w:rPr>
        <w:t>Apply Network Policy</w:t>
      </w:r>
      <w:bookmarkEnd w:id="7"/>
    </w:p>
    <w:p w14:paraId="759F1EAC" w14:textId="77777777" w:rsidR="001E63E3" w:rsidRPr="001E63E3" w:rsidRDefault="001E63E3" w:rsidP="001E63E3"/>
    <w:p w14:paraId="37836127" w14:textId="5B9A0121" w:rsidR="00A82D12" w:rsidRDefault="00A82D12" w:rsidP="00DC7C07">
      <w:pPr>
        <w:rPr>
          <w:rFonts w:asciiTheme="minorHAnsi" w:hAnsiTheme="minorHAnsi" w:cstheme="minorHAnsi"/>
          <w:sz w:val="24"/>
          <w:szCs w:val="24"/>
        </w:rPr>
      </w:pPr>
      <w:r w:rsidRPr="00A82D12">
        <w:rPr>
          <w:rFonts w:ascii="Segoe UI Emoji" w:hAnsi="Segoe UI Emoji" w:cs="Segoe UI Emoji"/>
          <w:sz w:val="24"/>
          <w:szCs w:val="24"/>
        </w:rPr>
        <w:t>➡️</w:t>
      </w:r>
      <w:r w:rsidRPr="00A82D12">
        <w:rPr>
          <w:rFonts w:asciiTheme="minorHAnsi" w:hAnsiTheme="minorHAnsi" w:cstheme="minorHAnsi"/>
          <w:sz w:val="24"/>
          <w:szCs w:val="24"/>
        </w:rPr>
        <w:t xml:space="preserve"> Now, </w:t>
      </w:r>
      <w:r w:rsidRPr="00A82D12">
        <w:rPr>
          <w:rFonts w:asciiTheme="minorHAnsi" w:hAnsiTheme="minorHAnsi" w:cstheme="minorHAnsi"/>
          <w:b/>
          <w:bCs/>
          <w:sz w:val="24"/>
          <w:szCs w:val="24"/>
        </w:rPr>
        <w:t>only pods with label access=true</w:t>
      </w:r>
      <w:r w:rsidRPr="00A82D12">
        <w:rPr>
          <w:rFonts w:asciiTheme="minorHAnsi" w:hAnsiTheme="minorHAnsi" w:cstheme="minorHAnsi"/>
          <w:sz w:val="24"/>
          <w:szCs w:val="24"/>
        </w:rPr>
        <w:t xml:space="preserve"> can send traffic to nginx.</w:t>
      </w:r>
      <w:r w:rsidRPr="00A82D12">
        <w:rPr>
          <w:rFonts w:asciiTheme="minorHAnsi" w:hAnsiTheme="minorHAnsi" w:cstheme="minorHAnsi"/>
          <w:sz w:val="24"/>
          <w:szCs w:val="24"/>
        </w:rPr>
        <w:br/>
      </w:r>
      <w:r w:rsidRPr="00A82D12">
        <w:rPr>
          <w:rFonts w:ascii="Segoe UI Emoji" w:hAnsi="Segoe UI Emoji" w:cs="Segoe UI Emoji"/>
          <w:sz w:val="24"/>
          <w:szCs w:val="24"/>
        </w:rPr>
        <w:t>🚫</w:t>
      </w:r>
      <w:r w:rsidRPr="00A82D12">
        <w:rPr>
          <w:rFonts w:asciiTheme="minorHAnsi" w:hAnsiTheme="minorHAnsi" w:cstheme="minorHAnsi"/>
          <w:sz w:val="24"/>
          <w:szCs w:val="24"/>
        </w:rPr>
        <w:t xml:space="preserve"> All other pods are blocked (default deny once policy is applied).</w:t>
      </w:r>
    </w:p>
    <w:p w14:paraId="6E1216D4" w14:textId="77777777" w:rsidR="00A82D12" w:rsidRDefault="00A82D12" w:rsidP="00DC7C07">
      <w:pPr>
        <w:rPr>
          <w:rFonts w:asciiTheme="minorHAnsi" w:hAnsiTheme="minorHAnsi" w:cstheme="minorHAnsi"/>
          <w:sz w:val="24"/>
          <w:szCs w:val="24"/>
        </w:rPr>
      </w:pPr>
    </w:p>
    <w:p w14:paraId="50B76520" w14:textId="15076EAC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n</w:t>
      </w:r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ano </w:t>
      </w:r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allow-from-specific-</w:t>
      </w:r>
      <w:proofErr w:type="spellStart"/>
      <w:proofErr w:type="gramStart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41AE0533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52200BA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82D12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networking.k8s.io/v1</w:t>
      </w:r>
    </w:p>
    <w:p w14:paraId="6482DB6D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569CD6"/>
          <w:sz w:val="21"/>
          <w:szCs w:val="21"/>
        </w:rPr>
        <w:t>kind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A82D12">
        <w:rPr>
          <w:rFonts w:ascii="Consolas" w:hAnsi="Consolas"/>
          <w:color w:val="CE9178"/>
          <w:sz w:val="21"/>
          <w:szCs w:val="21"/>
        </w:rPr>
        <w:t>NetworkPolicy</w:t>
      </w:r>
      <w:proofErr w:type="spellEnd"/>
    </w:p>
    <w:p w14:paraId="0B28C81B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569CD6"/>
          <w:sz w:val="21"/>
          <w:szCs w:val="21"/>
        </w:rPr>
        <w:t>metadata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36916FAD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</w:t>
      </w:r>
      <w:r w:rsidRPr="00A82D12">
        <w:rPr>
          <w:rFonts w:ascii="Consolas" w:hAnsi="Consolas"/>
          <w:color w:val="569CD6"/>
          <w:sz w:val="21"/>
          <w:szCs w:val="21"/>
        </w:rPr>
        <w:t>name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allow-specific</w:t>
      </w:r>
    </w:p>
    <w:p w14:paraId="04761EB6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569CD6"/>
          <w:sz w:val="21"/>
          <w:szCs w:val="21"/>
        </w:rPr>
        <w:t>spec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4284DDF2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A82D12">
        <w:rPr>
          <w:rFonts w:ascii="Consolas" w:hAnsi="Consolas"/>
          <w:color w:val="569CD6"/>
          <w:sz w:val="21"/>
          <w:szCs w:val="21"/>
        </w:rPr>
        <w:t>podSelector</w:t>
      </w:r>
      <w:proofErr w:type="spellEnd"/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7E435EBB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82D12">
        <w:rPr>
          <w:rFonts w:ascii="Consolas" w:hAnsi="Consolas"/>
          <w:color w:val="569CD6"/>
          <w:sz w:val="21"/>
          <w:szCs w:val="21"/>
        </w:rPr>
        <w:t>matchLabels</w:t>
      </w:r>
      <w:proofErr w:type="spellEnd"/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7996399F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    </w:t>
      </w:r>
      <w:r w:rsidRPr="00A82D12">
        <w:rPr>
          <w:rFonts w:ascii="Consolas" w:hAnsi="Consolas"/>
          <w:color w:val="569CD6"/>
          <w:sz w:val="21"/>
          <w:szCs w:val="21"/>
        </w:rPr>
        <w:t>app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nginx</w:t>
      </w:r>
    </w:p>
    <w:p w14:paraId="132D7530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</w:t>
      </w:r>
      <w:r w:rsidRPr="00A82D12">
        <w:rPr>
          <w:rFonts w:ascii="Consolas" w:hAnsi="Consolas"/>
          <w:color w:val="569CD6"/>
          <w:sz w:val="21"/>
          <w:szCs w:val="21"/>
        </w:rPr>
        <w:t>ingress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51F55F9E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- </w:t>
      </w:r>
      <w:r w:rsidRPr="00A82D12">
        <w:rPr>
          <w:rFonts w:ascii="Consolas" w:hAnsi="Consolas"/>
          <w:color w:val="569CD6"/>
          <w:sz w:val="21"/>
          <w:szCs w:val="21"/>
        </w:rPr>
        <w:t>from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4D621E8B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  - </w:t>
      </w:r>
      <w:proofErr w:type="spellStart"/>
      <w:r w:rsidRPr="00A82D12">
        <w:rPr>
          <w:rFonts w:ascii="Consolas" w:hAnsi="Consolas"/>
          <w:color w:val="569CD6"/>
          <w:sz w:val="21"/>
          <w:szCs w:val="21"/>
        </w:rPr>
        <w:t>podSelector</w:t>
      </w:r>
      <w:proofErr w:type="spellEnd"/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483A94C9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82D12">
        <w:rPr>
          <w:rFonts w:ascii="Consolas" w:hAnsi="Consolas"/>
          <w:color w:val="569CD6"/>
          <w:sz w:val="21"/>
          <w:szCs w:val="21"/>
        </w:rPr>
        <w:t>matchLabels</w:t>
      </w:r>
      <w:proofErr w:type="spellEnd"/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0A6AB824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A82D12">
        <w:rPr>
          <w:rFonts w:ascii="Consolas" w:hAnsi="Consolas"/>
          <w:color w:val="569CD6"/>
          <w:sz w:val="21"/>
          <w:szCs w:val="21"/>
        </w:rPr>
        <w:t>access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"true"</w:t>
      </w:r>
    </w:p>
    <w:p w14:paraId="3B26FDBE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C4789F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45DF6BC" w14:textId="1A50528A" w:rsidR="00A82D12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167B2B16" wp14:editId="7D33111F">
            <wp:extent cx="5207268" cy="2349621"/>
            <wp:effectExtent l="0" t="0" r="0" b="0"/>
            <wp:docPr id="275083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830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1377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BCC7E7A" w14:textId="23236D13" w:rsidR="00A82D12" w:rsidRPr="001E63E3" w:rsidRDefault="00A82D12" w:rsidP="001E63E3">
      <w:pPr>
        <w:pStyle w:val="Heading3"/>
        <w:numPr>
          <w:ilvl w:val="2"/>
          <w:numId w:val="74"/>
        </w:numPr>
        <w:ind w:left="270"/>
        <w:rPr>
          <w:b w:val="0"/>
          <w:bCs w:val="0"/>
        </w:rPr>
      </w:pPr>
      <w:bookmarkStart w:id="8" w:name="_Toc203212079"/>
      <w:r w:rsidRPr="001E63E3">
        <w:lastRenderedPageBreak/>
        <w:t>Step 3:</w:t>
      </w:r>
      <w:r w:rsidRPr="001E63E3">
        <w:rPr>
          <w:b w:val="0"/>
          <w:bCs w:val="0"/>
        </w:rPr>
        <w:t xml:space="preserve"> Create an Allowed Pod</w:t>
      </w:r>
      <w:bookmarkEnd w:id="8"/>
    </w:p>
    <w:p w14:paraId="28154F39" w14:textId="77777777" w:rsidR="00A82D12" w:rsidRDefault="00A82D12" w:rsidP="00DC7C07">
      <w:pPr>
        <w:rPr>
          <w:rFonts w:asciiTheme="minorHAnsi" w:hAnsiTheme="minorHAnsi" w:cstheme="minorHAnsi"/>
          <w:sz w:val="24"/>
          <w:szCs w:val="24"/>
        </w:rPr>
      </w:pPr>
    </w:p>
    <w:p w14:paraId="31F9AEBF" w14:textId="6C73DBCD" w:rsidR="00A82D12" w:rsidRDefault="00A82D12" w:rsidP="00DC7C07">
      <w:pPr>
        <w:rPr>
          <w:rFonts w:asciiTheme="minorHAnsi" w:hAnsiTheme="minorHAnsi" w:cstheme="minorHAnsi"/>
          <w:sz w:val="24"/>
          <w:szCs w:val="24"/>
        </w:rPr>
      </w:pPr>
      <w:r w:rsidRPr="00A82D12">
        <w:rPr>
          <w:rFonts w:ascii="Segoe UI Emoji" w:hAnsi="Segoe UI Emoji" w:cs="Segoe UI Emoji"/>
          <w:sz w:val="24"/>
          <w:szCs w:val="24"/>
        </w:rPr>
        <w:t>➡️</w:t>
      </w:r>
      <w:r w:rsidRPr="00A82D12">
        <w:rPr>
          <w:rFonts w:asciiTheme="minorHAnsi" w:hAnsiTheme="minorHAnsi" w:cstheme="minorHAnsi"/>
          <w:sz w:val="24"/>
          <w:szCs w:val="24"/>
        </w:rPr>
        <w:t xml:space="preserve"> This pod is allowed to access nginx.</w:t>
      </w:r>
    </w:p>
    <w:p w14:paraId="404C4FE2" w14:textId="6ACBEC98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allowed-</w:t>
      </w:r>
      <w:proofErr w:type="spellStart"/>
      <w:proofErr w:type="gramStart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02612F74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ECE5419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82D12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v1</w:t>
      </w:r>
    </w:p>
    <w:p w14:paraId="2C7D1BA6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569CD6"/>
          <w:sz w:val="21"/>
          <w:szCs w:val="21"/>
        </w:rPr>
        <w:t>kind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Pod</w:t>
      </w:r>
    </w:p>
    <w:p w14:paraId="569A7D9B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569CD6"/>
          <w:sz w:val="21"/>
          <w:szCs w:val="21"/>
        </w:rPr>
        <w:t>metadata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7FD17607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</w:t>
      </w:r>
      <w:r w:rsidRPr="00A82D12">
        <w:rPr>
          <w:rFonts w:ascii="Consolas" w:hAnsi="Consolas"/>
          <w:color w:val="569CD6"/>
          <w:sz w:val="21"/>
          <w:szCs w:val="21"/>
        </w:rPr>
        <w:t>name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allowed</w:t>
      </w:r>
    </w:p>
    <w:p w14:paraId="21A9D8C4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</w:t>
      </w:r>
      <w:r w:rsidRPr="00A82D12">
        <w:rPr>
          <w:rFonts w:ascii="Consolas" w:hAnsi="Consolas"/>
          <w:color w:val="569CD6"/>
          <w:sz w:val="21"/>
          <w:szCs w:val="21"/>
        </w:rPr>
        <w:t>labels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0BED922D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  </w:t>
      </w:r>
      <w:r w:rsidRPr="00A82D12">
        <w:rPr>
          <w:rFonts w:ascii="Consolas" w:hAnsi="Consolas"/>
          <w:color w:val="569CD6"/>
          <w:sz w:val="21"/>
          <w:szCs w:val="21"/>
        </w:rPr>
        <w:t>access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r w:rsidRPr="00A82D12">
        <w:rPr>
          <w:rFonts w:ascii="Consolas" w:hAnsi="Consolas"/>
          <w:color w:val="CE9178"/>
          <w:sz w:val="21"/>
          <w:szCs w:val="21"/>
        </w:rPr>
        <w:t>"true"</w:t>
      </w:r>
    </w:p>
    <w:p w14:paraId="340D79F4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569CD6"/>
          <w:sz w:val="21"/>
          <w:szCs w:val="21"/>
        </w:rPr>
        <w:t>spec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040C4290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</w:t>
      </w:r>
      <w:r w:rsidRPr="00A82D12">
        <w:rPr>
          <w:rFonts w:ascii="Consolas" w:hAnsi="Consolas"/>
          <w:color w:val="569CD6"/>
          <w:sz w:val="21"/>
          <w:szCs w:val="21"/>
        </w:rPr>
        <w:t>containers</w:t>
      </w:r>
      <w:r w:rsidRPr="00A82D12">
        <w:rPr>
          <w:rFonts w:ascii="Consolas" w:hAnsi="Consolas"/>
          <w:color w:val="CCCCCC"/>
          <w:sz w:val="21"/>
          <w:szCs w:val="21"/>
        </w:rPr>
        <w:t>:</w:t>
      </w:r>
    </w:p>
    <w:p w14:paraId="65623546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- </w:t>
      </w:r>
      <w:r w:rsidRPr="00A82D12">
        <w:rPr>
          <w:rFonts w:ascii="Consolas" w:hAnsi="Consolas"/>
          <w:color w:val="569CD6"/>
          <w:sz w:val="21"/>
          <w:szCs w:val="21"/>
        </w:rPr>
        <w:t>name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A82D12">
        <w:rPr>
          <w:rFonts w:ascii="Consolas" w:hAnsi="Consolas"/>
          <w:color w:val="CE9178"/>
          <w:sz w:val="21"/>
          <w:szCs w:val="21"/>
        </w:rPr>
        <w:t>busybox</w:t>
      </w:r>
      <w:proofErr w:type="spellEnd"/>
    </w:p>
    <w:p w14:paraId="03A2A9A8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  </w:t>
      </w:r>
      <w:r w:rsidRPr="00A82D12">
        <w:rPr>
          <w:rFonts w:ascii="Consolas" w:hAnsi="Consolas"/>
          <w:color w:val="569CD6"/>
          <w:sz w:val="21"/>
          <w:szCs w:val="21"/>
        </w:rPr>
        <w:t>image</w:t>
      </w:r>
      <w:r w:rsidRPr="00A82D12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A82D12">
        <w:rPr>
          <w:rFonts w:ascii="Consolas" w:hAnsi="Consolas"/>
          <w:color w:val="CE9178"/>
          <w:sz w:val="21"/>
          <w:szCs w:val="21"/>
        </w:rPr>
        <w:t>busybox</w:t>
      </w:r>
      <w:proofErr w:type="spellEnd"/>
    </w:p>
    <w:p w14:paraId="125342BD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82D12">
        <w:rPr>
          <w:rFonts w:ascii="Consolas" w:hAnsi="Consolas"/>
          <w:color w:val="CCCCCC"/>
          <w:sz w:val="21"/>
          <w:szCs w:val="21"/>
        </w:rPr>
        <w:t xml:space="preserve">    </w:t>
      </w:r>
      <w:r w:rsidRPr="00A82D12">
        <w:rPr>
          <w:rFonts w:ascii="Consolas" w:hAnsi="Consolas"/>
          <w:color w:val="569CD6"/>
          <w:sz w:val="21"/>
          <w:szCs w:val="21"/>
        </w:rPr>
        <w:t>command</w:t>
      </w:r>
      <w:r w:rsidRPr="00A82D12">
        <w:rPr>
          <w:rFonts w:ascii="Consolas" w:hAnsi="Consolas"/>
          <w:color w:val="CCCCCC"/>
          <w:sz w:val="21"/>
          <w:szCs w:val="21"/>
        </w:rPr>
        <w:t>: [</w:t>
      </w:r>
      <w:r w:rsidRPr="00A82D12">
        <w:rPr>
          <w:rFonts w:ascii="Consolas" w:hAnsi="Consolas"/>
          <w:color w:val="CE9178"/>
          <w:sz w:val="21"/>
          <w:szCs w:val="21"/>
        </w:rPr>
        <w:t>"sleep"</w:t>
      </w:r>
      <w:r w:rsidRPr="00A82D12">
        <w:rPr>
          <w:rFonts w:ascii="Consolas" w:hAnsi="Consolas"/>
          <w:color w:val="CCCCCC"/>
          <w:sz w:val="21"/>
          <w:szCs w:val="21"/>
        </w:rPr>
        <w:t xml:space="preserve">, </w:t>
      </w:r>
      <w:r w:rsidRPr="00A82D12">
        <w:rPr>
          <w:rFonts w:ascii="Consolas" w:hAnsi="Consolas"/>
          <w:color w:val="CE9178"/>
          <w:sz w:val="21"/>
          <w:szCs w:val="21"/>
        </w:rPr>
        <w:t>"3600"</w:t>
      </w:r>
      <w:r w:rsidRPr="00A82D12">
        <w:rPr>
          <w:rFonts w:ascii="Consolas" w:hAnsi="Consolas"/>
          <w:color w:val="CCCCCC"/>
          <w:sz w:val="21"/>
          <w:szCs w:val="21"/>
        </w:rPr>
        <w:t>]</w:t>
      </w:r>
    </w:p>
    <w:p w14:paraId="1F3402B0" w14:textId="77777777" w:rsidR="00A82D12" w:rsidRPr="00A82D12" w:rsidRDefault="00A82D12" w:rsidP="00A82D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5F9E88" w14:textId="77777777" w:rsidR="00A82D12" w:rsidRP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3483B77" w14:textId="6844AB3E" w:rsidR="00A82D12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2D6A4696" wp14:editId="0B35E332">
            <wp:extent cx="4724643" cy="2159111"/>
            <wp:effectExtent l="0" t="0" r="0" b="0"/>
            <wp:docPr id="1800869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941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E57D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A6295BF" w14:textId="31A2780C" w:rsidR="0051047C" w:rsidRPr="001E63E3" w:rsidRDefault="0051047C" w:rsidP="001E63E3">
      <w:pPr>
        <w:pStyle w:val="Heading3"/>
        <w:numPr>
          <w:ilvl w:val="2"/>
          <w:numId w:val="74"/>
        </w:numPr>
        <w:ind w:left="270"/>
      </w:pPr>
      <w:bookmarkStart w:id="9" w:name="_Toc203212080"/>
      <w:r w:rsidRPr="001E63E3">
        <w:t xml:space="preserve">Step 4: </w:t>
      </w:r>
      <w:r w:rsidRPr="001E63E3">
        <w:rPr>
          <w:b w:val="0"/>
          <w:bCs w:val="0"/>
        </w:rPr>
        <w:t>Create PODS and Policy</w:t>
      </w:r>
      <w:bookmarkEnd w:id="9"/>
    </w:p>
    <w:p w14:paraId="2E23D48E" w14:textId="77777777" w:rsidR="0051047C" w:rsidRDefault="0051047C" w:rsidP="0051047C">
      <w:pPr>
        <w:rPr>
          <w:rFonts w:asciiTheme="minorHAnsi" w:hAnsiTheme="minorHAnsi" w:cstheme="minorHAnsi"/>
          <w:sz w:val="24"/>
          <w:szCs w:val="24"/>
        </w:rPr>
      </w:pPr>
    </w:p>
    <w:p w14:paraId="2C58C8B3" w14:textId="77777777" w:rsidR="0051047C" w:rsidRPr="0051047C" w:rsidRDefault="0051047C" w:rsidP="0051047C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nginx-</w:t>
      </w:r>
      <w:proofErr w:type="spellStart"/>
      <w:proofErr w:type="gramStart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65185850" w14:textId="77777777" w:rsidR="0051047C" w:rsidRPr="0051047C" w:rsidRDefault="0051047C" w:rsidP="0051047C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</w:t>
      </w:r>
      <w:proofErr w:type="gramStart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allow-</w:t>
      </w:r>
      <w:proofErr w:type="gramEnd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from-specific-</w:t>
      </w:r>
      <w:proofErr w:type="spellStart"/>
      <w:proofErr w:type="gramStart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7200D45E" w14:textId="77777777" w:rsidR="0051047C" w:rsidRPr="0051047C" w:rsidRDefault="0051047C" w:rsidP="0051047C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allowed-</w:t>
      </w:r>
      <w:proofErr w:type="spellStart"/>
      <w:proofErr w:type="gramStart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3E159E7A" w14:textId="77777777" w:rsidR="0051047C" w:rsidRDefault="0051047C" w:rsidP="0051047C">
      <w:pPr>
        <w:rPr>
          <w:rFonts w:asciiTheme="minorHAnsi" w:hAnsiTheme="minorHAnsi" w:cstheme="minorHAnsi"/>
          <w:sz w:val="24"/>
          <w:szCs w:val="24"/>
        </w:rPr>
      </w:pPr>
    </w:p>
    <w:p w14:paraId="39BC72F8" w14:textId="5A503C22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531FCE00" wp14:editId="48C35547">
            <wp:extent cx="6045511" cy="863644"/>
            <wp:effectExtent l="0" t="0" r="0" b="0"/>
            <wp:docPr id="2138579768" name="Picture 1" descr="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79768" name="Picture 1" descr="Yellow text on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CE90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203CB9F" w14:textId="7469EFD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pods</w:t>
      </w:r>
    </w:p>
    <w:p w14:paraId="1D9B3147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C6DC6A0" w14:textId="16444B40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550797A9" wp14:editId="2C5CF194">
            <wp:extent cx="3791145" cy="800141"/>
            <wp:effectExtent l="0" t="0" r="0" b="0"/>
            <wp:docPr id="97059559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95592" name="Picture 1" descr="A screenshot of a video g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102E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F974C4D" w14:textId="643CAB56" w:rsidR="0051047C" w:rsidRDefault="0051047C" w:rsidP="0051047C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networkpolicy</w:t>
      </w:r>
      <w:proofErr w:type="spellEnd"/>
      <w:proofErr w:type="gramEnd"/>
    </w:p>
    <w:p w14:paraId="4D72FE6C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C2C3823" w14:textId="0091CCE3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746DC6C0" wp14:editId="5AEF20E1">
            <wp:extent cx="4667490" cy="654084"/>
            <wp:effectExtent l="0" t="0" r="0" b="0"/>
            <wp:docPr id="1443969992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69992" name="Picture 1" descr="A screen shot of a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813E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2E097EF" w14:textId="50FE18A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describe </w:t>
      </w:r>
      <w:proofErr w:type="spellStart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>networkpolicy</w:t>
      </w:r>
      <w:proofErr w:type="spellEnd"/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allow-specific</w:t>
      </w:r>
    </w:p>
    <w:p w14:paraId="323E1827" w14:textId="77777777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C696465" w14:textId="7C53E11C" w:rsidR="0051047C" w:rsidRDefault="0051047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1047C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38EFE4CF" wp14:editId="69CECC68">
            <wp:extent cx="6172517" cy="2044805"/>
            <wp:effectExtent l="0" t="0" r="0" b="0"/>
            <wp:docPr id="7896771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77126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51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2C4B" w14:textId="77777777" w:rsidR="0051047C" w:rsidRDefault="0051047C" w:rsidP="00DC7C0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C105144" w14:textId="1331631E" w:rsidR="00A82D12" w:rsidRPr="001E63E3" w:rsidRDefault="00A82D12" w:rsidP="001E63E3">
      <w:pPr>
        <w:pStyle w:val="Heading3"/>
        <w:numPr>
          <w:ilvl w:val="2"/>
          <w:numId w:val="74"/>
        </w:numPr>
        <w:ind w:left="270"/>
        <w:rPr>
          <w:b w:val="0"/>
          <w:bCs w:val="0"/>
        </w:rPr>
      </w:pPr>
      <w:bookmarkStart w:id="10" w:name="_Toc203212081"/>
      <w:r w:rsidRPr="001E63E3">
        <w:t xml:space="preserve">Step </w:t>
      </w:r>
      <w:r w:rsidR="0051047C" w:rsidRPr="001E63E3">
        <w:t>5</w:t>
      </w:r>
      <w:r w:rsidRPr="001E63E3">
        <w:t xml:space="preserve">: </w:t>
      </w:r>
      <w:r w:rsidRPr="001E63E3">
        <w:rPr>
          <w:b w:val="0"/>
          <w:bCs w:val="0"/>
        </w:rPr>
        <w:t>Test Connectivity</w:t>
      </w:r>
      <w:bookmarkEnd w:id="10"/>
    </w:p>
    <w:p w14:paraId="18488832" w14:textId="305661F4" w:rsidR="00A82D12" w:rsidRPr="00765C26" w:rsidRDefault="00765C26" w:rsidP="00765C26">
      <w:pPr>
        <w:pStyle w:val="ListParagraph"/>
        <w:numPr>
          <w:ilvl w:val="0"/>
          <w:numId w:val="82"/>
        </w:numPr>
        <w:rPr>
          <w:rFonts w:asciiTheme="minorHAnsi" w:hAnsiTheme="minorHAnsi" w:cstheme="minorHAnsi"/>
          <w:sz w:val="24"/>
          <w:szCs w:val="24"/>
        </w:rPr>
      </w:pPr>
      <w:r w:rsidRPr="00765C26">
        <w:rPr>
          <w:rFonts w:asciiTheme="minorHAnsi" w:hAnsiTheme="minorHAnsi" w:cstheme="minorHAnsi"/>
          <w:sz w:val="24"/>
          <w:szCs w:val="24"/>
        </w:rPr>
        <w:t>E</w:t>
      </w:r>
      <w:r w:rsidRPr="00765C26">
        <w:rPr>
          <w:rFonts w:asciiTheme="minorHAnsi" w:hAnsiTheme="minorHAnsi" w:cstheme="minorHAnsi"/>
          <w:sz w:val="24"/>
          <w:szCs w:val="24"/>
        </w:rPr>
        <w:t>xpose the nginx pod as a Service</w:t>
      </w:r>
    </w:p>
    <w:p w14:paraId="0240DB46" w14:textId="77777777" w:rsidR="00765C26" w:rsidRDefault="00765C26" w:rsidP="00DC7C07">
      <w:pPr>
        <w:rPr>
          <w:rFonts w:asciiTheme="minorHAnsi" w:hAnsiTheme="minorHAnsi" w:cstheme="minorHAnsi"/>
          <w:sz w:val="24"/>
          <w:szCs w:val="24"/>
        </w:rPr>
      </w:pPr>
    </w:p>
    <w:p w14:paraId="709D3A46" w14:textId="1BEE1A21" w:rsidR="00765C26" w:rsidRDefault="00765C2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65C26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65C26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expose pod nginx --port=80 --target-port=80 --name=nginx</w:t>
      </w:r>
    </w:p>
    <w:p w14:paraId="2F7650D9" w14:textId="77777777" w:rsidR="00765C26" w:rsidRDefault="00765C2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E619C30" w14:textId="39CCCEA7" w:rsidR="00765C26" w:rsidRPr="00765C26" w:rsidRDefault="00765C2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765C26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0120A2BB" wp14:editId="3BA8AD54">
            <wp:extent cx="6197600" cy="319405"/>
            <wp:effectExtent l="0" t="0" r="0" b="4445"/>
            <wp:docPr id="74669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98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3D0C" w14:textId="77777777" w:rsidR="00765C26" w:rsidRDefault="00765C26" w:rsidP="00DC7C07">
      <w:pPr>
        <w:rPr>
          <w:rFonts w:asciiTheme="minorHAnsi" w:hAnsiTheme="minorHAnsi" w:cstheme="minorHAnsi"/>
          <w:sz w:val="24"/>
          <w:szCs w:val="24"/>
        </w:rPr>
      </w:pPr>
    </w:p>
    <w:p w14:paraId="082442D9" w14:textId="7CEEE747" w:rsidR="00A82D12" w:rsidRDefault="00A82D12" w:rsidP="00765C26">
      <w:pPr>
        <w:pStyle w:val="ListParagraph"/>
        <w:numPr>
          <w:ilvl w:val="0"/>
          <w:numId w:val="82"/>
        </w:numPr>
        <w:rPr>
          <w:rFonts w:asciiTheme="minorHAnsi" w:hAnsiTheme="minorHAnsi" w:cstheme="minorHAnsi"/>
          <w:sz w:val="24"/>
          <w:szCs w:val="24"/>
        </w:rPr>
      </w:pPr>
      <w:r w:rsidRPr="00A82D12">
        <w:rPr>
          <w:rFonts w:asciiTheme="minorHAnsi" w:hAnsiTheme="minorHAnsi" w:cstheme="minorHAnsi"/>
          <w:sz w:val="24"/>
          <w:szCs w:val="24"/>
        </w:rPr>
        <w:t>Create a Denied Pod (with different label)</w:t>
      </w:r>
    </w:p>
    <w:p w14:paraId="5D0CF96A" w14:textId="77777777" w:rsidR="00A82D12" w:rsidRDefault="00A82D12" w:rsidP="00DC7C07">
      <w:pPr>
        <w:rPr>
          <w:rFonts w:asciiTheme="minorHAnsi" w:hAnsiTheme="minorHAnsi" w:cstheme="minorHAnsi"/>
          <w:sz w:val="24"/>
          <w:szCs w:val="24"/>
        </w:rPr>
      </w:pPr>
    </w:p>
    <w:p w14:paraId="267C06B5" w14:textId="6B6150A5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run denied --rm -</w:t>
      </w:r>
      <w:proofErr w:type="spellStart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i</w:t>
      </w:r>
      <w:proofErr w:type="spellEnd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--</w:t>
      </w:r>
      <w:proofErr w:type="spellStart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tty</w:t>
      </w:r>
      <w:proofErr w:type="spellEnd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--image=</w:t>
      </w:r>
      <w:proofErr w:type="spellStart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busybox</w:t>
      </w:r>
      <w:proofErr w:type="spellEnd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--labels="access=false" -- /bin/</w:t>
      </w:r>
      <w:proofErr w:type="spellStart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sh</w:t>
      </w:r>
      <w:proofErr w:type="spellEnd"/>
    </w:p>
    <w:p w14:paraId="39C21ABD" w14:textId="77777777" w:rsidR="00A82D12" w:rsidRDefault="00A82D1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B0C8FC3" w14:textId="61473317" w:rsidR="00A82D12" w:rsidRDefault="00765C2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765C26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037FD333" wp14:editId="37C73DCC">
            <wp:extent cx="6197600" cy="760730"/>
            <wp:effectExtent l="0" t="0" r="0" b="1270"/>
            <wp:docPr id="106687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74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EED9" w14:textId="736C5D59" w:rsidR="00A82D12" w:rsidRDefault="00765C26" w:rsidP="00DC7C0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You get Interactive Terminal </w:t>
      </w:r>
      <w:r w:rsidR="00A82D12" w:rsidRPr="00A82D12">
        <w:rPr>
          <w:rFonts w:asciiTheme="minorHAnsi" w:hAnsiTheme="minorHAnsi" w:cstheme="minorHAnsi"/>
          <w:sz w:val="24"/>
          <w:szCs w:val="24"/>
        </w:rPr>
        <w:t>Inside denied pod</w:t>
      </w:r>
      <w:r w:rsidR="00A82D12" w:rsidRPr="00A82D12">
        <w:rPr>
          <w:rFonts w:asciiTheme="minorHAnsi" w:hAnsiTheme="minorHAnsi" w:cstheme="minorHAnsi"/>
          <w:sz w:val="24"/>
          <w:szCs w:val="24"/>
        </w:rPr>
        <w:t xml:space="preserve">, run below </w:t>
      </w:r>
      <w:proofErr w:type="gramStart"/>
      <w:r w:rsidR="00A82D12" w:rsidRPr="00A82D12">
        <w:rPr>
          <w:rFonts w:asciiTheme="minorHAnsi" w:hAnsiTheme="minorHAnsi" w:cstheme="minorHAnsi"/>
          <w:sz w:val="24"/>
          <w:szCs w:val="24"/>
        </w:rPr>
        <w:t>command ,</w:t>
      </w:r>
      <w:proofErr w:type="gramEnd"/>
      <w:r w:rsidR="00A82D12" w:rsidRPr="00A82D12">
        <w:rPr>
          <w:rFonts w:asciiTheme="minorHAnsi" w:hAnsiTheme="minorHAnsi" w:cstheme="minorHAnsi"/>
          <w:sz w:val="24"/>
          <w:szCs w:val="24"/>
        </w:rPr>
        <w:t xml:space="preserve"> it should fail</w:t>
      </w:r>
    </w:p>
    <w:p w14:paraId="20413CAD" w14:textId="77777777" w:rsidR="00A82D12" w:rsidRDefault="00A82D12" w:rsidP="00DC7C07">
      <w:pPr>
        <w:rPr>
          <w:rFonts w:asciiTheme="minorHAnsi" w:hAnsiTheme="minorHAnsi" w:cstheme="minorHAnsi"/>
          <w:sz w:val="24"/>
          <w:szCs w:val="24"/>
        </w:rPr>
      </w:pPr>
    </w:p>
    <w:p w14:paraId="2F92705A" w14:textId="77777777" w:rsidR="00A82D12" w:rsidRPr="00A82D12" w:rsidRDefault="00A82D12" w:rsidP="00A82D12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wget</w:t>
      </w:r>
      <w:proofErr w:type="spellEnd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--spider --timeout=1 nginx</w:t>
      </w:r>
    </w:p>
    <w:p w14:paraId="784DD0D1" w14:textId="1FED04BD" w:rsidR="00A82D12" w:rsidRDefault="00A82D12" w:rsidP="00A82D12">
      <w:pPr>
        <w:rPr>
          <w:rFonts w:asciiTheme="minorHAnsi" w:hAnsiTheme="minorHAnsi" w:cstheme="minorHAnsi"/>
          <w:sz w:val="24"/>
          <w:szCs w:val="24"/>
        </w:rPr>
      </w:pPr>
      <w:r w:rsidRPr="00A82D12">
        <w:rPr>
          <w:rFonts w:asciiTheme="minorHAnsi" w:hAnsiTheme="minorHAnsi" w:cstheme="minorHAnsi"/>
          <w:sz w:val="24"/>
          <w:szCs w:val="24"/>
        </w:rPr>
        <w:t xml:space="preserve"># </w:t>
      </w:r>
      <w:r w:rsidRPr="00A82D12">
        <w:rPr>
          <w:rFonts w:ascii="Segoe UI Emoji" w:hAnsi="Segoe UI Emoji" w:cs="Segoe UI Emoji"/>
          <w:sz w:val="24"/>
          <w:szCs w:val="24"/>
        </w:rPr>
        <w:t>❌</w:t>
      </w:r>
      <w:r w:rsidRPr="00A82D12">
        <w:rPr>
          <w:rFonts w:asciiTheme="minorHAnsi" w:hAnsiTheme="minorHAnsi" w:cstheme="minorHAnsi"/>
          <w:sz w:val="24"/>
          <w:szCs w:val="24"/>
        </w:rPr>
        <w:t xml:space="preserve"> Should fail (connection timed out)</w:t>
      </w:r>
    </w:p>
    <w:p w14:paraId="3C76AFBD" w14:textId="77777777" w:rsidR="00A82D12" w:rsidRDefault="00A82D12" w:rsidP="00A82D12">
      <w:pPr>
        <w:rPr>
          <w:rFonts w:asciiTheme="minorHAnsi" w:hAnsiTheme="minorHAnsi" w:cstheme="minorHAnsi"/>
          <w:sz w:val="24"/>
          <w:szCs w:val="24"/>
        </w:rPr>
      </w:pPr>
    </w:p>
    <w:p w14:paraId="5DAAF9BE" w14:textId="43D6BA65" w:rsidR="00765C26" w:rsidRDefault="00765C26" w:rsidP="00A82D12">
      <w:pPr>
        <w:rPr>
          <w:rFonts w:asciiTheme="minorHAnsi" w:hAnsiTheme="minorHAnsi" w:cstheme="minorHAnsi"/>
          <w:sz w:val="24"/>
          <w:szCs w:val="24"/>
        </w:rPr>
      </w:pPr>
      <w:r w:rsidRPr="00765C26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1FB97BF3" wp14:editId="462FF81D">
            <wp:extent cx="6197600" cy="608330"/>
            <wp:effectExtent l="0" t="0" r="0" b="1270"/>
            <wp:docPr id="103324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45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51A3" w14:textId="77777777" w:rsidR="00765C26" w:rsidRDefault="00765C26" w:rsidP="00A82D12">
      <w:pPr>
        <w:rPr>
          <w:rFonts w:asciiTheme="minorHAnsi" w:hAnsiTheme="minorHAnsi" w:cstheme="minorHAnsi"/>
          <w:sz w:val="24"/>
          <w:szCs w:val="24"/>
        </w:rPr>
      </w:pPr>
    </w:p>
    <w:p w14:paraId="4EEF4BEC" w14:textId="235984BB" w:rsidR="00F16A7A" w:rsidRDefault="00F16A7A" w:rsidP="00A82D1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Now exit from denied port</w:t>
      </w:r>
    </w:p>
    <w:p w14:paraId="5D056E2C" w14:textId="77777777" w:rsidR="00F16A7A" w:rsidRDefault="00F16A7A" w:rsidP="00A82D12">
      <w:pPr>
        <w:rPr>
          <w:rFonts w:asciiTheme="minorHAnsi" w:hAnsiTheme="minorHAnsi" w:cstheme="minorHAnsi"/>
          <w:sz w:val="24"/>
          <w:szCs w:val="24"/>
        </w:rPr>
      </w:pPr>
    </w:p>
    <w:p w14:paraId="711FDF76" w14:textId="4189E3A5" w:rsidR="00F16A7A" w:rsidRDefault="00F16A7A" w:rsidP="00A82D12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lastRenderedPageBreak/>
        <w:t>e</w:t>
      </w:r>
      <w:r w:rsidRPr="00F16A7A">
        <w:rPr>
          <w:rFonts w:asciiTheme="minorHAnsi" w:hAnsiTheme="minorHAnsi" w:cstheme="minorHAnsi"/>
          <w:b/>
          <w:bCs/>
          <w:color w:val="EE0000"/>
          <w:sz w:val="28"/>
          <w:szCs w:val="28"/>
        </w:rPr>
        <w:t>xit</w:t>
      </w:r>
    </w:p>
    <w:p w14:paraId="333CBC0B" w14:textId="0C7498DF" w:rsidR="00F16A7A" w:rsidRDefault="00F16A7A" w:rsidP="00A82D12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F16A7A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70194A46" wp14:editId="500151EA">
            <wp:extent cx="3359323" cy="577880"/>
            <wp:effectExtent l="0" t="0" r="0" b="0"/>
            <wp:docPr id="279645753" name="Picture 1" descr="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45753" name="Picture 1" descr="Yellow text on a black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E853" w14:textId="77777777" w:rsidR="00F16A7A" w:rsidRPr="00F16A7A" w:rsidRDefault="00F16A7A" w:rsidP="00A82D12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25A58BF" w14:textId="77777777" w:rsidR="00F16A7A" w:rsidRDefault="00F16A7A" w:rsidP="00A82D12">
      <w:pPr>
        <w:rPr>
          <w:rFonts w:asciiTheme="minorHAnsi" w:hAnsiTheme="minorHAnsi" w:cstheme="minorHAnsi"/>
          <w:sz w:val="24"/>
          <w:szCs w:val="24"/>
        </w:rPr>
      </w:pPr>
    </w:p>
    <w:p w14:paraId="6943972E" w14:textId="77777777" w:rsidR="00765C26" w:rsidRDefault="00765C26" w:rsidP="00A82D12">
      <w:pPr>
        <w:rPr>
          <w:rFonts w:asciiTheme="minorHAnsi" w:hAnsiTheme="minorHAnsi" w:cstheme="minorHAnsi"/>
          <w:sz w:val="24"/>
          <w:szCs w:val="24"/>
        </w:rPr>
      </w:pPr>
    </w:p>
    <w:p w14:paraId="4044348F" w14:textId="11932F06" w:rsidR="00A82D12" w:rsidRDefault="00A82D12" w:rsidP="00765C26">
      <w:pPr>
        <w:pStyle w:val="ListParagraph"/>
        <w:numPr>
          <w:ilvl w:val="0"/>
          <w:numId w:val="82"/>
        </w:numPr>
        <w:rPr>
          <w:rFonts w:asciiTheme="minorHAnsi" w:hAnsiTheme="minorHAnsi" w:cstheme="minorHAnsi"/>
          <w:sz w:val="24"/>
          <w:szCs w:val="24"/>
        </w:rPr>
      </w:pPr>
      <w:r w:rsidRPr="00A82D12">
        <w:rPr>
          <w:rFonts w:asciiTheme="minorHAnsi" w:hAnsiTheme="minorHAnsi" w:cstheme="minorHAnsi"/>
          <w:sz w:val="24"/>
          <w:szCs w:val="24"/>
        </w:rPr>
        <w:t>Inside allowed pod:</w:t>
      </w:r>
    </w:p>
    <w:p w14:paraId="63BB6F9B" w14:textId="77777777" w:rsidR="00A82D12" w:rsidRDefault="00A82D12" w:rsidP="00A82D12">
      <w:pPr>
        <w:rPr>
          <w:rFonts w:asciiTheme="minorHAnsi" w:hAnsiTheme="minorHAnsi" w:cstheme="minorHAnsi"/>
          <w:sz w:val="24"/>
          <w:szCs w:val="24"/>
        </w:rPr>
      </w:pPr>
    </w:p>
    <w:p w14:paraId="3C925875" w14:textId="77777777" w:rsidR="00A82D12" w:rsidRPr="00A82D12" w:rsidRDefault="00A82D12" w:rsidP="00A82D12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exec -it allowed -- </w:t>
      </w:r>
      <w:proofErr w:type="spellStart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>wget</w:t>
      </w:r>
      <w:proofErr w:type="spellEnd"/>
      <w:r w:rsidRPr="00A82D1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--spider --timeout=1 nginx</w:t>
      </w:r>
    </w:p>
    <w:p w14:paraId="460FD109" w14:textId="77777777" w:rsidR="00A82D12" w:rsidRPr="00A82D12" w:rsidRDefault="00A82D12" w:rsidP="00A82D12">
      <w:pPr>
        <w:rPr>
          <w:rFonts w:asciiTheme="minorHAnsi" w:hAnsiTheme="minorHAnsi" w:cstheme="minorHAnsi"/>
          <w:sz w:val="24"/>
          <w:szCs w:val="24"/>
        </w:rPr>
      </w:pPr>
    </w:p>
    <w:p w14:paraId="5467F5C6" w14:textId="555861D6" w:rsidR="00A82D12" w:rsidRDefault="00A82D12" w:rsidP="00A82D12">
      <w:pPr>
        <w:rPr>
          <w:rFonts w:asciiTheme="minorHAnsi" w:hAnsiTheme="minorHAnsi" w:cstheme="minorHAnsi"/>
          <w:sz w:val="24"/>
          <w:szCs w:val="24"/>
        </w:rPr>
      </w:pPr>
      <w:r w:rsidRPr="00A82D12">
        <w:rPr>
          <w:rFonts w:asciiTheme="minorHAnsi" w:hAnsiTheme="minorHAnsi" w:cstheme="minorHAnsi"/>
          <w:sz w:val="24"/>
          <w:szCs w:val="24"/>
        </w:rPr>
        <w:t xml:space="preserve"># </w:t>
      </w:r>
      <w:r w:rsidRPr="00A82D12">
        <w:rPr>
          <w:rFonts w:ascii="Segoe UI Emoji" w:hAnsi="Segoe UI Emoji" w:cs="Segoe UI Emoji"/>
          <w:sz w:val="24"/>
          <w:szCs w:val="24"/>
        </w:rPr>
        <w:t>✅</w:t>
      </w:r>
      <w:r w:rsidRPr="00A82D12">
        <w:rPr>
          <w:rFonts w:asciiTheme="minorHAnsi" w:hAnsiTheme="minorHAnsi" w:cstheme="minorHAnsi"/>
          <w:sz w:val="24"/>
          <w:szCs w:val="24"/>
        </w:rPr>
        <w:t xml:space="preserve"> Should succeed</w:t>
      </w:r>
    </w:p>
    <w:p w14:paraId="453B31C8" w14:textId="77777777" w:rsidR="00F16A7A" w:rsidRDefault="00F16A7A" w:rsidP="00A82D12">
      <w:pPr>
        <w:rPr>
          <w:rFonts w:asciiTheme="minorHAnsi" w:hAnsiTheme="minorHAnsi" w:cstheme="minorHAnsi"/>
          <w:sz w:val="24"/>
          <w:szCs w:val="24"/>
        </w:rPr>
      </w:pPr>
    </w:p>
    <w:p w14:paraId="7047766A" w14:textId="37B062E6" w:rsidR="00F16A7A" w:rsidRDefault="00F16A7A" w:rsidP="00A82D12">
      <w:pPr>
        <w:rPr>
          <w:rFonts w:asciiTheme="minorHAnsi" w:hAnsiTheme="minorHAnsi" w:cstheme="minorHAnsi"/>
          <w:sz w:val="24"/>
          <w:szCs w:val="24"/>
        </w:rPr>
      </w:pPr>
      <w:r w:rsidRPr="00F16A7A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4CEEC39" wp14:editId="05D4EDA2">
            <wp:extent cx="6197600" cy="639445"/>
            <wp:effectExtent l="0" t="0" r="0" b="8255"/>
            <wp:docPr id="2318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68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55E4" w14:textId="77777777" w:rsidR="00F16A7A" w:rsidRDefault="00F16A7A" w:rsidP="00F16A7A">
      <w:pPr>
        <w:rPr>
          <w:rFonts w:asciiTheme="minorHAnsi" w:hAnsiTheme="minorHAnsi" w:cstheme="minorHAnsi"/>
          <w:sz w:val="24"/>
          <w:szCs w:val="24"/>
        </w:rPr>
      </w:pPr>
    </w:p>
    <w:p w14:paraId="1493491B" w14:textId="7BA119D1" w:rsidR="00F16A7A" w:rsidRPr="00F16A7A" w:rsidRDefault="00F16A7A" w:rsidP="00F16A7A">
      <w:pPr>
        <w:rPr>
          <w:rFonts w:asciiTheme="minorHAnsi" w:hAnsiTheme="minorHAnsi" w:cstheme="minorHAnsi"/>
          <w:sz w:val="24"/>
          <w:szCs w:val="24"/>
        </w:rPr>
      </w:pPr>
      <w:r w:rsidRPr="00F16A7A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F16A7A">
        <w:rPr>
          <w:rFonts w:asciiTheme="minorHAnsi" w:hAnsiTheme="minorHAnsi" w:cstheme="minorHAnsi"/>
          <w:color w:val="C00000"/>
          <w:sz w:val="24"/>
          <w:szCs w:val="24"/>
        </w:rPr>
        <w:t>wget</w:t>
      </w:r>
      <w:proofErr w:type="spellEnd"/>
      <w:r w:rsidRPr="00F16A7A">
        <w:rPr>
          <w:rFonts w:asciiTheme="minorHAnsi" w:hAnsiTheme="minorHAnsi" w:cstheme="minorHAnsi"/>
          <w:color w:val="C00000"/>
          <w:sz w:val="24"/>
          <w:szCs w:val="24"/>
        </w:rPr>
        <w:t xml:space="preserve"> --spider</w:t>
      </w:r>
      <w:proofErr w:type="gramEnd"/>
      <w:r w:rsidRPr="00F16A7A">
        <w:rPr>
          <w:rFonts w:asciiTheme="minorHAnsi" w:hAnsiTheme="minorHAnsi" w:cstheme="minorHAnsi"/>
          <w:color w:val="C00000"/>
          <w:sz w:val="24"/>
          <w:szCs w:val="24"/>
        </w:rPr>
        <w:t xml:space="preserve"> </w:t>
      </w:r>
      <w:r w:rsidRPr="00F16A7A">
        <w:rPr>
          <w:rFonts w:asciiTheme="minorHAnsi" w:hAnsiTheme="minorHAnsi" w:cstheme="minorHAnsi"/>
          <w:sz w:val="24"/>
          <w:szCs w:val="24"/>
        </w:rPr>
        <w:t xml:space="preserve">is a way to </w:t>
      </w:r>
      <w:r w:rsidRPr="00F16A7A">
        <w:rPr>
          <w:rFonts w:asciiTheme="minorHAnsi" w:hAnsiTheme="minorHAnsi" w:cstheme="minorHAnsi"/>
          <w:b/>
          <w:bCs/>
          <w:sz w:val="24"/>
          <w:szCs w:val="24"/>
        </w:rPr>
        <w:t>test if the URL is reachable</w:t>
      </w:r>
      <w:r w:rsidRPr="00F16A7A">
        <w:rPr>
          <w:rFonts w:asciiTheme="minorHAnsi" w:hAnsiTheme="minorHAnsi" w:cstheme="minorHAnsi"/>
          <w:sz w:val="24"/>
          <w:szCs w:val="24"/>
        </w:rPr>
        <w:t>, without downloading the file.</w:t>
      </w:r>
    </w:p>
    <w:p w14:paraId="373AB5A6" w14:textId="77777777" w:rsidR="00F16A7A" w:rsidRDefault="00F16A7A" w:rsidP="00F16A7A">
      <w:pPr>
        <w:rPr>
          <w:rFonts w:asciiTheme="minorHAnsi" w:hAnsiTheme="minorHAnsi" w:cstheme="minorHAnsi"/>
          <w:sz w:val="24"/>
          <w:szCs w:val="24"/>
        </w:rPr>
      </w:pPr>
    </w:p>
    <w:p w14:paraId="71683D77" w14:textId="4EC002DD" w:rsidR="00F16A7A" w:rsidRPr="00F16A7A" w:rsidRDefault="00F16A7A" w:rsidP="00F16A7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F16A7A">
        <w:rPr>
          <w:rFonts w:asciiTheme="minorHAnsi" w:hAnsiTheme="minorHAnsi" w:cstheme="minorHAnsi"/>
          <w:b/>
          <w:bCs/>
          <w:sz w:val="24"/>
          <w:szCs w:val="24"/>
        </w:rPr>
        <w:t>When it says:</w:t>
      </w:r>
    </w:p>
    <w:p w14:paraId="4D3978DC" w14:textId="77777777" w:rsidR="00F16A7A" w:rsidRDefault="00F16A7A" w:rsidP="00F16A7A">
      <w:pPr>
        <w:rPr>
          <w:rFonts w:asciiTheme="minorHAnsi" w:hAnsiTheme="minorHAnsi" w:cstheme="minorHAnsi"/>
          <w:sz w:val="24"/>
          <w:szCs w:val="24"/>
        </w:rPr>
      </w:pPr>
    </w:p>
    <w:p w14:paraId="0A9CF673" w14:textId="62576137" w:rsidR="00F16A7A" w:rsidRDefault="00F16A7A" w:rsidP="00F16A7A">
      <w:pPr>
        <w:rPr>
          <w:rFonts w:asciiTheme="minorHAnsi" w:hAnsiTheme="minorHAnsi" w:cstheme="minorHAnsi"/>
          <w:color w:val="C00000"/>
          <w:sz w:val="24"/>
          <w:szCs w:val="24"/>
        </w:rPr>
      </w:pPr>
      <w:r w:rsidRPr="00F16A7A">
        <w:rPr>
          <w:rFonts w:asciiTheme="minorHAnsi" w:hAnsiTheme="minorHAnsi" w:cstheme="minorHAnsi"/>
          <w:color w:val="C00000"/>
          <w:sz w:val="24"/>
          <w:szCs w:val="24"/>
        </w:rPr>
        <w:t xml:space="preserve">Remote </w:t>
      </w:r>
      <w:proofErr w:type="gramStart"/>
      <w:r w:rsidRPr="00F16A7A">
        <w:rPr>
          <w:rFonts w:asciiTheme="minorHAnsi" w:hAnsiTheme="minorHAnsi" w:cstheme="minorHAnsi"/>
          <w:color w:val="C00000"/>
          <w:sz w:val="24"/>
          <w:szCs w:val="24"/>
        </w:rPr>
        <w:t>file exists</w:t>
      </w:r>
      <w:proofErr w:type="gramEnd"/>
      <w:r w:rsidRPr="00F16A7A">
        <w:rPr>
          <w:rFonts w:asciiTheme="minorHAnsi" w:hAnsiTheme="minorHAnsi" w:cstheme="minorHAnsi"/>
          <w:color w:val="C00000"/>
          <w:sz w:val="24"/>
          <w:szCs w:val="24"/>
        </w:rPr>
        <w:t>.</w:t>
      </w:r>
    </w:p>
    <w:p w14:paraId="2DFD8156" w14:textId="77777777" w:rsidR="00F16A7A" w:rsidRPr="00F16A7A" w:rsidRDefault="00F16A7A" w:rsidP="00F16A7A">
      <w:pPr>
        <w:rPr>
          <w:rFonts w:asciiTheme="minorHAnsi" w:hAnsiTheme="minorHAnsi" w:cstheme="minorHAnsi"/>
          <w:color w:val="C00000"/>
          <w:sz w:val="24"/>
          <w:szCs w:val="24"/>
        </w:rPr>
      </w:pPr>
    </w:p>
    <w:p w14:paraId="42A7489C" w14:textId="77777777" w:rsidR="00F16A7A" w:rsidRPr="00F16A7A" w:rsidRDefault="00F16A7A" w:rsidP="00F16A7A">
      <w:pPr>
        <w:rPr>
          <w:rFonts w:asciiTheme="minorHAnsi" w:hAnsiTheme="minorHAnsi" w:cstheme="minorHAnsi"/>
          <w:sz w:val="24"/>
          <w:szCs w:val="24"/>
        </w:rPr>
      </w:pPr>
      <w:r w:rsidRPr="00F16A7A">
        <w:rPr>
          <w:rFonts w:asciiTheme="minorHAnsi" w:hAnsiTheme="minorHAnsi" w:cstheme="minorHAnsi"/>
          <w:sz w:val="24"/>
          <w:szCs w:val="24"/>
        </w:rPr>
        <w:t xml:space="preserve">That means it </w:t>
      </w:r>
      <w:r w:rsidRPr="00F16A7A">
        <w:rPr>
          <w:rFonts w:asciiTheme="minorHAnsi" w:hAnsiTheme="minorHAnsi" w:cstheme="minorHAnsi"/>
          <w:b/>
          <w:bCs/>
          <w:sz w:val="24"/>
          <w:szCs w:val="24"/>
        </w:rPr>
        <w:t>successfully connected</w:t>
      </w:r>
      <w:r w:rsidRPr="00F16A7A">
        <w:rPr>
          <w:rFonts w:asciiTheme="minorHAnsi" w:hAnsiTheme="minorHAnsi" w:cstheme="minorHAnsi"/>
          <w:sz w:val="24"/>
          <w:szCs w:val="24"/>
        </w:rPr>
        <w:t xml:space="preserve"> to the service and received a valid response (HTTP 200/301/etc.)</w:t>
      </w:r>
    </w:p>
    <w:p w14:paraId="67ED88A5" w14:textId="77777777" w:rsidR="00F16A7A" w:rsidRDefault="00F16A7A" w:rsidP="00A82D12">
      <w:pPr>
        <w:rPr>
          <w:rFonts w:asciiTheme="minorHAnsi" w:hAnsiTheme="minorHAnsi" w:cstheme="minorHAnsi"/>
          <w:sz w:val="24"/>
          <w:szCs w:val="24"/>
        </w:rPr>
      </w:pPr>
    </w:p>
    <w:p w14:paraId="4B75DA1F" w14:textId="77777777" w:rsidR="004D17CB" w:rsidRDefault="004D17CB" w:rsidP="00A82D12">
      <w:pPr>
        <w:rPr>
          <w:rFonts w:asciiTheme="minorHAnsi" w:hAnsiTheme="minorHAnsi" w:cstheme="minorHAnsi"/>
          <w:sz w:val="24"/>
          <w:szCs w:val="24"/>
        </w:rPr>
      </w:pPr>
    </w:p>
    <w:p w14:paraId="6F169741" w14:textId="0404C0EB" w:rsidR="004D17CB" w:rsidRDefault="004D17CB" w:rsidP="00A82D1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4D17CB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If you want to </w:t>
      </w:r>
      <w:r w:rsidRPr="004D17CB">
        <w:rPr>
          <w:rFonts w:asciiTheme="minorHAnsi" w:hAnsiTheme="minorHAnsi" w:cstheme="minorHAnsi"/>
          <w:b/>
          <w:bCs/>
          <w:color w:val="1F497D" w:themeColor="text2"/>
          <w:sz w:val="24"/>
          <w:szCs w:val="24"/>
        </w:rPr>
        <w:t>see the actual content (HTML page)</w:t>
      </w:r>
      <w:r w:rsidRPr="004D17CB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served by the nginx pod (instead of just testing connectivity with --spider), you can simply </w:t>
      </w:r>
      <w:r w:rsidRPr="004D17CB">
        <w:rPr>
          <w:rFonts w:asciiTheme="minorHAnsi" w:hAnsiTheme="minorHAnsi" w:cstheme="minorHAnsi"/>
          <w:b/>
          <w:bCs/>
          <w:color w:val="1F497D" w:themeColor="text2"/>
          <w:sz w:val="24"/>
          <w:szCs w:val="24"/>
        </w:rPr>
        <w:t>remove --spider</w:t>
      </w:r>
      <w:r w:rsidRPr="004D17CB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from the </w:t>
      </w:r>
      <w:proofErr w:type="spellStart"/>
      <w:r w:rsidRPr="004D17CB">
        <w:rPr>
          <w:rFonts w:asciiTheme="minorHAnsi" w:hAnsiTheme="minorHAnsi" w:cstheme="minorHAnsi"/>
          <w:color w:val="1F497D" w:themeColor="text2"/>
          <w:sz w:val="24"/>
          <w:szCs w:val="24"/>
        </w:rPr>
        <w:t>wget</w:t>
      </w:r>
      <w:proofErr w:type="spellEnd"/>
      <w:r w:rsidRPr="004D17CB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command:</w:t>
      </w:r>
    </w:p>
    <w:p w14:paraId="7129DFC9" w14:textId="77777777" w:rsidR="004D17CB" w:rsidRDefault="004D17CB" w:rsidP="00A82D12">
      <w:pPr>
        <w:rPr>
          <w:rFonts w:asciiTheme="minorHAnsi" w:hAnsiTheme="minorHAnsi" w:cstheme="minorHAnsi"/>
          <w:color w:val="1F497D" w:themeColor="text2"/>
          <w:sz w:val="24"/>
          <w:szCs w:val="24"/>
        </w:rPr>
      </w:pPr>
    </w:p>
    <w:p w14:paraId="04EB15BC" w14:textId="45E7BBAC" w:rsidR="004D17CB" w:rsidRDefault="004D17CB" w:rsidP="00A82D12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exec -it allowed -- </w:t>
      </w:r>
      <w:proofErr w:type="spell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wget</w:t>
      </w:r>
      <w:proofErr w:type="spellEnd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</w:t>
      </w:r>
      <w:proofErr w:type="spell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qO</w:t>
      </w:r>
      <w:proofErr w:type="spellEnd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- </w:t>
      </w:r>
      <w:hyperlink r:id="rId25" w:history="1">
        <w:r w:rsidRPr="00C63F0F">
          <w:rPr>
            <w:rStyle w:val="Hyperlink"/>
            <w:rFonts w:asciiTheme="minorHAnsi" w:hAnsiTheme="minorHAnsi" w:cstheme="minorHAnsi"/>
            <w:b/>
            <w:bCs/>
            <w:sz w:val="28"/>
            <w:szCs w:val="28"/>
          </w:rPr>
          <w:t>http://nginx</w:t>
        </w:r>
      </w:hyperlink>
    </w:p>
    <w:p w14:paraId="0F540C07" w14:textId="77777777" w:rsidR="004D17CB" w:rsidRDefault="004D17CB" w:rsidP="00A82D12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CA2DB7F" w14:textId="42B6DE5D" w:rsidR="004D17CB" w:rsidRPr="004D17CB" w:rsidRDefault="004D17CB" w:rsidP="004D17CB">
      <w:pPr>
        <w:pStyle w:val="ListParagraph"/>
        <w:numPr>
          <w:ilvl w:val="2"/>
          <w:numId w:val="7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D17C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-q</w:t>
      </w:r>
      <w:r w:rsidRPr="004D17CB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= quiet mode (suppress progress)</w:t>
      </w:r>
    </w:p>
    <w:p w14:paraId="5ECB4F7B" w14:textId="1259B3C7" w:rsidR="004D17CB" w:rsidRPr="004D17CB" w:rsidRDefault="004D17CB" w:rsidP="004D17CB">
      <w:pPr>
        <w:pStyle w:val="ListParagraph"/>
        <w:numPr>
          <w:ilvl w:val="2"/>
          <w:numId w:val="74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D17C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-O-</w:t>
      </w:r>
      <w:r w:rsidRPr="004D17CB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= </w:t>
      </w:r>
      <w:r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Capital </w:t>
      </w:r>
      <w:proofErr w:type="gramStart"/>
      <w:r>
        <w:rPr>
          <w:rFonts w:asciiTheme="minorHAnsi" w:hAnsiTheme="minorHAnsi" w:cstheme="minorHAnsi"/>
          <w:color w:val="000000" w:themeColor="text1"/>
          <w:sz w:val="28"/>
          <w:szCs w:val="28"/>
        </w:rPr>
        <w:t>O ,</w:t>
      </w:r>
      <w:proofErr w:type="gramEnd"/>
      <w:r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4D17CB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output to </w:t>
      </w:r>
      <w:proofErr w:type="spellStart"/>
      <w:r w:rsidRPr="004D17CB">
        <w:rPr>
          <w:rFonts w:asciiTheme="minorHAnsi" w:hAnsiTheme="minorHAnsi" w:cstheme="minorHAnsi"/>
          <w:color w:val="000000" w:themeColor="text1"/>
          <w:sz w:val="28"/>
          <w:szCs w:val="28"/>
        </w:rPr>
        <w:t>stdout</w:t>
      </w:r>
      <w:proofErr w:type="spellEnd"/>
      <w:r w:rsidRPr="004D17CB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(i.e., print page to terminal)</w:t>
      </w:r>
    </w:p>
    <w:p w14:paraId="3385B66F" w14:textId="428D47A3" w:rsidR="004D17CB" w:rsidRDefault="004D17CB" w:rsidP="00A82D12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41021739" wp14:editId="698FF645">
            <wp:extent cx="6197600" cy="3453765"/>
            <wp:effectExtent l="0" t="0" r="0" b="0"/>
            <wp:docPr id="10215218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21800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B687" w14:textId="77777777" w:rsidR="004D17CB" w:rsidRDefault="004D17CB" w:rsidP="00A82D12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F17A21D" w14:textId="77777777" w:rsidR="004D17CB" w:rsidRDefault="004D17CB" w:rsidP="00A82D12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D61A329" w14:textId="3178E578" w:rsidR="004D17CB" w:rsidRDefault="004D17CB" w:rsidP="004D17CB">
      <w:pPr>
        <w:pStyle w:val="Heading2"/>
        <w:numPr>
          <w:ilvl w:val="1"/>
          <w:numId w:val="63"/>
        </w:numPr>
        <w:rPr>
          <w:rFonts w:eastAsia="Arial"/>
          <w:color w:val="1F497D" w:themeColor="text2"/>
        </w:rPr>
      </w:pPr>
      <w:bookmarkStart w:id="11" w:name="_Toc203212082"/>
      <w:r>
        <w:rPr>
          <w:rFonts w:eastAsia="Arial"/>
          <w:color w:val="1F497D" w:themeColor="text2"/>
        </w:rPr>
        <w:t xml:space="preserve">Steps </w:t>
      </w:r>
      <w:r>
        <w:rPr>
          <w:rFonts w:eastAsia="Arial"/>
          <w:color w:val="1F497D" w:themeColor="text2"/>
        </w:rPr>
        <w:t>to Clean</w:t>
      </w:r>
      <w:bookmarkEnd w:id="11"/>
    </w:p>
    <w:p w14:paraId="2DE0DA46" w14:textId="77777777" w:rsidR="004D17CB" w:rsidRPr="004D17CB" w:rsidRDefault="004D17CB" w:rsidP="004D17CB">
      <w:pPr>
        <w:rPr>
          <w:rFonts w:eastAsia="Arial"/>
        </w:rPr>
      </w:pPr>
    </w:p>
    <w:p w14:paraId="13AA411D" w14:textId="77777777" w:rsidR="004D17CB" w:rsidRPr="004D17CB" w:rsidRDefault="004D17CB" w:rsidP="004D17CB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-f nginx-</w:t>
      </w:r>
      <w:proofErr w:type="spellStart"/>
      <w:proofErr w:type="gram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0590A7D1" w14:textId="77777777" w:rsidR="004D17CB" w:rsidRPr="004D17CB" w:rsidRDefault="004D17CB" w:rsidP="004D17CB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-f allow-from-specific-</w:t>
      </w:r>
      <w:proofErr w:type="spellStart"/>
      <w:proofErr w:type="gram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548D5779" w14:textId="1982ABD5" w:rsidR="004D17CB" w:rsidRDefault="004D17CB" w:rsidP="004D17CB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-f allowed-</w:t>
      </w:r>
      <w:proofErr w:type="spellStart"/>
      <w:proofErr w:type="gramStart"/>
      <w:r w:rsidRPr="004D17CB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5EC1CAB8" w14:textId="77777777" w:rsidR="003207E6" w:rsidRDefault="003207E6" w:rsidP="004D17CB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A669BDF" w14:textId="1B70D40F" w:rsidR="003207E6" w:rsidRPr="004D17CB" w:rsidRDefault="003207E6" w:rsidP="004D17CB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3207E6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5283FD85" wp14:editId="6799C2FB">
            <wp:extent cx="6197600" cy="1085850"/>
            <wp:effectExtent l="0" t="0" r="0" b="0"/>
            <wp:docPr id="15472066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06649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7E6" w:rsidRPr="004D17CB" w:rsidSect="005F785E">
      <w:headerReference w:type="default" r:id="rId28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EC711" w14:textId="77777777" w:rsidR="002A532C" w:rsidRDefault="002A532C">
      <w:r>
        <w:separator/>
      </w:r>
    </w:p>
  </w:endnote>
  <w:endnote w:type="continuationSeparator" w:id="0">
    <w:p w14:paraId="3A701DC5" w14:textId="77777777" w:rsidR="002A532C" w:rsidRDefault="002A5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16398" w14:textId="77777777" w:rsidR="002A532C" w:rsidRDefault="002A532C">
      <w:r>
        <w:separator/>
      </w:r>
    </w:p>
  </w:footnote>
  <w:footnote w:type="continuationSeparator" w:id="0">
    <w:p w14:paraId="128B3189" w14:textId="77777777" w:rsidR="002A532C" w:rsidRDefault="002A5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287"/>
    <w:multiLevelType w:val="multilevel"/>
    <w:tmpl w:val="CEBA6A2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81D0004"/>
    <w:multiLevelType w:val="hybridMultilevel"/>
    <w:tmpl w:val="83467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20504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3" w15:restartNumberingAfterBreak="0">
    <w:nsid w:val="13FE1DA2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4" w15:restartNumberingAfterBreak="0">
    <w:nsid w:val="175B2AFB"/>
    <w:multiLevelType w:val="hybridMultilevel"/>
    <w:tmpl w:val="2652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A5791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6" w15:restartNumberingAfterBreak="0">
    <w:nsid w:val="1BF11ABB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7" w15:restartNumberingAfterBreak="0">
    <w:nsid w:val="2005189A"/>
    <w:multiLevelType w:val="multilevel"/>
    <w:tmpl w:val="FB62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8" w15:restartNumberingAfterBreak="0">
    <w:nsid w:val="210A2FAB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9" w15:restartNumberingAfterBreak="0">
    <w:nsid w:val="24F74E07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A1BD4"/>
    <w:multiLevelType w:val="multilevel"/>
    <w:tmpl w:val="9D8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3433E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27F98"/>
    <w:multiLevelType w:val="multilevel"/>
    <w:tmpl w:val="5A68B9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7232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F31136"/>
    <w:multiLevelType w:val="hybridMultilevel"/>
    <w:tmpl w:val="B956CF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0E24BB"/>
    <w:multiLevelType w:val="multilevel"/>
    <w:tmpl w:val="B4D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6AC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4B089B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18" w15:restartNumberingAfterBreak="0">
    <w:nsid w:val="36587DD9"/>
    <w:multiLevelType w:val="multilevel"/>
    <w:tmpl w:val="7E7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027EC"/>
    <w:multiLevelType w:val="multilevel"/>
    <w:tmpl w:val="82B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B3BD9"/>
    <w:multiLevelType w:val="multilevel"/>
    <w:tmpl w:val="CA2C8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BA2BB4"/>
    <w:multiLevelType w:val="multilevel"/>
    <w:tmpl w:val="CB3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11B25"/>
    <w:multiLevelType w:val="hybridMultilevel"/>
    <w:tmpl w:val="00AAF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BF5483"/>
    <w:multiLevelType w:val="multilevel"/>
    <w:tmpl w:val="642417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4" w15:restartNumberingAfterBreak="0">
    <w:nsid w:val="48517DB5"/>
    <w:multiLevelType w:val="multilevel"/>
    <w:tmpl w:val="ADE6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EF4EB7"/>
    <w:multiLevelType w:val="multilevel"/>
    <w:tmpl w:val="2DE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11A32"/>
    <w:multiLevelType w:val="hybridMultilevel"/>
    <w:tmpl w:val="0218ACF6"/>
    <w:lvl w:ilvl="0" w:tplc="19C4D05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15300F"/>
    <w:multiLevelType w:val="multilevel"/>
    <w:tmpl w:val="F9E2E250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5B4240E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88419F"/>
    <w:multiLevelType w:val="hybridMultilevel"/>
    <w:tmpl w:val="672A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FE1C29"/>
    <w:multiLevelType w:val="hybridMultilevel"/>
    <w:tmpl w:val="FEEEB874"/>
    <w:lvl w:ilvl="0" w:tplc="19C4D056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3CE2D5A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BD687D"/>
    <w:multiLevelType w:val="multilevel"/>
    <w:tmpl w:val="97702FC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3" w15:restartNumberingAfterBreak="0">
    <w:nsid w:val="671722A3"/>
    <w:multiLevelType w:val="multilevel"/>
    <w:tmpl w:val="120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223E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354997"/>
    <w:multiLevelType w:val="multilevel"/>
    <w:tmpl w:val="C72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B041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683E19"/>
    <w:multiLevelType w:val="multilevel"/>
    <w:tmpl w:val="1A5465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8" w15:restartNumberingAfterBreak="0">
    <w:nsid w:val="754C45A2"/>
    <w:multiLevelType w:val="hybridMultilevel"/>
    <w:tmpl w:val="2102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9D03E1"/>
    <w:multiLevelType w:val="multilevel"/>
    <w:tmpl w:val="E75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D675CE"/>
    <w:multiLevelType w:val="multilevel"/>
    <w:tmpl w:val="3CC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583604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42" w15:restartNumberingAfterBreak="0">
    <w:nsid w:val="7C6212BD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43" w15:restartNumberingAfterBreak="0">
    <w:nsid w:val="7E037D0E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44" w15:restartNumberingAfterBreak="0">
    <w:nsid w:val="7E5E312A"/>
    <w:multiLevelType w:val="multilevel"/>
    <w:tmpl w:val="984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5226">
    <w:abstractNumId w:val="23"/>
  </w:num>
  <w:num w:numId="2" w16cid:durableId="1435713782">
    <w:abstractNumId w:val="21"/>
  </w:num>
  <w:num w:numId="3" w16cid:durableId="218513052">
    <w:abstractNumId w:val="11"/>
  </w:num>
  <w:num w:numId="4" w16cid:durableId="1861622341">
    <w:abstractNumId w:val="34"/>
  </w:num>
  <w:num w:numId="5" w16cid:durableId="1812988237">
    <w:abstractNumId w:val="13"/>
  </w:num>
  <w:num w:numId="6" w16cid:durableId="1847282385">
    <w:abstractNumId w:val="36"/>
  </w:num>
  <w:num w:numId="7" w16cid:durableId="1265962800">
    <w:abstractNumId w:val="28"/>
  </w:num>
  <w:num w:numId="8" w16cid:durableId="619534975">
    <w:abstractNumId w:val="9"/>
  </w:num>
  <w:num w:numId="9" w16cid:durableId="278491274">
    <w:abstractNumId w:val="31"/>
  </w:num>
  <w:num w:numId="10" w16cid:durableId="2013143098">
    <w:abstractNumId w:val="16"/>
  </w:num>
  <w:num w:numId="11" w16cid:durableId="157308001">
    <w:abstractNumId w:val="20"/>
    <w:lvlOverride w:ilvl="0">
      <w:lvl w:ilvl="0">
        <w:numFmt w:val="decimal"/>
        <w:lvlText w:val="%1."/>
        <w:lvlJc w:val="left"/>
      </w:lvl>
    </w:lvlOverride>
  </w:num>
  <w:num w:numId="12" w16cid:durableId="230041395">
    <w:abstractNumId w:val="40"/>
  </w:num>
  <w:num w:numId="13" w16cid:durableId="1568687423">
    <w:abstractNumId w:val="23"/>
  </w:num>
  <w:num w:numId="14" w16cid:durableId="1006637546">
    <w:abstractNumId w:val="29"/>
  </w:num>
  <w:num w:numId="15" w16cid:durableId="1128813218">
    <w:abstractNumId w:val="23"/>
  </w:num>
  <w:num w:numId="16" w16cid:durableId="1855219706">
    <w:abstractNumId w:val="23"/>
  </w:num>
  <w:num w:numId="17" w16cid:durableId="725763754">
    <w:abstractNumId w:val="19"/>
  </w:num>
  <w:num w:numId="18" w16cid:durableId="551770618">
    <w:abstractNumId w:val="23"/>
  </w:num>
  <w:num w:numId="19" w16cid:durableId="1993024966">
    <w:abstractNumId w:val="24"/>
  </w:num>
  <w:num w:numId="20" w16cid:durableId="868226469">
    <w:abstractNumId w:val="23"/>
  </w:num>
  <w:num w:numId="21" w16cid:durableId="2035573584">
    <w:abstractNumId w:val="44"/>
  </w:num>
  <w:num w:numId="22" w16cid:durableId="779569949">
    <w:abstractNumId w:val="23"/>
  </w:num>
  <w:num w:numId="23" w16cid:durableId="1489175267">
    <w:abstractNumId w:val="25"/>
  </w:num>
  <w:num w:numId="24" w16cid:durableId="1244073783">
    <w:abstractNumId w:val="35"/>
  </w:num>
  <w:num w:numId="25" w16cid:durableId="583683232">
    <w:abstractNumId w:val="23"/>
  </w:num>
  <w:num w:numId="26" w16cid:durableId="1874346001">
    <w:abstractNumId w:val="39"/>
  </w:num>
  <w:num w:numId="27" w16cid:durableId="927032626">
    <w:abstractNumId w:val="23"/>
  </w:num>
  <w:num w:numId="28" w16cid:durableId="1996256043">
    <w:abstractNumId w:val="33"/>
  </w:num>
  <w:num w:numId="29" w16cid:durableId="1035499067">
    <w:abstractNumId w:val="23"/>
  </w:num>
  <w:num w:numId="30" w16cid:durableId="560674262">
    <w:abstractNumId w:val="1"/>
  </w:num>
  <w:num w:numId="31" w16cid:durableId="1186287655">
    <w:abstractNumId w:val="12"/>
  </w:num>
  <w:num w:numId="32" w16cid:durableId="1631936507">
    <w:abstractNumId w:val="23"/>
  </w:num>
  <w:num w:numId="33" w16cid:durableId="91470648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563590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4514579">
    <w:abstractNumId w:val="23"/>
  </w:num>
  <w:num w:numId="36" w16cid:durableId="900168848">
    <w:abstractNumId w:val="23"/>
  </w:num>
  <w:num w:numId="37" w16cid:durableId="16343617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29360060">
    <w:abstractNumId w:val="23"/>
  </w:num>
  <w:num w:numId="39" w16cid:durableId="868489109">
    <w:abstractNumId w:val="23"/>
  </w:num>
  <w:num w:numId="40" w16cid:durableId="2091390649">
    <w:abstractNumId w:val="23"/>
  </w:num>
  <w:num w:numId="41" w16cid:durableId="1325742054">
    <w:abstractNumId w:val="37"/>
  </w:num>
  <w:num w:numId="42" w16cid:durableId="1559973289">
    <w:abstractNumId w:val="23"/>
  </w:num>
  <w:num w:numId="43" w16cid:durableId="341200347">
    <w:abstractNumId w:val="23"/>
  </w:num>
  <w:num w:numId="44" w16cid:durableId="1035303287">
    <w:abstractNumId w:val="4"/>
  </w:num>
  <w:num w:numId="45" w16cid:durableId="723141976">
    <w:abstractNumId w:val="26"/>
  </w:num>
  <w:num w:numId="46" w16cid:durableId="326715268">
    <w:abstractNumId w:val="30"/>
  </w:num>
  <w:num w:numId="47" w16cid:durableId="375392988">
    <w:abstractNumId w:val="22"/>
  </w:num>
  <w:num w:numId="48" w16cid:durableId="902106528">
    <w:abstractNumId w:val="5"/>
  </w:num>
  <w:num w:numId="49" w16cid:durableId="288902884">
    <w:abstractNumId w:val="23"/>
  </w:num>
  <w:num w:numId="50" w16cid:durableId="1765178855">
    <w:abstractNumId w:val="23"/>
  </w:num>
  <w:num w:numId="51" w16cid:durableId="2001225625">
    <w:abstractNumId w:val="8"/>
  </w:num>
  <w:num w:numId="52" w16cid:durableId="1100874088">
    <w:abstractNumId w:val="23"/>
  </w:num>
  <w:num w:numId="53" w16cid:durableId="398133737">
    <w:abstractNumId w:val="2"/>
  </w:num>
  <w:num w:numId="54" w16cid:durableId="1836531588">
    <w:abstractNumId w:val="23"/>
  </w:num>
  <w:num w:numId="55" w16cid:durableId="1899314147">
    <w:abstractNumId w:val="10"/>
  </w:num>
  <w:num w:numId="56" w16cid:durableId="2145846644">
    <w:abstractNumId w:val="18"/>
  </w:num>
  <w:num w:numId="57" w16cid:durableId="1191837748">
    <w:abstractNumId w:val="23"/>
  </w:num>
  <w:num w:numId="58" w16cid:durableId="1342777246">
    <w:abstractNumId w:val="27"/>
  </w:num>
  <w:num w:numId="59" w16cid:durableId="744449023">
    <w:abstractNumId w:val="23"/>
  </w:num>
  <w:num w:numId="60" w16cid:durableId="1668170517">
    <w:abstractNumId w:val="0"/>
  </w:num>
  <w:num w:numId="61" w16cid:durableId="513881532">
    <w:abstractNumId w:val="23"/>
  </w:num>
  <w:num w:numId="62" w16cid:durableId="2095979768">
    <w:abstractNumId w:val="23"/>
  </w:num>
  <w:num w:numId="63" w16cid:durableId="1580406074">
    <w:abstractNumId w:val="3"/>
  </w:num>
  <w:num w:numId="64" w16cid:durableId="1482231737">
    <w:abstractNumId w:val="43"/>
  </w:num>
  <w:num w:numId="65" w16cid:durableId="1363819060">
    <w:abstractNumId w:val="23"/>
  </w:num>
  <w:num w:numId="66" w16cid:durableId="452987960">
    <w:abstractNumId w:val="42"/>
  </w:num>
  <w:num w:numId="67" w16cid:durableId="127015864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07458031">
    <w:abstractNumId w:val="38"/>
  </w:num>
  <w:num w:numId="69" w16cid:durableId="1147094028">
    <w:abstractNumId w:val="15"/>
  </w:num>
  <w:num w:numId="70" w16cid:durableId="2109963343">
    <w:abstractNumId w:val="32"/>
  </w:num>
  <w:num w:numId="71" w16cid:durableId="802694048">
    <w:abstractNumId w:val="23"/>
  </w:num>
  <w:num w:numId="72" w16cid:durableId="1879513959">
    <w:abstractNumId w:val="41"/>
  </w:num>
  <w:num w:numId="73" w16cid:durableId="1597520279">
    <w:abstractNumId w:val="17"/>
  </w:num>
  <w:num w:numId="74" w16cid:durableId="2039624766">
    <w:abstractNumId w:val="7"/>
  </w:num>
  <w:num w:numId="75" w16cid:durableId="277562845">
    <w:abstractNumId w:val="23"/>
  </w:num>
  <w:num w:numId="76" w16cid:durableId="784159449">
    <w:abstractNumId w:val="23"/>
  </w:num>
  <w:num w:numId="77" w16cid:durableId="176770420">
    <w:abstractNumId w:val="23"/>
  </w:num>
  <w:num w:numId="78" w16cid:durableId="1891258502">
    <w:abstractNumId w:val="23"/>
  </w:num>
  <w:num w:numId="79" w16cid:durableId="33510187">
    <w:abstractNumId w:val="23"/>
  </w:num>
  <w:num w:numId="80" w16cid:durableId="1667127332">
    <w:abstractNumId w:val="23"/>
  </w:num>
  <w:num w:numId="81" w16cid:durableId="298456523">
    <w:abstractNumId w:val="23"/>
  </w:num>
  <w:num w:numId="82" w16cid:durableId="230122166">
    <w:abstractNumId w:val="14"/>
  </w:num>
  <w:num w:numId="83" w16cid:durableId="624703629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7"/>
    <w:rsid w:val="00001D48"/>
    <w:rsid w:val="00003FDA"/>
    <w:rsid w:val="00015D75"/>
    <w:rsid w:val="00016907"/>
    <w:rsid w:val="00020DB9"/>
    <w:rsid w:val="0002278C"/>
    <w:rsid w:val="00022B08"/>
    <w:rsid w:val="00036107"/>
    <w:rsid w:val="00037ADA"/>
    <w:rsid w:val="00053551"/>
    <w:rsid w:val="0005464F"/>
    <w:rsid w:val="00057BAE"/>
    <w:rsid w:val="00057C46"/>
    <w:rsid w:val="00062857"/>
    <w:rsid w:val="00065991"/>
    <w:rsid w:val="00080475"/>
    <w:rsid w:val="0008629B"/>
    <w:rsid w:val="000916CC"/>
    <w:rsid w:val="000924D7"/>
    <w:rsid w:val="00092BB1"/>
    <w:rsid w:val="000A2B15"/>
    <w:rsid w:val="000A348F"/>
    <w:rsid w:val="000B1796"/>
    <w:rsid w:val="000B272A"/>
    <w:rsid w:val="000B2E99"/>
    <w:rsid w:val="000B40A3"/>
    <w:rsid w:val="000B4614"/>
    <w:rsid w:val="000B4CEE"/>
    <w:rsid w:val="000C44D2"/>
    <w:rsid w:val="000C52FF"/>
    <w:rsid w:val="000D2DEA"/>
    <w:rsid w:val="000E1A6D"/>
    <w:rsid w:val="000F627F"/>
    <w:rsid w:val="00101CDF"/>
    <w:rsid w:val="00103B8B"/>
    <w:rsid w:val="00105C0B"/>
    <w:rsid w:val="0010741E"/>
    <w:rsid w:val="0011201E"/>
    <w:rsid w:val="001163AC"/>
    <w:rsid w:val="00123308"/>
    <w:rsid w:val="00130531"/>
    <w:rsid w:val="001428C7"/>
    <w:rsid w:val="001441AD"/>
    <w:rsid w:val="0015391D"/>
    <w:rsid w:val="001576DF"/>
    <w:rsid w:val="001612F3"/>
    <w:rsid w:val="0016134A"/>
    <w:rsid w:val="001637E0"/>
    <w:rsid w:val="00163932"/>
    <w:rsid w:val="0017468D"/>
    <w:rsid w:val="00183928"/>
    <w:rsid w:val="00187536"/>
    <w:rsid w:val="0019183F"/>
    <w:rsid w:val="00193E21"/>
    <w:rsid w:val="001952C7"/>
    <w:rsid w:val="001958C5"/>
    <w:rsid w:val="00196E70"/>
    <w:rsid w:val="001A7C53"/>
    <w:rsid w:val="001B409B"/>
    <w:rsid w:val="001B59FA"/>
    <w:rsid w:val="001B6ED9"/>
    <w:rsid w:val="001C2703"/>
    <w:rsid w:val="001D0F2F"/>
    <w:rsid w:val="001D2B36"/>
    <w:rsid w:val="001D3380"/>
    <w:rsid w:val="001D4A84"/>
    <w:rsid w:val="001D5706"/>
    <w:rsid w:val="001D668B"/>
    <w:rsid w:val="001E0504"/>
    <w:rsid w:val="001E1F77"/>
    <w:rsid w:val="001E63E3"/>
    <w:rsid w:val="001F3EE1"/>
    <w:rsid w:val="001F6DC9"/>
    <w:rsid w:val="002070AF"/>
    <w:rsid w:val="00210446"/>
    <w:rsid w:val="0022580E"/>
    <w:rsid w:val="002320F4"/>
    <w:rsid w:val="00244FB9"/>
    <w:rsid w:val="0024694C"/>
    <w:rsid w:val="00253A8F"/>
    <w:rsid w:val="00263D76"/>
    <w:rsid w:val="0027191B"/>
    <w:rsid w:val="00273CF0"/>
    <w:rsid w:val="0027634D"/>
    <w:rsid w:val="00286999"/>
    <w:rsid w:val="0029299D"/>
    <w:rsid w:val="00293B27"/>
    <w:rsid w:val="002A532C"/>
    <w:rsid w:val="002A5CE1"/>
    <w:rsid w:val="002B47F7"/>
    <w:rsid w:val="002B4A82"/>
    <w:rsid w:val="002B614A"/>
    <w:rsid w:val="002C6058"/>
    <w:rsid w:val="002D0AD1"/>
    <w:rsid w:val="002E4E9F"/>
    <w:rsid w:val="002E79A7"/>
    <w:rsid w:val="002F75D5"/>
    <w:rsid w:val="0030692E"/>
    <w:rsid w:val="00314A0A"/>
    <w:rsid w:val="003164D5"/>
    <w:rsid w:val="003207E6"/>
    <w:rsid w:val="003213C6"/>
    <w:rsid w:val="003305AE"/>
    <w:rsid w:val="003365F4"/>
    <w:rsid w:val="003438A3"/>
    <w:rsid w:val="0034501F"/>
    <w:rsid w:val="00346169"/>
    <w:rsid w:val="003474CD"/>
    <w:rsid w:val="003528F7"/>
    <w:rsid w:val="003538E8"/>
    <w:rsid w:val="00355A15"/>
    <w:rsid w:val="00361D05"/>
    <w:rsid w:val="0036346F"/>
    <w:rsid w:val="00365D15"/>
    <w:rsid w:val="00370A2D"/>
    <w:rsid w:val="00370FDD"/>
    <w:rsid w:val="00374AF7"/>
    <w:rsid w:val="003816E2"/>
    <w:rsid w:val="0038236D"/>
    <w:rsid w:val="0039273E"/>
    <w:rsid w:val="003A7C7B"/>
    <w:rsid w:val="003B70D3"/>
    <w:rsid w:val="003C4129"/>
    <w:rsid w:val="003C5F7B"/>
    <w:rsid w:val="003D07A9"/>
    <w:rsid w:val="003D389C"/>
    <w:rsid w:val="003D5033"/>
    <w:rsid w:val="003E04FC"/>
    <w:rsid w:val="003F2E62"/>
    <w:rsid w:val="003F3F22"/>
    <w:rsid w:val="004056CD"/>
    <w:rsid w:val="00405CBC"/>
    <w:rsid w:val="00406E52"/>
    <w:rsid w:val="00407BF3"/>
    <w:rsid w:val="00410C05"/>
    <w:rsid w:val="004126B4"/>
    <w:rsid w:val="00422096"/>
    <w:rsid w:val="004248A5"/>
    <w:rsid w:val="00427709"/>
    <w:rsid w:val="004313F6"/>
    <w:rsid w:val="00432941"/>
    <w:rsid w:val="00440CA2"/>
    <w:rsid w:val="00440D8D"/>
    <w:rsid w:val="00451277"/>
    <w:rsid w:val="0045799B"/>
    <w:rsid w:val="00460671"/>
    <w:rsid w:val="004611B2"/>
    <w:rsid w:val="0046437A"/>
    <w:rsid w:val="0046774A"/>
    <w:rsid w:val="0047743F"/>
    <w:rsid w:val="004852BB"/>
    <w:rsid w:val="004A11B9"/>
    <w:rsid w:val="004A4231"/>
    <w:rsid w:val="004A7772"/>
    <w:rsid w:val="004B52EF"/>
    <w:rsid w:val="004B5A10"/>
    <w:rsid w:val="004C6414"/>
    <w:rsid w:val="004D17CB"/>
    <w:rsid w:val="004D32D8"/>
    <w:rsid w:val="004E25E1"/>
    <w:rsid w:val="004F1559"/>
    <w:rsid w:val="004F565C"/>
    <w:rsid w:val="004F638A"/>
    <w:rsid w:val="004F7BEF"/>
    <w:rsid w:val="00504D2B"/>
    <w:rsid w:val="005076F1"/>
    <w:rsid w:val="0051047C"/>
    <w:rsid w:val="00510A1C"/>
    <w:rsid w:val="00515427"/>
    <w:rsid w:val="00516B70"/>
    <w:rsid w:val="00522F51"/>
    <w:rsid w:val="00524909"/>
    <w:rsid w:val="005275D0"/>
    <w:rsid w:val="005363D0"/>
    <w:rsid w:val="00537CE3"/>
    <w:rsid w:val="00553B65"/>
    <w:rsid w:val="00565582"/>
    <w:rsid w:val="00573C4D"/>
    <w:rsid w:val="00577BB1"/>
    <w:rsid w:val="00580465"/>
    <w:rsid w:val="00584C9B"/>
    <w:rsid w:val="005869FE"/>
    <w:rsid w:val="00595B25"/>
    <w:rsid w:val="005A07C0"/>
    <w:rsid w:val="005A45A8"/>
    <w:rsid w:val="005A6B11"/>
    <w:rsid w:val="005A7148"/>
    <w:rsid w:val="005A7AA6"/>
    <w:rsid w:val="005B0E2A"/>
    <w:rsid w:val="005B5949"/>
    <w:rsid w:val="005C3F9E"/>
    <w:rsid w:val="005C4BF8"/>
    <w:rsid w:val="005C528C"/>
    <w:rsid w:val="005D0EF8"/>
    <w:rsid w:val="005D5E57"/>
    <w:rsid w:val="005D699D"/>
    <w:rsid w:val="005E0B11"/>
    <w:rsid w:val="005E16DE"/>
    <w:rsid w:val="005E2C52"/>
    <w:rsid w:val="005F0A80"/>
    <w:rsid w:val="005F29FE"/>
    <w:rsid w:val="005F4055"/>
    <w:rsid w:val="005F4322"/>
    <w:rsid w:val="005F785E"/>
    <w:rsid w:val="006004B9"/>
    <w:rsid w:val="00603AC2"/>
    <w:rsid w:val="006050BA"/>
    <w:rsid w:val="006109F5"/>
    <w:rsid w:val="00613FC5"/>
    <w:rsid w:val="0061433C"/>
    <w:rsid w:val="0061778F"/>
    <w:rsid w:val="00624DBC"/>
    <w:rsid w:val="006362C2"/>
    <w:rsid w:val="00636B94"/>
    <w:rsid w:val="0064035D"/>
    <w:rsid w:val="00641C19"/>
    <w:rsid w:val="00644100"/>
    <w:rsid w:val="00646996"/>
    <w:rsid w:val="00652582"/>
    <w:rsid w:val="00654439"/>
    <w:rsid w:val="00661951"/>
    <w:rsid w:val="00663D85"/>
    <w:rsid w:val="00664CEF"/>
    <w:rsid w:val="00665759"/>
    <w:rsid w:val="00665A67"/>
    <w:rsid w:val="00667459"/>
    <w:rsid w:val="00674AA6"/>
    <w:rsid w:val="006769FE"/>
    <w:rsid w:val="00680DB8"/>
    <w:rsid w:val="006820A6"/>
    <w:rsid w:val="00682D4E"/>
    <w:rsid w:val="00683D9C"/>
    <w:rsid w:val="00684F99"/>
    <w:rsid w:val="00685F1A"/>
    <w:rsid w:val="006865A1"/>
    <w:rsid w:val="006968D7"/>
    <w:rsid w:val="006A13C1"/>
    <w:rsid w:val="006A51D5"/>
    <w:rsid w:val="006A5363"/>
    <w:rsid w:val="006B3A49"/>
    <w:rsid w:val="006B4CA4"/>
    <w:rsid w:val="006C0423"/>
    <w:rsid w:val="006C2A28"/>
    <w:rsid w:val="006C4161"/>
    <w:rsid w:val="006D0F79"/>
    <w:rsid w:val="006D3DF7"/>
    <w:rsid w:val="006D4395"/>
    <w:rsid w:val="006D5A9F"/>
    <w:rsid w:val="006E19EB"/>
    <w:rsid w:val="006E1D80"/>
    <w:rsid w:val="006E52AD"/>
    <w:rsid w:val="006E581A"/>
    <w:rsid w:val="006E795F"/>
    <w:rsid w:val="006F1118"/>
    <w:rsid w:val="006F1517"/>
    <w:rsid w:val="006F6FE2"/>
    <w:rsid w:val="007146B0"/>
    <w:rsid w:val="00717C22"/>
    <w:rsid w:val="007215CD"/>
    <w:rsid w:val="0072511C"/>
    <w:rsid w:val="00730926"/>
    <w:rsid w:val="00731269"/>
    <w:rsid w:val="0073267C"/>
    <w:rsid w:val="00734FBF"/>
    <w:rsid w:val="00735385"/>
    <w:rsid w:val="00736AA9"/>
    <w:rsid w:val="00741290"/>
    <w:rsid w:val="00743177"/>
    <w:rsid w:val="00745A38"/>
    <w:rsid w:val="00746DC8"/>
    <w:rsid w:val="0074794D"/>
    <w:rsid w:val="00750CCD"/>
    <w:rsid w:val="00752214"/>
    <w:rsid w:val="00755178"/>
    <w:rsid w:val="00755B69"/>
    <w:rsid w:val="00765C26"/>
    <w:rsid w:val="00765E88"/>
    <w:rsid w:val="00774E0E"/>
    <w:rsid w:val="00776781"/>
    <w:rsid w:val="007767F3"/>
    <w:rsid w:val="0078007B"/>
    <w:rsid w:val="00784D31"/>
    <w:rsid w:val="00785043"/>
    <w:rsid w:val="00786E94"/>
    <w:rsid w:val="00792261"/>
    <w:rsid w:val="00794F67"/>
    <w:rsid w:val="00795FBB"/>
    <w:rsid w:val="00796AB2"/>
    <w:rsid w:val="007A1808"/>
    <w:rsid w:val="007A1E61"/>
    <w:rsid w:val="007C0337"/>
    <w:rsid w:val="007C1C5E"/>
    <w:rsid w:val="007C23D1"/>
    <w:rsid w:val="007D4AD5"/>
    <w:rsid w:val="007D5A28"/>
    <w:rsid w:val="007D5CA7"/>
    <w:rsid w:val="007D6ACA"/>
    <w:rsid w:val="007E2014"/>
    <w:rsid w:val="007E7926"/>
    <w:rsid w:val="007F0350"/>
    <w:rsid w:val="007F0793"/>
    <w:rsid w:val="007F5AA7"/>
    <w:rsid w:val="008013EC"/>
    <w:rsid w:val="008016DC"/>
    <w:rsid w:val="0081184D"/>
    <w:rsid w:val="00821267"/>
    <w:rsid w:val="00824034"/>
    <w:rsid w:val="00831C05"/>
    <w:rsid w:val="00834D29"/>
    <w:rsid w:val="00836FE0"/>
    <w:rsid w:val="00837FE5"/>
    <w:rsid w:val="00840A53"/>
    <w:rsid w:val="00842661"/>
    <w:rsid w:val="008516B8"/>
    <w:rsid w:val="00851F81"/>
    <w:rsid w:val="008626AD"/>
    <w:rsid w:val="008679BE"/>
    <w:rsid w:val="00870284"/>
    <w:rsid w:val="00871AFD"/>
    <w:rsid w:val="00873BC2"/>
    <w:rsid w:val="00874FB4"/>
    <w:rsid w:val="00876AE6"/>
    <w:rsid w:val="00882A32"/>
    <w:rsid w:val="00882B4D"/>
    <w:rsid w:val="00890C4E"/>
    <w:rsid w:val="00892E09"/>
    <w:rsid w:val="00894524"/>
    <w:rsid w:val="00897159"/>
    <w:rsid w:val="00897C60"/>
    <w:rsid w:val="00897DFA"/>
    <w:rsid w:val="00897DFE"/>
    <w:rsid w:val="008A5DB6"/>
    <w:rsid w:val="008A7DE5"/>
    <w:rsid w:val="008B3CED"/>
    <w:rsid w:val="008B47F7"/>
    <w:rsid w:val="008B6BCE"/>
    <w:rsid w:val="008C0DF3"/>
    <w:rsid w:val="008C1827"/>
    <w:rsid w:val="008C604C"/>
    <w:rsid w:val="008D4460"/>
    <w:rsid w:val="008E0DF6"/>
    <w:rsid w:val="008E160A"/>
    <w:rsid w:val="008E7801"/>
    <w:rsid w:val="008F1C22"/>
    <w:rsid w:val="008F3DCC"/>
    <w:rsid w:val="008F402F"/>
    <w:rsid w:val="008F64CD"/>
    <w:rsid w:val="00901282"/>
    <w:rsid w:val="00915A67"/>
    <w:rsid w:val="009255E4"/>
    <w:rsid w:val="00930F8A"/>
    <w:rsid w:val="0093486C"/>
    <w:rsid w:val="00934D97"/>
    <w:rsid w:val="00937609"/>
    <w:rsid w:val="009378F1"/>
    <w:rsid w:val="00947043"/>
    <w:rsid w:val="00950278"/>
    <w:rsid w:val="00950A4A"/>
    <w:rsid w:val="00951C82"/>
    <w:rsid w:val="009531E7"/>
    <w:rsid w:val="009539C0"/>
    <w:rsid w:val="00954B1D"/>
    <w:rsid w:val="00963BA3"/>
    <w:rsid w:val="00963BE8"/>
    <w:rsid w:val="00965E1D"/>
    <w:rsid w:val="0096671C"/>
    <w:rsid w:val="0097347D"/>
    <w:rsid w:val="009742C7"/>
    <w:rsid w:val="00982C19"/>
    <w:rsid w:val="00984EAB"/>
    <w:rsid w:val="009A6C07"/>
    <w:rsid w:val="009A7A5E"/>
    <w:rsid w:val="009B1957"/>
    <w:rsid w:val="009B4D85"/>
    <w:rsid w:val="009B7F38"/>
    <w:rsid w:val="009C4F0B"/>
    <w:rsid w:val="009C538B"/>
    <w:rsid w:val="009C748C"/>
    <w:rsid w:val="009D3475"/>
    <w:rsid w:val="009D38BC"/>
    <w:rsid w:val="009D3F91"/>
    <w:rsid w:val="009D695B"/>
    <w:rsid w:val="009E038D"/>
    <w:rsid w:val="009E1C6B"/>
    <w:rsid w:val="009F6BB5"/>
    <w:rsid w:val="00A03180"/>
    <w:rsid w:val="00A06E30"/>
    <w:rsid w:val="00A10709"/>
    <w:rsid w:val="00A11A5E"/>
    <w:rsid w:val="00A2050A"/>
    <w:rsid w:val="00A20F2A"/>
    <w:rsid w:val="00A22E12"/>
    <w:rsid w:val="00A24AF8"/>
    <w:rsid w:val="00A272A8"/>
    <w:rsid w:val="00A361B3"/>
    <w:rsid w:val="00A4143F"/>
    <w:rsid w:val="00A541B2"/>
    <w:rsid w:val="00A6333D"/>
    <w:rsid w:val="00A65DF4"/>
    <w:rsid w:val="00A66630"/>
    <w:rsid w:val="00A82D12"/>
    <w:rsid w:val="00A85537"/>
    <w:rsid w:val="00A8603C"/>
    <w:rsid w:val="00A93BF2"/>
    <w:rsid w:val="00A93D24"/>
    <w:rsid w:val="00AA31DE"/>
    <w:rsid w:val="00AA4B71"/>
    <w:rsid w:val="00AA519D"/>
    <w:rsid w:val="00AB0AC0"/>
    <w:rsid w:val="00AB1778"/>
    <w:rsid w:val="00AB5BAB"/>
    <w:rsid w:val="00AC2E9E"/>
    <w:rsid w:val="00AD24D3"/>
    <w:rsid w:val="00AD730C"/>
    <w:rsid w:val="00AE0EB9"/>
    <w:rsid w:val="00AE128D"/>
    <w:rsid w:val="00AE58EA"/>
    <w:rsid w:val="00B15070"/>
    <w:rsid w:val="00B231A8"/>
    <w:rsid w:val="00B24C9D"/>
    <w:rsid w:val="00B3107E"/>
    <w:rsid w:val="00B36478"/>
    <w:rsid w:val="00B40947"/>
    <w:rsid w:val="00B51450"/>
    <w:rsid w:val="00B55E7F"/>
    <w:rsid w:val="00B57D05"/>
    <w:rsid w:val="00B619F9"/>
    <w:rsid w:val="00B6396B"/>
    <w:rsid w:val="00B70344"/>
    <w:rsid w:val="00B70838"/>
    <w:rsid w:val="00B722DE"/>
    <w:rsid w:val="00B76262"/>
    <w:rsid w:val="00B862EB"/>
    <w:rsid w:val="00B867A7"/>
    <w:rsid w:val="00B87741"/>
    <w:rsid w:val="00B94294"/>
    <w:rsid w:val="00BA5B45"/>
    <w:rsid w:val="00BC2954"/>
    <w:rsid w:val="00BC3F60"/>
    <w:rsid w:val="00BD0901"/>
    <w:rsid w:val="00BD1FE0"/>
    <w:rsid w:val="00BE0084"/>
    <w:rsid w:val="00BE09A4"/>
    <w:rsid w:val="00BE6C16"/>
    <w:rsid w:val="00BF1D05"/>
    <w:rsid w:val="00BF20F1"/>
    <w:rsid w:val="00BF3227"/>
    <w:rsid w:val="00BF44D7"/>
    <w:rsid w:val="00BF4550"/>
    <w:rsid w:val="00C0460A"/>
    <w:rsid w:val="00C04AA2"/>
    <w:rsid w:val="00C05D14"/>
    <w:rsid w:val="00C1744D"/>
    <w:rsid w:val="00C17AAB"/>
    <w:rsid w:val="00C22ABF"/>
    <w:rsid w:val="00C24F93"/>
    <w:rsid w:val="00C341DF"/>
    <w:rsid w:val="00C36462"/>
    <w:rsid w:val="00C44324"/>
    <w:rsid w:val="00C46D73"/>
    <w:rsid w:val="00C54F9D"/>
    <w:rsid w:val="00C5736B"/>
    <w:rsid w:val="00C609DC"/>
    <w:rsid w:val="00C80A61"/>
    <w:rsid w:val="00C811FE"/>
    <w:rsid w:val="00C87B78"/>
    <w:rsid w:val="00C909E4"/>
    <w:rsid w:val="00C913C8"/>
    <w:rsid w:val="00C9349A"/>
    <w:rsid w:val="00C97300"/>
    <w:rsid w:val="00C97FCA"/>
    <w:rsid w:val="00CA1877"/>
    <w:rsid w:val="00CA412F"/>
    <w:rsid w:val="00CA4B05"/>
    <w:rsid w:val="00CB14C6"/>
    <w:rsid w:val="00CB3ED7"/>
    <w:rsid w:val="00CB4B58"/>
    <w:rsid w:val="00CB768D"/>
    <w:rsid w:val="00CD43B5"/>
    <w:rsid w:val="00CE10BE"/>
    <w:rsid w:val="00CE3FC0"/>
    <w:rsid w:val="00CE428D"/>
    <w:rsid w:val="00CF5518"/>
    <w:rsid w:val="00CF7411"/>
    <w:rsid w:val="00D10167"/>
    <w:rsid w:val="00D112C1"/>
    <w:rsid w:val="00D1247C"/>
    <w:rsid w:val="00D24BEA"/>
    <w:rsid w:val="00D251B2"/>
    <w:rsid w:val="00D35752"/>
    <w:rsid w:val="00D45F2C"/>
    <w:rsid w:val="00D472D5"/>
    <w:rsid w:val="00D51386"/>
    <w:rsid w:val="00D613F2"/>
    <w:rsid w:val="00D62D0E"/>
    <w:rsid w:val="00D646F5"/>
    <w:rsid w:val="00D650FE"/>
    <w:rsid w:val="00D65494"/>
    <w:rsid w:val="00D81526"/>
    <w:rsid w:val="00D85389"/>
    <w:rsid w:val="00D8685B"/>
    <w:rsid w:val="00D92912"/>
    <w:rsid w:val="00D979B3"/>
    <w:rsid w:val="00D97A57"/>
    <w:rsid w:val="00D97BE3"/>
    <w:rsid w:val="00D97E6F"/>
    <w:rsid w:val="00DA1032"/>
    <w:rsid w:val="00DA3670"/>
    <w:rsid w:val="00DA3A6A"/>
    <w:rsid w:val="00DA3F12"/>
    <w:rsid w:val="00DA4AAE"/>
    <w:rsid w:val="00DA7A2A"/>
    <w:rsid w:val="00DB5CCF"/>
    <w:rsid w:val="00DC7C07"/>
    <w:rsid w:val="00DD0011"/>
    <w:rsid w:val="00DD3F20"/>
    <w:rsid w:val="00DD5A45"/>
    <w:rsid w:val="00DD5BA1"/>
    <w:rsid w:val="00DD7899"/>
    <w:rsid w:val="00DE0434"/>
    <w:rsid w:val="00DF1F6B"/>
    <w:rsid w:val="00E07875"/>
    <w:rsid w:val="00E1648D"/>
    <w:rsid w:val="00E16BA5"/>
    <w:rsid w:val="00E17D20"/>
    <w:rsid w:val="00E20131"/>
    <w:rsid w:val="00E27D81"/>
    <w:rsid w:val="00E350A2"/>
    <w:rsid w:val="00E404BB"/>
    <w:rsid w:val="00E42B9F"/>
    <w:rsid w:val="00E44461"/>
    <w:rsid w:val="00E44893"/>
    <w:rsid w:val="00E503C1"/>
    <w:rsid w:val="00E53631"/>
    <w:rsid w:val="00E62813"/>
    <w:rsid w:val="00E66B24"/>
    <w:rsid w:val="00E70F11"/>
    <w:rsid w:val="00E73680"/>
    <w:rsid w:val="00E7574F"/>
    <w:rsid w:val="00E83678"/>
    <w:rsid w:val="00E84108"/>
    <w:rsid w:val="00E84156"/>
    <w:rsid w:val="00E8456F"/>
    <w:rsid w:val="00E8626C"/>
    <w:rsid w:val="00E86C54"/>
    <w:rsid w:val="00E94EEF"/>
    <w:rsid w:val="00E97C7D"/>
    <w:rsid w:val="00E97E32"/>
    <w:rsid w:val="00EA0ED0"/>
    <w:rsid w:val="00EA7EFD"/>
    <w:rsid w:val="00EC2700"/>
    <w:rsid w:val="00ED0B9A"/>
    <w:rsid w:val="00ED218A"/>
    <w:rsid w:val="00ED2F80"/>
    <w:rsid w:val="00ED3935"/>
    <w:rsid w:val="00ED5659"/>
    <w:rsid w:val="00ED759F"/>
    <w:rsid w:val="00ED76EC"/>
    <w:rsid w:val="00EE14D6"/>
    <w:rsid w:val="00EE2B0A"/>
    <w:rsid w:val="00EF2C4D"/>
    <w:rsid w:val="00EF509E"/>
    <w:rsid w:val="00EF727A"/>
    <w:rsid w:val="00F0439A"/>
    <w:rsid w:val="00F12F4D"/>
    <w:rsid w:val="00F16A7A"/>
    <w:rsid w:val="00F17DA1"/>
    <w:rsid w:val="00F3073F"/>
    <w:rsid w:val="00F36CF8"/>
    <w:rsid w:val="00F375AC"/>
    <w:rsid w:val="00F41843"/>
    <w:rsid w:val="00F45096"/>
    <w:rsid w:val="00F46798"/>
    <w:rsid w:val="00F50031"/>
    <w:rsid w:val="00F51741"/>
    <w:rsid w:val="00F5245E"/>
    <w:rsid w:val="00F54832"/>
    <w:rsid w:val="00F55C66"/>
    <w:rsid w:val="00F626A8"/>
    <w:rsid w:val="00F65AFB"/>
    <w:rsid w:val="00F665CB"/>
    <w:rsid w:val="00F7024F"/>
    <w:rsid w:val="00F70780"/>
    <w:rsid w:val="00F7230E"/>
    <w:rsid w:val="00F76923"/>
    <w:rsid w:val="00F77EEA"/>
    <w:rsid w:val="00F8004B"/>
    <w:rsid w:val="00F8168E"/>
    <w:rsid w:val="00F85E13"/>
    <w:rsid w:val="00F9115B"/>
    <w:rsid w:val="00FA2A8F"/>
    <w:rsid w:val="00FA35A5"/>
    <w:rsid w:val="00FA7795"/>
    <w:rsid w:val="00FB09AF"/>
    <w:rsid w:val="00FB2BC4"/>
    <w:rsid w:val="00FB40F6"/>
    <w:rsid w:val="00FC051E"/>
    <w:rsid w:val="00FC52A9"/>
    <w:rsid w:val="00FD3F18"/>
    <w:rsid w:val="00FE1DE5"/>
    <w:rsid w:val="00FE1E38"/>
    <w:rsid w:val="00FE452D"/>
    <w:rsid w:val="00FE504C"/>
    <w:rsid w:val="00FE7BFA"/>
    <w:rsid w:val="00FF3B35"/>
    <w:rsid w:val="00FF610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9503A"/>
  <w15:docId w15:val="{BC7BBFD9-C458-40C5-B67F-CCB9CBD1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DefaultParagraphFont"/>
    <w:rsid w:val="00A66630"/>
  </w:style>
  <w:style w:type="character" w:styleId="UnresolvedMention">
    <w:name w:val="Unresolved Mention"/>
    <w:basedOn w:val="DefaultParagraphFont"/>
    <w:uiPriority w:val="99"/>
    <w:semiHidden/>
    <w:unhideWhenUsed/>
    <w:rsid w:val="00D51386"/>
    <w:rPr>
      <w:color w:val="605E5C"/>
      <w:shd w:val="clear" w:color="auto" w:fill="E1DFDD"/>
    </w:rPr>
  </w:style>
  <w:style w:type="character" w:customStyle="1" w:styleId="fw-bold">
    <w:name w:val="fw-bold"/>
    <w:basedOn w:val="DefaultParagraphFont"/>
    <w:rsid w:val="00E44461"/>
  </w:style>
  <w:style w:type="paragraph" w:customStyle="1" w:styleId="pw-post-body-paragraph">
    <w:name w:val="pw-post-body-paragraph"/>
    <w:basedOn w:val="Normal"/>
    <w:rsid w:val="001428C7"/>
    <w:pPr>
      <w:spacing w:before="100" w:beforeAutospacing="1" w:after="100" w:afterAutospacing="1"/>
    </w:pPr>
    <w:rPr>
      <w:sz w:val="24"/>
      <w:szCs w:val="24"/>
    </w:rPr>
  </w:style>
  <w:style w:type="character" w:customStyle="1" w:styleId="token">
    <w:name w:val="token"/>
    <w:basedOn w:val="DefaultParagraphFont"/>
    <w:rsid w:val="00CA1877"/>
  </w:style>
  <w:style w:type="paragraph" w:customStyle="1" w:styleId="alert-title">
    <w:name w:val="alert-title"/>
    <w:basedOn w:val="Normal"/>
    <w:rsid w:val="00FA2A8F"/>
    <w:pPr>
      <w:spacing w:before="100" w:beforeAutospacing="1" w:after="100" w:afterAutospacing="1"/>
    </w:pPr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472D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72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D5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D5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4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5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8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5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7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9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0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7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2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3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72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03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7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2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5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5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3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9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5" Type="http://schemas.openxmlformats.org/officeDocument/2006/relationships/hyperlink" Target="http://ngin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9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Info Desk</cp:lastModifiedBy>
  <cp:revision>17</cp:revision>
  <cp:lastPrinted>2022-05-13T06:01:00Z</cp:lastPrinted>
  <dcterms:created xsi:type="dcterms:W3CDTF">2025-07-11T14:26:00Z</dcterms:created>
  <dcterms:modified xsi:type="dcterms:W3CDTF">2025-07-12T05:57:00Z</dcterms:modified>
</cp:coreProperties>
</file>