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CB14" w14:textId="61E12DB4" w:rsidR="00451277" w:rsidRPr="0097347D" w:rsidRDefault="00B6396B">
      <w:pPr>
        <w:spacing w:line="14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  <w:r>
        <w:rPr>
          <w:rFonts w:asciiTheme="minorHAnsi" w:hAnsiTheme="minorHAnsi" w:cstheme="minorHAnsi"/>
          <w:noProof/>
          <w:color w:val="0D0D0D" w:themeColor="text1" w:themeTint="F2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C188838" wp14:editId="50EE5289">
                <wp:simplePos x="0" y="0"/>
                <wp:positionH relativeFrom="page">
                  <wp:posOffset>19050</wp:posOffset>
                </wp:positionH>
                <wp:positionV relativeFrom="page">
                  <wp:posOffset>1038860</wp:posOffset>
                </wp:positionV>
                <wp:extent cx="7541260" cy="5587365"/>
                <wp:effectExtent l="0" t="635" r="2540" b="0"/>
                <wp:wrapNone/>
                <wp:docPr id="598076617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41260" cy="5587365"/>
                          <a:chOff x="30" y="1636"/>
                          <a:chExt cx="11876" cy="8799"/>
                        </a:xfrm>
                      </wpg:grpSpPr>
                      <pic:pic xmlns:pic="http://schemas.openxmlformats.org/drawingml/2006/picture">
                        <pic:nvPicPr>
                          <pic:cNvPr id="1355642501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" y="1636"/>
                            <a:ext cx="11876" cy="446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81428973" name="Freeform 18"/>
                        <wps:cNvSpPr>
                          <a:spLocks/>
                        </wps:cNvSpPr>
                        <wps:spPr bwMode="auto">
                          <a:xfrm>
                            <a:off x="7441" y="5469"/>
                            <a:ext cx="4185" cy="101"/>
                          </a:xfrm>
                          <a:custGeom>
                            <a:avLst/>
                            <a:gdLst>
                              <a:gd name="T0" fmla="+- 0 7441 7441"/>
                              <a:gd name="T1" fmla="*/ T0 w 4185"/>
                              <a:gd name="T2" fmla="+- 0 5570 5469"/>
                              <a:gd name="T3" fmla="*/ 5570 h 101"/>
                              <a:gd name="T4" fmla="+- 0 11626 7441"/>
                              <a:gd name="T5" fmla="*/ T4 w 4185"/>
                              <a:gd name="T6" fmla="+- 0 5570 5469"/>
                              <a:gd name="T7" fmla="*/ 5570 h 101"/>
                              <a:gd name="T8" fmla="+- 0 11626 7441"/>
                              <a:gd name="T9" fmla="*/ T8 w 4185"/>
                              <a:gd name="T10" fmla="+- 0 5469 5469"/>
                              <a:gd name="T11" fmla="*/ 5469 h 101"/>
                              <a:gd name="T12" fmla="+- 0 7441 7441"/>
                              <a:gd name="T13" fmla="*/ T12 w 4185"/>
                              <a:gd name="T14" fmla="+- 0 5469 5469"/>
                              <a:gd name="T15" fmla="*/ 5469 h 101"/>
                              <a:gd name="T16" fmla="+- 0 7441 7441"/>
                              <a:gd name="T17" fmla="*/ T16 w 4185"/>
                              <a:gd name="T18" fmla="+- 0 5570 5469"/>
                              <a:gd name="T19" fmla="*/ 5570 h 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185" h="101">
                                <a:moveTo>
                                  <a:pt x="0" y="101"/>
                                </a:moveTo>
                                <a:lnTo>
                                  <a:pt x="4185" y="101"/>
                                </a:lnTo>
                                <a:lnTo>
                                  <a:pt x="41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6798781" name="Freeform 17"/>
                        <wps:cNvSpPr>
                          <a:spLocks/>
                        </wps:cNvSpPr>
                        <wps:spPr bwMode="auto">
                          <a:xfrm>
                            <a:off x="7366" y="5917"/>
                            <a:ext cx="4151" cy="4508"/>
                          </a:xfrm>
                          <a:custGeom>
                            <a:avLst/>
                            <a:gdLst>
                              <a:gd name="T0" fmla="+- 0 7366 7366"/>
                              <a:gd name="T1" fmla="*/ T0 w 4151"/>
                              <a:gd name="T2" fmla="+- 0 10425 5917"/>
                              <a:gd name="T3" fmla="*/ 10425 h 4508"/>
                              <a:gd name="T4" fmla="+- 0 11517 7366"/>
                              <a:gd name="T5" fmla="*/ T4 w 4151"/>
                              <a:gd name="T6" fmla="+- 0 10425 5917"/>
                              <a:gd name="T7" fmla="*/ 10425 h 4508"/>
                              <a:gd name="T8" fmla="+- 0 11517 7366"/>
                              <a:gd name="T9" fmla="*/ T8 w 4151"/>
                              <a:gd name="T10" fmla="+- 0 5917 5917"/>
                              <a:gd name="T11" fmla="*/ 5917 h 4508"/>
                              <a:gd name="T12" fmla="+- 0 7366 7366"/>
                              <a:gd name="T13" fmla="*/ T12 w 4151"/>
                              <a:gd name="T14" fmla="+- 0 5917 5917"/>
                              <a:gd name="T15" fmla="*/ 5917 h 4508"/>
                              <a:gd name="T16" fmla="+- 0 7366 7366"/>
                              <a:gd name="T17" fmla="*/ T16 w 4151"/>
                              <a:gd name="T18" fmla="+- 0 10425 5917"/>
                              <a:gd name="T19" fmla="*/ 10425 h 45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151" h="4508">
                                <a:moveTo>
                                  <a:pt x="0" y="4508"/>
                                </a:moveTo>
                                <a:lnTo>
                                  <a:pt x="4151" y="4508"/>
                                </a:lnTo>
                                <a:lnTo>
                                  <a:pt x="41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6C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357889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80" y="6221"/>
                            <a:ext cx="4121" cy="38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D4C9B3" id="Group 15" o:spid="_x0000_s1026" style="position:absolute;margin-left:1.5pt;margin-top:81.8pt;width:593.8pt;height:439.95pt;z-index:-251658240;mso-position-horizontal-relative:page;mso-position-vertical-relative:page" coordorigin="30,1636" coordsize="11876,879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" o:spid="_x0000_s1027" type="#_x0000_t75" style="position:absolute;left:30;top:1636;width:11876;height:4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">
                  <v:imagedata r:id="rId10" o:title=""/>
                </v:shape>
                <v:shape id="Freeform 18" o:spid="_x0000_s1028" style="position:absolute;left:7441;top:5469;width:4185;height:101;visibility:visible;mso-wrap-style:square;v-text-anchor:top" coordsize="418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" path="m,101r4185,l4185,,,,,101xe" fillcolor="#006fc0" stroked="f">
                  <v:path arrowok="t" o:connecttype="custom" o:connectlocs="0,5570;4185,5570;4185,5469;0,5469;0,5570" o:connectangles="0,0,0,0,0"/>
                </v:shape>
                <v:shape id="Freeform 17" o:spid="_x0000_s1029" style="position:absolute;left:7366;top:5917;width:4151;height:4508;visibility:visible;mso-wrap-style:square;v-text-anchor:top" coordsize="4151,4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" path="m,4508r4151,l4151,,,,,4508xe" fillcolor="#096cbc" stroked="f">
                  <v:path arrowok="t" o:connecttype="custom" o:connectlocs="0,10425;4151,10425;4151,5917;0,5917;0,10425" o:connectangles="0,0,0,0,0"/>
                </v:shape>
                <v:shape id="Picture 16" o:spid="_x0000_s1030" type="#_x0000_t75" style="position:absolute;left:7380;top:6221;width:4121;height:3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">
                  <v:imagedata r:id="rId11" o:title=""/>
                </v:shape>
                <w10:wrap anchorx="page" anchory="page"/>
              </v:group>
            </w:pict>
          </mc:Fallback>
        </mc:AlternateContent>
      </w:r>
    </w:p>
    <w:p w14:paraId="77E2958E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A9059E1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A5BD378" w14:textId="48FC7988" w:rsidR="00451277" w:rsidRPr="0097347D" w:rsidRDefault="006E795F" w:rsidP="00743177">
      <w:pPr>
        <w:spacing w:line="540" w:lineRule="exact"/>
        <w:ind w:left="334" w:right="369"/>
        <w:jc w:val="center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  <w:r w:rsidRPr="0097347D">
        <w:rPr>
          <w:rFonts w:asciiTheme="minorHAnsi" w:eastAsia="Arial" w:hAnsiTheme="minorHAnsi" w:cstheme="minorHAnsi"/>
          <w:b/>
          <w:color w:val="0D0D0D" w:themeColor="text1" w:themeTint="F2"/>
          <w:position w:val="-1"/>
          <w:sz w:val="56"/>
          <w:szCs w:val="24"/>
        </w:rPr>
        <w:t xml:space="preserve">Lab Manual- </w:t>
      </w:r>
      <w:r w:rsidR="001D4A84">
        <w:rPr>
          <w:rFonts w:asciiTheme="minorHAnsi" w:eastAsia="Arial" w:hAnsiTheme="minorHAnsi" w:cstheme="minorHAnsi"/>
          <w:b/>
          <w:color w:val="0D0D0D" w:themeColor="text1" w:themeTint="F2"/>
          <w:position w:val="-1"/>
          <w:sz w:val="56"/>
          <w:szCs w:val="24"/>
        </w:rPr>
        <w:t xml:space="preserve">Kubernetes Custom Resource </w:t>
      </w:r>
      <w:proofErr w:type="spellStart"/>
      <w:r w:rsidR="001D4A84">
        <w:rPr>
          <w:rFonts w:asciiTheme="minorHAnsi" w:eastAsia="Arial" w:hAnsiTheme="minorHAnsi" w:cstheme="minorHAnsi"/>
          <w:b/>
          <w:color w:val="0D0D0D" w:themeColor="text1" w:themeTint="F2"/>
          <w:position w:val="-1"/>
          <w:sz w:val="56"/>
          <w:szCs w:val="24"/>
        </w:rPr>
        <w:t>Defination</w:t>
      </w:r>
      <w:proofErr w:type="spellEnd"/>
    </w:p>
    <w:p w14:paraId="1FCC6069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E9B705C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C327FEB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8623603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ABECA2F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45F56A5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88BF586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C56D9A3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AE838C0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9D60561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29915BB" w14:textId="77777777" w:rsidR="00451277" w:rsidRPr="0097347D" w:rsidRDefault="00451277">
      <w:pPr>
        <w:spacing w:before="17" w:line="26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7DD6965" w14:textId="77777777" w:rsidR="00915A67" w:rsidRDefault="00915A67">
      <w:pPr>
        <w:spacing w:before="34"/>
        <w:ind w:left="6225"/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</w:pPr>
    </w:p>
    <w:p w14:paraId="05E38951" w14:textId="6F0CAA3D" w:rsidR="00451277" w:rsidRPr="007215CD" w:rsidRDefault="006E795F">
      <w:pPr>
        <w:spacing w:before="34"/>
        <w:ind w:left="6225"/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Prepared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for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:</w:t>
      </w:r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</w:t>
      </w:r>
    </w:p>
    <w:p w14:paraId="0517AEDD" w14:textId="77777777" w:rsidR="00451277" w:rsidRPr="007215CD" w:rsidRDefault="00451277">
      <w:pPr>
        <w:spacing w:before="6" w:line="160" w:lineRule="exact"/>
        <w:rPr>
          <w:rFonts w:asciiTheme="minorHAnsi" w:hAnsiTheme="minorHAnsi" w:cstheme="minorHAnsi"/>
          <w:color w:val="FFFFFF" w:themeColor="background1"/>
          <w:sz w:val="24"/>
          <w:szCs w:val="24"/>
        </w:rPr>
      </w:pPr>
    </w:p>
    <w:p w14:paraId="789BFDDE" w14:textId="2A726082" w:rsidR="00451277" w:rsidRPr="007215CD" w:rsidRDefault="006E795F">
      <w:pPr>
        <w:ind w:left="6225"/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Date: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18</w:t>
      </w:r>
      <w:proofErr w:type="spellStart"/>
      <w:proofErr w:type="gramStart"/>
      <w:r w:rsidRPr="007215CD">
        <w:rPr>
          <w:rFonts w:asciiTheme="minorHAnsi" w:eastAsia="Arial" w:hAnsiTheme="minorHAnsi" w:cstheme="minorHAnsi"/>
          <w:color w:val="FFFFFF" w:themeColor="background1"/>
          <w:w w:val="99"/>
          <w:position w:val="6"/>
          <w:sz w:val="24"/>
          <w:szCs w:val="24"/>
        </w:rPr>
        <w:t>th</w:t>
      </w:r>
      <w:proofErr w:type="spellEnd"/>
      <w:r w:rsidRPr="007215CD">
        <w:rPr>
          <w:rFonts w:asciiTheme="minorHAnsi" w:eastAsia="Arial" w:hAnsiTheme="minorHAnsi" w:cstheme="minorHAnsi"/>
          <w:color w:val="FFFFFF" w:themeColor="background1"/>
          <w:position w:val="6"/>
          <w:sz w:val="24"/>
          <w:szCs w:val="24"/>
        </w:rPr>
        <w:t xml:space="preserve">  </w:t>
      </w:r>
      <w:r w:rsidR="00A6333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Dec</w:t>
      </w:r>
      <w:proofErr w:type="gramEnd"/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20</w:t>
      </w:r>
      <w:r w:rsidR="00683D9C"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2</w:t>
      </w:r>
      <w:r w:rsidR="007D5CA7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4</w:t>
      </w:r>
    </w:p>
    <w:p w14:paraId="13672696" w14:textId="77777777" w:rsidR="00451277" w:rsidRPr="007215CD" w:rsidRDefault="00451277">
      <w:pPr>
        <w:spacing w:before="6" w:line="160" w:lineRule="exact"/>
        <w:rPr>
          <w:rFonts w:asciiTheme="minorHAnsi" w:hAnsiTheme="minorHAnsi" w:cstheme="minorHAnsi"/>
          <w:color w:val="FFFFFF" w:themeColor="background1"/>
          <w:sz w:val="24"/>
          <w:szCs w:val="24"/>
        </w:rPr>
      </w:pPr>
    </w:p>
    <w:p w14:paraId="408CD3F6" w14:textId="77777777" w:rsidR="002320F4" w:rsidRPr="007215CD" w:rsidRDefault="006E795F">
      <w:pPr>
        <w:spacing w:line="413" w:lineRule="auto"/>
        <w:ind w:left="6225" w:right="253"/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Prepared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by: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</w:p>
    <w:p w14:paraId="7740028F" w14:textId="604C891E" w:rsidR="00451277" w:rsidRPr="007215CD" w:rsidRDefault="006E795F">
      <w:pPr>
        <w:spacing w:line="413" w:lineRule="auto"/>
        <w:ind w:left="6225" w:right="253"/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Document</w:t>
      </w:r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Name:</w:t>
      </w:r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Lab</w:t>
      </w:r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 xml:space="preserve">Manual </w:t>
      </w: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Document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Number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="007D5CA7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CKAD-Lab0</w:t>
      </w:r>
      <w:r w:rsidR="001D4A84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4</w:t>
      </w:r>
    </w:p>
    <w:p w14:paraId="6DAF1F62" w14:textId="77777777" w:rsidR="00451277" w:rsidRPr="007215CD" w:rsidRDefault="006E795F">
      <w:pPr>
        <w:spacing w:before="5"/>
        <w:ind w:left="6225"/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Contributor:</w:t>
      </w:r>
    </w:p>
    <w:p w14:paraId="7253E11E" w14:textId="77777777" w:rsidR="00451277" w:rsidRPr="0097347D" w:rsidRDefault="00451277">
      <w:pPr>
        <w:spacing w:before="6" w:line="16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8CB885E" w14:textId="77777777" w:rsidR="00451277" w:rsidRPr="0097347D" w:rsidRDefault="00451277">
      <w:pPr>
        <w:spacing w:before="2" w:line="1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33B4388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39A99E4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D0E7F5D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0391430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8C84397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5D5BCA3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3B2AFAE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90A605A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E1F5B1A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3F6B868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B0D3DF5" w14:textId="7272D43B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A44D425" w14:textId="7D8B5AE4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62AD9A8" w14:textId="14ECF38D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14822D1" w14:textId="276C876A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993BF09" w14:textId="0414615D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CE7DCE4" w14:textId="0611E1D6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7117B65" w14:textId="74B7DBC8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C777EDE" w14:textId="1F4AE431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720E19A" w14:textId="637B9474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6FB193C" w14:textId="3A03C646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DDA3D1A" w14:textId="7866E7D5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ED8CAF8" w14:textId="7DEF57D8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209EBCF" w14:textId="31A8453C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F74CAE4" w14:textId="5E985A3A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5CA5544" w14:textId="0E35BE4A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ED1D348" w14:textId="12A3460E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CC332D9" w14:textId="0782654F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0753D33" w14:textId="1CB99B88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7906742" w14:textId="77777777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60EA11D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A47CFD1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7422671" w14:textId="77777777" w:rsidR="00F7024F" w:rsidRPr="0097347D" w:rsidRDefault="00F7024F">
      <w:pPr>
        <w:ind w:left="119"/>
        <w:rPr>
          <w:rFonts w:asciiTheme="minorHAnsi" w:eastAsia="Arial" w:hAnsiTheme="minorHAnsi" w:cstheme="minorHAnsi"/>
          <w:color w:val="0D0D0D" w:themeColor="text1" w:themeTint="F2"/>
          <w:w w:val="99"/>
          <w:sz w:val="24"/>
          <w:szCs w:val="24"/>
        </w:rPr>
      </w:pPr>
    </w:p>
    <w:p w14:paraId="4FC98E33" w14:textId="77777777" w:rsidR="00F7024F" w:rsidRPr="0097347D" w:rsidRDefault="00F7024F">
      <w:pPr>
        <w:ind w:left="119"/>
        <w:rPr>
          <w:rFonts w:asciiTheme="minorHAnsi" w:eastAsia="Arial" w:hAnsiTheme="minorHAnsi" w:cstheme="minorHAnsi"/>
          <w:color w:val="0D0D0D" w:themeColor="text1" w:themeTint="F2"/>
          <w:w w:val="99"/>
          <w:sz w:val="24"/>
          <w:szCs w:val="24"/>
        </w:rPr>
      </w:pPr>
    </w:p>
    <w:p w14:paraId="02610981" w14:textId="77777777" w:rsidR="00F7024F" w:rsidRPr="0097347D" w:rsidRDefault="00F7024F">
      <w:pPr>
        <w:ind w:left="119"/>
        <w:rPr>
          <w:rFonts w:asciiTheme="minorHAnsi" w:eastAsia="Arial" w:hAnsiTheme="minorHAnsi" w:cstheme="minorHAnsi"/>
          <w:color w:val="0D0D0D" w:themeColor="text1" w:themeTint="F2"/>
          <w:w w:val="99"/>
          <w:sz w:val="24"/>
          <w:szCs w:val="24"/>
        </w:rPr>
      </w:pPr>
    </w:p>
    <w:p w14:paraId="621D6BCC" w14:textId="77777777" w:rsidR="00451277" w:rsidRPr="0097347D" w:rsidRDefault="0045127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A01A254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BBD7211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sdt>
      <w:sdtPr>
        <w:rPr>
          <w:rFonts w:asciiTheme="minorHAnsi" w:eastAsia="Times New Roman" w:hAnsiTheme="minorHAnsi" w:cstheme="minorHAnsi"/>
          <w:color w:val="0D0D0D" w:themeColor="text1" w:themeTint="F2"/>
          <w:sz w:val="24"/>
          <w:szCs w:val="24"/>
        </w:rPr>
        <w:id w:val="16705982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D7B1E2" w14:textId="61666F54" w:rsidR="00F7024F" w:rsidRPr="0097347D" w:rsidRDefault="00F7024F">
          <w:pPr>
            <w:pStyle w:val="TOCHeading"/>
            <w:rPr>
              <w:rFonts w:asciiTheme="minorHAnsi" w:hAnsiTheme="minorHAnsi" w:cstheme="minorHAnsi"/>
              <w:color w:val="0D0D0D" w:themeColor="text1" w:themeTint="F2"/>
              <w:sz w:val="24"/>
              <w:szCs w:val="24"/>
            </w:rPr>
          </w:pPr>
          <w:r w:rsidRPr="0097347D">
            <w:rPr>
              <w:rFonts w:asciiTheme="minorHAnsi" w:hAnsiTheme="minorHAnsi" w:cstheme="minorHAnsi"/>
              <w:color w:val="0D0D0D" w:themeColor="text1" w:themeTint="F2"/>
              <w:sz w:val="24"/>
              <w:szCs w:val="24"/>
            </w:rPr>
            <w:t>Contents</w:t>
          </w:r>
        </w:p>
        <w:p w14:paraId="12111254" w14:textId="420A95A3" w:rsidR="00BD1FE0" w:rsidRDefault="00F7024F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97347D">
            <w:rPr>
              <w:rFonts w:cstheme="minorHAnsi"/>
              <w:b/>
              <w:bCs/>
              <w:noProof/>
              <w:color w:val="0D0D0D" w:themeColor="text1" w:themeTint="F2"/>
              <w:sz w:val="24"/>
              <w:szCs w:val="24"/>
            </w:rPr>
            <w:fldChar w:fldCharType="begin"/>
          </w:r>
          <w:r w:rsidRPr="0097347D">
            <w:rPr>
              <w:rFonts w:cstheme="minorHAnsi"/>
              <w:b/>
              <w:bCs/>
              <w:noProof/>
              <w:color w:val="0D0D0D" w:themeColor="text1" w:themeTint="F2"/>
              <w:sz w:val="24"/>
              <w:szCs w:val="24"/>
            </w:rPr>
            <w:instrText xml:space="preserve"> TOC \o "1-3" \h \z \u </w:instrText>
          </w:r>
          <w:r w:rsidRPr="0097347D">
            <w:rPr>
              <w:rFonts w:cstheme="minorHAnsi"/>
              <w:b/>
              <w:bCs/>
              <w:noProof/>
              <w:color w:val="0D0D0D" w:themeColor="text1" w:themeTint="F2"/>
              <w:sz w:val="24"/>
              <w:szCs w:val="24"/>
            </w:rPr>
            <w:fldChar w:fldCharType="separate"/>
          </w:r>
          <w:hyperlink w:anchor="_Toc203074371" w:history="1">
            <w:r w:rsidR="00BD1FE0" w:rsidRPr="009548FB">
              <w:rPr>
                <w:rStyle w:val="Hyperlink"/>
                <w:rFonts w:eastAsia="Arial" w:cstheme="minorHAnsi"/>
                <w:noProof/>
              </w:rPr>
              <w:t>1.</w:t>
            </w:r>
            <w:r w:rsidR="00BD1FE0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D1FE0" w:rsidRPr="009548FB">
              <w:rPr>
                <w:rStyle w:val="Hyperlink"/>
                <w:rFonts w:eastAsia="Arial" w:cstheme="minorHAnsi"/>
                <w:noProof/>
              </w:rPr>
              <w:t>What is a CRD (Custom Resource Definition)?</w:t>
            </w:r>
            <w:r w:rsidR="00BD1FE0">
              <w:rPr>
                <w:noProof/>
                <w:webHidden/>
              </w:rPr>
              <w:tab/>
            </w:r>
            <w:r w:rsidR="00BD1FE0">
              <w:rPr>
                <w:noProof/>
                <w:webHidden/>
              </w:rPr>
              <w:fldChar w:fldCharType="begin"/>
            </w:r>
            <w:r w:rsidR="00BD1FE0">
              <w:rPr>
                <w:noProof/>
                <w:webHidden/>
              </w:rPr>
              <w:instrText xml:space="preserve"> PAGEREF _Toc203074371 \h </w:instrText>
            </w:r>
            <w:r w:rsidR="00BD1FE0">
              <w:rPr>
                <w:noProof/>
                <w:webHidden/>
              </w:rPr>
            </w:r>
            <w:r w:rsidR="00BD1FE0">
              <w:rPr>
                <w:noProof/>
                <w:webHidden/>
              </w:rPr>
              <w:fldChar w:fldCharType="separate"/>
            </w:r>
            <w:r w:rsidR="00BD1FE0">
              <w:rPr>
                <w:noProof/>
                <w:webHidden/>
              </w:rPr>
              <w:t>3</w:t>
            </w:r>
            <w:r w:rsidR="00BD1FE0">
              <w:rPr>
                <w:noProof/>
                <w:webHidden/>
              </w:rPr>
              <w:fldChar w:fldCharType="end"/>
            </w:r>
          </w:hyperlink>
        </w:p>
        <w:p w14:paraId="33F8DA96" w14:textId="52857483" w:rsidR="00BD1FE0" w:rsidRDefault="00BD1FE0">
          <w:pPr>
            <w:pStyle w:val="TOC1"/>
            <w:tabs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074372" w:history="1">
            <w:r w:rsidRPr="009548FB">
              <w:rPr>
                <w:rStyle w:val="Hyperlink"/>
                <w:rFonts w:eastAsia="Arial" w:cstheme="minorHAnsi"/>
                <w:noProof/>
              </w:rPr>
              <w:t>Kubernetes stores the CRD and any objects created from it in etcd, just like normal resources.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_Toc203074372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67D90" w14:textId="25BD6EF4" w:rsidR="00BD1FE0" w:rsidRDefault="00BD1FE0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074373" w:history="1">
            <w:r w:rsidRPr="009548FB">
              <w:rPr>
                <w:rStyle w:val="Hyperlink"/>
                <w:rFonts w:eastAsia="Arial" w:cstheme="minorHAnsi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548FB">
              <w:rPr>
                <w:rStyle w:val="Hyperlink"/>
                <w:rFonts w:eastAsia="Arial" w:cstheme="minorHAnsi"/>
                <w:noProof/>
              </w:rPr>
              <w:t>Non-Technical Analogy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_Toc203074373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BEBAE" w14:textId="5D675B62" w:rsidR="00BD1FE0" w:rsidRDefault="00BD1FE0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074374" w:history="1">
            <w:r w:rsidRPr="009548FB">
              <w:rPr>
                <w:rStyle w:val="Hyperlink"/>
                <w:rFonts w:eastAsia="Arial" w:cstheme="minorHAnsi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548FB">
              <w:rPr>
                <w:rStyle w:val="Hyperlink"/>
                <w:rFonts w:eastAsia="Arial" w:cstheme="minorHAnsi"/>
                <w:noProof/>
              </w:rPr>
              <w:t>Lab1:- create a CRD + Custom Resource that just prints a message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_Toc203074374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D617C" w14:textId="16539B7F" w:rsidR="00BD1FE0" w:rsidRDefault="00BD1FE0">
          <w:pPr>
            <w:pStyle w:val="TOC2"/>
            <w:tabs>
              <w:tab w:val="left" w:pos="72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074375" w:history="1">
            <w:r w:rsidRPr="009548FB">
              <w:rPr>
                <w:rStyle w:val="Hyperlink"/>
                <w:noProof/>
              </w:rPr>
              <w:t>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548FB">
              <w:rPr>
                <w:rStyle w:val="Hyperlink"/>
                <w:noProof/>
              </w:rPr>
              <w:t>Step 1: Create the CRD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_Toc203074375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17B68" w14:textId="15974BA3" w:rsidR="00BD1FE0" w:rsidRDefault="00BD1FE0">
          <w:pPr>
            <w:pStyle w:val="TOC2"/>
            <w:tabs>
              <w:tab w:val="left" w:pos="72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074376" w:history="1">
            <w:r w:rsidRPr="009548FB">
              <w:rPr>
                <w:rStyle w:val="Hyperlink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548FB">
              <w:rPr>
                <w:rStyle w:val="Hyperlink"/>
                <w:noProof/>
              </w:rPr>
              <w:t>Step 2: Create a Custom Resource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_Toc203074376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828D0" w14:textId="14E6227A" w:rsidR="00BD1FE0" w:rsidRDefault="00BD1FE0">
          <w:pPr>
            <w:pStyle w:val="TOC2"/>
            <w:tabs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074377" w:history="1">
            <w:r w:rsidRPr="009548FB">
              <w:rPr>
                <w:rStyle w:val="Hyperlink"/>
                <w:rFonts w:cstheme="minorHAnsi"/>
                <w:noProof/>
              </w:rPr>
              <w:t>What is hello-message.yaml doing?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_Toc203074377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279D8" w14:textId="3DBB364C" w:rsidR="00BD1FE0" w:rsidRDefault="00BD1FE0">
          <w:pPr>
            <w:pStyle w:val="TOC3"/>
            <w:tabs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074378" w:history="1">
            <w:r w:rsidRPr="009548FB">
              <w:rPr>
                <w:rStyle w:val="Hyperlink"/>
                <w:rFonts w:cstheme="minorHAnsi"/>
                <w:noProof/>
              </w:rPr>
              <w:t>Breakdown: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_Toc203074378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93BD7" w14:textId="04965F4C" w:rsidR="00BD1FE0" w:rsidRDefault="00BD1FE0">
          <w:pPr>
            <w:pStyle w:val="TOC2"/>
            <w:tabs>
              <w:tab w:val="left" w:pos="72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074379" w:history="1">
            <w:r w:rsidRPr="009548FB">
              <w:rPr>
                <w:rStyle w:val="Hyperlink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548FB">
              <w:rPr>
                <w:rStyle w:val="Hyperlink"/>
                <w:noProof/>
              </w:rPr>
              <w:t>Step 3: Test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_Toc203074379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9A849" w14:textId="07737864" w:rsidR="00BD1FE0" w:rsidRDefault="00BD1FE0">
          <w:pPr>
            <w:pStyle w:val="TOC2"/>
            <w:tabs>
              <w:tab w:val="left" w:pos="72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074380" w:history="1">
            <w:r w:rsidRPr="009548FB">
              <w:rPr>
                <w:rStyle w:val="Hyperlink"/>
                <w:noProof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548FB">
              <w:rPr>
                <w:rStyle w:val="Hyperlink"/>
                <w:noProof/>
              </w:rPr>
              <w:t>List All API Groups and Versions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_Toc203074380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9B1B1" w14:textId="2F75D287" w:rsidR="00BD1FE0" w:rsidRDefault="00BD1FE0">
          <w:pPr>
            <w:pStyle w:val="TOC2"/>
            <w:tabs>
              <w:tab w:val="left" w:pos="72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074381" w:history="1">
            <w:r w:rsidRPr="009548FB">
              <w:rPr>
                <w:rStyle w:val="Hyperlink"/>
                <w:noProof/>
              </w:rPr>
              <w:t>5.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548FB">
              <w:rPr>
                <w:rStyle w:val="Hyperlink"/>
                <w:noProof/>
              </w:rPr>
              <w:t>delete the CRD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_Toc203074381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FEF10" w14:textId="14729D7C" w:rsidR="00F7024F" w:rsidRPr="0097347D" w:rsidRDefault="00F7024F">
          <w:pPr>
            <w:rPr>
              <w:rFonts w:asciiTheme="minorHAnsi" w:hAnsiTheme="minorHAnsi" w:cstheme="minorHAnsi"/>
              <w:color w:val="0D0D0D" w:themeColor="text1" w:themeTint="F2"/>
              <w:sz w:val="24"/>
              <w:szCs w:val="24"/>
            </w:rPr>
          </w:pPr>
          <w:r w:rsidRPr="0097347D">
            <w:rPr>
              <w:rFonts w:asciiTheme="minorHAnsi" w:hAnsiTheme="minorHAnsi" w:cstheme="minorHAnsi"/>
              <w:b/>
              <w:bCs/>
              <w:noProof/>
              <w:color w:val="0D0D0D" w:themeColor="text1" w:themeTint="F2"/>
              <w:sz w:val="24"/>
              <w:szCs w:val="24"/>
            </w:rPr>
            <w:fldChar w:fldCharType="end"/>
          </w:r>
        </w:p>
      </w:sdtContent>
    </w:sdt>
    <w:p w14:paraId="0DCDD231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C055760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3F5D2D8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8A6818E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6C523AA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3F60CFE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15D5D1D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5CA1082" w14:textId="77777777" w:rsidR="00F7024F" w:rsidRPr="00E66B24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  <w:lang w:val="en-IN"/>
        </w:rPr>
      </w:pPr>
    </w:p>
    <w:p w14:paraId="53E7FF27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634504A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FF8E78C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AD7B655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07AB7DE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EEC8315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26DA8C1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3EFABC9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C9E1649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7C9DE50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6627D33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B69FB13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BD1D0CF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B4464EC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9E095C4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7DE467C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542EB6D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34E690B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220D0E5" w14:textId="77777777" w:rsidR="00F7024F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61CBE17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7B55E7B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3F684A1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34AD65A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90E0793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A4553D0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0AD425B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BC4A45E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FC50F69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D8AAABE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1990126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712573C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099E926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DCC3062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A21803D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8D348D1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4A1D459" w14:textId="77777777" w:rsidR="009539C0" w:rsidRDefault="009539C0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20A8DF9" w14:textId="77777777" w:rsidR="009539C0" w:rsidRDefault="009539C0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1D77733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08179A3" w14:textId="77777777" w:rsidR="00293B27" w:rsidRDefault="00293B2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91CD1D4" w14:textId="77777777" w:rsidR="00293B27" w:rsidRDefault="00293B2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53A53F3" w14:textId="77777777" w:rsidR="00293B27" w:rsidRDefault="00293B2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3EE1B76" w14:textId="77777777" w:rsidR="00595B25" w:rsidRDefault="00595B25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FCDA965" w14:textId="77777777" w:rsidR="00595B25" w:rsidRDefault="00595B25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13D2CB8" w14:textId="77777777" w:rsidR="00595B25" w:rsidRDefault="00595B25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AC18886" w14:textId="77777777" w:rsidR="00595B25" w:rsidRDefault="00595B25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AD592D2" w14:textId="77777777" w:rsidR="00F375AC" w:rsidRDefault="00F375AC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D4C7313" w14:textId="77777777" w:rsidR="00F375AC" w:rsidRDefault="00F375AC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A630D34" w14:textId="77777777" w:rsidR="00F375AC" w:rsidRDefault="00F375AC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174F187" w14:textId="77777777" w:rsidR="00F375AC" w:rsidRDefault="00F375AC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E07F1CE" w14:textId="77777777" w:rsidR="00F375AC" w:rsidRDefault="00F375AC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1C7D17A" w14:textId="77777777" w:rsidR="00F375AC" w:rsidRDefault="00F375AC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D50F892" w14:textId="77777777" w:rsidR="00F375AC" w:rsidRDefault="00F375AC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EE837E1" w14:textId="77777777" w:rsidR="00F375AC" w:rsidRDefault="00F375AC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BF6AB4C" w14:textId="77777777" w:rsidR="00595B25" w:rsidRDefault="00595B25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E929FBB" w14:textId="77777777" w:rsidR="00595B25" w:rsidRDefault="00595B25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A6325D3" w14:textId="77777777" w:rsidR="00595B25" w:rsidRDefault="00595B25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16F231A" w14:textId="77777777" w:rsidR="00293B27" w:rsidRDefault="00293B2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2147492" w14:textId="77777777" w:rsidR="00293B27" w:rsidRDefault="00293B2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204A6B5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77C5D05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F97F32E" w14:textId="0536C439" w:rsidR="00786E94" w:rsidRPr="00786E94" w:rsidRDefault="00786E94" w:rsidP="00786E94">
      <w:pPr>
        <w:pStyle w:val="Heading1"/>
        <w:rPr>
          <w:rFonts w:asciiTheme="minorHAnsi" w:eastAsia="Arial" w:hAnsiTheme="minorHAnsi" w:cstheme="minorHAnsi"/>
          <w:color w:val="E36C0A" w:themeColor="accent6" w:themeShade="BF"/>
        </w:rPr>
      </w:pPr>
      <w:bookmarkStart w:id="0" w:name="_Toc203074371"/>
      <w:r w:rsidRPr="00786E94">
        <w:rPr>
          <w:rFonts w:asciiTheme="minorHAnsi" w:eastAsia="Arial" w:hAnsiTheme="minorHAnsi" w:cstheme="minorHAnsi"/>
          <w:color w:val="E36C0A" w:themeColor="accent6" w:themeShade="BF"/>
        </w:rPr>
        <w:t xml:space="preserve">What is </w:t>
      </w:r>
      <w:proofErr w:type="gramStart"/>
      <w:r w:rsidRPr="00786E94">
        <w:rPr>
          <w:rFonts w:asciiTheme="minorHAnsi" w:eastAsia="Arial" w:hAnsiTheme="minorHAnsi" w:cstheme="minorHAnsi"/>
          <w:color w:val="E36C0A" w:themeColor="accent6" w:themeShade="BF"/>
        </w:rPr>
        <w:t>a CRD</w:t>
      </w:r>
      <w:proofErr w:type="gramEnd"/>
      <w:r w:rsidRPr="00786E94">
        <w:rPr>
          <w:rFonts w:asciiTheme="minorHAnsi" w:eastAsia="Arial" w:hAnsiTheme="minorHAnsi" w:cstheme="minorHAnsi"/>
          <w:color w:val="E36C0A" w:themeColor="accent6" w:themeShade="BF"/>
        </w:rPr>
        <w:t xml:space="preserve"> (Custom Resource Definition)?</w:t>
      </w:r>
      <w:bookmarkEnd w:id="0"/>
    </w:p>
    <w:p w14:paraId="33591968" w14:textId="77777777" w:rsidR="00786E94" w:rsidRPr="00786E94" w:rsidRDefault="00786E94" w:rsidP="00786E94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</w:rPr>
      </w:pPr>
      <w:r w:rsidRPr="00786E94">
        <w:rPr>
          <w:rFonts w:asciiTheme="minorHAnsi" w:hAnsiTheme="minorHAnsi" w:cstheme="minorHAnsi"/>
          <w:color w:val="333333"/>
        </w:rPr>
        <w:t>In simple words:</w:t>
      </w:r>
    </w:p>
    <w:p w14:paraId="7C30819F" w14:textId="77777777" w:rsidR="00786E94" w:rsidRPr="00786E94" w:rsidRDefault="00786E94" w:rsidP="00786E94">
      <w:pPr>
        <w:pStyle w:val="NormalWeb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</w:rPr>
      </w:pPr>
      <w:r w:rsidRPr="00786E94">
        <w:rPr>
          <w:rFonts w:asciiTheme="minorHAnsi" w:hAnsiTheme="minorHAnsi" w:cstheme="minorHAnsi"/>
          <w:color w:val="333333"/>
        </w:rPr>
        <w:t xml:space="preserve">Kubernetes comes with built-in types like </w:t>
      </w:r>
      <w:r w:rsidRPr="00786E94">
        <w:rPr>
          <w:rFonts w:asciiTheme="minorHAnsi" w:hAnsiTheme="minorHAnsi" w:cstheme="minorHAnsi"/>
          <w:b/>
          <w:bCs/>
          <w:color w:val="333333"/>
        </w:rPr>
        <w:t>Pods</w:t>
      </w:r>
      <w:r w:rsidRPr="00786E94">
        <w:rPr>
          <w:rFonts w:asciiTheme="minorHAnsi" w:hAnsiTheme="minorHAnsi" w:cstheme="minorHAnsi"/>
          <w:color w:val="333333"/>
        </w:rPr>
        <w:t xml:space="preserve">, </w:t>
      </w:r>
      <w:r w:rsidRPr="00786E94">
        <w:rPr>
          <w:rFonts w:asciiTheme="minorHAnsi" w:hAnsiTheme="minorHAnsi" w:cstheme="minorHAnsi"/>
          <w:b/>
          <w:bCs/>
          <w:color w:val="333333"/>
        </w:rPr>
        <w:t>Deployments</w:t>
      </w:r>
      <w:r w:rsidRPr="00786E94">
        <w:rPr>
          <w:rFonts w:asciiTheme="minorHAnsi" w:hAnsiTheme="minorHAnsi" w:cstheme="minorHAnsi"/>
          <w:color w:val="333333"/>
        </w:rPr>
        <w:t xml:space="preserve">, </w:t>
      </w:r>
      <w:r w:rsidRPr="00786E94">
        <w:rPr>
          <w:rFonts w:asciiTheme="minorHAnsi" w:hAnsiTheme="minorHAnsi" w:cstheme="minorHAnsi"/>
          <w:b/>
          <w:bCs/>
          <w:color w:val="333333"/>
        </w:rPr>
        <w:t>Services</w:t>
      </w:r>
      <w:r w:rsidRPr="00786E94">
        <w:rPr>
          <w:rFonts w:asciiTheme="minorHAnsi" w:hAnsiTheme="minorHAnsi" w:cstheme="minorHAnsi"/>
          <w:color w:val="333333"/>
        </w:rPr>
        <w:t>, etc.</w:t>
      </w:r>
    </w:p>
    <w:p w14:paraId="6BE99E9B" w14:textId="77777777" w:rsidR="00786E94" w:rsidRPr="00786E94" w:rsidRDefault="00786E94" w:rsidP="00786E94">
      <w:pPr>
        <w:pStyle w:val="NormalWeb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</w:rPr>
      </w:pPr>
      <w:r w:rsidRPr="00786E94">
        <w:rPr>
          <w:rFonts w:asciiTheme="minorHAnsi" w:hAnsiTheme="minorHAnsi" w:cstheme="minorHAnsi"/>
          <w:color w:val="333333"/>
        </w:rPr>
        <w:t xml:space="preserve">But </w:t>
      </w:r>
      <w:r w:rsidRPr="00786E94">
        <w:rPr>
          <w:rFonts w:asciiTheme="minorHAnsi" w:hAnsiTheme="minorHAnsi" w:cstheme="minorHAnsi"/>
          <w:b/>
          <w:bCs/>
          <w:color w:val="333333"/>
        </w:rPr>
        <w:t>sometimes we want to create our own resource types</w:t>
      </w:r>
      <w:r w:rsidRPr="00786E94">
        <w:rPr>
          <w:rFonts w:asciiTheme="minorHAnsi" w:hAnsiTheme="minorHAnsi" w:cstheme="minorHAnsi"/>
          <w:color w:val="333333"/>
        </w:rPr>
        <w:t xml:space="preserve"> to handle custom logic.</w:t>
      </w:r>
    </w:p>
    <w:p w14:paraId="7C76853C" w14:textId="77777777" w:rsidR="00786E94" w:rsidRPr="00786E94" w:rsidRDefault="00786E94" w:rsidP="00786E94">
      <w:pPr>
        <w:pStyle w:val="NormalWeb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</w:rPr>
      </w:pPr>
      <w:r w:rsidRPr="00786E94">
        <w:rPr>
          <w:rFonts w:asciiTheme="minorHAnsi" w:hAnsiTheme="minorHAnsi" w:cstheme="minorHAnsi"/>
          <w:color w:val="333333"/>
        </w:rPr>
        <w:t xml:space="preserve">A </w:t>
      </w:r>
      <w:r w:rsidRPr="00786E94">
        <w:rPr>
          <w:rFonts w:asciiTheme="minorHAnsi" w:hAnsiTheme="minorHAnsi" w:cstheme="minorHAnsi"/>
          <w:b/>
          <w:bCs/>
          <w:color w:val="333333"/>
        </w:rPr>
        <w:t>CRD lets you tell Kubernetes about a new kind of object</w:t>
      </w:r>
      <w:r w:rsidRPr="00786E94">
        <w:rPr>
          <w:rFonts w:asciiTheme="minorHAnsi" w:hAnsiTheme="minorHAnsi" w:cstheme="minorHAnsi"/>
          <w:color w:val="333333"/>
        </w:rPr>
        <w:t xml:space="preserve"> that it doesn’t know about by default.</w:t>
      </w:r>
    </w:p>
    <w:p w14:paraId="69E24269" w14:textId="77777777" w:rsidR="00786E94" w:rsidRPr="00786E94" w:rsidRDefault="00786E94" w:rsidP="00786E94">
      <w:pPr>
        <w:pStyle w:val="NormalWeb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</w:rPr>
      </w:pPr>
      <w:r w:rsidRPr="00786E94">
        <w:rPr>
          <w:rFonts w:asciiTheme="minorHAnsi" w:hAnsiTheme="minorHAnsi" w:cstheme="minorHAnsi"/>
          <w:color w:val="333333"/>
        </w:rPr>
        <w:t>Once registered, you can create and manage your custom resources just like native ones.</w:t>
      </w:r>
    </w:p>
    <w:p w14:paraId="4335B67D" w14:textId="598F7F48" w:rsidR="00F375AC" w:rsidRDefault="00786E94" w:rsidP="00786E94">
      <w:pPr>
        <w:pStyle w:val="Heading1"/>
        <w:numPr>
          <w:ilvl w:val="0"/>
          <w:numId w:val="0"/>
        </w:numPr>
        <w:ind w:left="720" w:hanging="720"/>
        <w:rPr>
          <w:rFonts w:asciiTheme="minorHAnsi" w:eastAsia="Arial" w:hAnsiTheme="minorHAnsi" w:cstheme="minorHAnsi"/>
          <w:color w:val="EE0000"/>
          <w:sz w:val="24"/>
          <w:szCs w:val="24"/>
        </w:rPr>
      </w:pPr>
      <w:bookmarkStart w:id="1" w:name="_Toc203074372"/>
      <w:r w:rsidRPr="00786E94">
        <w:rPr>
          <w:rFonts w:asciiTheme="minorHAnsi" w:eastAsia="Arial" w:hAnsiTheme="minorHAnsi" w:cstheme="minorHAnsi"/>
          <w:color w:val="EE0000"/>
          <w:sz w:val="24"/>
          <w:szCs w:val="24"/>
        </w:rPr>
        <w:t xml:space="preserve">Kubernetes stores the </w:t>
      </w:r>
      <w:proofErr w:type="gramStart"/>
      <w:r w:rsidRPr="00786E94">
        <w:rPr>
          <w:rFonts w:asciiTheme="minorHAnsi" w:eastAsia="Arial" w:hAnsiTheme="minorHAnsi" w:cstheme="minorHAnsi"/>
          <w:color w:val="EE0000"/>
          <w:sz w:val="24"/>
          <w:szCs w:val="24"/>
        </w:rPr>
        <w:t>CRD</w:t>
      </w:r>
      <w:proofErr w:type="gramEnd"/>
      <w:r w:rsidRPr="00786E94">
        <w:rPr>
          <w:rFonts w:asciiTheme="minorHAnsi" w:eastAsia="Arial" w:hAnsiTheme="minorHAnsi" w:cstheme="minorHAnsi"/>
          <w:color w:val="EE0000"/>
          <w:sz w:val="24"/>
          <w:szCs w:val="24"/>
        </w:rPr>
        <w:t xml:space="preserve"> and any objects created from it in </w:t>
      </w:r>
      <w:proofErr w:type="spellStart"/>
      <w:r w:rsidRPr="00786E94">
        <w:rPr>
          <w:rFonts w:asciiTheme="minorHAnsi" w:eastAsia="Arial" w:hAnsiTheme="minorHAnsi" w:cstheme="minorHAnsi"/>
          <w:color w:val="1F497D" w:themeColor="text2"/>
          <w:sz w:val="24"/>
          <w:szCs w:val="24"/>
        </w:rPr>
        <w:t>etcd</w:t>
      </w:r>
      <w:proofErr w:type="spellEnd"/>
      <w:r w:rsidRPr="00786E94">
        <w:rPr>
          <w:rFonts w:asciiTheme="minorHAnsi" w:eastAsia="Arial" w:hAnsiTheme="minorHAnsi" w:cstheme="minorHAnsi"/>
          <w:color w:val="1F497D" w:themeColor="text2"/>
          <w:sz w:val="24"/>
          <w:szCs w:val="24"/>
        </w:rPr>
        <w:t>,</w:t>
      </w:r>
      <w:r w:rsidRPr="00786E94">
        <w:rPr>
          <w:rFonts w:asciiTheme="minorHAnsi" w:eastAsia="Arial" w:hAnsiTheme="minorHAnsi" w:cstheme="minorHAnsi"/>
          <w:color w:val="EE0000"/>
          <w:sz w:val="24"/>
          <w:szCs w:val="24"/>
        </w:rPr>
        <w:t xml:space="preserve"> just like normal resources.</w:t>
      </w:r>
      <w:bookmarkEnd w:id="1"/>
    </w:p>
    <w:p w14:paraId="51A5AE9C" w14:textId="77777777" w:rsidR="00786E94" w:rsidRPr="00786E94" w:rsidRDefault="00786E94" w:rsidP="00786E94">
      <w:pPr>
        <w:rPr>
          <w:sz w:val="24"/>
          <w:szCs w:val="24"/>
        </w:rPr>
      </w:pPr>
    </w:p>
    <w:p w14:paraId="7C7785E9" w14:textId="7703BCC0" w:rsidR="00786E94" w:rsidRPr="00786E94" w:rsidRDefault="00786E94" w:rsidP="00786E94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786E94">
        <w:rPr>
          <w:b/>
          <w:bCs/>
          <w:sz w:val="24"/>
          <w:szCs w:val="24"/>
        </w:rPr>
        <w:t>CRDs let you create your own API types</w:t>
      </w:r>
      <w:r w:rsidRPr="00786E94">
        <w:rPr>
          <w:sz w:val="24"/>
          <w:szCs w:val="24"/>
        </w:rPr>
        <w:t xml:space="preserve"> in Kubernetes.</w:t>
      </w:r>
    </w:p>
    <w:p w14:paraId="10592838" w14:textId="4A3F2918" w:rsidR="00786E94" w:rsidRPr="00786E94" w:rsidRDefault="00786E94" w:rsidP="00786E94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786E94">
        <w:rPr>
          <w:sz w:val="24"/>
          <w:szCs w:val="24"/>
        </w:rPr>
        <w:t>You define the structure (like a schema) and register it.</w:t>
      </w:r>
    </w:p>
    <w:p w14:paraId="4768A776" w14:textId="7522A385" w:rsidR="00786E94" w:rsidRPr="00786E94" w:rsidRDefault="00786E94" w:rsidP="00786E94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786E94">
        <w:rPr>
          <w:sz w:val="24"/>
          <w:szCs w:val="24"/>
        </w:rPr>
        <w:t>Then you can create resources using that type.</w:t>
      </w:r>
    </w:p>
    <w:p w14:paraId="14ED3FC6" w14:textId="70CB1CAD" w:rsidR="00786E94" w:rsidRPr="00786E94" w:rsidRDefault="00786E94" w:rsidP="00786E94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786E94">
        <w:rPr>
          <w:sz w:val="24"/>
          <w:szCs w:val="24"/>
        </w:rPr>
        <w:t>You can also create a controller to manage what happens with those custom resources.</w:t>
      </w:r>
    </w:p>
    <w:p w14:paraId="14E754FB" w14:textId="77777777" w:rsidR="00786E94" w:rsidRPr="00786E94" w:rsidRDefault="00786E94" w:rsidP="00786E94"/>
    <w:p w14:paraId="696A8BAD" w14:textId="0D4C0C0E" w:rsidR="00786E94" w:rsidRPr="00786E94" w:rsidRDefault="00786E94" w:rsidP="00786E94">
      <w:pPr>
        <w:pStyle w:val="Heading1"/>
        <w:rPr>
          <w:rFonts w:asciiTheme="minorHAnsi" w:eastAsia="Arial" w:hAnsiTheme="minorHAnsi" w:cstheme="minorHAnsi"/>
          <w:color w:val="E36C0A" w:themeColor="accent6" w:themeShade="BF"/>
        </w:rPr>
      </w:pPr>
      <w:bookmarkStart w:id="2" w:name="_Toc203074373"/>
      <w:r w:rsidRPr="00786E94">
        <w:rPr>
          <w:rFonts w:asciiTheme="minorHAnsi" w:eastAsia="Arial" w:hAnsiTheme="minorHAnsi" w:cstheme="minorHAnsi"/>
          <w:color w:val="E36C0A" w:themeColor="accent6" w:themeShade="BF"/>
        </w:rPr>
        <w:t>Non-Technical Analogy</w:t>
      </w:r>
      <w:bookmarkEnd w:id="2"/>
    </w:p>
    <w:p w14:paraId="377D5A5E" w14:textId="77777777" w:rsidR="00786E94" w:rsidRDefault="00786E94" w:rsidP="00786E94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lang w:val="en-US"/>
        </w:rPr>
      </w:pPr>
      <w:r w:rsidRPr="00786E94">
        <w:rPr>
          <w:rFonts w:asciiTheme="minorHAnsi" w:hAnsiTheme="minorHAnsi" w:cstheme="minorHAnsi"/>
          <w:color w:val="333333"/>
          <w:lang w:val="en-US"/>
        </w:rPr>
        <w:t xml:space="preserve">Imagine Kubernetes is like a </w:t>
      </w:r>
      <w:r w:rsidRPr="00786E94">
        <w:rPr>
          <w:rFonts w:asciiTheme="minorHAnsi" w:hAnsiTheme="minorHAnsi" w:cstheme="minorHAnsi"/>
          <w:b/>
          <w:bCs/>
          <w:color w:val="EE0000"/>
          <w:lang w:val="en-US"/>
        </w:rPr>
        <w:t>library system</w:t>
      </w:r>
      <w:r w:rsidRPr="00786E94">
        <w:rPr>
          <w:rFonts w:asciiTheme="minorHAnsi" w:hAnsiTheme="minorHAnsi" w:cstheme="minorHAnsi"/>
          <w:color w:val="333333"/>
          <w:lang w:val="en-US"/>
        </w:rPr>
        <w:t>:</w:t>
      </w:r>
    </w:p>
    <w:p w14:paraId="26F6480A" w14:textId="77777777" w:rsidR="00786E94" w:rsidRPr="00786E94" w:rsidRDefault="00786E94" w:rsidP="00786E94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lang w:val="en-US"/>
        </w:rPr>
      </w:pPr>
    </w:p>
    <w:p w14:paraId="5F009EEA" w14:textId="77777777" w:rsidR="00786E94" w:rsidRPr="00786E94" w:rsidRDefault="00786E94" w:rsidP="00786E94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lang w:val="en-US"/>
        </w:rPr>
      </w:pPr>
      <w:r w:rsidRPr="00786E94">
        <w:rPr>
          <w:rFonts w:asciiTheme="minorHAnsi" w:hAnsiTheme="minorHAnsi" w:cstheme="minorHAnsi"/>
          <w:color w:val="333333"/>
          <w:lang w:val="en-US"/>
        </w:rPr>
        <w:t xml:space="preserve">By default, it has </w:t>
      </w:r>
      <w:r w:rsidRPr="00786E94">
        <w:rPr>
          <w:rFonts w:asciiTheme="minorHAnsi" w:hAnsiTheme="minorHAnsi" w:cstheme="minorHAnsi"/>
          <w:b/>
          <w:bCs/>
          <w:color w:val="333333"/>
          <w:lang w:val="en-US"/>
        </w:rPr>
        <w:t>Books</w:t>
      </w:r>
      <w:r w:rsidRPr="00786E94">
        <w:rPr>
          <w:rFonts w:asciiTheme="minorHAnsi" w:hAnsiTheme="minorHAnsi" w:cstheme="minorHAnsi"/>
          <w:color w:val="333333"/>
          <w:lang w:val="en-US"/>
        </w:rPr>
        <w:t xml:space="preserve">, </w:t>
      </w:r>
      <w:r w:rsidRPr="00786E94">
        <w:rPr>
          <w:rFonts w:asciiTheme="minorHAnsi" w:hAnsiTheme="minorHAnsi" w:cstheme="minorHAnsi"/>
          <w:b/>
          <w:bCs/>
          <w:color w:val="333333"/>
          <w:lang w:val="en-US"/>
        </w:rPr>
        <w:t>Magazines</w:t>
      </w:r>
      <w:r w:rsidRPr="00786E94">
        <w:rPr>
          <w:rFonts w:asciiTheme="minorHAnsi" w:hAnsiTheme="minorHAnsi" w:cstheme="minorHAnsi"/>
          <w:color w:val="333333"/>
          <w:lang w:val="en-US"/>
        </w:rPr>
        <w:t xml:space="preserve">, and </w:t>
      </w:r>
      <w:r w:rsidRPr="00786E94">
        <w:rPr>
          <w:rFonts w:asciiTheme="minorHAnsi" w:hAnsiTheme="minorHAnsi" w:cstheme="minorHAnsi"/>
          <w:b/>
          <w:bCs/>
          <w:color w:val="333333"/>
          <w:lang w:val="en-US"/>
        </w:rPr>
        <w:t>Newspapers</w:t>
      </w:r>
      <w:r w:rsidRPr="00786E94">
        <w:rPr>
          <w:rFonts w:asciiTheme="minorHAnsi" w:hAnsiTheme="minorHAnsi" w:cstheme="minorHAnsi"/>
          <w:color w:val="333333"/>
          <w:lang w:val="en-US"/>
        </w:rPr>
        <w:t>.</w:t>
      </w:r>
    </w:p>
    <w:p w14:paraId="35DD5DE3" w14:textId="77777777" w:rsidR="00786E94" w:rsidRPr="00786E94" w:rsidRDefault="00786E94" w:rsidP="00786E94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lang w:val="en-US"/>
        </w:rPr>
      </w:pPr>
      <w:r w:rsidRPr="00786E94">
        <w:rPr>
          <w:rFonts w:asciiTheme="minorHAnsi" w:hAnsiTheme="minorHAnsi" w:cstheme="minorHAnsi"/>
          <w:color w:val="333333"/>
          <w:lang w:val="en-US"/>
        </w:rPr>
        <w:t xml:space="preserve">But you want to manage </w:t>
      </w:r>
      <w:r w:rsidRPr="00786E94">
        <w:rPr>
          <w:rFonts w:asciiTheme="minorHAnsi" w:hAnsiTheme="minorHAnsi" w:cstheme="minorHAnsi"/>
          <w:b/>
          <w:bCs/>
          <w:color w:val="EE0000"/>
          <w:lang w:val="en-US"/>
        </w:rPr>
        <w:t>Comics</w:t>
      </w:r>
      <w:r w:rsidRPr="00786E94">
        <w:rPr>
          <w:rFonts w:asciiTheme="minorHAnsi" w:hAnsiTheme="minorHAnsi" w:cstheme="minorHAnsi"/>
          <w:color w:val="333333"/>
          <w:lang w:val="en-US"/>
        </w:rPr>
        <w:t xml:space="preserve"> too!</w:t>
      </w:r>
    </w:p>
    <w:p w14:paraId="08679001" w14:textId="77777777" w:rsidR="00786E94" w:rsidRPr="00786E94" w:rsidRDefault="00786E94" w:rsidP="00786E94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lang w:val="en-US"/>
        </w:rPr>
      </w:pPr>
      <w:r w:rsidRPr="00786E94">
        <w:rPr>
          <w:rFonts w:asciiTheme="minorHAnsi" w:hAnsiTheme="minorHAnsi" w:cstheme="minorHAnsi"/>
          <w:color w:val="333333"/>
          <w:lang w:val="en-US"/>
        </w:rPr>
        <w:t xml:space="preserve">A </w:t>
      </w:r>
      <w:r w:rsidRPr="00786E94">
        <w:rPr>
          <w:rFonts w:asciiTheme="minorHAnsi" w:hAnsiTheme="minorHAnsi" w:cstheme="minorHAnsi"/>
          <w:b/>
          <w:bCs/>
          <w:color w:val="333333"/>
          <w:lang w:val="en-US"/>
        </w:rPr>
        <w:t>CRD</w:t>
      </w:r>
      <w:r w:rsidRPr="00786E94">
        <w:rPr>
          <w:rFonts w:asciiTheme="minorHAnsi" w:hAnsiTheme="minorHAnsi" w:cstheme="minorHAnsi"/>
          <w:color w:val="333333"/>
          <w:lang w:val="en-US"/>
        </w:rPr>
        <w:t xml:space="preserve"> is like going to the librarian and saying:</w:t>
      </w:r>
    </w:p>
    <w:p w14:paraId="080C353B" w14:textId="77777777" w:rsidR="00786E94" w:rsidRPr="00786E94" w:rsidRDefault="00786E94" w:rsidP="00786E94">
      <w:pPr>
        <w:pStyle w:val="NormalWeb"/>
        <w:shd w:val="clear" w:color="auto" w:fill="FFFFFF"/>
        <w:spacing w:beforeAutospacing="0" w:afterAutospacing="0"/>
        <w:rPr>
          <w:rFonts w:asciiTheme="minorHAnsi" w:hAnsiTheme="minorHAnsi" w:cstheme="minorHAnsi"/>
          <w:color w:val="333333"/>
          <w:lang w:val="en-US"/>
        </w:rPr>
      </w:pPr>
      <w:r w:rsidRPr="00786E94">
        <w:rPr>
          <w:rFonts w:asciiTheme="minorHAnsi" w:hAnsiTheme="minorHAnsi" w:cstheme="minorHAnsi"/>
          <w:color w:val="333333"/>
          <w:lang w:val="en-US"/>
        </w:rPr>
        <w:t>“Hey, from now on, please allow us to track Comics. Here's the format and rules for them.”</w:t>
      </w:r>
    </w:p>
    <w:p w14:paraId="5762DB1E" w14:textId="77777777" w:rsidR="00786E94" w:rsidRPr="00786E94" w:rsidRDefault="00786E94" w:rsidP="00786E94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lang w:val="en-US"/>
        </w:rPr>
      </w:pPr>
      <w:r w:rsidRPr="00786E94">
        <w:rPr>
          <w:rFonts w:asciiTheme="minorHAnsi" w:hAnsiTheme="minorHAnsi" w:cstheme="minorHAnsi"/>
          <w:color w:val="333333"/>
          <w:lang w:val="en-US"/>
        </w:rPr>
        <w:t xml:space="preserve">Now the librarian (Kubernetes) will treat </w:t>
      </w:r>
      <w:r w:rsidRPr="00786E94">
        <w:rPr>
          <w:rFonts w:asciiTheme="minorHAnsi" w:hAnsiTheme="minorHAnsi" w:cstheme="minorHAnsi"/>
          <w:b/>
          <w:bCs/>
          <w:color w:val="333333"/>
          <w:lang w:val="en-US"/>
        </w:rPr>
        <w:t>Comics</w:t>
      </w:r>
      <w:r w:rsidRPr="00786E94">
        <w:rPr>
          <w:rFonts w:asciiTheme="minorHAnsi" w:hAnsiTheme="minorHAnsi" w:cstheme="minorHAnsi"/>
          <w:color w:val="333333"/>
          <w:lang w:val="en-US"/>
        </w:rPr>
        <w:t xml:space="preserve"> just like other items.</w:t>
      </w:r>
    </w:p>
    <w:p w14:paraId="3C00A2C5" w14:textId="77777777" w:rsidR="007D5CA7" w:rsidRDefault="007D5CA7" w:rsidP="00743177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359D1D7D" w14:textId="31833D54" w:rsidR="007D5CA7" w:rsidRDefault="006D0F79" w:rsidP="007D5CA7">
      <w:pPr>
        <w:pStyle w:val="Heading1"/>
        <w:rPr>
          <w:rFonts w:asciiTheme="minorHAnsi" w:eastAsia="Arial" w:hAnsiTheme="minorHAnsi" w:cstheme="minorHAnsi"/>
          <w:color w:val="E36C0A" w:themeColor="accent6" w:themeShade="BF"/>
        </w:rPr>
      </w:pPr>
      <w:bookmarkStart w:id="3" w:name="_Toc203074374"/>
      <w:r>
        <w:rPr>
          <w:rFonts w:asciiTheme="minorHAnsi" w:eastAsia="Arial" w:hAnsiTheme="minorHAnsi" w:cstheme="minorHAnsi"/>
          <w:color w:val="E36C0A" w:themeColor="accent6" w:themeShade="BF"/>
        </w:rPr>
        <w:t>Lab</w:t>
      </w:r>
      <w:proofErr w:type="gramStart"/>
      <w:r>
        <w:rPr>
          <w:rFonts w:asciiTheme="minorHAnsi" w:eastAsia="Arial" w:hAnsiTheme="minorHAnsi" w:cstheme="minorHAnsi"/>
          <w:color w:val="E36C0A" w:themeColor="accent6" w:themeShade="BF"/>
        </w:rPr>
        <w:t>1:-</w:t>
      </w:r>
      <w:proofErr w:type="gramEnd"/>
      <w:r>
        <w:rPr>
          <w:rFonts w:asciiTheme="minorHAnsi" w:eastAsia="Arial" w:hAnsiTheme="minorHAnsi" w:cstheme="minorHAnsi"/>
          <w:color w:val="E36C0A" w:themeColor="accent6" w:themeShade="BF"/>
        </w:rPr>
        <w:t xml:space="preserve"> </w:t>
      </w:r>
      <w:r w:rsidR="00786E94" w:rsidRPr="00786E94">
        <w:rPr>
          <w:rFonts w:asciiTheme="minorHAnsi" w:eastAsia="Arial" w:hAnsiTheme="minorHAnsi" w:cstheme="minorHAnsi"/>
          <w:color w:val="E36C0A" w:themeColor="accent6" w:themeShade="BF"/>
        </w:rPr>
        <w:t>create a CRD + Custom Resource that just prints a message</w:t>
      </w:r>
      <w:bookmarkEnd w:id="3"/>
    </w:p>
    <w:p w14:paraId="5726F2C8" w14:textId="77777777" w:rsidR="00786E94" w:rsidRPr="00786E94" w:rsidRDefault="00786E94" w:rsidP="00786E94">
      <w:pPr>
        <w:pStyle w:val="Heading2"/>
      </w:pPr>
      <w:bookmarkStart w:id="4" w:name="_Toc203074375"/>
      <w:r w:rsidRPr="00786E94">
        <w:t>Step 1: Create the CRD</w:t>
      </w:r>
      <w:bookmarkEnd w:id="4"/>
    </w:p>
    <w:p w14:paraId="0C3CD48D" w14:textId="77777777" w:rsidR="00786E94" w:rsidRPr="00786E94" w:rsidRDefault="00786E94" w:rsidP="00786E94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lang w:val="en-US"/>
        </w:rPr>
      </w:pPr>
      <w:r w:rsidRPr="00786E94">
        <w:rPr>
          <w:rFonts w:asciiTheme="minorHAnsi" w:hAnsiTheme="minorHAnsi" w:cstheme="minorHAnsi"/>
          <w:color w:val="333333"/>
          <w:lang w:val="en-US"/>
        </w:rPr>
        <w:t xml:space="preserve">This defines a new Kubernetes resource called </w:t>
      </w:r>
      <w:proofErr w:type="spellStart"/>
      <w:r w:rsidRPr="00786E94">
        <w:rPr>
          <w:rFonts w:asciiTheme="minorHAnsi" w:hAnsiTheme="minorHAnsi" w:cstheme="minorHAnsi"/>
          <w:color w:val="333333"/>
          <w:lang w:val="en-US"/>
        </w:rPr>
        <w:t>MessagePrinter</w:t>
      </w:r>
      <w:proofErr w:type="spellEnd"/>
      <w:r w:rsidRPr="00786E94">
        <w:rPr>
          <w:rFonts w:asciiTheme="minorHAnsi" w:hAnsiTheme="minorHAnsi" w:cstheme="minorHAnsi"/>
          <w:color w:val="333333"/>
          <w:lang w:val="en-US"/>
        </w:rPr>
        <w:t>.</w:t>
      </w:r>
    </w:p>
    <w:p w14:paraId="589A43A2" w14:textId="77777777" w:rsidR="001D4A84" w:rsidRDefault="001D4A84" w:rsidP="007D5CA7"/>
    <w:p w14:paraId="6B97D75E" w14:textId="1CC38925" w:rsidR="001D4A84" w:rsidRPr="00786E94" w:rsidRDefault="001D4A84" w:rsidP="007D5CA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786E94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nano </w:t>
      </w:r>
      <w:proofErr w:type="spellStart"/>
      <w:r w:rsidRPr="00786E94">
        <w:rPr>
          <w:rFonts w:asciiTheme="minorHAnsi" w:hAnsiTheme="minorHAnsi" w:cstheme="minorHAnsi"/>
          <w:b/>
          <w:bCs/>
          <w:color w:val="EE0000"/>
          <w:sz w:val="28"/>
          <w:szCs w:val="28"/>
        </w:rPr>
        <w:t>crd-</w:t>
      </w:r>
      <w:proofErr w:type="gramStart"/>
      <w:r w:rsidRPr="00786E94">
        <w:rPr>
          <w:rFonts w:asciiTheme="minorHAnsi" w:hAnsiTheme="minorHAnsi" w:cstheme="minorHAnsi"/>
          <w:b/>
          <w:bCs/>
          <w:color w:val="EE0000"/>
          <w:sz w:val="28"/>
          <w:szCs w:val="28"/>
        </w:rPr>
        <w:t>messageprinter.yaml</w:t>
      </w:r>
      <w:proofErr w:type="spellEnd"/>
      <w:proofErr w:type="gramEnd"/>
    </w:p>
    <w:p w14:paraId="7A892496" w14:textId="77777777" w:rsidR="001D4A84" w:rsidRDefault="001D4A84" w:rsidP="007D5CA7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2C6CAEE2" w14:textId="77777777" w:rsidR="003D07A9" w:rsidRPr="003D07A9" w:rsidRDefault="003D07A9" w:rsidP="003D07A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D07A9">
        <w:rPr>
          <w:rFonts w:ascii="Consolas" w:hAnsi="Consolas"/>
          <w:color w:val="6A9955"/>
          <w:sz w:val="21"/>
          <w:szCs w:val="21"/>
        </w:rPr>
        <w:t xml:space="preserve"># </w:t>
      </w:r>
      <w:proofErr w:type="spellStart"/>
      <w:r w:rsidRPr="003D07A9">
        <w:rPr>
          <w:rFonts w:ascii="Consolas" w:hAnsi="Consolas"/>
          <w:color w:val="6A9955"/>
          <w:sz w:val="21"/>
          <w:szCs w:val="21"/>
        </w:rPr>
        <w:t>kubectl</w:t>
      </w:r>
      <w:proofErr w:type="spellEnd"/>
      <w:r w:rsidRPr="003D07A9">
        <w:rPr>
          <w:rFonts w:ascii="Consolas" w:hAnsi="Consolas"/>
          <w:color w:val="6A9955"/>
          <w:sz w:val="21"/>
          <w:szCs w:val="21"/>
        </w:rPr>
        <w:t xml:space="preserve"> apply -f </w:t>
      </w:r>
      <w:proofErr w:type="spellStart"/>
      <w:r w:rsidRPr="003D07A9">
        <w:rPr>
          <w:rFonts w:ascii="Consolas" w:hAnsi="Consolas"/>
          <w:color w:val="6A9955"/>
          <w:sz w:val="21"/>
          <w:szCs w:val="21"/>
        </w:rPr>
        <w:t>crd-</w:t>
      </w:r>
      <w:proofErr w:type="gramStart"/>
      <w:r w:rsidRPr="003D07A9">
        <w:rPr>
          <w:rFonts w:ascii="Consolas" w:hAnsi="Consolas"/>
          <w:color w:val="6A9955"/>
          <w:sz w:val="21"/>
          <w:szCs w:val="21"/>
        </w:rPr>
        <w:t>messageprinter.yaml</w:t>
      </w:r>
      <w:proofErr w:type="spellEnd"/>
      <w:proofErr w:type="gramEnd"/>
    </w:p>
    <w:p w14:paraId="607DD37D" w14:textId="77777777" w:rsidR="003D07A9" w:rsidRPr="003D07A9" w:rsidRDefault="003D07A9" w:rsidP="003D07A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62755E0" w14:textId="77777777" w:rsidR="003D07A9" w:rsidRPr="003D07A9" w:rsidRDefault="003D07A9" w:rsidP="003D07A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3D07A9">
        <w:rPr>
          <w:rFonts w:ascii="Consolas" w:hAnsi="Consolas"/>
          <w:color w:val="569CD6"/>
          <w:sz w:val="21"/>
          <w:szCs w:val="21"/>
        </w:rPr>
        <w:t>apiVersion</w:t>
      </w:r>
      <w:proofErr w:type="spellEnd"/>
      <w:r w:rsidRPr="003D07A9">
        <w:rPr>
          <w:rFonts w:ascii="Consolas" w:hAnsi="Consolas"/>
          <w:color w:val="CCCCCC"/>
          <w:sz w:val="21"/>
          <w:szCs w:val="21"/>
        </w:rPr>
        <w:t xml:space="preserve">: </w:t>
      </w:r>
      <w:r w:rsidRPr="003D07A9">
        <w:rPr>
          <w:rFonts w:ascii="Consolas" w:hAnsi="Consolas"/>
          <w:color w:val="CE9178"/>
          <w:sz w:val="21"/>
          <w:szCs w:val="21"/>
        </w:rPr>
        <w:t>apiextensions.k8s.io/v1</w:t>
      </w:r>
    </w:p>
    <w:p w14:paraId="3E1648B1" w14:textId="77777777" w:rsidR="003D07A9" w:rsidRPr="003D07A9" w:rsidRDefault="003D07A9" w:rsidP="003D07A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D07A9">
        <w:rPr>
          <w:rFonts w:ascii="Consolas" w:hAnsi="Consolas"/>
          <w:color w:val="569CD6"/>
          <w:sz w:val="21"/>
          <w:szCs w:val="21"/>
        </w:rPr>
        <w:t>kind</w:t>
      </w:r>
      <w:r w:rsidRPr="003D07A9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3D07A9">
        <w:rPr>
          <w:rFonts w:ascii="Consolas" w:hAnsi="Consolas"/>
          <w:color w:val="CE9178"/>
          <w:sz w:val="21"/>
          <w:szCs w:val="21"/>
        </w:rPr>
        <w:t>CustomResourceDefinition</w:t>
      </w:r>
      <w:proofErr w:type="spellEnd"/>
    </w:p>
    <w:p w14:paraId="77EF91BA" w14:textId="77777777" w:rsidR="003D07A9" w:rsidRPr="003D07A9" w:rsidRDefault="003D07A9" w:rsidP="003D07A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D07A9">
        <w:rPr>
          <w:rFonts w:ascii="Consolas" w:hAnsi="Consolas"/>
          <w:color w:val="569CD6"/>
          <w:sz w:val="21"/>
          <w:szCs w:val="21"/>
        </w:rPr>
        <w:t>metadata</w:t>
      </w:r>
      <w:r w:rsidRPr="003D07A9">
        <w:rPr>
          <w:rFonts w:ascii="Consolas" w:hAnsi="Consolas"/>
          <w:color w:val="CCCCCC"/>
          <w:sz w:val="21"/>
          <w:szCs w:val="21"/>
        </w:rPr>
        <w:t>:</w:t>
      </w:r>
    </w:p>
    <w:p w14:paraId="3CB68E32" w14:textId="77777777" w:rsidR="003D07A9" w:rsidRPr="003D07A9" w:rsidRDefault="003D07A9" w:rsidP="003D07A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D07A9">
        <w:rPr>
          <w:rFonts w:ascii="Consolas" w:hAnsi="Consolas"/>
          <w:color w:val="CCCCCC"/>
          <w:sz w:val="21"/>
          <w:szCs w:val="21"/>
        </w:rPr>
        <w:t xml:space="preserve">  </w:t>
      </w:r>
      <w:r w:rsidRPr="003D07A9">
        <w:rPr>
          <w:rFonts w:ascii="Consolas" w:hAnsi="Consolas"/>
          <w:color w:val="569CD6"/>
          <w:sz w:val="21"/>
          <w:szCs w:val="21"/>
        </w:rPr>
        <w:t>name</w:t>
      </w:r>
      <w:r w:rsidRPr="003D07A9">
        <w:rPr>
          <w:rFonts w:ascii="Consolas" w:hAnsi="Consolas"/>
          <w:color w:val="CCCCCC"/>
          <w:sz w:val="21"/>
          <w:szCs w:val="21"/>
        </w:rPr>
        <w:t xml:space="preserve">: </w:t>
      </w:r>
      <w:r w:rsidRPr="003D07A9">
        <w:rPr>
          <w:rFonts w:ascii="Consolas" w:hAnsi="Consolas"/>
          <w:color w:val="CE9178"/>
          <w:sz w:val="21"/>
          <w:szCs w:val="21"/>
        </w:rPr>
        <w:t>messageprinters.demo.bipeen.com</w:t>
      </w:r>
    </w:p>
    <w:p w14:paraId="4279F74B" w14:textId="77777777" w:rsidR="003D07A9" w:rsidRPr="003D07A9" w:rsidRDefault="003D07A9" w:rsidP="003D07A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D07A9">
        <w:rPr>
          <w:rFonts w:ascii="Consolas" w:hAnsi="Consolas"/>
          <w:color w:val="569CD6"/>
          <w:sz w:val="21"/>
          <w:szCs w:val="21"/>
        </w:rPr>
        <w:t>spec</w:t>
      </w:r>
      <w:r w:rsidRPr="003D07A9">
        <w:rPr>
          <w:rFonts w:ascii="Consolas" w:hAnsi="Consolas"/>
          <w:color w:val="CCCCCC"/>
          <w:sz w:val="21"/>
          <w:szCs w:val="21"/>
        </w:rPr>
        <w:t>:</w:t>
      </w:r>
    </w:p>
    <w:p w14:paraId="5C10DDFF" w14:textId="77777777" w:rsidR="003D07A9" w:rsidRPr="003D07A9" w:rsidRDefault="003D07A9" w:rsidP="003D07A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D07A9">
        <w:rPr>
          <w:rFonts w:ascii="Consolas" w:hAnsi="Consolas"/>
          <w:color w:val="CCCCCC"/>
          <w:sz w:val="21"/>
          <w:szCs w:val="21"/>
        </w:rPr>
        <w:t xml:space="preserve">  </w:t>
      </w:r>
      <w:r w:rsidRPr="003D07A9">
        <w:rPr>
          <w:rFonts w:ascii="Consolas" w:hAnsi="Consolas"/>
          <w:color w:val="569CD6"/>
          <w:sz w:val="21"/>
          <w:szCs w:val="21"/>
        </w:rPr>
        <w:t>group</w:t>
      </w:r>
      <w:r w:rsidRPr="003D07A9">
        <w:rPr>
          <w:rFonts w:ascii="Consolas" w:hAnsi="Consolas"/>
          <w:color w:val="CCCCCC"/>
          <w:sz w:val="21"/>
          <w:szCs w:val="21"/>
        </w:rPr>
        <w:t xml:space="preserve">: </w:t>
      </w:r>
      <w:r w:rsidRPr="003D07A9">
        <w:rPr>
          <w:rFonts w:ascii="Consolas" w:hAnsi="Consolas"/>
          <w:color w:val="CE9178"/>
          <w:sz w:val="21"/>
          <w:szCs w:val="21"/>
        </w:rPr>
        <w:t>demo.k8s.io</w:t>
      </w:r>
    </w:p>
    <w:p w14:paraId="0E21731B" w14:textId="77777777" w:rsidR="003D07A9" w:rsidRPr="003D07A9" w:rsidRDefault="003D07A9" w:rsidP="003D07A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D07A9">
        <w:rPr>
          <w:rFonts w:ascii="Consolas" w:hAnsi="Consolas"/>
          <w:color w:val="CCCCCC"/>
          <w:sz w:val="21"/>
          <w:szCs w:val="21"/>
        </w:rPr>
        <w:t xml:space="preserve">  </w:t>
      </w:r>
      <w:r w:rsidRPr="003D07A9">
        <w:rPr>
          <w:rFonts w:ascii="Consolas" w:hAnsi="Consolas"/>
          <w:color w:val="569CD6"/>
          <w:sz w:val="21"/>
          <w:szCs w:val="21"/>
        </w:rPr>
        <w:t>versions</w:t>
      </w:r>
      <w:r w:rsidRPr="003D07A9">
        <w:rPr>
          <w:rFonts w:ascii="Consolas" w:hAnsi="Consolas"/>
          <w:color w:val="CCCCCC"/>
          <w:sz w:val="21"/>
          <w:szCs w:val="21"/>
        </w:rPr>
        <w:t>:</w:t>
      </w:r>
    </w:p>
    <w:p w14:paraId="344982C4" w14:textId="77777777" w:rsidR="003D07A9" w:rsidRPr="003D07A9" w:rsidRDefault="003D07A9" w:rsidP="003D07A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D07A9">
        <w:rPr>
          <w:rFonts w:ascii="Consolas" w:hAnsi="Consolas"/>
          <w:color w:val="CCCCCC"/>
          <w:sz w:val="21"/>
          <w:szCs w:val="21"/>
        </w:rPr>
        <w:lastRenderedPageBreak/>
        <w:t xml:space="preserve">    - </w:t>
      </w:r>
      <w:r w:rsidRPr="003D07A9">
        <w:rPr>
          <w:rFonts w:ascii="Consolas" w:hAnsi="Consolas"/>
          <w:color w:val="569CD6"/>
          <w:sz w:val="21"/>
          <w:szCs w:val="21"/>
        </w:rPr>
        <w:t>name</w:t>
      </w:r>
      <w:r w:rsidRPr="003D07A9">
        <w:rPr>
          <w:rFonts w:ascii="Consolas" w:hAnsi="Consolas"/>
          <w:color w:val="CCCCCC"/>
          <w:sz w:val="21"/>
          <w:szCs w:val="21"/>
        </w:rPr>
        <w:t xml:space="preserve">: </w:t>
      </w:r>
      <w:r w:rsidRPr="003D07A9">
        <w:rPr>
          <w:rFonts w:ascii="Consolas" w:hAnsi="Consolas"/>
          <w:color w:val="CE9178"/>
          <w:sz w:val="21"/>
          <w:szCs w:val="21"/>
        </w:rPr>
        <w:t>v1</w:t>
      </w:r>
    </w:p>
    <w:p w14:paraId="032A5646" w14:textId="77777777" w:rsidR="003D07A9" w:rsidRPr="003D07A9" w:rsidRDefault="003D07A9" w:rsidP="003D07A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D07A9">
        <w:rPr>
          <w:rFonts w:ascii="Consolas" w:hAnsi="Consolas"/>
          <w:color w:val="CCCCCC"/>
          <w:sz w:val="21"/>
          <w:szCs w:val="21"/>
        </w:rPr>
        <w:t xml:space="preserve">      </w:t>
      </w:r>
      <w:r w:rsidRPr="003D07A9">
        <w:rPr>
          <w:rFonts w:ascii="Consolas" w:hAnsi="Consolas"/>
          <w:color w:val="569CD6"/>
          <w:sz w:val="21"/>
          <w:szCs w:val="21"/>
        </w:rPr>
        <w:t>served</w:t>
      </w:r>
      <w:r w:rsidRPr="003D07A9">
        <w:rPr>
          <w:rFonts w:ascii="Consolas" w:hAnsi="Consolas"/>
          <w:color w:val="CCCCCC"/>
          <w:sz w:val="21"/>
          <w:szCs w:val="21"/>
        </w:rPr>
        <w:t xml:space="preserve">: </w:t>
      </w:r>
      <w:r w:rsidRPr="003D07A9">
        <w:rPr>
          <w:rFonts w:ascii="Consolas" w:hAnsi="Consolas"/>
          <w:color w:val="569CD6"/>
          <w:sz w:val="21"/>
          <w:szCs w:val="21"/>
        </w:rPr>
        <w:t>true</w:t>
      </w:r>
    </w:p>
    <w:p w14:paraId="0A3C7055" w14:textId="77777777" w:rsidR="003D07A9" w:rsidRPr="003D07A9" w:rsidRDefault="003D07A9" w:rsidP="003D07A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D07A9">
        <w:rPr>
          <w:rFonts w:ascii="Consolas" w:hAnsi="Consolas"/>
          <w:color w:val="CCCCCC"/>
          <w:sz w:val="21"/>
          <w:szCs w:val="21"/>
        </w:rPr>
        <w:t xml:space="preserve">      </w:t>
      </w:r>
      <w:r w:rsidRPr="003D07A9">
        <w:rPr>
          <w:rFonts w:ascii="Consolas" w:hAnsi="Consolas"/>
          <w:color w:val="569CD6"/>
          <w:sz w:val="21"/>
          <w:szCs w:val="21"/>
        </w:rPr>
        <w:t>storage</w:t>
      </w:r>
      <w:r w:rsidRPr="003D07A9">
        <w:rPr>
          <w:rFonts w:ascii="Consolas" w:hAnsi="Consolas"/>
          <w:color w:val="CCCCCC"/>
          <w:sz w:val="21"/>
          <w:szCs w:val="21"/>
        </w:rPr>
        <w:t xml:space="preserve">: </w:t>
      </w:r>
      <w:r w:rsidRPr="003D07A9">
        <w:rPr>
          <w:rFonts w:ascii="Consolas" w:hAnsi="Consolas"/>
          <w:color w:val="569CD6"/>
          <w:sz w:val="21"/>
          <w:szCs w:val="21"/>
        </w:rPr>
        <w:t>true</w:t>
      </w:r>
    </w:p>
    <w:p w14:paraId="4BAE297F" w14:textId="77777777" w:rsidR="003D07A9" w:rsidRPr="003D07A9" w:rsidRDefault="003D07A9" w:rsidP="003D07A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D07A9">
        <w:rPr>
          <w:rFonts w:ascii="Consolas" w:hAnsi="Consolas"/>
          <w:color w:val="CCCCCC"/>
          <w:sz w:val="21"/>
          <w:szCs w:val="21"/>
        </w:rPr>
        <w:t xml:space="preserve">      </w:t>
      </w:r>
      <w:r w:rsidRPr="003D07A9">
        <w:rPr>
          <w:rFonts w:ascii="Consolas" w:hAnsi="Consolas"/>
          <w:color w:val="569CD6"/>
          <w:sz w:val="21"/>
          <w:szCs w:val="21"/>
        </w:rPr>
        <w:t>schema</w:t>
      </w:r>
      <w:r w:rsidRPr="003D07A9">
        <w:rPr>
          <w:rFonts w:ascii="Consolas" w:hAnsi="Consolas"/>
          <w:color w:val="CCCCCC"/>
          <w:sz w:val="21"/>
          <w:szCs w:val="21"/>
        </w:rPr>
        <w:t>:</w:t>
      </w:r>
    </w:p>
    <w:p w14:paraId="737ADBF2" w14:textId="77777777" w:rsidR="003D07A9" w:rsidRPr="003D07A9" w:rsidRDefault="003D07A9" w:rsidP="003D07A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D07A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D07A9">
        <w:rPr>
          <w:rFonts w:ascii="Consolas" w:hAnsi="Consolas"/>
          <w:color w:val="569CD6"/>
          <w:sz w:val="21"/>
          <w:szCs w:val="21"/>
        </w:rPr>
        <w:t>openAPIV3Schema</w:t>
      </w:r>
      <w:r w:rsidRPr="003D07A9">
        <w:rPr>
          <w:rFonts w:ascii="Consolas" w:hAnsi="Consolas"/>
          <w:color w:val="CCCCCC"/>
          <w:sz w:val="21"/>
          <w:szCs w:val="21"/>
        </w:rPr>
        <w:t>:</w:t>
      </w:r>
    </w:p>
    <w:p w14:paraId="4B54B645" w14:textId="77777777" w:rsidR="003D07A9" w:rsidRPr="003D07A9" w:rsidRDefault="003D07A9" w:rsidP="003D07A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D07A9">
        <w:rPr>
          <w:rFonts w:ascii="Consolas" w:hAnsi="Consolas"/>
          <w:color w:val="CCCCCC"/>
          <w:sz w:val="21"/>
          <w:szCs w:val="21"/>
        </w:rPr>
        <w:t xml:space="preserve">          </w:t>
      </w:r>
      <w:r w:rsidRPr="003D07A9">
        <w:rPr>
          <w:rFonts w:ascii="Consolas" w:hAnsi="Consolas"/>
          <w:color w:val="569CD6"/>
          <w:sz w:val="21"/>
          <w:szCs w:val="21"/>
        </w:rPr>
        <w:t>type</w:t>
      </w:r>
      <w:r w:rsidRPr="003D07A9">
        <w:rPr>
          <w:rFonts w:ascii="Consolas" w:hAnsi="Consolas"/>
          <w:color w:val="CCCCCC"/>
          <w:sz w:val="21"/>
          <w:szCs w:val="21"/>
        </w:rPr>
        <w:t xml:space="preserve">: </w:t>
      </w:r>
      <w:r w:rsidRPr="003D07A9">
        <w:rPr>
          <w:rFonts w:ascii="Consolas" w:hAnsi="Consolas"/>
          <w:color w:val="CE9178"/>
          <w:sz w:val="21"/>
          <w:szCs w:val="21"/>
        </w:rPr>
        <w:t>object</w:t>
      </w:r>
    </w:p>
    <w:p w14:paraId="0BE14984" w14:textId="77777777" w:rsidR="003D07A9" w:rsidRPr="003D07A9" w:rsidRDefault="003D07A9" w:rsidP="003D07A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D07A9">
        <w:rPr>
          <w:rFonts w:ascii="Consolas" w:hAnsi="Consolas"/>
          <w:color w:val="CCCCCC"/>
          <w:sz w:val="21"/>
          <w:szCs w:val="21"/>
        </w:rPr>
        <w:t xml:space="preserve">          </w:t>
      </w:r>
      <w:r w:rsidRPr="003D07A9">
        <w:rPr>
          <w:rFonts w:ascii="Consolas" w:hAnsi="Consolas"/>
          <w:color w:val="569CD6"/>
          <w:sz w:val="21"/>
          <w:szCs w:val="21"/>
        </w:rPr>
        <w:t>properties</w:t>
      </w:r>
      <w:r w:rsidRPr="003D07A9">
        <w:rPr>
          <w:rFonts w:ascii="Consolas" w:hAnsi="Consolas"/>
          <w:color w:val="CCCCCC"/>
          <w:sz w:val="21"/>
          <w:szCs w:val="21"/>
        </w:rPr>
        <w:t>:</w:t>
      </w:r>
    </w:p>
    <w:p w14:paraId="5CCDF543" w14:textId="77777777" w:rsidR="003D07A9" w:rsidRPr="003D07A9" w:rsidRDefault="003D07A9" w:rsidP="003D07A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D07A9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3D07A9">
        <w:rPr>
          <w:rFonts w:ascii="Consolas" w:hAnsi="Consolas"/>
          <w:color w:val="569CD6"/>
          <w:sz w:val="21"/>
          <w:szCs w:val="21"/>
        </w:rPr>
        <w:t>spec</w:t>
      </w:r>
      <w:r w:rsidRPr="003D07A9">
        <w:rPr>
          <w:rFonts w:ascii="Consolas" w:hAnsi="Consolas"/>
          <w:color w:val="CCCCCC"/>
          <w:sz w:val="21"/>
          <w:szCs w:val="21"/>
        </w:rPr>
        <w:t>:</w:t>
      </w:r>
    </w:p>
    <w:p w14:paraId="644700E7" w14:textId="77777777" w:rsidR="003D07A9" w:rsidRPr="003D07A9" w:rsidRDefault="003D07A9" w:rsidP="003D07A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D07A9">
        <w:rPr>
          <w:rFonts w:ascii="Consolas" w:hAnsi="Consolas"/>
          <w:color w:val="CCCCCC"/>
          <w:sz w:val="21"/>
          <w:szCs w:val="21"/>
        </w:rPr>
        <w:t xml:space="preserve">              </w:t>
      </w:r>
      <w:r w:rsidRPr="003D07A9">
        <w:rPr>
          <w:rFonts w:ascii="Consolas" w:hAnsi="Consolas"/>
          <w:color w:val="569CD6"/>
          <w:sz w:val="21"/>
          <w:szCs w:val="21"/>
        </w:rPr>
        <w:t>type</w:t>
      </w:r>
      <w:r w:rsidRPr="003D07A9">
        <w:rPr>
          <w:rFonts w:ascii="Consolas" w:hAnsi="Consolas"/>
          <w:color w:val="CCCCCC"/>
          <w:sz w:val="21"/>
          <w:szCs w:val="21"/>
        </w:rPr>
        <w:t xml:space="preserve">: </w:t>
      </w:r>
      <w:r w:rsidRPr="003D07A9">
        <w:rPr>
          <w:rFonts w:ascii="Consolas" w:hAnsi="Consolas"/>
          <w:color w:val="CE9178"/>
          <w:sz w:val="21"/>
          <w:szCs w:val="21"/>
        </w:rPr>
        <w:t>object</w:t>
      </w:r>
    </w:p>
    <w:p w14:paraId="12FA7789" w14:textId="77777777" w:rsidR="003D07A9" w:rsidRPr="003D07A9" w:rsidRDefault="003D07A9" w:rsidP="003D07A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D07A9">
        <w:rPr>
          <w:rFonts w:ascii="Consolas" w:hAnsi="Consolas"/>
          <w:color w:val="CCCCCC"/>
          <w:sz w:val="21"/>
          <w:szCs w:val="21"/>
        </w:rPr>
        <w:t xml:space="preserve">              </w:t>
      </w:r>
      <w:r w:rsidRPr="003D07A9">
        <w:rPr>
          <w:rFonts w:ascii="Consolas" w:hAnsi="Consolas"/>
          <w:color w:val="569CD6"/>
          <w:sz w:val="21"/>
          <w:szCs w:val="21"/>
        </w:rPr>
        <w:t>properties</w:t>
      </w:r>
      <w:r w:rsidRPr="003D07A9">
        <w:rPr>
          <w:rFonts w:ascii="Consolas" w:hAnsi="Consolas"/>
          <w:color w:val="CCCCCC"/>
          <w:sz w:val="21"/>
          <w:szCs w:val="21"/>
        </w:rPr>
        <w:t>:</w:t>
      </w:r>
    </w:p>
    <w:p w14:paraId="2DC87F8A" w14:textId="77777777" w:rsidR="003D07A9" w:rsidRPr="003D07A9" w:rsidRDefault="003D07A9" w:rsidP="003D07A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D07A9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3D07A9">
        <w:rPr>
          <w:rFonts w:ascii="Consolas" w:hAnsi="Consolas"/>
          <w:color w:val="569CD6"/>
          <w:sz w:val="21"/>
          <w:szCs w:val="21"/>
        </w:rPr>
        <w:t>message</w:t>
      </w:r>
      <w:r w:rsidRPr="003D07A9">
        <w:rPr>
          <w:rFonts w:ascii="Consolas" w:hAnsi="Consolas"/>
          <w:color w:val="CCCCCC"/>
          <w:sz w:val="21"/>
          <w:szCs w:val="21"/>
        </w:rPr>
        <w:t>:</w:t>
      </w:r>
    </w:p>
    <w:p w14:paraId="7FD19085" w14:textId="77777777" w:rsidR="003D07A9" w:rsidRPr="003D07A9" w:rsidRDefault="003D07A9" w:rsidP="003D07A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D07A9">
        <w:rPr>
          <w:rFonts w:ascii="Consolas" w:hAnsi="Consolas"/>
          <w:color w:val="CCCCCC"/>
          <w:sz w:val="21"/>
          <w:szCs w:val="21"/>
        </w:rPr>
        <w:t xml:space="preserve">                  </w:t>
      </w:r>
      <w:r w:rsidRPr="003D07A9">
        <w:rPr>
          <w:rFonts w:ascii="Consolas" w:hAnsi="Consolas"/>
          <w:color w:val="569CD6"/>
          <w:sz w:val="21"/>
          <w:szCs w:val="21"/>
        </w:rPr>
        <w:t>type</w:t>
      </w:r>
      <w:r w:rsidRPr="003D07A9">
        <w:rPr>
          <w:rFonts w:ascii="Consolas" w:hAnsi="Consolas"/>
          <w:color w:val="CCCCCC"/>
          <w:sz w:val="21"/>
          <w:szCs w:val="21"/>
        </w:rPr>
        <w:t xml:space="preserve">: </w:t>
      </w:r>
      <w:r w:rsidRPr="003D07A9">
        <w:rPr>
          <w:rFonts w:ascii="Consolas" w:hAnsi="Consolas"/>
          <w:color w:val="CE9178"/>
          <w:sz w:val="21"/>
          <w:szCs w:val="21"/>
        </w:rPr>
        <w:t>string</w:t>
      </w:r>
    </w:p>
    <w:p w14:paraId="25A231C8" w14:textId="77777777" w:rsidR="003D07A9" w:rsidRPr="003D07A9" w:rsidRDefault="003D07A9" w:rsidP="003D07A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D07A9">
        <w:rPr>
          <w:rFonts w:ascii="Consolas" w:hAnsi="Consolas"/>
          <w:color w:val="CCCCCC"/>
          <w:sz w:val="21"/>
          <w:szCs w:val="21"/>
        </w:rPr>
        <w:t xml:space="preserve">  </w:t>
      </w:r>
      <w:r w:rsidRPr="003D07A9">
        <w:rPr>
          <w:rFonts w:ascii="Consolas" w:hAnsi="Consolas"/>
          <w:color w:val="569CD6"/>
          <w:sz w:val="21"/>
          <w:szCs w:val="21"/>
        </w:rPr>
        <w:t>scope</w:t>
      </w:r>
      <w:r w:rsidRPr="003D07A9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3D07A9">
        <w:rPr>
          <w:rFonts w:ascii="Consolas" w:hAnsi="Consolas"/>
          <w:color w:val="CE9178"/>
          <w:sz w:val="21"/>
          <w:szCs w:val="21"/>
        </w:rPr>
        <w:t>Namespaced</w:t>
      </w:r>
      <w:proofErr w:type="spellEnd"/>
    </w:p>
    <w:p w14:paraId="5A5C9C0C" w14:textId="77777777" w:rsidR="003D07A9" w:rsidRPr="003D07A9" w:rsidRDefault="003D07A9" w:rsidP="003D07A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D07A9">
        <w:rPr>
          <w:rFonts w:ascii="Consolas" w:hAnsi="Consolas"/>
          <w:color w:val="CCCCCC"/>
          <w:sz w:val="21"/>
          <w:szCs w:val="21"/>
        </w:rPr>
        <w:t xml:space="preserve">  </w:t>
      </w:r>
      <w:r w:rsidRPr="003D07A9">
        <w:rPr>
          <w:rFonts w:ascii="Consolas" w:hAnsi="Consolas"/>
          <w:color w:val="569CD6"/>
          <w:sz w:val="21"/>
          <w:szCs w:val="21"/>
        </w:rPr>
        <w:t>names</w:t>
      </w:r>
      <w:r w:rsidRPr="003D07A9">
        <w:rPr>
          <w:rFonts w:ascii="Consolas" w:hAnsi="Consolas"/>
          <w:color w:val="CCCCCC"/>
          <w:sz w:val="21"/>
          <w:szCs w:val="21"/>
        </w:rPr>
        <w:t>:</w:t>
      </w:r>
    </w:p>
    <w:p w14:paraId="2DDB62C2" w14:textId="77777777" w:rsidR="003D07A9" w:rsidRPr="003D07A9" w:rsidRDefault="003D07A9" w:rsidP="003D07A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D07A9">
        <w:rPr>
          <w:rFonts w:ascii="Consolas" w:hAnsi="Consolas"/>
          <w:color w:val="CCCCCC"/>
          <w:sz w:val="21"/>
          <w:szCs w:val="21"/>
        </w:rPr>
        <w:t xml:space="preserve">    </w:t>
      </w:r>
      <w:r w:rsidRPr="003D07A9">
        <w:rPr>
          <w:rFonts w:ascii="Consolas" w:hAnsi="Consolas"/>
          <w:color w:val="569CD6"/>
          <w:sz w:val="21"/>
          <w:szCs w:val="21"/>
        </w:rPr>
        <w:t>plural</w:t>
      </w:r>
      <w:r w:rsidRPr="003D07A9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3D07A9">
        <w:rPr>
          <w:rFonts w:ascii="Consolas" w:hAnsi="Consolas"/>
          <w:color w:val="CE9178"/>
          <w:sz w:val="21"/>
          <w:szCs w:val="21"/>
        </w:rPr>
        <w:t>messageprinters</w:t>
      </w:r>
      <w:proofErr w:type="spellEnd"/>
    </w:p>
    <w:p w14:paraId="5468839E" w14:textId="77777777" w:rsidR="003D07A9" w:rsidRPr="003D07A9" w:rsidRDefault="003D07A9" w:rsidP="003D07A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D07A9">
        <w:rPr>
          <w:rFonts w:ascii="Consolas" w:hAnsi="Consolas"/>
          <w:color w:val="CCCCCC"/>
          <w:sz w:val="21"/>
          <w:szCs w:val="21"/>
        </w:rPr>
        <w:t xml:space="preserve">    </w:t>
      </w:r>
      <w:r w:rsidRPr="003D07A9">
        <w:rPr>
          <w:rFonts w:ascii="Consolas" w:hAnsi="Consolas"/>
          <w:color w:val="569CD6"/>
          <w:sz w:val="21"/>
          <w:szCs w:val="21"/>
        </w:rPr>
        <w:t>singular</w:t>
      </w:r>
      <w:r w:rsidRPr="003D07A9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3D07A9">
        <w:rPr>
          <w:rFonts w:ascii="Consolas" w:hAnsi="Consolas"/>
          <w:color w:val="CE9178"/>
          <w:sz w:val="21"/>
          <w:szCs w:val="21"/>
        </w:rPr>
        <w:t>messageprinter</w:t>
      </w:r>
      <w:proofErr w:type="spellEnd"/>
    </w:p>
    <w:p w14:paraId="488E27C1" w14:textId="77777777" w:rsidR="003D07A9" w:rsidRPr="003D07A9" w:rsidRDefault="003D07A9" w:rsidP="003D07A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D07A9">
        <w:rPr>
          <w:rFonts w:ascii="Consolas" w:hAnsi="Consolas"/>
          <w:color w:val="CCCCCC"/>
          <w:sz w:val="21"/>
          <w:szCs w:val="21"/>
        </w:rPr>
        <w:t xml:space="preserve">    </w:t>
      </w:r>
      <w:r w:rsidRPr="003D07A9">
        <w:rPr>
          <w:rFonts w:ascii="Consolas" w:hAnsi="Consolas"/>
          <w:color w:val="569CD6"/>
          <w:sz w:val="21"/>
          <w:szCs w:val="21"/>
        </w:rPr>
        <w:t>kind</w:t>
      </w:r>
      <w:r w:rsidRPr="003D07A9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3D07A9">
        <w:rPr>
          <w:rFonts w:ascii="Consolas" w:hAnsi="Consolas"/>
          <w:color w:val="CE9178"/>
          <w:sz w:val="21"/>
          <w:szCs w:val="21"/>
        </w:rPr>
        <w:t>MessagePrinter</w:t>
      </w:r>
      <w:proofErr w:type="spellEnd"/>
    </w:p>
    <w:p w14:paraId="1097EB69" w14:textId="77777777" w:rsidR="003D07A9" w:rsidRPr="003D07A9" w:rsidRDefault="003D07A9" w:rsidP="003D07A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D07A9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3D07A9">
        <w:rPr>
          <w:rFonts w:ascii="Consolas" w:hAnsi="Consolas"/>
          <w:color w:val="569CD6"/>
          <w:sz w:val="21"/>
          <w:szCs w:val="21"/>
        </w:rPr>
        <w:t>shortNames</w:t>
      </w:r>
      <w:proofErr w:type="spellEnd"/>
      <w:r w:rsidRPr="003D07A9">
        <w:rPr>
          <w:rFonts w:ascii="Consolas" w:hAnsi="Consolas"/>
          <w:color w:val="CCCCCC"/>
          <w:sz w:val="21"/>
          <w:szCs w:val="21"/>
        </w:rPr>
        <w:t>:</w:t>
      </w:r>
    </w:p>
    <w:p w14:paraId="2F2EDBE2" w14:textId="77777777" w:rsidR="003D07A9" w:rsidRPr="003D07A9" w:rsidRDefault="003D07A9" w:rsidP="003D07A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D07A9">
        <w:rPr>
          <w:rFonts w:ascii="Consolas" w:hAnsi="Consolas"/>
          <w:color w:val="CCCCCC"/>
          <w:sz w:val="21"/>
          <w:szCs w:val="21"/>
        </w:rPr>
        <w:t xml:space="preserve">      - </w:t>
      </w:r>
      <w:proofErr w:type="spellStart"/>
      <w:r w:rsidRPr="003D07A9">
        <w:rPr>
          <w:rFonts w:ascii="Consolas" w:hAnsi="Consolas"/>
          <w:color w:val="CE9178"/>
          <w:sz w:val="21"/>
          <w:szCs w:val="21"/>
        </w:rPr>
        <w:t>mp</w:t>
      </w:r>
      <w:proofErr w:type="spellEnd"/>
    </w:p>
    <w:p w14:paraId="33B6448B" w14:textId="77777777" w:rsidR="003D07A9" w:rsidRPr="003D07A9" w:rsidRDefault="003D07A9" w:rsidP="003D07A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A66445E" w14:textId="77777777" w:rsidR="001D4A84" w:rsidRPr="001D4A84" w:rsidRDefault="001D4A84" w:rsidP="001D4A8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D5C6959" w14:textId="77777777" w:rsidR="001D4A84" w:rsidRDefault="001D4A84" w:rsidP="007D5CA7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77127B29" w14:textId="4E78A15B" w:rsidR="001D4A84" w:rsidRDefault="001D4A84" w:rsidP="007D5CA7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1D4A84">
        <w:rPr>
          <w:rFonts w:asciiTheme="minorHAnsi" w:hAnsiTheme="minorHAnsi" w:cstheme="minorHAnsi"/>
          <w:b/>
          <w:bCs/>
          <w:sz w:val="24"/>
          <w:szCs w:val="24"/>
        </w:rPr>
        <w:drawing>
          <wp:inline distT="0" distB="0" distL="0" distR="0" wp14:anchorId="04D2FFE5" wp14:editId="4894A7B6">
            <wp:extent cx="6026460" cy="4464279"/>
            <wp:effectExtent l="0" t="0" r="0" b="0"/>
            <wp:docPr id="9518112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1121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6460" cy="446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2AFE" w14:textId="77777777" w:rsidR="001D4A84" w:rsidRDefault="001D4A84" w:rsidP="007D5CA7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22725C11" w14:textId="347ADA19" w:rsidR="001D4A84" w:rsidRPr="00786E94" w:rsidRDefault="003D07A9" w:rsidP="007D5CA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786E94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786E94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apply -f </w:t>
      </w:r>
      <w:proofErr w:type="spellStart"/>
      <w:r w:rsidRPr="00786E94">
        <w:rPr>
          <w:rFonts w:asciiTheme="minorHAnsi" w:hAnsiTheme="minorHAnsi" w:cstheme="minorHAnsi"/>
          <w:b/>
          <w:bCs/>
          <w:color w:val="EE0000"/>
          <w:sz w:val="28"/>
          <w:szCs w:val="28"/>
        </w:rPr>
        <w:t>crd-</w:t>
      </w:r>
      <w:proofErr w:type="gramStart"/>
      <w:r w:rsidRPr="00786E94">
        <w:rPr>
          <w:rFonts w:asciiTheme="minorHAnsi" w:hAnsiTheme="minorHAnsi" w:cstheme="minorHAnsi"/>
          <w:b/>
          <w:bCs/>
          <w:color w:val="EE0000"/>
          <w:sz w:val="28"/>
          <w:szCs w:val="28"/>
        </w:rPr>
        <w:t>messageprinter.yaml</w:t>
      </w:r>
      <w:proofErr w:type="spellEnd"/>
      <w:proofErr w:type="gramEnd"/>
    </w:p>
    <w:p w14:paraId="700CC0FF" w14:textId="77777777" w:rsidR="003D07A9" w:rsidRDefault="003D07A9" w:rsidP="007D5CA7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37CB47AB" w14:textId="6CCDEC80" w:rsidR="003D07A9" w:rsidRDefault="003D07A9" w:rsidP="007D5CA7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3D07A9">
        <w:rPr>
          <w:rFonts w:asciiTheme="minorHAnsi" w:hAnsiTheme="minorHAnsi" w:cstheme="minorHAnsi"/>
          <w:b/>
          <w:bCs/>
          <w:sz w:val="24"/>
          <w:szCs w:val="24"/>
        </w:rPr>
        <w:drawing>
          <wp:inline distT="0" distB="0" distL="0" distR="0" wp14:anchorId="32F6E2FC" wp14:editId="79828247">
            <wp:extent cx="6197600" cy="500380"/>
            <wp:effectExtent l="0" t="0" r="0" b="0"/>
            <wp:docPr id="4278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08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470A" w14:textId="77777777" w:rsidR="003D07A9" w:rsidRDefault="003D07A9" w:rsidP="007D5CA7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560B3110" w14:textId="77777777" w:rsidR="00EE2B0A" w:rsidRDefault="00EE2B0A" w:rsidP="00EE2B0A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153F45FD" w14:textId="77777777" w:rsidR="00EE2B0A" w:rsidRDefault="00EE2B0A" w:rsidP="00EE2B0A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5FC9B95E" w14:textId="77777777" w:rsidR="00EE2B0A" w:rsidRDefault="00EE2B0A" w:rsidP="00EE2B0A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310FCF0D" w14:textId="376CB0DC" w:rsidR="00EE2B0A" w:rsidRPr="00EE2B0A" w:rsidRDefault="00EE2B0A" w:rsidP="00EE2B0A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EE2B0A">
        <w:rPr>
          <w:rFonts w:asciiTheme="minorHAnsi" w:hAnsiTheme="minorHAnsi" w:cstheme="minorHAnsi"/>
          <w:b/>
          <w:bCs/>
          <w:sz w:val="24"/>
          <w:szCs w:val="24"/>
        </w:rPr>
        <w:t>Breakdown: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0"/>
        <w:gridCol w:w="6820"/>
      </w:tblGrid>
      <w:tr w:rsidR="00EE2B0A" w:rsidRPr="00EE2B0A" w14:paraId="5516BA77" w14:textId="77777777" w:rsidTr="00EE2B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6FE83" w14:textId="77777777" w:rsidR="00EE2B0A" w:rsidRPr="00EE2B0A" w:rsidRDefault="00EE2B0A" w:rsidP="00EE2B0A">
            <w:pPr>
              <w:rPr>
                <w:rFonts w:asciiTheme="minorHAnsi" w:hAnsiTheme="minorHAnsi" w:cstheme="minorHAnsi"/>
                <w:b/>
                <w:bCs/>
                <w:color w:val="EE0000"/>
                <w:sz w:val="24"/>
                <w:szCs w:val="24"/>
              </w:rPr>
            </w:pPr>
            <w:r w:rsidRPr="00EE2B0A">
              <w:rPr>
                <w:rFonts w:asciiTheme="minorHAnsi" w:hAnsiTheme="minorHAnsi" w:cstheme="minorHAnsi"/>
                <w:b/>
                <w:bCs/>
                <w:color w:val="EE0000"/>
                <w:sz w:val="24"/>
                <w:szCs w:val="24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43DECACC" w14:textId="77777777" w:rsidR="00EE2B0A" w:rsidRPr="00EE2B0A" w:rsidRDefault="00EE2B0A" w:rsidP="00EE2B0A">
            <w:pPr>
              <w:rPr>
                <w:rFonts w:asciiTheme="minorHAnsi" w:hAnsiTheme="minorHAnsi" w:cstheme="minorHAnsi"/>
                <w:b/>
                <w:bCs/>
                <w:color w:val="EE0000"/>
                <w:sz w:val="24"/>
                <w:szCs w:val="24"/>
              </w:rPr>
            </w:pPr>
            <w:r w:rsidRPr="00EE2B0A">
              <w:rPr>
                <w:rFonts w:asciiTheme="minorHAnsi" w:hAnsiTheme="minorHAnsi" w:cstheme="minorHAnsi"/>
                <w:b/>
                <w:bCs/>
                <w:color w:val="EE0000"/>
                <w:sz w:val="24"/>
                <w:szCs w:val="24"/>
              </w:rPr>
              <w:t>Meaning</w:t>
            </w:r>
          </w:p>
        </w:tc>
      </w:tr>
      <w:tr w:rsidR="00EE2B0A" w:rsidRPr="00EE2B0A" w14:paraId="1A4CA4A1" w14:textId="77777777" w:rsidTr="00EE2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C5692" w14:textId="77777777" w:rsidR="00EE2B0A" w:rsidRPr="00EE2B0A" w:rsidRDefault="00EE2B0A" w:rsidP="00EE2B0A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proofErr w:type="spellStart"/>
            <w:r w:rsidRPr="00EE2B0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CustomResourceDefinition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21C18" w14:textId="77777777" w:rsidR="00EE2B0A" w:rsidRPr="00EE2B0A" w:rsidRDefault="00EE2B0A" w:rsidP="00EE2B0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E2B0A">
              <w:rPr>
                <w:rFonts w:asciiTheme="minorHAnsi" w:hAnsiTheme="minorHAnsi" w:cstheme="minorHAnsi"/>
                <w:sz w:val="24"/>
                <w:szCs w:val="24"/>
              </w:rPr>
              <w:t>We are creating a new resource type</w:t>
            </w:r>
          </w:p>
        </w:tc>
      </w:tr>
      <w:tr w:rsidR="00EE2B0A" w:rsidRPr="00EE2B0A" w14:paraId="248E6CD2" w14:textId="77777777" w:rsidTr="00EE2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47B26" w14:textId="77777777" w:rsidR="00EE2B0A" w:rsidRPr="00EE2B0A" w:rsidRDefault="00EE2B0A" w:rsidP="00EE2B0A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EE2B0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group: demo.bipeen.com</w:t>
            </w:r>
          </w:p>
        </w:tc>
        <w:tc>
          <w:tcPr>
            <w:tcW w:w="0" w:type="auto"/>
            <w:vAlign w:val="center"/>
            <w:hideMark/>
          </w:tcPr>
          <w:p w14:paraId="09051F4C" w14:textId="77777777" w:rsidR="00EE2B0A" w:rsidRPr="00EE2B0A" w:rsidRDefault="00EE2B0A" w:rsidP="00EE2B0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E2B0A">
              <w:rPr>
                <w:rFonts w:asciiTheme="minorHAnsi" w:hAnsiTheme="minorHAnsi" w:cstheme="minorHAnsi"/>
                <w:sz w:val="24"/>
                <w:szCs w:val="24"/>
              </w:rPr>
              <w:t xml:space="preserve">This is a </w:t>
            </w:r>
            <w:proofErr w:type="gramStart"/>
            <w:r w:rsidRPr="00EE2B0A">
              <w:rPr>
                <w:rFonts w:asciiTheme="minorHAnsi" w:hAnsiTheme="minorHAnsi" w:cstheme="minorHAnsi"/>
                <w:sz w:val="24"/>
                <w:szCs w:val="24"/>
              </w:rPr>
              <w:t>custom</w:t>
            </w:r>
            <w:proofErr w:type="gramEnd"/>
            <w:r w:rsidRPr="00EE2B0A">
              <w:rPr>
                <w:rFonts w:asciiTheme="minorHAnsi" w:hAnsiTheme="minorHAnsi" w:cstheme="minorHAnsi"/>
                <w:sz w:val="24"/>
                <w:szCs w:val="24"/>
              </w:rPr>
              <w:t xml:space="preserve"> API group name. Must NOT be k8s.io or kubernetes.io.</w:t>
            </w:r>
          </w:p>
        </w:tc>
      </w:tr>
      <w:tr w:rsidR="00EE2B0A" w:rsidRPr="00EE2B0A" w14:paraId="43FE80B9" w14:textId="77777777" w:rsidTr="00EE2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16F56" w14:textId="77777777" w:rsidR="00EE2B0A" w:rsidRPr="00EE2B0A" w:rsidRDefault="00EE2B0A" w:rsidP="00EE2B0A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EE2B0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names.kind</w:t>
            </w:r>
            <w:proofErr w:type="spellEnd"/>
            <w:proofErr w:type="gramEnd"/>
            <w:r w:rsidRPr="00EE2B0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: </w:t>
            </w:r>
            <w:proofErr w:type="spellStart"/>
            <w:r w:rsidRPr="00EE2B0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MessagePrinter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48EECF" w14:textId="77777777" w:rsidR="00EE2B0A" w:rsidRPr="00EE2B0A" w:rsidRDefault="00EE2B0A" w:rsidP="00EE2B0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E2B0A">
              <w:rPr>
                <w:rFonts w:asciiTheme="minorHAnsi" w:hAnsiTheme="minorHAnsi" w:cstheme="minorHAnsi"/>
                <w:sz w:val="24"/>
                <w:szCs w:val="24"/>
              </w:rPr>
              <w:t>The name of the new object type</w:t>
            </w:r>
          </w:p>
        </w:tc>
      </w:tr>
      <w:tr w:rsidR="00EE2B0A" w:rsidRPr="00EE2B0A" w14:paraId="4B2A2ECA" w14:textId="77777777" w:rsidTr="00EE2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D070F" w14:textId="77777777" w:rsidR="00EE2B0A" w:rsidRPr="00EE2B0A" w:rsidRDefault="00EE2B0A" w:rsidP="00EE2B0A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EE2B0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spec.scope</w:t>
            </w:r>
            <w:proofErr w:type="spellEnd"/>
            <w:proofErr w:type="gramEnd"/>
            <w:r w:rsidRPr="00EE2B0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: </w:t>
            </w:r>
            <w:proofErr w:type="spellStart"/>
            <w:r w:rsidRPr="00EE2B0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Namespaced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2499B9" w14:textId="77777777" w:rsidR="00EE2B0A" w:rsidRPr="00EE2B0A" w:rsidRDefault="00EE2B0A" w:rsidP="00EE2B0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E2B0A">
              <w:rPr>
                <w:rFonts w:asciiTheme="minorHAnsi" w:hAnsiTheme="minorHAnsi" w:cstheme="minorHAnsi"/>
                <w:sz w:val="24"/>
                <w:szCs w:val="24"/>
              </w:rPr>
              <w:t>The object will live inside a namespace</w:t>
            </w:r>
          </w:p>
        </w:tc>
      </w:tr>
      <w:tr w:rsidR="00EE2B0A" w:rsidRPr="00EE2B0A" w14:paraId="78019615" w14:textId="77777777" w:rsidTr="00EE2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1DA65" w14:textId="77777777" w:rsidR="00EE2B0A" w:rsidRPr="00EE2B0A" w:rsidRDefault="00EE2B0A" w:rsidP="00EE2B0A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EE2B0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spec.versions</w:t>
            </w:r>
            <w:proofErr w:type="gramEnd"/>
            <w:r w:rsidRPr="00EE2B0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.schema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41474" w14:textId="77777777" w:rsidR="00EE2B0A" w:rsidRPr="00EE2B0A" w:rsidRDefault="00EE2B0A" w:rsidP="00EE2B0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E2B0A">
              <w:rPr>
                <w:rFonts w:asciiTheme="minorHAnsi" w:hAnsiTheme="minorHAnsi" w:cstheme="minorHAnsi"/>
                <w:sz w:val="24"/>
                <w:szCs w:val="24"/>
              </w:rPr>
              <w:t>We define the structure — in this case, just a message field</w:t>
            </w:r>
          </w:p>
        </w:tc>
      </w:tr>
    </w:tbl>
    <w:p w14:paraId="01A0D6AB" w14:textId="77777777" w:rsidR="00EE2B0A" w:rsidRDefault="00EE2B0A" w:rsidP="007D5CA7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4FD3E81C" w14:textId="77777777" w:rsidR="00786E94" w:rsidRPr="00786E94" w:rsidRDefault="00786E94" w:rsidP="00786E94">
      <w:pPr>
        <w:pStyle w:val="Heading2"/>
      </w:pPr>
      <w:bookmarkStart w:id="5" w:name="_Toc203074376"/>
      <w:r w:rsidRPr="00786E94">
        <w:t>Step 2: Create a Custom Resource</w:t>
      </w:r>
      <w:bookmarkEnd w:id="5"/>
    </w:p>
    <w:p w14:paraId="0F7C5C1B" w14:textId="77777777" w:rsidR="00786E94" w:rsidRPr="00786E94" w:rsidRDefault="00786E94" w:rsidP="00786E94">
      <w:pPr>
        <w:rPr>
          <w:rFonts w:asciiTheme="minorHAnsi" w:hAnsiTheme="minorHAnsi" w:cstheme="minorHAnsi"/>
          <w:sz w:val="24"/>
          <w:szCs w:val="24"/>
        </w:rPr>
      </w:pPr>
      <w:r w:rsidRPr="00786E94">
        <w:rPr>
          <w:rFonts w:asciiTheme="minorHAnsi" w:hAnsiTheme="minorHAnsi" w:cstheme="minorHAnsi"/>
          <w:sz w:val="24"/>
          <w:szCs w:val="24"/>
        </w:rPr>
        <w:t xml:space="preserve">This is your object that uses the new type </w:t>
      </w:r>
      <w:proofErr w:type="spellStart"/>
      <w:r w:rsidRPr="00786E94">
        <w:rPr>
          <w:rFonts w:asciiTheme="minorHAnsi" w:hAnsiTheme="minorHAnsi" w:cstheme="minorHAnsi"/>
          <w:sz w:val="24"/>
          <w:szCs w:val="24"/>
        </w:rPr>
        <w:t>MessagePrinter</w:t>
      </w:r>
      <w:proofErr w:type="spellEnd"/>
      <w:r w:rsidRPr="00786E94">
        <w:rPr>
          <w:rFonts w:asciiTheme="minorHAnsi" w:hAnsiTheme="minorHAnsi" w:cstheme="minorHAnsi"/>
          <w:sz w:val="24"/>
          <w:szCs w:val="24"/>
        </w:rPr>
        <w:t xml:space="preserve"> and stores a message.</w:t>
      </w:r>
    </w:p>
    <w:p w14:paraId="60E943B1" w14:textId="77777777" w:rsidR="003D07A9" w:rsidRDefault="003D07A9" w:rsidP="007D5CA7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1CF47DF7" w14:textId="77777777" w:rsidR="003D07A9" w:rsidRDefault="003D07A9" w:rsidP="007D5CA7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5FBDBE32" w14:textId="298FEE82" w:rsidR="003D07A9" w:rsidRPr="00786E94" w:rsidRDefault="003D07A9" w:rsidP="007D5CA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786E94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nano </w:t>
      </w:r>
      <w:r w:rsidRPr="00786E94">
        <w:rPr>
          <w:rFonts w:asciiTheme="minorHAnsi" w:hAnsiTheme="minorHAnsi" w:cstheme="minorHAnsi"/>
          <w:b/>
          <w:bCs/>
          <w:color w:val="EE0000"/>
          <w:sz w:val="28"/>
          <w:szCs w:val="28"/>
        </w:rPr>
        <w:t>hello-</w:t>
      </w:r>
      <w:proofErr w:type="spellStart"/>
      <w:proofErr w:type="gramStart"/>
      <w:r w:rsidRPr="00786E94">
        <w:rPr>
          <w:rFonts w:asciiTheme="minorHAnsi" w:hAnsiTheme="minorHAnsi" w:cstheme="minorHAnsi"/>
          <w:b/>
          <w:bCs/>
          <w:color w:val="EE0000"/>
          <w:sz w:val="28"/>
          <w:szCs w:val="28"/>
        </w:rPr>
        <w:t>message.yaml</w:t>
      </w:r>
      <w:proofErr w:type="spellEnd"/>
      <w:proofErr w:type="gramEnd"/>
    </w:p>
    <w:p w14:paraId="3707B529" w14:textId="77777777" w:rsidR="003D07A9" w:rsidRDefault="003D07A9" w:rsidP="007D5CA7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1113ABDF" w14:textId="77777777" w:rsidR="00786E94" w:rsidRPr="00786E94" w:rsidRDefault="00786E94" w:rsidP="00786E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6E94">
        <w:rPr>
          <w:rFonts w:ascii="Consolas" w:hAnsi="Consolas"/>
          <w:color w:val="6A9955"/>
          <w:sz w:val="21"/>
          <w:szCs w:val="21"/>
        </w:rPr>
        <w:t># Create a Custom Resource</w:t>
      </w:r>
    </w:p>
    <w:p w14:paraId="3AB54102" w14:textId="77777777" w:rsidR="00786E94" w:rsidRPr="00786E94" w:rsidRDefault="00786E94" w:rsidP="00786E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6E94">
        <w:rPr>
          <w:rFonts w:ascii="Consolas" w:hAnsi="Consolas"/>
          <w:color w:val="6A9955"/>
          <w:sz w:val="21"/>
          <w:szCs w:val="21"/>
        </w:rPr>
        <w:t xml:space="preserve"># This is your object that uses the new type </w:t>
      </w:r>
      <w:proofErr w:type="spellStart"/>
      <w:r w:rsidRPr="00786E94">
        <w:rPr>
          <w:rFonts w:ascii="Consolas" w:hAnsi="Consolas"/>
          <w:color w:val="6A9955"/>
          <w:sz w:val="21"/>
          <w:szCs w:val="21"/>
        </w:rPr>
        <w:t>MessagePrinter</w:t>
      </w:r>
      <w:proofErr w:type="spellEnd"/>
      <w:r w:rsidRPr="00786E94">
        <w:rPr>
          <w:rFonts w:ascii="Consolas" w:hAnsi="Consolas"/>
          <w:color w:val="6A9955"/>
          <w:sz w:val="21"/>
          <w:szCs w:val="21"/>
        </w:rPr>
        <w:t xml:space="preserve"> and stores a message.</w:t>
      </w:r>
    </w:p>
    <w:p w14:paraId="568BD001" w14:textId="77777777" w:rsidR="00786E94" w:rsidRPr="00786E94" w:rsidRDefault="00786E94" w:rsidP="00786E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CB78DE1" w14:textId="77777777" w:rsidR="00786E94" w:rsidRPr="00786E94" w:rsidRDefault="00786E94" w:rsidP="00786E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6E94">
        <w:rPr>
          <w:rFonts w:ascii="Consolas" w:hAnsi="Consolas"/>
          <w:color w:val="6A9955"/>
          <w:sz w:val="21"/>
          <w:szCs w:val="21"/>
        </w:rPr>
        <w:t xml:space="preserve"># </w:t>
      </w:r>
      <w:proofErr w:type="spellStart"/>
      <w:r w:rsidRPr="00786E94">
        <w:rPr>
          <w:rFonts w:ascii="Consolas" w:hAnsi="Consolas"/>
          <w:color w:val="6A9955"/>
          <w:sz w:val="21"/>
          <w:szCs w:val="21"/>
        </w:rPr>
        <w:t>kubectl</w:t>
      </w:r>
      <w:proofErr w:type="spellEnd"/>
      <w:r w:rsidRPr="00786E94">
        <w:rPr>
          <w:rFonts w:ascii="Consolas" w:hAnsi="Consolas"/>
          <w:color w:val="6A9955"/>
          <w:sz w:val="21"/>
          <w:szCs w:val="21"/>
        </w:rPr>
        <w:t xml:space="preserve"> apply -f hello-</w:t>
      </w:r>
      <w:proofErr w:type="spellStart"/>
      <w:proofErr w:type="gramStart"/>
      <w:r w:rsidRPr="00786E94">
        <w:rPr>
          <w:rFonts w:ascii="Consolas" w:hAnsi="Consolas"/>
          <w:color w:val="6A9955"/>
          <w:sz w:val="21"/>
          <w:szCs w:val="21"/>
        </w:rPr>
        <w:t>message.yaml</w:t>
      </w:r>
      <w:proofErr w:type="spellEnd"/>
      <w:proofErr w:type="gramEnd"/>
    </w:p>
    <w:p w14:paraId="38CAD093" w14:textId="77777777" w:rsidR="00786E94" w:rsidRPr="00786E94" w:rsidRDefault="00786E94" w:rsidP="00786E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6E94">
        <w:rPr>
          <w:rFonts w:ascii="Consolas" w:hAnsi="Consolas"/>
          <w:color w:val="6A9955"/>
          <w:sz w:val="21"/>
          <w:szCs w:val="21"/>
        </w:rPr>
        <w:t xml:space="preserve"># </w:t>
      </w:r>
      <w:proofErr w:type="spellStart"/>
      <w:r w:rsidRPr="00786E94">
        <w:rPr>
          <w:rFonts w:ascii="Consolas" w:hAnsi="Consolas"/>
          <w:color w:val="6A9955"/>
          <w:sz w:val="21"/>
          <w:szCs w:val="21"/>
        </w:rPr>
        <w:t>kubectl</w:t>
      </w:r>
      <w:proofErr w:type="spellEnd"/>
      <w:r w:rsidRPr="00786E94">
        <w:rPr>
          <w:rFonts w:ascii="Consolas" w:hAnsi="Consolas"/>
          <w:color w:val="6A9955"/>
          <w:sz w:val="21"/>
          <w:szCs w:val="21"/>
        </w:rPr>
        <w:t xml:space="preserve"> get </w:t>
      </w:r>
      <w:proofErr w:type="spellStart"/>
      <w:r w:rsidRPr="00786E94">
        <w:rPr>
          <w:rFonts w:ascii="Consolas" w:hAnsi="Consolas"/>
          <w:color w:val="6A9955"/>
          <w:sz w:val="21"/>
          <w:szCs w:val="21"/>
        </w:rPr>
        <w:t>messageprinters</w:t>
      </w:r>
      <w:proofErr w:type="spellEnd"/>
    </w:p>
    <w:p w14:paraId="57B05717" w14:textId="77777777" w:rsidR="00786E94" w:rsidRPr="00786E94" w:rsidRDefault="00786E94" w:rsidP="00786E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6E94">
        <w:rPr>
          <w:rFonts w:ascii="Consolas" w:hAnsi="Consolas"/>
          <w:color w:val="6A9955"/>
          <w:sz w:val="21"/>
          <w:szCs w:val="21"/>
        </w:rPr>
        <w:t xml:space="preserve"># </w:t>
      </w:r>
      <w:proofErr w:type="spellStart"/>
      <w:r w:rsidRPr="00786E94">
        <w:rPr>
          <w:rFonts w:ascii="Consolas" w:hAnsi="Consolas"/>
          <w:color w:val="6A9955"/>
          <w:sz w:val="21"/>
          <w:szCs w:val="21"/>
        </w:rPr>
        <w:t>kubectl</w:t>
      </w:r>
      <w:proofErr w:type="spellEnd"/>
      <w:r w:rsidRPr="00786E94">
        <w:rPr>
          <w:rFonts w:ascii="Consolas" w:hAnsi="Consolas"/>
          <w:color w:val="6A9955"/>
          <w:sz w:val="21"/>
          <w:szCs w:val="21"/>
        </w:rPr>
        <w:t xml:space="preserve"> get </w:t>
      </w:r>
      <w:proofErr w:type="spellStart"/>
      <w:r w:rsidRPr="00786E94">
        <w:rPr>
          <w:rFonts w:ascii="Consolas" w:hAnsi="Consolas"/>
          <w:color w:val="6A9955"/>
          <w:sz w:val="21"/>
          <w:szCs w:val="21"/>
        </w:rPr>
        <w:t>messageprinter</w:t>
      </w:r>
      <w:proofErr w:type="spellEnd"/>
      <w:r w:rsidRPr="00786E94">
        <w:rPr>
          <w:rFonts w:ascii="Consolas" w:hAnsi="Consolas"/>
          <w:color w:val="6A9955"/>
          <w:sz w:val="21"/>
          <w:szCs w:val="21"/>
        </w:rPr>
        <w:t xml:space="preserve"> hello -o </w:t>
      </w:r>
      <w:proofErr w:type="spellStart"/>
      <w:r w:rsidRPr="00786E94">
        <w:rPr>
          <w:rFonts w:ascii="Consolas" w:hAnsi="Consolas"/>
          <w:color w:val="6A9955"/>
          <w:sz w:val="21"/>
          <w:szCs w:val="21"/>
        </w:rPr>
        <w:t>yaml</w:t>
      </w:r>
      <w:proofErr w:type="spellEnd"/>
    </w:p>
    <w:p w14:paraId="2309F655" w14:textId="77777777" w:rsidR="00786E94" w:rsidRPr="00786E94" w:rsidRDefault="00786E94" w:rsidP="00786E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03BE0B6" w14:textId="77777777" w:rsidR="00786E94" w:rsidRPr="00786E94" w:rsidRDefault="00786E94" w:rsidP="00786E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786E94">
        <w:rPr>
          <w:rFonts w:ascii="Consolas" w:hAnsi="Consolas"/>
          <w:color w:val="569CD6"/>
          <w:sz w:val="21"/>
          <w:szCs w:val="21"/>
        </w:rPr>
        <w:t>apiVersion</w:t>
      </w:r>
      <w:proofErr w:type="spellEnd"/>
      <w:r w:rsidRPr="00786E94">
        <w:rPr>
          <w:rFonts w:ascii="Consolas" w:hAnsi="Consolas"/>
          <w:color w:val="CCCCCC"/>
          <w:sz w:val="21"/>
          <w:szCs w:val="21"/>
        </w:rPr>
        <w:t xml:space="preserve">: </w:t>
      </w:r>
      <w:r w:rsidRPr="00786E94">
        <w:rPr>
          <w:rFonts w:ascii="Consolas" w:hAnsi="Consolas"/>
          <w:color w:val="CE9178"/>
          <w:sz w:val="21"/>
          <w:szCs w:val="21"/>
        </w:rPr>
        <w:t>demo.bipeen.com</w:t>
      </w:r>
    </w:p>
    <w:p w14:paraId="24288B0C" w14:textId="77777777" w:rsidR="00786E94" w:rsidRPr="00786E94" w:rsidRDefault="00786E94" w:rsidP="00786E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6E94">
        <w:rPr>
          <w:rFonts w:ascii="Consolas" w:hAnsi="Consolas"/>
          <w:color w:val="569CD6"/>
          <w:sz w:val="21"/>
          <w:szCs w:val="21"/>
        </w:rPr>
        <w:t>kind</w:t>
      </w:r>
      <w:r w:rsidRPr="00786E94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786E94">
        <w:rPr>
          <w:rFonts w:ascii="Consolas" w:hAnsi="Consolas"/>
          <w:color w:val="CE9178"/>
          <w:sz w:val="21"/>
          <w:szCs w:val="21"/>
        </w:rPr>
        <w:t>MessagePrinter</w:t>
      </w:r>
      <w:proofErr w:type="spellEnd"/>
    </w:p>
    <w:p w14:paraId="426B1889" w14:textId="77777777" w:rsidR="00786E94" w:rsidRPr="00786E94" w:rsidRDefault="00786E94" w:rsidP="00786E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6E94">
        <w:rPr>
          <w:rFonts w:ascii="Consolas" w:hAnsi="Consolas"/>
          <w:color w:val="569CD6"/>
          <w:sz w:val="21"/>
          <w:szCs w:val="21"/>
        </w:rPr>
        <w:t>metadata</w:t>
      </w:r>
      <w:r w:rsidRPr="00786E94">
        <w:rPr>
          <w:rFonts w:ascii="Consolas" w:hAnsi="Consolas"/>
          <w:color w:val="CCCCCC"/>
          <w:sz w:val="21"/>
          <w:szCs w:val="21"/>
        </w:rPr>
        <w:t>:</w:t>
      </w:r>
    </w:p>
    <w:p w14:paraId="21991D0F" w14:textId="77777777" w:rsidR="00786E94" w:rsidRPr="00786E94" w:rsidRDefault="00786E94" w:rsidP="00786E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6E94">
        <w:rPr>
          <w:rFonts w:ascii="Consolas" w:hAnsi="Consolas"/>
          <w:color w:val="CCCCCC"/>
          <w:sz w:val="21"/>
          <w:szCs w:val="21"/>
        </w:rPr>
        <w:t xml:space="preserve">  </w:t>
      </w:r>
      <w:r w:rsidRPr="00786E94">
        <w:rPr>
          <w:rFonts w:ascii="Consolas" w:hAnsi="Consolas"/>
          <w:color w:val="569CD6"/>
          <w:sz w:val="21"/>
          <w:szCs w:val="21"/>
        </w:rPr>
        <w:t>name</w:t>
      </w:r>
      <w:r w:rsidRPr="00786E94">
        <w:rPr>
          <w:rFonts w:ascii="Consolas" w:hAnsi="Consolas"/>
          <w:color w:val="CCCCCC"/>
          <w:sz w:val="21"/>
          <w:szCs w:val="21"/>
        </w:rPr>
        <w:t xml:space="preserve">: </w:t>
      </w:r>
      <w:r w:rsidRPr="00786E94">
        <w:rPr>
          <w:rFonts w:ascii="Consolas" w:hAnsi="Consolas"/>
          <w:color w:val="CE9178"/>
          <w:sz w:val="21"/>
          <w:szCs w:val="21"/>
        </w:rPr>
        <w:t>hello</w:t>
      </w:r>
    </w:p>
    <w:p w14:paraId="09FC8166" w14:textId="77777777" w:rsidR="00786E94" w:rsidRPr="00786E94" w:rsidRDefault="00786E94" w:rsidP="00786E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6E94">
        <w:rPr>
          <w:rFonts w:ascii="Consolas" w:hAnsi="Consolas"/>
          <w:color w:val="569CD6"/>
          <w:sz w:val="21"/>
          <w:szCs w:val="21"/>
        </w:rPr>
        <w:t>spec</w:t>
      </w:r>
      <w:r w:rsidRPr="00786E94">
        <w:rPr>
          <w:rFonts w:ascii="Consolas" w:hAnsi="Consolas"/>
          <w:color w:val="CCCCCC"/>
          <w:sz w:val="21"/>
          <w:szCs w:val="21"/>
        </w:rPr>
        <w:t>:</w:t>
      </w:r>
    </w:p>
    <w:p w14:paraId="36FCDB54" w14:textId="77777777" w:rsidR="00786E94" w:rsidRPr="00786E94" w:rsidRDefault="00786E94" w:rsidP="00786E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6E94">
        <w:rPr>
          <w:rFonts w:ascii="Consolas" w:hAnsi="Consolas"/>
          <w:color w:val="CCCCCC"/>
          <w:sz w:val="21"/>
          <w:szCs w:val="21"/>
        </w:rPr>
        <w:t xml:space="preserve">  </w:t>
      </w:r>
      <w:r w:rsidRPr="00786E94">
        <w:rPr>
          <w:rFonts w:ascii="Consolas" w:hAnsi="Consolas"/>
          <w:color w:val="569CD6"/>
          <w:sz w:val="21"/>
          <w:szCs w:val="21"/>
        </w:rPr>
        <w:t>message</w:t>
      </w:r>
      <w:r w:rsidRPr="00786E94">
        <w:rPr>
          <w:rFonts w:ascii="Consolas" w:hAnsi="Consolas"/>
          <w:color w:val="CCCCCC"/>
          <w:sz w:val="21"/>
          <w:szCs w:val="21"/>
        </w:rPr>
        <w:t xml:space="preserve">: </w:t>
      </w:r>
      <w:r w:rsidRPr="00786E94">
        <w:rPr>
          <w:rFonts w:ascii="Consolas" w:hAnsi="Consolas"/>
          <w:color w:val="CE9178"/>
          <w:sz w:val="21"/>
          <w:szCs w:val="21"/>
        </w:rPr>
        <w:t>"Hello World from CRD!"</w:t>
      </w:r>
    </w:p>
    <w:p w14:paraId="1D7704FA" w14:textId="77777777" w:rsidR="00786E94" w:rsidRPr="00786E94" w:rsidRDefault="00786E94" w:rsidP="00786E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47F94D0" w14:textId="77777777" w:rsidR="003D07A9" w:rsidRDefault="003D07A9" w:rsidP="007D5CA7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2C5954B4" w14:textId="77777777" w:rsidR="00786E94" w:rsidRDefault="00786E94" w:rsidP="007D5CA7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4F4ECEE9" w14:textId="0202400D" w:rsidR="00786E94" w:rsidRDefault="00786E94" w:rsidP="007D5CA7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786E94">
        <w:rPr>
          <w:rFonts w:asciiTheme="minorHAnsi" w:hAnsiTheme="minorHAnsi" w:cstheme="minorHAnsi"/>
          <w:b/>
          <w:bCs/>
          <w:sz w:val="24"/>
          <w:szCs w:val="24"/>
        </w:rPr>
        <w:drawing>
          <wp:inline distT="0" distB="0" distL="0" distR="0" wp14:anchorId="2B5FE3CD" wp14:editId="20033491">
            <wp:extent cx="6197600" cy="1198880"/>
            <wp:effectExtent l="0" t="0" r="0" b="1270"/>
            <wp:docPr id="171297637" name="Picture 1" descr="A black and yellow rectangle with a yellow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7637" name="Picture 1" descr="A black and yellow rectangle with a yellow lin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64862" w14:textId="77777777" w:rsidR="00786E94" w:rsidRDefault="00786E94" w:rsidP="007D5CA7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22BF927E" w14:textId="77777777" w:rsidR="00786E94" w:rsidRDefault="00786E94" w:rsidP="007D5CA7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4F6A77AC" w14:textId="77777777" w:rsidR="00786E94" w:rsidRDefault="00786E94" w:rsidP="007D5CA7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5F5A5A14" w14:textId="192926DD" w:rsidR="00786E94" w:rsidRPr="00786E94" w:rsidRDefault="00786E94" w:rsidP="00786E94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786E94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786E94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</w:t>
      </w:r>
      <w:proofErr w:type="gramStart"/>
      <w:r w:rsidRPr="00786E94">
        <w:rPr>
          <w:rFonts w:asciiTheme="minorHAnsi" w:hAnsiTheme="minorHAnsi" w:cstheme="minorHAnsi"/>
          <w:b/>
          <w:bCs/>
          <w:color w:val="EE0000"/>
          <w:sz w:val="28"/>
          <w:szCs w:val="28"/>
        </w:rPr>
        <w:t>apply</w:t>
      </w:r>
      <w:proofErr w:type="gramEnd"/>
      <w:r w:rsidRPr="00786E94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-f hello-</w:t>
      </w:r>
      <w:proofErr w:type="spellStart"/>
      <w:proofErr w:type="gramStart"/>
      <w:r w:rsidRPr="00786E94">
        <w:rPr>
          <w:rFonts w:asciiTheme="minorHAnsi" w:hAnsiTheme="minorHAnsi" w:cstheme="minorHAnsi"/>
          <w:b/>
          <w:bCs/>
          <w:color w:val="EE0000"/>
          <w:sz w:val="28"/>
          <w:szCs w:val="28"/>
        </w:rPr>
        <w:t>message.yaml</w:t>
      </w:r>
      <w:proofErr w:type="spellEnd"/>
      <w:proofErr w:type="gramEnd"/>
    </w:p>
    <w:p w14:paraId="7CE98A04" w14:textId="77777777" w:rsidR="00786E94" w:rsidRDefault="00786E94" w:rsidP="00786E94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7AD6CD56" w14:textId="77CE949F" w:rsidR="00786E94" w:rsidRDefault="00786E94" w:rsidP="00786E94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786E94">
        <w:rPr>
          <w:rFonts w:asciiTheme="minorHAnsi" w:hAnsiTheme="minorHAnsi" w:cstheme="minorHAnsi"/>
          <w:b/>
          <w:bCs/>
          <w:sz w:val="24"/>
          <w:szCs w:val="24"/>
        </w:rPr>
        <w:lastRenderedPageBreak/>
        <w:drawing>
          <wp:inline distT="0" distB="0" distL="0" distR="0" wp14:anchorId="4B289ABC" wp14:editId="755B86C2">
            <wp:extent cx="4388076" cy="463574"/>
            <wp:effectExtent l="0" t="0" r="0" b="0"/>
            <wp:docPr id="170411429" name="Picture 1" descr="Yellow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1429" name="Picture 1" descr="Yellow text on a black backgrou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523A" w14:textId="77777777" w:rsidR="00EE2B0A" w:rsidRDefault="00EE2B0A" w:rsidP="00786E94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7C82BA91" w14:textId="77777777" w:rsidR="00EE2B0A" w:rsidRDefault="00EE2B0A" w:rsidP="00786E94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29305324" w14:textId="77777777" w:rsidR="00EE2B0A" w:rsidRDefault="00EE2B0A" w:rsidP="00786E94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0A34D7D6" w14:textId="77777777" w:rsidR="00EE2B0A" w:rsidRPr="00EE2B0A" w:rsidRDefault="00EE2B0A" w:rsidP="00EE2B0A">
      <w:pPr>
        <w:pStyle w:val="Heading2"/>
        <w:numPr>
          <w:ilvl w:val="0"/>
          <w:numId w:val="0"/>
        </w:numPr>
        <w:rPr>
          <w:rFonts w:asciiTheme="minorHAnsi" w:hAnsiTheme="minorHAnsi" w:cstheme="minorHAnsi"/>
          <w:color w:val="C00000"/>
          <w:sz w:val="40"/>
          <w:szCs w:val="40"/>
        </w:rPr>
      </w:pPr>
      <w:bookmarkStart w:id="6" w:name="_Toc203074377"/>
      <w:r w:rsidRPr="00EE2B0A">
        <w:rPr>
          <w:rFonts w:asciiTheme="minorHAnsi" w:hAnsiTheme="minorHAnsi" w:cstheme="minorHAnsi"/>
          <w:color w:val="C00000"/>
          <w:sz w:val="40"/>
          <w:szCs w:val="40"/>
        </w:rPr>
        <w:t xml:space="preserve">What is </w:t>
      </w:r>
      <w:r w:rsidRPr="00EE2B0A">
        <w:rPr>
          <w:rStyle w:val="HTMLCode"/>
          <w:rFonts w:asciiTheme="minorHAnsi" w:eastAsiaTheme="majorEastAsia" w:hAnsiTheme="minorHAnsi" w:cstheme="minorHAnsi"/>
          <w:color w:val="C00000"/>
          <w:sz w:val="28"/>
          <w:szCs w:val="28"/>
        </w:rPr>
        <w:t>hello-</w:t>
      </w:r>
      <w:proofErr w:type="spellStart"/>
      <w:proofErr w:type="gramStart"/>
      <w:r w:rsidRPr="00EE2B0A">
        <w:rPr>
          <w:rStyle w:val="HTMLCode"/>
          <w:rFonts w:asciiTheme="minorHAnsi" w:eastAsiaTheme="majorEastAsia" w:hAnsiTheme="minorHAnsi" w:cstheme="minorHAnsi"/>
          <w:color w:val="C00000"/>
          <w:sz w:val="28"/>
          <w:szCs w:val="28"/>
        </w:rPr>
        <w:t>message.yaml</w:t>
      </w:r>
      <w:proofErr w:type="spellEnd"/>
      <w:proofErr w:type="gramEnd"/>
      <w:r w:rsidRPr="00EE2B0A">
        <w:rPr>
          <w:rFonts w:asciiTheme="minorHAnsi" w:hAnsiTheme="minorHAnsi" w:cstheme="minorHAnsi"/>
          <w:color w:val="C00000"/>
          <w:sz w:val="40"/>
          <w:szCs w:val="40"/>
        </w:rPr>
        <w:t xml:space="preserve"> doing?</w:t>
      </w:r>
      <w:bookmarkEnd w:id="6"/>
    </w:p>
    <w:p w14:paraId="2848E1F1" w14:textId="77777777" w:rsidR="00EE2B0A" w:rsidRPr="00EE2B0A" w:rsidRDefault="00EE2B0A" w:rsidP="00EE2B0A">
      <w:pPr>
        <w:pStyle w:val="NormalWeb"/>
        <w:rPr>
          <w:rFonts w:asciiTheme="minorHAnsi" w:hAnsiTheme="minorHAnsi" w:cstheme="minorHAnsi"/>
        </w:rPr>
      </w:pPr>
      <w:r w:rsidRPr="00EE2B0A">
        <w:rPr>
          <w:rFonts w:asciiTheme="minorHAnsi" w:hAnsiTheme="minorHAnsi" w:cstheme="minorHAnsi"/>
        </w:rPr>
        <w:t xml:space="preserve">This file is </w:t>
      </w:r>
      <w:r w:rsidRPr="00EE2B0A">
        <w:rPr>
          <w:rStyle w:val="Strong"/>
          <w:rFonts w:asciiTheme="minorHAnsi" w:eastAsiaTheme="minorEastAsia" w:hAnsiTheme="minorHAnsi" w:cstheme="minorHAnsi"/>
        </w:rPr>
        <w:t>creating an object</w:t>
      </w:r>
      <w:r w:rsidRPr="00EE2B0A">
        <w:rPr>
          <w:rFonts w:asciiTheme="minorHAnsi" w:hAnsiTheme="minorHAnsi" w:cstheme="minorHAnsi"/>
        </w:rPr>
        <w:t xml:space="preserve"> of the new type </w:t>
      </w:r>
      <w:proofErr w:type="spellStart"/>
      <w:r w:rsidRPr="00EE2B0A">
        <w:rPr>
          <w:rStyle w:val="HTMLCode"/>
          <w:rFonts w:asciiTheme="minorHAnsi" w:eastAsiaTheme="majorEastAsia" w:hAnsiTheme="minorHAnsi" w:cstheme="minorHAnsi"/>
        </w:rPr>
        <w:t>MessagePrinter</w:t>
      </w:r>
      <w:proofErr w:type="spellEnd"/>
      <w:r w:rsidRPr="00EE2B0A">
        <w:rPr>
          <w:rFonts w:asciiTheme="minorHAnsi" w:hAnsiTheme="minorHAnsi" w:cstheme="minorHAnsi"/>
        </w:rPr>
        <w:t>.</w:t>
      </w:r>
    </w:p>
    <w:p w14:paraId="0F10B30B" w14:textId="77777777" w:rsidR="00EE2B0A" w:rsidRPr="00EE2B0A" w:rsidRDefault="00EE2B0A" w:rsidP="00EE2B0A">
      <w:pPr>
        <w:pStyle w:val="NormalWeb"/>
        <w:rPr>
          <w:rFonts w:asciiTheme="minorHAnsi" w:hAnsiTheme="minorHAnsi" w:cstheme="minorHAnsi"/>
        </w:rPr>
      </w:pPr>
      <w:r w:rsidRPr="00EE2B0A">
        <w:rPr>
          <w:rFonts w:asciiTheme="minorHAnsi" w:hAnsiTheme="minorHAnsi" w:cstheme="minorHAnsi"/>
        </w:rPr>
        <w:t>It’s like saying:</w:t>
      </w:r>
    </w:p>
    <w:p w14:paraId="0EB17455" w14:textId="77777777" w:rsidR="00EE2B0A" w:rsidRPr="00EE2B0A" w:rsidRDefault="00EE2B0A" w:rsidP="00EE2B0A">
      <w:pPr>
        <w:pStyle w:val="NormalWeb"/>
        <w:rPr>
          <w:rFonts w:asciiTheme="minorHAnsi" w:hAnsiTheme="minorHAnsi" w:cstheme="minorHAnsi"/>
        </w:rPr>
      </w:pPr>
      <w:r w:rsidRPr="00EE2B0A">
        <w:rPr>
          <w:rFonts w:asciiTheme="minorHAnsi" w:hAnsiTheme="minorHAnsi" w:cstheme="minorHAnsi"/>
        </w:rPr>
        <w:t xml:space="preserve">“Now that you know what a </w:t>
      </w:r>
      <w:proofErr w:type="spellStart"/>
      <w:r w:rsidRPr="00EE2B0A">
        <w:rPr>
          <w:rStyle w:val="HTMLCode"/>
          <w:rFonts w:asciiTheme="minorHAnsi" w:eastAsiaTheme="majorEastAsia" w:hAnsiTheme="minorHAnsi" w:cstheme="minorHAnsi"/>
        </w:rPr>
        <w:t>MessagePrinter</w:t>
      </w:r>
      <w:proofErr w:type="spellEnd"/>
      <w:r w:rsidRPr="00EE2B0A">
        <w:rPr>
          <w:rFonts w:asciiTheme="minorHAnsi" w:hAnsiTheme="minorHAnsi" w:cstheme="minorHAnsi"/>
        </w:rPr>
        <w:t xml:space="preserve"> is, here’s one named </w:t>
      </w:r>
      <w:r w:rsidRPr="00EE2B0A">
        <w:rPr>
          <w:rStyle w:val="HTMLCode"/>
          <w:rFonts w:asciiTheme="minorHAnsi" w:eastAsiaTheme="majorEastAsia" w:hAnsiTheme="minorHAnsi" w:cstheme="minorHAnsi"/>
        </w:rPr>
        <w:t>hello</w:t>
      </w:r>
      <w:r w:rsidRPr="00EE2B0A">
        <w:rPr>
          <w:rFonts w:asciiTheme="minorHAnsi" w:hAnsiTheme="minorHAnsi" w:cstheme="minorHAnsi"/>
        </w:rPr>
        <w:t xml:space="preserve">, and it contains this message: </w:t>
      </w:r>
      <w:r w:rsidRPr="00EE2B0A">
        <w:rPr>
          <w:rStyle w:val="HTMLCode"/>
          <w:rFonts w:asciiTheme="minorHAnsi" w:eastAsiaTheme="majorEastAsia" w:hAnsiTheme="minorHAnsi" w:cstheme="minorHAnsi"/>
        </w:rPr>
        <w:t>Hello from custom CRD!</w:t>
      </w:r>
      <w:r w:rsidRPr="00EE2B0A">
        <w:rPr>
          <w:rFonts w:asciiTheme="minorHAnsi" w:hAnsiTheme="minorHAnsi" w:cstheme="minorHAnsi"/>
        </w:rPr>
        <w:t>”</w:t>
      </w:r>
    </w:p>
    <w:p w14:paraId="48C8915B" w14:textId="6A5C83BF" w:rsidR="00EE2B0A" w:rsidRPr="00EE2B0A" w:rsidRDefault="00EE2B0A" w:rsidP="00EE2B0A">
      <w:pPr>
        <w:pStyle w:val="Heading3"/>
        <w:numPr>
          <w:ilvl w:val="0"/>
          <w:numId w:val="0"/>
        </w:numPr>
        <w:rPr>
          <w:rFonts w:asciiTheme="minorHAnsi" w:hAnsiTheme="minorHAnsi" w:cstheme="minorHAnsi"/>
        </w:rPr>
      </w:pPr>
      <w:r w:rsidRPr="00EE2B0A">
        <w:rPr>
          <w:rFonts w:asciiTheme="minorHAnsi" w:hAnsiTheme="minorHAnsi" w:cstheme="minorHAnsi"/>
        </w:rPr>
        <w:t xml:space="preserve"> </w:t>
      </w:r>
      <w:bookmarkStart w:id="7" w:name="_Toc203074378"/>
      <w:r w:rsidRPr="00EE2B0A">
        <w:rPr>
          <w:rFonts w:asciiTheme="minorHAnsi" w:hAnsiTheme="minorHAnsi" w:cstheme="minorHAnsi"/>
        </w:rPr>
        <w:t>Breakdown:</w:t>
      </w:r>
      <w:bookmarkEnd w:id="7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4"/>
        <w:gridCol w:w="3581"/>
      </w:tblGrid>
      <w:tr w:rsidR="00EE2B0A" w:rsidRPr="00EE2B0A" w14:paraId="7D13B143" w14:textId="77777777" w:rsidTr="00EE2B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D3DE7" w14:textId="77777777" w:rsidR="00EE2B0A" w:rsidRPr="00EE2B0A" w:rsidRDefault="00EE2B0A">
            <w:pPr>
              <w:jc w:val="center"/>
              <w:rPr>
                <w:rFonts w:asciiTheme="minorHAnsi" w:hAnsiTheme="minorHAnsi" w:cstheme="minorHAnsi"/>
                <w:b/>
                <w:bCs/>
                <w:color w:val="F79646" w:themeColor="accent6"/>
              </w:rPr>
            </w:pPr>
            <w:r w:rsidRPr="00EE2B0A">
              <w:rPr>
                <w:rFonts w:asciiTheme="minorHAnsi" w:hAnsiTheme="minorHAnsi" w:cstheme="minorHAnsi"/>
                <w:b/>
                <w:bCs/>
                <w:color w:val="F79646" w:themeColor="accent6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CBCABB2" w14:textId="77777777" w:rsidR="00EE2B0A" w:rsidRPr="00EE2B0A" w:rsidRDefault="00EE2B0A">
            <w:pPr>
              <w:jc w:val="center"/>
              <w:rPr>
                <w:rFonts w:asciiTheme="minorHAnsi" w:hAnsiTheme="minorHAnsi" w:cstheme="minorHAnsi"/>
                <w:b/>
                <w:bCs/>
                <w:color w:val="F79646" w:themeColor="accent6"/>
              </w:rPr>
            </w:pPr>
            <w:r w:rsidRPr="00EE2B0A">
              <w:rPr>
                <w:rFonts w:asciiTheme="minorHAnsi" w:hAnsiTheme="minorHAnsi" w:cstheme="minorHAnsi"/>
                <w:b/>
                <w:bCs/>
                <w:color w:val="F79646" w:themeColor="accent6"/>
              </w:rPr>
              <w:t>Meaning</w:t>
            </w:r>
          </w:p>
        </w:tc>
      </w:tr>
      <w:tr w:rsidR="00EE2B0A" w:rsidRPr="00EE2B0A" w14:paraId="1BFF4EE7" w14:textId="77777777" w:rsidTr="00EE2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4633A" w14:textId="77777777" w:rsidR="00EE2B0A" w:rsidRPr="00EE2B0A" w:rsidRDefault="00EE2B0A">
            <w:pPr>
              <w:rPr>
                <w:rFonts w:asciiTheme="minorHAnsi" w:hAnsiTheme="minorHAnsi" w:cstheme="minorHAnsi"/>
              </w:rPr>
            </w:pPr>
            <w:proofErr w:type="spellStart"/>
            <w:r w:rsidRPr="00EE2B0A">
              <w:rPr>
                <w:rStyle w:val="HTMLCode"/>
                <w:rFonts w:asciiTheme="minorHAnsi" w:eastAsiaTheme="majorEastAsia" w:hAnsiTheme="minorHAnsi" w:cstheme="minorHAnsi"/>
              </w:rPr>
              <w:t>apiVersion</w:t>
            </w:r>
            <w:proofErr w:type="spellEnd"/>
            <w:r w:rsidRPr="00EE2B0A">
              <w:rPr>
                <w:rStyle w:val="HTMLCode"/>
                <w:rFonts w:asciiTheme="minorHAnsi" w:eastAsiaTheme="majorEastAsia" w:hAnsiTheme="minorHAnsi" w:cstheme="minorHAnsi"/>
              </w:rPr>
              <w:t>: demo.bipeen.com/v1</w:t>
            </w:r>
          </w:p>
        </w:tc>
        <w:tc>
          <w:tcPr>
            <w:tcW w:w="0" w:type="auto"/>
            <w:vAlign w:val="center"/>
            <w:hideMark/>
          </w:tcPr>
          <w:p w14:paraId="2CDFAD12" w14:textId="77777777" w:rsidR="00EE2B0A" w:rsidRPr="00EE2B0A" w:rsidRDefault="00EE2B0A">
            <w:pPr>
              <w:rPr>
                <w:rFonts w:asciiTheme="minorHAnsi" w:hAnsiTheme="minorHAnsi" w:cstheme="minorHAnsi"/>
              </w:rPr>
            </w:pPr>
            <w:r w:rsidRPr="00EE2B0A">
              <w:rPr>
                <w:rFonts w:asciiTheme="minorHAnsi" w:hAnsiTheme="minorHAnsi" w:cstheme="minorHAnsi"/>
              </w:rPr>
              <w:t>Using the new CRD group and version</w:t>
            </w:r>
          </w:p>
        </w:tc>
      </w:tr>
      <w:tr w:rsidR="00EE2B0A" w:rsidRPr="00EE2B0A" w14:paraId="26E301AB" w14:textId="77777777" w:rsidTr="00EE2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2B2B6" w14:textId="77777777" w:rsidR="00EE2B0A" w:rsidRPr="00EE2B0A" w:rsidRDefault="00EE2B0A">
            <w:pPr>
              <w:rPr>
                <w:rFonts w:asciiTheme="minorHAnsi" w:hAnsiTheme="minorHAnsi" w:cstheme="minorHAnsi"/>
              </w:rPr>
            </w:pPr>
            <w:r w:rsidRPr="00EE2B0A">
              <w:rPr>
                <w:rStyle w:val="HTMLCode"/>
                <w:rFonts w:asciiTheme="minorHAnsi" w:eastAsiaTheme="majorEastAsia" w:hAnsiTheme="minorHAnsi" w:cstheme="minorHAnsi"/>
              </w:rPr>
              <w:t xml:space="preserve">kind: </w:t>
            </w:r>
            <w:proofErr w:type="spellStart"/>
            <w:r w:rsidRPr="00EE2B0A">
              <w:rPr>
                <w:rStyle w:val="HTMLCode"/>
                <w:rFonts w:asciiTheme="minorHAnsi" w:eastAsiaTheme="majorEastAsia" w:hAnsiTheme="minorHAnsi" w:cstheme="minorHAnsi"/>
              </w:rPr>
              <w:t>MessagePrinter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0EABD6" w14:textId="77777777" w:rsidR="00EE2B0A" w:rsidRPr="00EE2B0A" w:rsidRDefault="00EE2B0A">
            <w:pPr>
              <w:rPr>
                <w:rFonts w:asciiTheme="minorHAnsi" w:hAnsiTheme="minorHAnsi" w:cstheme="minorHAnsi"/>
              </w:rPr>
            </w:pPr>
            <w:r w:rsidRPr="00EE2B0A">
              <w:rPr>
                <w:rFonts w:asciiTheme="minorHAnsi" w:hAnsiTheme="minorHAnsi" w:cstheme="minorHAnsi"/>
              </w:rPr>
              <w:t>Tells Kubernetes what type of object this is</w:t>
            </w:r>
          </w:p>
        </w:tc>
      </w:tr>
      <w:tr w:rsidR="00EE2B0A" w:rsidRPr="00EE2B0A" w14:paraId="25369088" w14:textId="77777777" w:rsidTr="00EE2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3B730" w14:textId="77777777" w:rsidR="00EE2B0A" w:rsidRPr="00EE2B0A" w:rsidRDefault="00EE2B0A">
            <w:pPr>
              <w:rPr>
                <w:rFonts w:asciiTheme="minorHAnsi" w:hAnsiTheme="minorHAnsi" w:cstheme="minorHAnsi"/>
              </w:rPr>
            </w:pPr>
            <w:r w:rsidRPr="00EE2B0A">
              <w:rPr>
                <w:rStyle w:val="HTMLCode"/>
                <w:rFonts w:asciiTheme="minorHAnsi" w:eastAsiaTheme="majorEastAsia" w:hAnsiTheme="minorHAnsi" w:cstheme="minorHAnsi"/>
              </w:rPr>
              <w:t>metadata.name: hello</w:t>
            </w:r>
          </w:p>
        </w:tc>
        <w:tc>
          <w:tcPr>
            <w:tcW w:w="0" w:type="auto"/>
            <w:vAlign w:val="center"/>
            <w:hideMark/>
          </w:tcPr>
          <w:p w14:paraId="0857A3E0" w14:textId="77777777" w:rsidR="00EE2B0A" w:rsidRPr="00EE2B0A" w:rsidRDefault="00EE2B0A">
            <w:pPr>
              <w:rPr>
                <w:rFonts w:asciiTheme="minorHAnsi" w:hAnsiTheme="minorHAnsi" w:cstheme="minorHAnsi"/>
              </w:rPr>
            </w:pPr>
            <w:r w:rsidRPr="00EE2B0A">
              <w:rPr>
                <w:rFonts w:asciiTheme="minorHAnsi" w:hAnsiTheme="minorHAnsi" w:cstheme="minorHAnsi"/>
              </w:rPr>
              <w:t>Name of this message object</w:t>
            </w:r>
          </w:p>
        </w:tc>
      </w:tr>
      <w:tr w:rsidR="00EE2B0A" w:rsidRPr="00EE2B0A" w14:paraId="7BF46ED1" w14:textId="77777777" w:rsidTr="00EE2B0A">
        <w:trPr>
          <w:trHeight w:val="50"/>
          <w:tblCellSpacing w:w="15" w:type="dxa"/>
        </w:trPr>
        <w:tc>
          <w:tcPr>
            <w:tcW w:w="0" w:type="auto"/>
            <w:vAlign w:val="center"/>
            <w:hideMark/>
          </w:tcPr>
          <w:p w14:paraId="3953882D" w14:textId="77777777" w:rsidR="00EE2B0A" w:rsidRPr="00EE2B0A" w:rsidRDefault="00EE2B0A">
            <w:pPr>
              <w:rPr>
                <w:rFonts w:asciiTheme="minorHAnsi" w:hAnsiTheme="minorHAnsi" w:cstheme="minorHAnsi"/>
              </w:rPr>
            </w:pPr>
            <w:proofErr w:type="spellStart"/>
            <w:proofErr w:type="gramStart"/>
            <w:r w:rsidRPr="00EE2B0A">
              <w:rPr>
                <w:rStyle w:val="HTMLCode"/>
                <w:rFonts w:asciiTheme="minorHAnsi" w:eastAsiaTheme="majorEastAsia" w:hAnsiTheme="minorHAnsi" w:cstheme="minorHAnsi"/>
              </w:rPr>
              <w:t>spec.message</w:t>
            </w:r>
            <w:proofErr w:type="spellEnd"/>
            <w:proofErr w:type="gramEnd"/>
            <w:r w:rsidRPr="00EE2B0A">
              <w:rPr>
                <w:rStyle w:val="HTMLCode"/>
                <w:rFonts w:asciiTheme="minorHAnsi" w:eastAsiaTheme="majorEastAsia" w:hAnsiTheme="minorHAnsi" w:cstheme="minorHAnsi"/>
              </w:rPr>
              <w:t>: "Hello from custom CRD!"</w:t>
            </w:r>
          </w:p>
        </w:tc>
        <w:tc>
          <w:tcPr>
            <w:tcW w:w="0" w:type="auto"/>
            <w:vAlign w:val="center"/>
            <w:hideMark/>
          </w:tcPr>
          <w:p w14:paraId="549BE6DC" w14:textId="77777777" w:rsidR="00EE2B0A" w:rsidRPr="00EE2B0A" w:rsidRDefault="00EE2B0A">
            <w:pPr>
              <w:rPr>
                <w:rFonts w:asciiTheme="minorHAnsi" w:hAnsiTheme="minorHAnsi" w:cstheme="minorHAnsi"/>
              </w:rPr>
            </w:pPr>
            <w:r w:rsidRPr="00EE2B0A">
              <w:rPr>
                <w:rFonts w:asciiTheme="minorHAnsi" w:hAnsiTheme="minorHAnsi" w:cstheme="minorHAnsi"/>
              </w:rPr>
              <w:t>The actual message we're storing</w:t>
            </w:r>
          </w:p>
        </w:tc>
      </w:tr>
    </w:tbl>
    <w:p w14:paraId="151D727D" w14:textId="77777777" w:rsidR="00EE2B0A" w:rsidRDefault="00EE2B0A" w:rsidP="00786E94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3F85CDC5" w14:textId="126C1584" w:rsidR="00EE2B0A" w:rsidRPr="00786E94" w:rsidRDefault="00EE2B0A" w:rsidP="00EE2B0A">
      <w:pPr>
        <w:pStyle w:val="Heading2"/>
      </w:pPr>
      <w:bookmarkStart w:id="8" w:name="_Toc203074379"/>
      <w:r w:rsidRPr="00786E94">
        <w:t xml:space="preserve">Step </w:t>
      </w:r>
      <w:r>
        <w:t>3</w:t>
      </w:r>
      <w:r w:rsidRPr="00786E94">
        <w:t xml:space="preserve">: </w:t>
      </w:r>
      <w:r>
        <w:t>Test it</w:t>
      </w:r>
      <w:bookmarkEnd w:id="8"/>
      <w:r>
        <w:t xml:space="preserve"> </w:t>
      </w:r>
    </w:p>
    <w:p w14:paraId="4E417080" w14:textId="77777777" w:rsidR="00EE2B0A" w:rsidRDefault="00EE2B0A" w:rsidP="00786E94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04745F62" w14:textId="77777777" w:rsidR="00786E94" w:rsidRPr="00786E94" w:rsidRDefault="00786E94" w:rsidP="00786E94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283E88EF" w14:textId="4722EBA1" w:rsidR="00786E94" w:rsidRDefault="00786E94" w:rsidP="00786E94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786E94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786E94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get </w:t>
      </w:r>
      <w:proofErr w:type="spellStart"/>
      <w:proofErr w:type="gramStart"/>
      <w:r w:rsidRPr="00786E94">
        <w:rPr>
          <w:rFonts w:asciiTheme="minorHAnsi" w:hAnsiTheme="minorHAnsi" w:cstheme="minorHAnsi"/>
          <w:b/>
          <w:bCs/>
          <w:color w:val="EE0000"/>
          <w:sz w:val="28"/>
          <w:szCs w:val="28"/>
        </w:rPr>
        <w:t>messageprinters</w:t>
      </w:r>
      <w:proofErr w:type="spellEnd"/>
      <w:proofErr w:type="gramEnd"/>
    </w:p>
    <w:p w14:paraId="64C4951E" w14:textId="77777777" w:rsidR="00842661" w:rsidRDefault="00842661" w:rsidP="00786E94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710240C2" w14:textId="01FDFBFB" w:rsidR="00842661" w:rsidRPr="00842661" w:rsidRDefault="00842661" w:rsidP="00786E94">
      <w:pPr>
        <w:rPr>
          <w:rFonts w:asciiTheme="minorHAnsi" w:hAnsiTheme="minorHAnsi" w:cstheme="minorHAnsi"/>
          <w:b/>
          <w:bCs/>
          <w:color w:val="31849B" w:themeColor="accent5" w:themeShade="BF"/>
          <w:sz w:val="28"/>
          <w:szCs w:val="28"/>
        </w:rPr>
      </w:pPr>
      <w:proofErr w:type="gramStart"/>
      <w:r w:rsidRPr="00842661">
        <w:rPr>
          <w:rFonts w:asciiTheme="minorHAnsi" w:hAnsiTheme="minorHAnsi" w:cstheme="minorHAnsi"/>
          <w:b/>
          <w:bCs/>
          <w:color w:val="31849B" w:themeColor="accent5" w:themeShade="BF"/>
          <w:sz w:val="28"/>
          <w:szCs w:val="28"/>
        </w:rPr>
        <w:t>( Its</w:t>
      </w:r>
      <w:proofErr w:type="gramEnd"/>
      <w:r w:rsidRPr="00842661">
        <w:rPr>
          <w:rFonts w:asciiTheme="minorHAnsi" w:hAnsiTheme="minorHAnsi" w:cstheme="minorHAnsi"/>
          <w:b/>
          <w:bCs/>
          <w:color w:val="31849B" w:themeColor="accent5" w:themeShade="BF"/>
          <w:sz w:val="28"/>
          <w:szCs w:val="28"/>
        </w:rPr>
        <w:t xml:space="preserve"> like </w:t>
      </w:r>
      <w:proofErr w:type="spellStart"/>
      <w:r w:rsidRPr="00842661">
        <w:rPr>
          <w:rFonts w:asciiTheme="minorHAnsi" w:hAnsiTheme="minorHAnsi" w:cstheme="minorHAnsi"/>
          <w:b/>
          <w:bCs/>
          <w:color w:val="31849B" w:themeColor="accent5" w:themeShade="BF"/>
          <w:sz w:val="28"/>
          <w:szCs w:val="28"/>
        </w:rPr>
        <w:t>kubctl</w:t>
      </w:r>
      <w:proofErr w:type="spellEnd"/>
      <w:r w:rsidRPr="00842661">
        <w:rPr>
          <w:rFonts w:asciiTheme="minorHAnsi" w:hAnsiTheme="minorHAnsi" w:cstheme="minorHAnsi"/>
          <w:b/>
          <w:bCs/>
          <w:color w:val="31849B" w:themeColor="accent5" w:themeShade="BF"/>
          <w:sz w:val="28"/>
          <w:szCs w:val="28"/>
        </w:rPr>
        <w:t xml:space="preserve"> get </w:t>
      </w:r>
      <w:proofErr w:type="gramStart"/>
      <w:r w:rsidRPr="00842661">
        <w:rPr>
          <w:rFonts w:asciiTheme="minorHAnsi" w:hAnsiTheme="minorHAnsi" w:cstheme="minorHAnsi"/>
          <w:b/>
          <w:bCs/>
          <w:color w:val="31849B" w:themeColor="accent5" w:themeShade="BF"/>
          <w:sz w:val="28"/>
          <w:szCs w:val="28"/>
        </w:rPr>
        <w:t>pod )</w:t>
      </w:r>
      <w:proofErr w:type="gramEnd"/>
    </w:p>
    <w:p w14:paraId="67E96F54" w14:textId="77777777" w:rsidR="00786E94" w:rsidRDefault="00786E94" w:rsidP="00786E94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6941A0D1" w14:textId="2FA4403F" w:rsidR="00786E94" w:rsidRDefault="00786E94" w:rsidP="00786E94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786E94">
        <w:rPr>
          <w:rFonts w:asciiTheme="minorHAnsi" w:hAnsiTheme="minorHAnsi" w:cstheme="minorHAnsi"/>
          <w:b/>
          <w:bCs/>
          <w:sz w:val="24"/>
          <w:szCs w:val="24"/>
        </w:rPr>
        <w:drawing>
          <wp:inline distT="0" distB="0" distL="0" distR="0" wp14:anchorId="4B417C90" wp14:editId="087F9D95">
            <wp:extent cx="3867349" cy="647733"/>
            <wp:effectExtent l="0" t="0" r="0" b="0"/>
            <wp:docPr id="1034437606" name="Picture 1" descr="A black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37606" name="Picture 1" descr="A black screen with yellow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65D0" w14:textId="77777777" w:rsidR="00786E94" w:rsidRPr="00786E94" w:rsidRDefault="00786E94" w:rsidP="00786E94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0218003C" w14:textId="6AA7C788" w:rsidR="00786E94" w:rsidRPr="00786E94" w:rsidRDefault="00786E94" w:rsidP="00786E94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786E94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786E94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get </w:t>
      </w:r>
      <w:proofErr w:type="spellStart"/>
      <w:r w:rsidRPr="00786E94">
        <w:rPr>
          <w:rFonts w:asciiTheme="minorHAnsi" w:hAnsiTheme="minorHAnsi" w:cstheme="minorHAnsi"/>
          <w:b/>
          <w:bCs/>
          <w:color w:val="EE0000"/>
          <w:sz w:val="28"/>
          <w:szCs w:val="28"/>
        </w:rPr>
        <w:t>messageprinter</w:t>
      </w:r>
      <w:proofErr w:type="spellEnd"/>
      <w:r w:rsidRPr="00786E94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hello -o </w:t>
      </w:r>
      <w:proofErr w:type="spellStart"/>
      <w:r w:rsidRPr="00786E94">
        <w:rPr>
          <w:rFonts w:asciiTheme="minorHAnsi" w:hAnsiTheme="minorHAnsi" w:cstheme="minorHAnsi"/>
          <w:b/>
          <w:bCs/>
          <w:color w:val="EE0000"/>
          <w:sz w:val="28"/>
          <w:szCs w:val="28"/>
        </w:rPr>
        <w:t>yaml</w:t>
      </w:r>
      <w:proofErr w:type="spellEnd"/>
    </w:p>
    <w:p w14:paraId="74B7E9C4" w14:textId="77777777" w:rsidR="00786E94" w:rsidRDefault="00786E94" w:rsidP="007D5CA7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33E8AC63" w14:textId="6DFD55B4" w:rsidR="00EE2B0A" w:rsidRDefault="00EE2B0A" w:rsidP="007D5CA7">
      <w:pPr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noProof/>
          <w:sz w:val="24"/>
          <w:szCs w:val="24"/>
        </w:rPr>
        <w:drawing>
          <wp:inline distT="0" distB="0" distL="0" distR="0" wp14:anchorId="1FB773DA" wp14:editId="5FDAF532">
            <wp:extent cx="3495675" cy="1571625"/>
            <wp:effectExtent l="0" t="0" r="9525" b="9525"/>
            <wp:docPr id="12329768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A8903" w14:textId="77777777" w:rsidR="007C0337" w:rsidRDefault="007C0337" w:rsidP="007D5CA7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74C74F61" w14:textId="45C60610" w:rsidR="007C0337" w:rsidRDefault="007C0337" w:rsidP="007C0337">
      <w:pPr>
        <w:pStyle w:val="Heading2"/>
      </w:pPr>
      <w:bookmarkStart w:id="9" w:name="_Toc203074380"/>
      <w:r w:rsidRPr="007C0337">
        <w:t>List All API Groups and Versions</w:t>
      </w:r>
      <w:bookmarkEnd w:id="9"/>
    </w:p>
    <w:p w14:paraId="394BE79E" w14:textId="77777777" w:rsidR="007C0337" w:rsidRDefault="007C0337" w:rsidP="007C0337"/>
    <w:p w14:paraId="6882A8E3" w14:textId="187AA546" w:rsidR="007C0337" w:rsidRDefault="007C0337" w:rsidP="007C033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7C0337">
        <w:rPr>
          <w:rFonts w:asciiTheme="minorHAnsi" w:hAnsiTheme="minorHAnsi" w:cstheme="minorHAnsi"/>
          <w:b/>
          <w:bCs/>
          <w:color w:val="EE0000"/>
          <w:sz w:val="28"/>
          <w:szCs w:val="28"/>
        </w:rPr>
        <w:lastRenderedPageBreak/>
        <w:t>kubectl</w:t>
      </w:r>
      <w:proofErr w:type="spellEnd"/>
      <w:r w:rsidRPr="007C0337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</w:t>
      </w:r>
      <w:proofErr w:type="spellStart"/>
      <w:r w:rsidRPr="007C0337">
        <w:rPr>
          <w:rFonts w:asciiTheme="minorHAnsi" w:hAnsiTheme="minorHAnsi" w:cstheme="minorHAnsi"/>
          <w:b/>
          <w:bCs/>
          <w:color w:val="EE0000"/>
          <w:sz w:val="28"/>
          <w:szCs w:val="28"/>
        </w:rPr>
        <w:t>api</w:t>
      </w:r>
      <w:proofErr w:type="spellEnd"/>
      <w:r w:rsidRPr="007C0337">
        <w:rPr>
          <w:rFonts w:asciiTheme="minorHAnsi" w:hAnsiTheme="minorHAnsi" w:cstheme="minorHAnsi"/>
          <w:b/>
          <w:bCs/>
          <w:color w:val="EE0000"/>
          <w:sz w:val="28"/>
          <w:szCs w:val="28"/>
        </w:rPr>
        <w:t>-versions</w:t>
      </w:r>
    </w:p>
    <w:p w14:paraId="4CF8ECC6" w14:textId="2733B4C2" w:rsidR="007C0337" w:rsidRDefault="007C0337" w:rsidP="007C033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>
        <w:rPr>
          <w:rFonts w:asciiTheme="minorHAnsi" w:hAnsiTheme="minorHAnsi" w:cstheme="minorHAnsi"/>
          <w:b/>
          <w:bCs/>
          <w:noProof/>
          <w:color w:val="EE0000"/>
          <w:sz w:val="28"/>
          <w:szCs w:val="28"/>
        </w:rPr>
        <w:drawing>
          <wp:inline distT="0" distB="0" distL="0" distR="0" wp14:anchorId="5C747D4F" wp14:editId="72D31759">
            <wp:extent cx="2667000" cy="2543175"/>
            <wp:effectExtent l="0" t="0" r="0" b="9525"/>
            <wp:docPr id="18942275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D9F7A" w14:textId="77777777" w:rsidR="007C0337" w:rsidRDefault="007C0337" w:rsidP="007C033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093F789B" w14:textId="47EB5552" w:rsidR="007C0337" w:rsidRDefault="007C0337" w:rsidP="007C033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7C0337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7C0337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</w:t>
      </w:r>
      <w:proofErr w:type="spellStart"/>
      <w:r w:rsidRPr="007C0337">
        <w:rPr>
          <w:rFonts w:asciiTheme="minorHAnsi" w:hAnsiTheme="minorHAnsi" w:cstheme="minorHAnsi"/>
          <w:b/>
          <w:bCs/>
          <w:color w:val="EE0000"/>
          <w:sz w:val="28"/>
          <w:szCs w:val="28"/>
        </w:rPr>
        <w:t>api</w:t>
      </w:r>
      <w:proofErr w:type="spellEnd"/>
      <w:r w:rsidRPr="007C0337">
        <w:rPr>
          <w:rFonts w:asciiTheme="minorHAnsi" w:hAnsiTheme="minorHAnsi" w:cstheme="minorHAnsi"/>
          <w:b/>
          <w:bCs/>
          <w:color w:val="EE0000"/>
          <w:sz w:val="28"/>
          <w:szCs w:val="28"/>
        </w:rPr>
        <w:t>-resources</w:t>
      </w:r>
    </w:p>
    <w:p w14:paraId="5F332BE4" w14:textId="77777777" w:rsidR="007C0337" w:rsidRDefault="007C0337" w:rsidP="007C033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13DAE4F9" w14:textId="419E7591" w:rsidR="007C0337" w:rsidRDefault="007C0337" w:rsidP="007C033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7C0337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77110926" wp14:editId="3DCE6005">
            <wp:extent cx="6197600" cy="1233170"/>
            <wp:effectExtent l="0" t="0" r="0" b="5080"/>
            <wp:docPr id="1171567389" name="Picture 1" descr="A black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67389" name="Picture 1" descr="A black screen with yellow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5F1E9" w14:textId="787ED6E1" w:rsidR="007C0337" w:rsidRDefault="007C0337" w:rsidP="007C033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>
        <w:rPr>
          <w:rFonts w:asciiTheme="minorHAnsi" w:hAnsiTheme="minorHAnsi" w:cstheme="minorHAnsi"/>
          <w:b/>
          <w:bCs/>
          <w:noProof/>
          <w:color w:val="EE0000"/>
          <w:sz w:val="28"/>
          <w:szCs w:val="28"/>
        </w:rPr>
        <w:drawing>
          <wp:inline distT="0" distB="0" distL="0" distR="0" wp14:anchorId="4F9482FC" wp14:editId="02E724E3">
            <wp:extent cx="6105525" cy="190500"/>
            <wp:effectExtent l="0" t="0" r="9525" b="0"/>
            <wp:docPr id="19614324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000B0" w14:textId="77777777" w:rsidR="007C0337" w:rsidRDefault="007C0337" w:rsidP="007C033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33F4A0B5" w14:textId="6D18BD51" w:rsidR="007C0337" w:rsidRDefault="007C0337" w:rsidP="007C0337">
      <w:pPr>
        <w:pStyle w:val="Heading2"/>
      </w:pPr>
      <w:bookmarkStart w:id="10" w:name="_Toc203074381"/>
      <w:r>
        <w:t>delete the CRD</w:t>
      </w:r>
      <w:bookmarkEnd w:id="10"/>
    </w:p>
    <w:p w14:paraId="1AEFEAF3" w14:textId="77777777" w:rsidR="007C0337" w:rsidRDefault="007C0337" w:rsidP="007C0337"/>
    <w:p w14:paraId="2289DFA0" w14:textId="305AB0BC" w:rsidR="007C0337" w:rsidRPr="007C0337" w:rsidRDefault="007C0337" w:rsidP="007C033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7C0337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7C0337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delete </w:t>
      </w:r>
      <w:proofErr w:type="spellStart"/>
      <w:r w:rsidRPr="007C0337">
        <w:rPr>
          <w:rFonts w:asciiTheme="minorHAnsi" w:hAnsiTheme="minorHAnsi" w:cstheme="minorHAnsi"/>
          <w:b/>
          <w:bCs/>
          <w:color w:val="EE0000"/>
          <w:sz w:val="28"/>
          <w:szCs w:val="28"/>
        </w:rPr>
        <w:t>crd</w:t>
      </w:r>
      <w:proofErr w:type="spellEnd"/>
      <w:r w:rsidRPr="007C0337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messageprinters.demo.bipeen.com</w:t>
      </w:r>
    </w:p>
    <w:p w14:paraId="013D9E75" w14:textId="77777777" w:rsidR="007C0337" w:rsidRDefault="007C0337" w:rsidP="007C033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2102CD6F" w14:textId="4802B00E" w:rsidR="007C0337" w:rsidRPr="007C0337" w:rsidRDefault="007C0337" w:rsidP="007C033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7C0337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2A28DB82" wp14:editId="32F30A9C">
            <wp:extent cx="6197600" cy="456565"/>
            <wp:effectExtent l="0" t="0" r="0" b="635"/>
            <wp:docPr id="143493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325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0337" w:rsidRPr="007C0337" w:rsidSect="005F785E">
      <w:headerReference w:type="default" r:id="rId22"/>
      <w:pgSz w:w="11920" w:h="16840"/>
      <w:pgMar w:top="1280" w:right="860" w:bottom="280" w:left="1300" w:header="348" w:footer="10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99EF6" w14:textId="77777777" w:rsidR="001D0F2F" w:rsidRDefault="001D0F2F">
      <w:r>
        <w:separator/>
      </w:r>
    </w:p>
  </w:endnote>
  <w:endnote w:type="continuationSeparator" w:id="0">
    <w:p w14:paraId="5EAC78B7" w14:textId="77777777" w:rsidR="001D0F2F" w:rsidRDefault="001D0F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5ED21" w14:textId="77777777" w:rsidR="001D0F2F" w:rsidRDefault="001D0F2F">
      <w:r>
        <w:separator/>
      </w:r>
    </w:p>
  </w:footnote>
  <w:footnote w:type="continuationSeparator" w:id="0">
    <w:p w14:paraId="0A40CAF7" w14:textId="77777777" w:rsidR="001D0F2F" w:rsidRDefault="001D0F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81937" w14:textId="5A4BB9C5" w:rsidR="006C4161" w:rsidRDefault="006C4161">
    <w:pPr>
      <w:spacing w:line="20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D0004"/>
    <w:multiLevelType w:val="hybridMultilevel"/>
    <w:tmpl w:val="83467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F74E07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43433E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827F98"/>
    <w:multiLevelType w:val="multilevel"/>
    <w:tmpl w:val="5A68B93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72328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8716AC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9027EC"/>
    <w:multiLevelType w:val="multilevel"/>
    <w:tmpl w:val="82B6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B3BD9"/>
    <w:multiLevelType w:val="multilevel"/>
    <w:tmpl w:val="CA2C82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BA2BB4"/>
    <w:multiLevelType w:val="multilevel"/>
    <w:tmpl w:val="CB38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BF5483"/>
    <w:multiLevelType w:val="multilevel"/>
    <w:tmpl w:val="6424171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10" w15:restartNumberingAfterBreak="0">
    <w:nsid w:val="48517DB5"/>
    <w:multiLevelType w:val="multilevel"/>
    <w:tmpl w:val="ADE6F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EF4EB7"/>
    <w:multiLevelType w:val="multilevel"/>
    <w:tmpl w:val="2DEA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4240E8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88419F"/>
    <w:multiLevelType w:val="hybridMultilevel"/>
    <w:tmpl w:val="672A0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CE2D5A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1722A3"/>
    <w:multiLevelType w:val="multilevel"/>
    <w:tmpl w:val="120E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C223E3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354997"/>
    <w:multiLevelType w:val="multilevel"/>
    <w:tmpl w:val="C726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AB0413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9D03E1"/>
    <w:multiLevelType w:val="multilevel"/>
    <w:tmpl w:val="E758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D675CE"/>
    <w:multiLevelType w:val="multilevel"/>
    <w:tmpl w:val="3CC8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5E312A"/>
    <w:multiLevelType w:val="multilevel"/>
    <w:tmpl w:val="9844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55226">
    <w:abstractNumId w:val="9"/>
  </w:num>
  <w:num w:numId="2" w16cid:durableId="1435713782">
    <w:abstractNumId w:val="8"/>
  </w:num>
  <w:num w:numId="3" w16cid:durableId="218513052">
    <w:abstractNumId w:val="2"/>
  </w:num>
  <w:num w:numId="4" w16cid:durableId="1861622341">
    <w:abstractNumId w:val="16"/>
  </w:num>
  <w:num w:numId="5" w16cid:durableId="1812988237">
    <w:abstractNumId w:val="4"/>
  </w:num>
  <w:num w:numId="6" w16cid:durableId="1847282385">
    <w:abstractNumId w:val="18"/>
  </w:num>
  <w:num w:numId="7" w16cid:durableId="1265962800">
    <w:abstractNumId w:val="12"/>
  </w:num>
  <w:num w:numId="8" w16cid:durableId="619534975">
    <w:abstractNumId w:val="1"/>
  </w:num>
  <w:num w:numId="9" w16cid:durableId="278491274">
    <w:abstractNumId w:val="14"/>
  </w:num>
  <w:num w:numId="10" w16cid:durableId="2013143098">
    <w:abstractNumId w:val="5"/>
  </w:num>
  <w:num w:numId="11" w16cid:durableId="157308001">
    <w:abstractNumId w:val="7"/>
    <w:lvlOverride w:ilvl="0">
      <w:lvl w:ilvl="0">
        <w:numFmt w:val="decimal"/>
        <w:lvlText w:val="%1."/>
        <w:lvlJc w:val="left"/>
      </w:lvl>
    </w:lvlOverride>
  </w:num>
  <w:num w:numId="12" w16cid:durableId="230041395">
    <w:abstractNumId w:val="20"/>
  </w:num>
  <w:num w:numId="13" w16cid:durableId="1568687423">
    <w:abstractNumId w:val="9"/>
  </w:num>
  <w:num w:numId="14" w16cid:durableId="1006637546">
    <w:abstractNumId w:val="13"/>
  </w:num>
  <w:num w:numId="15" w16cid:durableId="1128813218">
    <w:abstractNumId w:val="9"/>
  </w:num>
  <w:num w:numId="16" w16cid:durableId="1855219706">
    <w:abstractNumId w:val="9"/>
  </w:num>
  <w:num w:numId="17" w16cid:durableId="725763754">
    <w:abstractNumId w:val="6"/>
  </w:num>
  <w:num w:numId="18" w16cid:durableId="551770618">
    <w:abstractNumId w:val="9"/>
  </w:num>
  <w:num w:numId="19" w16cid:durableId="1993024966">
    <w:abstractNumId w:val="10"/>
  </w:num>
  <w:num w:numId="20" w16cid:durableId="868226469">
    <w:abstractNumId w:val="9"/>
  </w:num>
  <w:num w:numId="21" w16cid:durableId="2035573584">
    <w:abstractNumId w:val="21"/>
  </w:num>
  <w:num w:numId="22" w16cid:durableId="779569949">
    <w:abstractNumId w:val="9"/>
  </w:num>
  <w:num w:numId="23" w16cid:durableId="1489175267">
    <w:abstractNumId w:val="11"/>
  </w:num>
  <w:num w:numId="24" w16cid:durableId="1244073783">
    <w:abstractNumId w:val="17"/>
  </w:num>
  <w:num w:numId="25" w16cid:durableId="583683232">
    <w:abstractNumId w:val="9"/>
  </w:num>
  <w:num w:numId="26" w16cid:durableId="1874346001">
    <w:abstractNumId w:val="19"/>
  </w:num>
  <w:num w:numId="27" w16cid:durableId="927032626">
    <w:abstractNumId w:val="9"/>
  </w:num>
  <w:num w:numId="28" w16cid:durableId="1996256043">
    <w:abstractNumId w:val="15"/>
  </w:num>
  <w:num w:numId="29" w16cid:durableId="1035499067">
    <w:abstractNumId w:val="9"/>
  </w:num>
  <w:num w:numId="30" w16cid:durableId="560674262">
    <w:abstractNumId w:val="0"/>
  </w:num>
  <w:num w:numId="31" w16cid:durableId="1186287655">
    <w:abstractNumId w:val="3"/>
  </w:num>
  <w:num w:numId="32" w16cid:durableId="1631936507">
    <w:abstractNumId w:val="9"/>
  </w:num>
  <w:num w:numId="33" w16cid:durableId="91470648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5635902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94514579">
    <w:abstractNumId w:val="9"/>
  </w:num>
  <w:num w:numId="36" w16cid:durableId="900168848">
    <w:abstractNumId w:val="9"/>
  </w:num>
  <w:num w:numId="37" w16cid:durableId="163436172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329360060">
    <w:abstractNumId w:val="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277"/>
    <w:rsid w:val="00001D48"/>
    <w:rsid w:val="00003FDA"/>
    <w:rsid w:val="00016907"/>
    <w:rsid w:val="00020DB9"/>
    <w:rsid w:val="0002278C"/>
    <w:rsid w:val="00022B08"/>
    <w:rsid w:val="00036107"/>
    <w:rsid w:val="00037ADA"/>
    <w:rsid w:val="00053551"/>
    <w:rsid w:val="0005464F"/>
    <w:rsid w:val="00057BAE"/>
    <w:rsid w:val="00057C46"/>
    <w:rsid w:val="00062857"/>
    <w:rsid w:val="00065991"/>
    <w:rsid w:val="00080475"/>
    <w:rsid w:val="0008629B"/>
    <w:rsid w:val="000924D7"/>
    <w:rsid w:val="00092BB1"/>
    <w:rsid w:val="000A2B15"/>
    <w:rsid w:val="000A348F"/>
    <w:rsid w:val="000B1796"/>
    <w:rsid w:val="000B272A"/>
    <w:rsid w:val="000B2E99"/>
    <w:rsid w:val="000B40A3"/>
    <w:rsid w:val="000B4614"/>
    <w:rsid w:val="000B4CEE"/>
    <w:rsid w:val="000C44D2"/>
    <w:rsid w:val="000C52FF"/>
    <w:rsid w:val="000D2DEA"/>
    <w:rsid w:val="000E1A6D"/>
    <w:rsid w:val="000F627F"/>
    <w:rsid w:val="00101CDF"/>
    <w:rsid w:val="00103B8B"/>
    <w:rsid w:val="00105C0B"/>
    <w:rsid w:val="0010741E"/>
    <w:rsid w:val="0011201E"/>
    <w:rsid w:val="001163AC"/>
    <w:rsid w:val="00123308"/>
    <w:rsid w:val="00130531"/>
    <w:rsid w:val="001428C7"/>
    <w:rsid w:val="001441AD"/>
    <w:rsid w:val="0015391D"/>
    <w:rsid w:val="001576DF"/>
    <w:rsid w:val="001612F3"/>
    <w:rsid w:val="0016134A"/>
    <w:rsid w:val="001637E0"/>
    <w:rsid w:val="00163932"/>
    <w:rsid w:val="0017468D"/>
    <w:rsid w:val="00187536"/>
    <w:rsid w:val="0019183F"/>
    <w:rsid w:val="00193E21"/>
    <w:rsid w:val="001958C5"/>
    <w:rsid w:val="00196E70"/>
    <w:rsid w:val="001A7C53"/>
    <w:rsid w:val="001B409B"/>
    <w:rsid w:val="001B59FA"/>
    <w:rsid w:val="001B6ED9"/>
    <w:rsid w:val="001C2703"/>
    <w:rsid w:val="001D0F2F"/>
    <w:rsid w:val="001D2B36"/>
    <w:rsid w:val="001D3380"/>
    <w:rsid w:val="001D4A84"/>
    <w:rsid w:val="001D5706"/>
    <w:rsid w:val="001D668B"/>
    <w:rsid w:val="001E0504"/>
    <w:rsid w:val="001E1F77"/>
    <w:rsid w:val="001F3EE1"/>
    <w:rsid w:val="001F6DC9"/>
    <w:rsid w:val="002070AF"/>
    <w:rsid w:val="00210446"/>
    <w:rsid w:val="0022580E"/>
    <w:rsid w:val="002320F4"/>
    <w:rsid w:val="00244FB9"/>
    <w:rsid w:val="0024694C"/>
    <w:rsid w:val="00253A8F"/>
    <w:rsid w:val="00263D76"/>
    <w:rsid w:val="0027191B"/>
    <w:rsid w:val="00273CF0"/>
    <w:rsid w:val="0027634D"/>
    <w:rsid w:val="00286999"/>
    <w:rsid w:val="0029299D"/>
    <w:rsid w:val="00293B27"/>
    <w:rsid w:val="002A5CE1"/>
    <w:rsid w:val="002B47F7"/>
    <w:rsid w:val="002B4A82"/>
    <w:rsid w:val="002B614A"/>
    <w:rsid w:val="002C6058"/>
    <w:rsid w:val="002D0AD1"/>
    <w:rsid w:val="002E4E9F"/>
    <w:rsid w:val="002E79A7"/>
    <w:rsid w:val="002F75D5"/>
    <w:rsid w:val="0030692E"/>
    <w:rsid w:val="00314A0A"/>
    <w:rsid w:val="003164D5"/>
    <w:rsid w:val="003213C6"/>
    <w:rsid w:val="003305AE"/>
    <w:rsid w:val="003365F4"/>
    <w:rsid w:val="0034501F"/>
    <w:rsid w:val="00346169"/>
    <w:rsid w:val="003474CD"/>
    <w:rsid w:val="003528F7"/>
    <w:rsid w:val="00355A15"/>
    <w:rsid w:val="0036346F"/>
    <w:rsid w:val="00365D15"/>
    <w:rsid w:val="00370A2D"/>
    <w:rsid w:val="00370FDD"/>
    <w:rsid w:val="00374AF7"/>
    <w:rsid w:val="003816E2"/>
    <w:rsid w:val="0038236D"/>
    <w:rsid w:val="0039273E"/>
    <w:rsid w:val="003A7C7B"/>
    <w:rsid w:val="003B70D3"/>
    <w:rsid w:val="003C4129"/>
    <w:rsid w:val="003C5F7B"/>
    <w:rsid w:val="003D07A9"/>
    <w:rsid w:val="003D389C"/>
    <w:rsid w:val="003D5033"/>
    <w:rsid w:val="003E04FC"/>
    <w:rsid w:val="003F2E62"/>
    <w:rsid w:val="003F3F22"/>
    <w:rsid w:val="004056CD"/>
    <w:rsid w:val="00405CBC"/>
    <w:rsid w:val="00406E52"/>
    <w:rsid w:val="00407BF3"/>
    <w:rsid w:val="00410C05"/>
    <w:rsid w:val="004126B4"/>
    <w:rsid w:val="00422096"/>
    <w:rsid w:val="004248A5"/>
    <w:rsid w:val="00427709"/>
    <w:rsid w:val="004313F6"/>
    <w:rsid w:val="00432941"/>
    <w:rsid w:val="00440CA2"/>
    <w:rsid w:val="00440D8D"/>
    <w:rsid w:val="00451277"/>
    <w:rsid w:val="0045799B"/>
    <w:rsid w:val="00460671"/>
    <w:rsid w:val="004611B2"/>
    <w:rsid w:val="0046437A"/>
    <w:rsid w:val="0046774A"/>
    <w:rsid w:val="0047743F"/>
    <w:rsid w:val="004852BB"/>
    <w:rsid w:val="004A11B9"/>
    <w:rsid w:val="004A4231"/>
    <w:rsid w:val="004A7772"/>
    <w:rsid w:val="004B52EF"/>
    <w:rsid w:val="004B5A10"/>
    <w:rsid w:val="004C6414"/>
    <w:rsid w:val="004D32D8"/>
    <w:rsid w:val="004E25E1"/>
    <w:rsid w:val="004F1559"/>
    <w:rsid w:val="004F565C"/>
    <w:rsid w:val="004F638A"/>
    <w:rsid w:val="004F7BEF"/>
    <w:rsid w:val="00504D2B"/>
    <w:rsid w:val="005076F1"/>
    <w:rsid w:val="00510A1C"/>
    <w:rsid w:val="00516B70"/>
    <w:rsid w:val="00524909"/>
    <w:rsid w:val="005275D0"/>
    <w:rsid w:val="005363D0"/>
    <w:rsid w:val="00537CE3"/>
    <w:rsid w:val="00553B65"/>
    <w:rsid w:val="00565582"/>
    <w:rsid w:val="00573C4D"/>
    <w:rsid w:val="00580465"/>
    <w:rsid w:val="00584C9B"/>
    <w:rsid w:val="00595B25"/>
    <w:rsid w:val="005A07C0"/>
    <w:rsid w:val="005A45A8"/>
    <w:rsid w:val="005A6B11"/>
    <w:rsid w:val="005A7148"/>
    <w:rsid w:val="005A7AA6"/>
    <w:rsid w:val="005B0E2A"/>
    <w:rsid w:val="005B5949"/>
    <w:rsid w:val="005C3F9E"/>
    <w:rsid w:val="005C4BF8"/>
    <w:rsid w:val="005C528C"/>
    <w:rsid w:val="005D0EF8"/>
    <w:rsid w:val="005D5E57"/>
    <w:rsid w:val="005D699D"/>
    <w:rsid w:val="005E0B11"/>
    <w:rsid w:val="005E16DE"/>
    <w:rsid w:val="005E2C52"/>
    <w:rsid w:val="005F0A80"/>
    <w:rsid w:val="005F29FE"/>
    <w:rsid w:val="005F4055"/>
    <w:rsid w:val="005F4322"/>
    <w:rsid w:val="005F785E"/>
    <w:rsid w:val="006004B9"/>
    <w:rsid w:val="00603AC2"/>
    <w:rsid w:val="006050BA"/>
    <w:rsid w:val="006109F5"/>
    <w:rsid w:val="00613FC5"/>
    <w:rsid w:val="0061433C"/>
    <w:rsid w:val="0061778F"/>
    <w:rsid w:val="00624DBC"/>
    <w:rsid w:val="006362C2"/>
    <w:rsid w:val="00636B94"/>
    <w:rsid w:val="0064035D"/>
    <w:rsid w:val="00641C19"/>
    <w:rsid w:val="00644100"/>
    <w:rsid w:val="00646996"/>
    <w:rsid w:val="00652582"/>
    <w:rsid w:val="00654439"/>
    <w:rsid w:val="00661951"/>
    <w:rsid w:val="00663D85"/>
    <w:rsid w:val="00664CEF"/>
    <w:rsid w:val="00665759"/>
    <w:rsid w:val="00665A67"/>
    <w:rsid w:val="00674AA6"/>
    <w:rsid w:val="006769FE"/>
    <w:rsid w:val="00680DB8"/>
    <w:rsid w:val="006820A6"/>
    <w:rsid w:val="00682D4E"/>
    <w:rsid w:val="00683D9C"/>
    <w:rsid w:val="00684F99"/>
    <w:rsid w:val="00685F1A"/>
    <w:rsid w:val="006865A1"/>
    <w:rsid w:val="006968D7"/>
    <w:rsid w:val="006A13C1"/>
    <w:rsid w:val="006A51D5"/>
    <w:rsid w:val="006A5363"/>
    <w:rsid w:val="006B3A49"/>
    <w:rsid w:val="006B4CA4"/>
    <w:rsid w:val="006C0423"/>
    <w:rsid w:val="006C2A28"/>
    <w:rsid w:val="006C4161"/>
    <w:rsid w:val="006D0F79"/>
    <w:rsid w:val="006D4395"/>
    <w:rsid w:val="006D5A9F"/>
    <w:rsid w:val="006E19EB"/>
    <w:rsid w:val="006E1D80"/>
    <w:rsid w:val="006E52AD"/>
    <w:rsid w:val="006E581A"/>
    <w:rsid w:val="006E795F"/>
    <w:rsid w:val="006F1118"/>
    <w:rsid w:val="006F1517"/>
    <w:rsid w:val="006F6FE2"/>
    <w:rsid w:val="007146B0"/>
    <w:rsid w:val="00717C22"/>
    <w:rsid w:val="007215CD"/>
    <w:rsid w:val="0072511C"/>
    <w:rsid w:val="00730926"/>
    <w:rsid w:val="0073267C"/>
    <w:rsid w:val="00734FBF"/>
    <w:rsid w:val="00735385"/>
    <w:rsid w:val="00736AA9"/>
    <w:rsid w:val="00743177"/>
    <w:rsid w:val="00745A38"/>
    <w:rsid w:val="00746DC8"/>
    <w:rsid w:val="0074794D"/>
    <w:rsid w:val="00750CCD"/>
    <w:rsid w:val="00752214"/>
    <w:rsid w:val="00755178"/>
    <w:rsid w:val="00755B69"/>
    <w:rsid w:val="00774E0E"/>
    <w:rsid w:val="00776781"/>
    <w:rsid w:val="007767F3"/>
    <w:rsid w:val="0078007B"/>
    <w:rsid w:val="00784D31"/>
    <w:rsid w:val="00785043"/>
    <w:rsid w:val="00786E94"/>
    <w:rsid w:val="00792261"/>
    <w:rsid w:val="00794F67"/>
    <w:rsid w:val="00795FBB"/>
    <w:rsid w:val="00796AB2"/>
    <w:rsid w:val="007A1808"/>
    <w:rsid w:val="007A1E61"/>
    <w:rsid w:val="007C0337"/>
    <w:rsid w:val="007C1C5E"/>
    <w:rsid w:val="007C23D1"/>
    <w:rsid w:val="007D4AD5"/>
    <w:rsid w:val="007D5A28"/>
    <w:rsid w:val="007D5CA7"/>
    <w:rsid w:val="007D6ACA"/>
    <w:rsid w:val="007E7926"/>
    <w:rsid w:val="007F0350"/>
    <w:rsid w:val="007F0793"/>
    <w:rsid w:val="008013EC"/>
    <w:rsid w:val="008016DC"/>
    <w:rsid w:val="0081184D"/>
    <w:rsid w:val="00821267"/>
    <w:rsid w:val="00831C05"/>
    <w:rsid w:val="00834D29"/>
    <w:rsid w:val="00836FE0"/>
    <w:rsid w:val="00837FE5"/>
    <w:rsid w:val="00840A53"/>
    <w:rsid w:val="00842661"/>
    <w:rsid w:val="008516B8"/>
    <w:rsid w:val="00851F81"/>
    <w:rsid w:val="008679BE"/>
    <w:rsid w:val="00870284"/>
    <w:rsid w:val="00871AFD"/>
    <w:rsid w:val="00873BC2"/>
    <w:rsid w:val="00874FB4"/>
    <w:rsid w:val="00876AE6"/>
    <w:rsid w:val="00882B4D"/>
    <w:rsid w:val="00890C4E"/>
    <w:rsid w:val="00892E09"/>
    <w:rsid w:val="00897159"/>
    <w:rsid w:val="00897C60"/>
    <w:rsid w:val="00897DFA"/>
    <w:rsid w:val="00897DFE"/>
    <w:rsid w:val="008A5DB6"/>
    <w:rsid w:val="008A7DE5"/>
    <w:rsid w:val="008B3CED"/>
    <w:rsid w:val="008B47F7"/>
    <w:rsid w:val="008B6BCE"/>
    <w:rsid w:val="008C1827"/>
    <w:rsid w:val="008C604C"/>
    <w:rsid w:val="008D4460"/>
    <w:rsid w:val="008E0DF6"/>
    <w:rsid w:val="008E160A"/>
    <w:rsid w:val="008E7801"/>
    <w:rsid w:val="008F3DCC"/>
    <w:rsid w:val="008F402F"/>
    <w:rsid w:val="008F64CD"/>
    <w:rsid w:val="00901282"/>
    <w:rsid w:val="00915A67"/>
    <w:rsid w:val="00930F8A"/>
    <w:rsid w:val="0093486C"/>
    <w:rsid w:val="00934D97"/>
    <w:rsid w:val="00937609"/>
    <w:rsid w:val="009378F1"/>
    <w:rsid w:val="00947043"/>
    <w:rsid w:val="00950278"/>
    <w:rsid w:val="00950A4A"/>
    <w:rsid w:val="009531E7"/>
    <w:rsid w:val="009539C0"/>
    <w:rsid w:val="00954B1D"/>
    <w:rsid w:val="00963BA3"/>
    <w:rsid w:val="00963BE8"/>
    <w:rsid w:val="00965E1D"/>
    <w:rsid w:val="0096671C"/>
    <w:rsid w:val="0097347D"/>
    <w:rsid w:val="009742C7"/>
    <w:rsid w:val="00982C19"/>
    <w:rsid w:val="00984EAB"/>
    <w:rsid w:val="009A6C07"/>
    <w:rsid w:val="009A7A5E"/>
    <w:rsid w:val="009B1957"/>
    <w:rsid w:val="009B4D85"/>
    <w:rsid w:val="009B7F38"/>
    <w:rsid w:val="009C538B"/>
    <w:rsid w:val="009C748C"/>
    <w:rsid w:val="009D3475"/>
    <w:rsid w:val="009D38BC"/>
    <w:rsid w:val="009D3F91"/>
    <w:rsid w:val="009D695B"/>
    <w:rsid w:val="009E038D"/>
    <w:rsid w:val="009E1C6B"/>
    <w:rsid w:val="00A03180"/>
    <w:rsid w:val="00A06E30"/>
    <w:rsid w:val="00A10709"/>
    <w:rsid w:val="00A11A5E"/>
    <w:rsid w:val="00A2050A"/>
    <w:rsid w:val="00A20F2A"/>
    <w:rsid w:val="00A24AF8"/>
    <w:rsid w:val="00A272A8"/>
    <w:rsid w:val="00A361B3"/>
    <w:rsid w:val="00A4143F"/>
    <w:rsid w:val="00A6333D"/>
    <w:rsid w:val="00A65DF4"/>
    <w:rsid w:val="00A66630"/>
    <w:rsid w:val="00A8603C"/>
    <w:rsid w:val="00A93BF2"/>
    <w:rsid w:val="00A93D24"/>
    <w:rsid w:val="00AA31DE"/>
    <w:rsid w:val="00AA4B71"/>
    <w:rsid w:val="00AA519D"/>
    <w:rsid w:val="00AB1778"/>
    <w:rsid w:val="00AB5BAB"/>
    <w:rsid w:val="00AC2E9E"/>
    <w:rsid w:val="00AD24D3"/>
    <w:rsid w:val="00AD730C"/>
    <w:rsid w:val="00AE0EB9"/>
    <w:rsid w:val="00AE128D"/>
    <w:rsid w:val="00AE58EA"/>
    <w:rsid w:val="00B15070"/>
    <w:rsid w:val="00B231A8"/>
    <w:rsid w:val="00B24C9D"/>
    <w:rsid w:val="00B3107E"/>
    <w:rsid w:val="00B36478"/>
    <w:rsid w:val="00B40947"/>
    <w:rsid w:val="00B51450"/>
    <w:rsid w:val="00B55E7F"/>
    <w:rsid w:val="00B57D05"/>
    <w:rsid w:val="00B619F9"/>
    <w:rsid w:val="00B6396B"/>
    <w:rsid w:val="00B70344"/>
    <w:rsid w:val="00B722DE"/>
    <w:rsid w:val="00B862EB"/>
    <w:rsid w:val="00B867A7"/>
    <w:rsid w:val="00B87741"/>
    <w:rsid w:val="00B94294"/>
    <w:rsid w:val="00BA5B45"/>
    <w:rsid w:val="00BC2954"/>
    <w:rsid w:val="00BC3F60"/>
    <w:rsid w:val="00BD0901"/>
    <w:rsid w:val="00BD1FE0"/>
    <w:rsid w:val="00BE0084"/>
    <w:rsid w:val="00BE09A4"/>
    <w:rsid w:val="00BE6C16"/>
    <w:rsid w:val="00BF1D05"/>
    <w:rsid w:val="00BF20F1"/>
    <w:rsid w:val="00BF3227"/>
    <w:rsid w:val="00BF44D7"/>
    <w:rsid w:val="00C0460A"/>
    <w:rsid w:val="00C1744D"/>
    <w:rsid w:val="00C17AAB"/>
    <w:rsid w:val="00C24F93"/>
    <w:rsid w:val="00C341DF"/>
    <w:rsid w:val="00C36462"/>
    <w:rsid w:val="00C44324"/>
    <w:rsid w:val="00C54F9D"/>
    <w:rsid w:val="00C5736B"/>
    <w:rsid w:val="00C609DC"/>
    <w:rsid w:val="00C80A61"/>
    <w:rsid w:val="00C811FE"/>
    <w:rsid w:val="00C87B78"/>
    <w:rsid w:val="00C909E4"/>
    <w:rsid w:val="00C913C8"/>
    <w:rsid w:val="00C9349A"/>
    <w:rsid w:val="00C97300"/>
    <w:rsid w:val="00C97FCA"/>
    <w:rsid w:val="00CA1877"/>
    <w:rsid w:val="00CA412F"/>
    <w:rsid w:val="00CA4B05"/>
    <w:rsid w:val="00CB14C6"/>
    <w:rsid w:val="00CB3ED7"/>
    <w:rsid w:val="00CB4B58"/>
    <w:rsid w:val="00CB768D"/>
    <w:rsid w:val="00CD43B5"/>
    <w:rsid w:val="00CE10BE"/>
    <w:rsid w:val="00CE3FC0"/>
    <w:rsid w:val="00CE428D"/>
    <w:rsid w:val="00CF5518"/>
    <w:rsid w:val="00CF7411"/>
    <w:rsid w:val="00D10167"/>
    <w:rsid w:val="00D112C1"/>
    <w:rsid w:val="00D1247C"/>
    <w:rsid w:val="00D24BEA"/>
    <w:rsid w:val="00D35752"/>
    <w:rsid w:val="00D45F2C"/>
    <w:rsid w:val="00D51386"/>
    <w:rsid w:val="00D613F2"/>
    <w:rsid w:val="00D62D0E"/>
    <w:rsid w:val="00D646F5"/>
    <w:rsid w:val="00D650FE"/>
    <w:rsid w:val="00D65494"/>
    <w:rsid w:val="00D81526"/>
    <w:rsid w:val="00D85389"/>
    <w:rsid w:val="00D8685B"/>
    <w:rsid w:val="00D92912"/>
    <w:rsid w:val="00D97A57"/>
    <w:rsid w:val="00D97BE3"/>
    <w:rsid w:val="00D97E6F"/>
    <w:rsid w:val="00DA1032"/>
    <w:rsid w:val="00DA3670"/>
    <w:rsid w:val="00DA3A6A"/>
    <w:rsid w:val="00DA3F12"/>
    <w:rsid w:val="00DA4AAE"/>
    <w:rsid w:val="00DA7A2A"/>
    <w:rsid w:val="00DB5CCF"/>
    <w:rsid w:val="00DD0011"/>
    <w:rsid w:val="00DD3F20"/>
    <w:rsid w:val="00DD5A45"/>
    <w:rsid w:val="00DD5BA1"/>
    <w:rsid w:val="00DD7899"/>
    <w:rsid w:val="00DE0434"/>
    <w:rsid w:val="00DF1F6B"/>
    <w:rsid w:val="00E07875"/>
    <w:rsid w:val="00E1648D"/>
    <w:rsid w:val="00E16BA5"/>
    <w:rsid w:val="00E17D20"/>
    <w:rsid w:val="00E20131"/>
    <w:rsid w:val="00E27D81"/>
    <w:rsid w:val="00E350A2"/>
    <w:rsid w:val="00E404BB"/>
    <w:rsid w:val="00E42B9F"/>
    <w:rsid w:val="00E44461"/>
    <w:rsid w:val="00E503C1"/>
    <w:rsid w:val="00E53631"/>
    <w:rsid w:val="00E62813"/>
    <w:rsid w:val="00E66B24"/>
    <w:rsid w:val="00E70F11"/>
    <w:rsid w:val="00E73680"/>
    <w:rsid w:val="00E83678"/>
    <w:rsid w:val="00E84108"/>
    <w:rsid w:val="00E84156"/>
    <w:rsid w:val="00E8456F"/>
    <w:rsid w:val="00E8626C"/>
    <w:rsid w:val="00E86C54"/>
    <w:rsid w:val="00E94EEF"/>
    <w:rsid w:val="00E97C7D"/>
    <w:rsid w:val="00E97E32"/>
    <w:rsid w:val="00EA0ED0"/>
    <w:rsid w:val="00EA7EFD"/>
    <w:rsid w:val="00EC2700"/>
    <w:rsid w:val="00ED0B9A"/>
    <w:rsid w:val="00ED218A"/>
    <w:rsid w:val="00ED2F80"/>
    <w:rsid w:val="00ED3935"/>
    <w:rsid w:val="00ED5659"/>
    <w:rsid w:val="00ED759F"/>
    <w:rsid w:val="00EE2B0A"/>
    <w:rsid w:val="00EF2C4D"/>
    <w:rsid w:val="00EF727A"/>
    <w:rsid w:val="00F0439A"/>
    <w:rsid w:val="00F17DA1"/>
    <w:rsid w:val="00F3073F"/>
    <w:rsid w:val="00F36CF8"/>
    <w:rsid w:val="00F375AC"/>
    <w:rsid w:val="00F41843"/>
    <w:rsid w:val="00F46798"/>
    <w:rsid w:val="00F50031"/>
    <w:rsid w:val="00F51741"/>
    <w:rsid w:val="00F5245E"/>
    <w:rsid w:val="00F54832"/>
    <w:rsid w:val="00F55C66"/>
    <w:rsid w:val="00F626A8"/>
    <w:rsid w:val="00F65AFB"/>
    <w:rsid w:val="00F665CB"/>
    <w:rsid w:val="00F7024F"/>
    <w:rsid w:val="00F70780"/>
    <w:rsid w:val="00F7230E"/>
    <w:rsid w:val="00F76923"/>
    <w:rsid w:val="00F77EEA"/>
    <w:rsid w:val="00F8004B"/>
    <w:rsid w:val="00F8168E"/>
    <w:rsid w:val="00F85E13"/>
    <w:rsid w:val="00FA2A8F"/>
    <w:rsid w:val="00FA35A5"/>
    <w:rsid w:val="00FA7795"/>
    <w:rsid w:val="00FB09AF"/>
    <w:rsid w:val="00FB2BC4"/>
    <w:rsid w:val="00FB40F6"/>
    <w:rsid w:val="00FC051E"/>
    <w:rsid w:val="00FC52A9"/>
    <w:rsid w:val="00FD3F18"/>
    <w:rsid w:val="00FE1DE5"/>
    <w:rsid w:val="00FE1E38"/>
    <w:rsid w:val="00FE452D"/>
    <w:rsid w:val="00FE504C"/>
    <w:rsid w:val="00FE7BFA"/>
    <w:rsid w:val="00FF3B35"/>
    <w:rsid w:val="00FF6102"/>
    <w:rsid w:val="00FF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F9503A"/>
  <w15:docId w15:val="{BC7BBFD9-C458-40C5-B67F-CCB9CBD16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1AD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C909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09E4"/>
  </w:style>
  <w:style w:type="paragraph" w:styleId="Footer">
    <w:name w:val="footer"/>
    <w:basedOn w:val="Normal"/>
    <w:link w:val="FooterChar"/>
    <w:uiPriority w:val="99"/>
    <w:unhideWhenUsed/>
    <w:rsid w:val="00C909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09E4"/>
  </w:style>
  <w:style w:type="character" w:styleId="Strong">
    <w:name w:val="Strong"/>
    <w:basedOn w:val="DefaultParagraphFont"/>
    <w:uiPriority w:val="22"/>
    <w:qFormat/>
    <w:rsid w:val="00683D9C"/>
    <w:rPr>
      <w:b/>
      <w:bCs/>
    </w:rPr>
  </w:style>
  <w:style w:type="character" w:styleId="Emphasis">
    <w:name w:val="Emphasis"/>
    <w:basedOn w:val="DefaultParagraphFont"/>
    <w:uiPriority w:val="20"/>
    <w:qFormat/>
    <w:rsid w:val="00683D9C"/>
    <w:rPr>
      <w:i/>
      <w:iCs/>
    </w:rPr>
  </w:style>
  <w:style w:type="character" w:styleId="Hyperlink">
    <w:name w:val="Hyperlink"/>
    <w:basedOn w:val="DefaultParagraphFont"/>
    <w:uiPriority w:val="99"/>
    <w:unhideWhenUsed/>
    <w:rsid w:val="00683D9C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7024F"/>
    <w:pPr>
      <w:keepLines/>
      <w:numPr>
        <w:numId w:val="0"/>
      </w:numPr>
      <w:spacing w:after="0" w:line="259" w:lineRule="auto"/>
      <w:outlineLvl w:val="9"/>
    </w:pPr>
    <w:rPr>
      <w:b w:val="0"/>
      <w:bCs w:val="0"/>
      <w:color w:val="365F91" w:themeColor="accent1" w:themeShade="BF"/>
      <w:kern w:val="0"/>
    </w:rPr>
  </w:style>
  <w:style w:type="paragraph" w:styleId="TOC2">
    <w:name w:val="toc 2"/>
    <w:basedOn w:val="Normal"/>
    <w:next w:val="Normal"/>
    <w:autoRedefine/>
    <w:uiPriority w:val="39"/>
    <w:unhideWhenUsed/>
    <w:rsid w:val="00F7024F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F7024F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F7024F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NormalWeb">
    <w:name w:val="Normal (Web)"/>
    <w:basedOn w:val="Normal"/>
    <w:uiPriority w:val="99"/>
    <w:unhideWhenUsed/>
    <w:rsid w:val="000D2DEA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406E5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D357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35752"/>
    <w:rPr>
      <w:rFonts w:ascii="Courier New" w:hAnsi="Courier New" w:cs="Courier New"/>
      <w:lang w:val="en-IN" w:eastAsia="en-IN"/>
    </w:rPr>
  </w:style>
  <w:style w:type="character" w:customStyle="1" w:styleId="pl-k">
    <w:name w:val="pl-k"/>
    <w:basedOn w:val="DefaultParagraphFont"/>
    <w:rsid w:val="00D35752"/>
  </w:style>
  <w:style w:type="character" w:customStyle="1" w:styleId="pl-s">
    <w:name w:val="pl-s"/>
    <w:basedOn w:val="DefaultParagraphFont"/>
    <w:rsid w:val="00D35752"/>
  </w:style>
  <w:style w:type="character" w:customStyle="1" w:styleId="pl-pds">
    <w:name w:val="pl-pds"/>
    <w:basedOn w:val="DefaultParagraphFont"/>
    <w:rsid w:val="00D35752"/>
  </w:style>
  <w:style w:type="character" w:customStyle="1" w:styleId="pl-c1">
    <w:name w:val="pl-c1"/>
    <w:basedOn w:val="DefaultParagraphFont"/>
    <w:rsid w:val="00D35752"/>
  </w:style>
  <w:style w:type="character" w:styleId="HTMLCode">
    <w:name w:val="HTML Code"/>
    <w:basedOn w:val="DefaultParagraphFont"/>
    <w:uiPriority w:val="99"/>
    <w:semiHidden/>
    <w:unhideWhenUsed/>
    <w:rsid w:val="004A4231"/>
    <w:rPr>
      <w:rFonts w:ascii="Courier New" w:eastAsia="Times New Roman" w:hAnsi="Courier New" w:cs="Courier New"/>
      <w:sz w:val="20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407BF3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m"/>
    <w:basedOn w:val="DefaultParagraphFont"/>
    <w:rsid w:val="00A66630"/>
  </w:style>
  <w:style w:type="character" w:styleId="UnresolvedMention">
    <w:name w:val="Unresolved Mention"/>
    <w:basedOn w:val="DefaultParagraphFont"/>
    <w:uiPriority w:val="99"/>
    <w:semiHidden/>
    <w:unhideWhenUsed/>
    <w:rsid w:val="00D51386"/>
    <w:rPr>
      <w:color w:val="605E5C"/>
      <w:shd w:val="clear" w:color="auto" w:fill="E1DFDD"/>
    </w:rPr>
  </w:style>
  <w:style w:type="character" w:customStyle="1" w:styleId="fw-bold">
    <w:name w:val="fw-bold"/>
    <w:basedOn w:val="DefaultParagraphFont"/>
    <w:rsid w:val="00E44461"/>
  </w:style>
  <w:style w:type="paragraph" w:customStyle="1" w:styleId="pw-post-body-paragraph">
    <w:name w:val="pw-post-body-paragraph"/>
    <w:basedOn w:val="Normal"/>
    <w:rsid w:val="001428C7"/>
    <w:pPr>
      <w:spacing w:before="100" w:beforeAutospacing="1" w:after="100" w:afterAutospacing="1"/>
    </w:pPr>
    <w:rPr>
      <w:sz w:val="24"/>
      <w:szCs w:val="24"/>
    </w:rPr>
  </w:style>
  <w:style w:type="character" w:customStyle="1" w:styleId="token">
    <w:name w:val="token"/>
    <w:basedOn w:val="DefaultParagraphFont"/>
    <w:rsid w:val="00CA1877"/>
  </w:style>
  <w:style w:type="paragraph" w:customStyle="1" w:styleId="alert-title">
    <w:name w:val="alert-title"/>
    <w:basedOn w:val="Normal"/>
    <w:rsid w:val="00FA2A8F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7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4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3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9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9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1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3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0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32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42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74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9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0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8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84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5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0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6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5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9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2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7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5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0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52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43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8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1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9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8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00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8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0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0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98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8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8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3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0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71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53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65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8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02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14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9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4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7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6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8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4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5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8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2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4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66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34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19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466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29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33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99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21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2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56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09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9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75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46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6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80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16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008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491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64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6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5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3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3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0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33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4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1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3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2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7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6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0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8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1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3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0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2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4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9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8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2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2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9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7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6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1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1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2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9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2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3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4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2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6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8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8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4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0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2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7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9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4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9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1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6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5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1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0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6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6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1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5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3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1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0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7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7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8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7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9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3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6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6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770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680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53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2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16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36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18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22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1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510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92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66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907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76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6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44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5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5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76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0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58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7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03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53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255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2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568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1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6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7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7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8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6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6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37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234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2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5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72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1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74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44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2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3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4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4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24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60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7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36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2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4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9034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8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2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7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8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4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0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5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1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76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64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8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81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9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12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997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05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7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810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49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927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42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5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485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456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352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45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0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47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0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74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4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62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45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6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7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7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4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0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18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9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47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213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90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500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74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41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459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0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84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1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59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8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57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56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19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95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44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36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97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027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17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161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606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21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15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065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80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637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36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91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0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0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0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83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4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7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3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8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0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83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83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1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4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1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205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26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7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665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75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70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85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99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115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404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1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1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1399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83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10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677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27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31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905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6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33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9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86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39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5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4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4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1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7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85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72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5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4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7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5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5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1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5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2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1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1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3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1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9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7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7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4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3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ED59FA-56F5-41B3-93E2-4CC73A893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767</Words>
  <Characters>4374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Info Desk</cp:lastModifiedBy>
  <cp:revision>12</cp:revision>
  <cp:lastPrinted>2022-05-13T06:01:00Z</cp:lastPrinted>
  <dcterms:created xsi:type="dcterms:W3CDTF">2025-07-10T14:41:00Z</dcterms:created>
  <dcterms:modified xsi:type="dcterms:W3CDTF">2025-07-10T15:42:00Z</dcterms:modified>
</cp:coreProperties>
</file>