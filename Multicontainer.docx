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CB14" w14:textId="61E12DB4" w:rsidR="00451277" w:rsidRPr="0097347D" w:rsidRDefault="00B6396B">
      <w:pPr>
        <w:spacing w:line="14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Fonts w:asciiTheme="minorHAnsi" w:hAnsiTheme="minorHAnsi" w:cstheme="minorHAnsi"/>
          <w:noProof/>
          <w:color w:val="0D0D0D" w:themeColor="text1" w:themeTint="F2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C188838" wp14:editId="50EE5289">
                <wp:simplePos x="0" y="0"/>
                <wp:positionH relativeFrom="page">
                  <wp:posOffset>19050</wp:posOffset>
                </wp:positionH>
                <wp:positionV relativeFrom="page">
                  <wp:posOffset>1038860</wp:posOffset>
                </wp:positionV>
                <wp:extent cx="7541260" cy="5587365"/>
                <wp:effectExtent l="0" t="635" r="2540" b="0"/>
                <wp:wrapNone/>
                <wp:docPr id="598076617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1260" cy="5587365"/>
                          <a:chOff x="30" y="1636"/>
                          <a:chExt cx="11876" cy="8799"/>
                        </a:xfrm>
                      </wpg:grpSpPr>
                      <pic:pic xmlns:pic="http://schemas.openxmlformats.org/drawingml/2006/picture">
                        <pic:nvPicPr>
                          <pic:cNvPr id="1355642501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" y="1636"/>
                            <a:ext cx="11876" cy="44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1428973" name="Freeform 18"/>
                        <wps:cNvSpPr>
                          <a:spLocks/>
                        </wps:cNvSpPr>
                        <wps:spPr bwMode="auto">
                          <a:xfrm>
                            <a:off x="7441" y="5469"/>
                            <a:ext cx="4185" cy="101"/>
                          </a:xfrm>
                          <a:custGeom>
                            <a:avLst/>
                            <a:gdLst>
                              <a:gd name="T0" fmla="+- 0 7441 7441"/>
                              <a:gd name="T1" fmla="*/ T0 w 4185"/>
                              <a:gd name="T2" fmla="+- 0 5570 5469"/>
                              <a:gd name="T3" fmla="*/ 5570 h 101"/>
                              <a:gd name="T4" fmla="+- 0 11626 7441"/>
                              <a:gd name="T5" fmla="*/ T4 w 4185"/>
                              <a:gd name="T6" fmla="+- 0 5570 5469"/>
                              <a:gd name="T7" fmla="*/ 5570 h 101"/>
                              <a:gd name="T8" fmla="+- 0 11626 7441"/>
                              <a:gd name="T9" fmla="*/ T8 w 4185"/>
                              <a:gd name="T10" fmla="+- 0 5469 5469"/>
                              <a:gd name="T11" fmla="*/ 5469 h 101"/>
                              <a:gd name="T12" fmla="+- 0 7441 7441"/>
                              <a:gd name="T13" fmla="*/ T12 w 4185"/>
                              <a:gd name="T14" fmla="+- 0 5469 5469"/>
                              <a:gd name="T15" fmla="*/ 5469 h 101"/>
                              <a:gd name="T16" fmla="+- 0 7441 7441"/>
                              <a:gd name="T17" fmla="*/ T16 w 4185"/>
                              <a:gd name="T18" fmla="+- 0 5570 5469"/>
                              <a:gd name="T19" fmla="*/ 5570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85" h="101">
                                <a:moveTo>
                                  <a:pt x="0" y="101"/>
                                </a:moveTo>
                                <a:lnTo>
                                  <a:pt x="4185" y="101"/>
                                </a:lnTo>
                                <a:lnTo>
                                  <a:pt x="41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6798781" name="Freeform 17"/>
                        <wps:cNvSpPr>
                          <a:spLocks/>
                        </wps:cNvSpPr>
                        <wps:spPr bwMode="auto">
                          <a:xfrm>
                            <a:off x="7366" y="5917"/>
                            <a:ext cx="4151" cy="4508"/>
                          </a:xfrm>
                          <a:custGeom>
                            <a:avLst/>
                            <a:gdLst>
                              <a:gd name="T0" fmla="+- 0 7366 7366"/>
                              <a:gd name="T1" fmla="*/ T0 w 4151"/>
                              <a:gd name="T2" fmla="+- 0 10425 5917"/>
                              <a:gd name="T3" fmla="*/ 10425 h 4508"/>
                              <a:gd name="T4" fmla="+- 0 11517 7366"/>
                              <a:gd name="T5" fmla="*/ T4 w 4151"/>
                              <a:gd name="T6" fmla="+- 0 10425 5917"/>
                              <a:gd name="T7" fmla="*/ 10425 h 4508"/>
                              <a:gd name="T8" fmla="+- 0 11517 7366"/>
                              <a:gd name="T9" fmla="*/ T8 w 4151"/>
                              <a:gd name="T10" fmla="+- 0 5917 5917"/>
                              <a:gd name="T11" fmla="*/ 5917 h 4508"/>
                              <a:gd name="T12" fmla="+- 0 7366 7366"/>
                              <a:gd name="T13" fmla="*/ T12 w 4151"/>
                              <a:gd name="T14" fmla="+- 0 5917 5917"/>
                              <a:gd name="T15" fmla="*/ 5917 h 4508"/>
                              <a:gd name="T16" fmla="+- 0 7366 7366"/>
                              <a:gd name="T17" fmla="*/ T16 w 4151"/>
                              <a:gd name="T18" fmla="+- 0 10425 5917"/>
                              <a:gd name="T19" fmla="*/ 10425 h 45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51" h="4508">
                                <a:moveTo>
                                  <a:pt x="0" y="4508"/>
                                </a:moveTo>
                                <a:lnTo>
                                  <a:pt x="4151" y="4508"/>
                                </a:lnTo>
                                <a:lnTo>
                                  <a:pt x="41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6C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357889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80" y="6221"/>
                            <a:ext cx="4121" cy="38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D4C9B3" id="Group 15" o:spid="_x0000_s1026" style="position:absolute;margin-left:1.5pt;margin-top:81.8pt;width:593.8pt;height:439.95pt;z-index:-251658240;mso-position-horizontal-relative:page;mso-position-vertical-relative:page" coordorigin="30,1636" coordsize="11876,87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7" type="#_x0000_t75" style="position:absolute;left:30;top:1636;width:11876;height:4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">
                  <v:imagedata r:id="rId10" o:title=""/>
                </v:shape>
                <v:shape id="Freeform 18" o:spid="_x0000_s1028" style="position:absolute;left:7441;top:5469;width:4185;height:101;visibility:visible;mso-wrap-style:square;v-text-anchor:top" coordsize="41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" path="m,101r4185,l4185,,,,,101xe" fillcolor="#006fc0" stroked="f">
                  <v:path arrowok="t" o:connecttype="custom" o:connectlocs="0,5570;4185,5570;4185,5469;0,5469;0,5570" o:connectangles="0,0,0,0,0"/>
                </v:shape>
                <v:shape id="Freeform 17" o:spid="_x0000_s1029" style="position:absolute;left:7366;top:5917;width:4151;height:4508;visibility:visible;mso-wrap-style:square;v-text-anchor:top" coordsize="4151,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" path="m,4508r4151,l4151,,,,,4508xe" fillcolor="#096cbc" stroked="f">
                  <v:path arrowok="t" o:connecttype="custom" o:connectlocs="0,10425;4151,10425;4151,5917;0,5917;0,10425" o:connectangles="0,0,0,0,0"/>
                </v:shape>
                <v:shape id="Picture 16" o:spid="_x0000_s1030" type="#_x0000_t75" style="position:absolute;left:7380;top:6221;width:4121;height:3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77E2958E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A9059E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A5BD378" w14:textId="7443988F" w:rsidR="00451277" w:rsidRPr="0097347D" w:rsidRDefault="006E795F" w:rsidP="00743177">
      <w:pPr>
        <w:spacing w:line="540" w:lineRule="exact"/>
        <w:ind w:left="334" w:right="369"/>
        <w:jc w:val="center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97347D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 xml:space="preserve">Lab Manual- </w:t>
      </w:r>
      <w:proofErr w:type="spellStart"/>
      <w:r w:rsidR="007D5CA7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>Multicontainer</w:t>
      </w:r>
      <w:proofErr w:type="spellEnd"/>
      <w:r w:rsidR="007D5CA7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 xml:space="preserve"> in Single POD</w:t>
      </w:r>
    </w:p>
    <w:p w14:paraId="1FCC6069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E9B705C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327FEB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862360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BECA2F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45F56A5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88BF586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C56D9A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E838C0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9D6056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29915BB" w14:textId="77777777" w:rsidR="00451277" w:rsidRPr="0097347D" w:rsidRDefault="00451277">
      <w:pPr>
        <w:spacing w:before="17" w:line="26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DD6965" w14:textId="77777777" w:rsidR="00915A67" w:rsidRDefault="00915A67">
      <w:pPr>
        <w:spacing w:before="34"/>
        <w:ind w:left="6225"/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</w:pPr>
    </w:p>
    <w:p w14:paraId="05E38951" w14:textId="6F0CAA3D" w:rsidR="00451277" w:rsidRPr="007215CD" w:rsidRDefault="006E795F">
      <w:pPr>
        <w:spacing w:before="34"/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Prepared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for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: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</w:p>
    <w:p w14:paraId="0517AEDD" w14:textId="77777777" w:rsidR="00451277" w:rsidRPr="007215CD" w:rsidRDefault="00451277">
      <w:pPr>
        <w:spacing w:before="6" w:line="160" w:lineRule="exact"/>
        <w:rPr>
          <w:rFonts w:asciiTheme="minorHAnsi" w:hAnsiTheme="minorHAnsi" w:cstheme="minorHAnsi"/>
          <w:color w:val="FFFFFF" w:themeColor="background1"/>
          <w:sz w:val="24"/>
          <w:szCs w:val="24"/>
        </w:rPr>
      </w:pPr>
    </w:p>
    <w:p w14:paraId="789BFDDE" w14:textId="2A726082" w:rsidR="00451277" w:rsidRPr="007215CD" w:rsidRDefault="006E795F">
      <w:pPr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Date: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18</w:t>
      </w:r>
      <w:proofErr w:type="spellStart"/>
      <w:proofErr w:type="gramStart"/>
      <w:r w:rsidRPr="007215CD">
        <w:rPr>
          <w:rFonts w:asciiTheme="minorHAnsi" w:eastAsia="Arial" w:hAnsiTheme="minorHAnsi" w:cstheme="minorHAnsi"/>
          <w:color w:val="FFFFFF" w:themeColor="background1"/>
          <w:w w:val="99"/>
          <w:position w:val="6"/>
          <w:sz w:val="24"/>
          <w:szCs w:val="24"/>
        </w:rPr>
        <w:t>th</w:t>
      </w:r>
      <w:proofErr w:type="spellEnd"/>
      <w:r w:rsidRPr="007215CD">
        <w:rPr>
          <w:rFonts w:asciiTheme="minorHAnsi" w:eastAsia="Arial" w:hAnsiTheme="minorHAnsi" w:cstheme="minorHAnsi"/>
          <w:color w:val="FFFFFF" w:themeColor="background1"/>
          <w:position w:val="6"/>
          <w:sz w:val="24"/>
          <w:szCs w:val="24"/>
        </w:rPr>
        <w:t xml:space="preserve">  </w:t>
      </w:r>
      <w:r w:rsidR="00A6333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Dec</w:t>
      </w:r>
      <w:proofErr w:type="gramEnd"/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20</w:t>
      </w:r>
      <w:r w:rsidR="00683D9C"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2</w:t>
      </w:r>
      <w:r w:rsidR="007D5CA7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4</w:t>
      </w:r>
    </w:p>
    <w:p w14:paraId="13672696" w14:textId="77777777" w:rsidR="00451277" w:rsidRPr="007215CD" w:rsidRDefault="00451277">
      <w:pPr>
        <w:spacing w:before="6" w:line="160" w:lineRule="exact"/>
        <w:rPr>
          <w:rFonts w:asciiTheme="minorHAnsi" w:hAnsiTheme="minorHAnsi" w:cstheme="minorHAnsi"/>
          <w:color w:val="FFFFFF" w:themeColor="background1"/>
          <w:sz w:val="24"/>
          <w:szCs w:val="24"/>
        </w:rPr>
      </w:pPr>
    </w:p>
    <w:p w14:paraId="408CD3F6" w14:textId="77777777" w:rsidR="002320F4" w:rsidRPr="007215CD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Prepared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by: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</w:p>
    <w:p w14:paraId="7740028F" w14:textId="2C71B022" w:rsidR="00451277" w:rsidRPr="007215CD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Document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Name: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Lab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 xml:space="preserve">Manual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Document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Number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="007D5CA7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CKAD-Lab03</w:t>
      </w:r>
    </w:p>
    <w:p w14:paraId="6DAF1F62" w14:textId="77777777" w:rsidR="00451277" w:rsidRPr="007215CD" w:rsidRDefault="006E795F">
      <w:pPr>
        <w:spacing w:before="5"/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Contributor:</w:t>
      </w:r>
    </w:p>
    <w:p w14:paraId="7253E11E" w14:textId="77777777" w:rsidR="00451277" w:rsidRPr="0097347D" w:rsidRDefault="00451277">
      <w:pPr>
        <w:spacing w:before="6" w:line="16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8CB885E" w14:textId="77777777" w:rsidR="00451277" w:rsidRPr="0097347D" w:rsidRDefault="00451277">
      <w:pPr>
        <w:spacing w:before="2" w:line="1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33B4388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39A99E4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D0E7F5D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391430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8C84397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5D5BCA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3B2AFAE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90A605A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E1F5B1A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3F6B868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0D3DF5" w14:textId="7272D43B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A44D425" w14:textId="7D8B5AE4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2AD9A8" w14:textId="14ECF38D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14822D1" w14:textId="276C876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993BF09" w14:textId="0414615D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CE7DCE4" w14:textId="0611E1D6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7117B65" w14:textId="74B7DBC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C777EDE" w14:textId="1F4AE431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720E19A" w14:textId="637B9474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6FB193C" w14:textId="3A03C646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DDA3D1A" w14:textId="7866E7D5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ED8CAF8" w14:textId="7DEF57D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209EBCF" w14:textId="31A8453C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74CAE4" w14:textId="5E985A3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5CA5544" w14:textId="0E35BE4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ED1D348" w14:textId="12A3460E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CC332D9" w14:textId="0782654F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753D33" w14:textId="1CB99B8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7906742" w14:textId="77777777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0EA11D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47CFD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7422671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4FC98E33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02610981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621D6BCC" w14:textId="77777777" w:rsidR="00451277" w:rsidRPr="0097347D" w:rsidRDefault="0045127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A01A254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BBD721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sdt>
      <w:sdtPr>
        <w:rPr>
          <w:rFonts w:asciiTheme="minorHAnsi" w:eastAsia="Times New Roman" w:hAnsiTheme="minorHAnsi" w:cstheme="minorHAnsi"/>
          <w:color w:val="0D0D0D" w:themeColor="text1" w:themeTint="F2"/>
          <w:sz w:val="24"/>
          <w:szCs w:val="24"/>
        </w:rPr>
        <w:id w:val="16705982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D7B1E2" w14:textId="61666F54" w:rsidR="00F7024F" w:rsidRPr="0097347D" w:rsidRDefault="00F7024F">
          <w:pPr>
            <w:pStyle w:val="TOCHeading"/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</w:pPr>
          <w:r w:rsidRPr="0097347D"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  <w:t>Contents</w:t>
          </w:r>
        </w:p>
        <w:p w14:paraId="4C090A9A" w14:textId="1A28ED9E" w:rsidR="00F375AC" w:rsidRDefault="00F7024F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begin"/>
          </w: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instrText xml:space="preserve"> TOC \o "1-3" \h \z \u </w:instrText>
          </w: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separate"/>
          </w:r>
          <w:hyperlink w:anchor="_Toc203063174" w:history="1">
            <w:r w:rsidR="00F375AC" w:rsidRPr="00877908">
              <w:rPr>
                <w:rStyle w:val="Hyperlink"/>
                <w:rFonts w:eastAsia="Arial" w:cstheme="minorHAnsi"/>
                <w:noProof/>
              </w:rPr>
              <w:t>1.</w:t>
            </w:r>
            <w:r w:rsidR="00F375AC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375AC" w:rsidRPr="00877908">
              <w:rPr>
                <w:rStyle w:val="Hyperlink"/>
                <w:rFonts w:eastAsia="Arial" w:cstheme="minorHAnsi"/>
                <w:noProof/>
              </w:rPr>
              <w:t>What is a Multi-Container Pod?</w:t>
            </w:r>
            <w:r w:rsidR="00F375AC">
              <w:rPr>
                <w:noProof/>
                <w:webHidden/>
              </w:rPr>
              <w:tab/>
            </w:r>
            <w:r w:rsidR="00F375AC">
              <w:rPr>
                <w:noProof/>
                <w:webHidden/>
              </w:rPr>
              <w:fldChar w:fldCharType="begin"/>
            </w:r>
            <w:r w:rsidR="00F375AC">
              <w:rPr>
                <w:noProof/>
                <w:webHidden/>
              </w:rPr>
              <w:instrText xml:space="preserve"> PAGEREF _Toc203063174 \h </w:instrText>
            </w:r>
            <w:r w:rsidR="00F375AC">
              <w:rPr>
                <w:noProof/>
                <w:webHidden/>
              </w:rPr>
            </w:r>
            <w:r w:rsidR="00F375AC">
              <w:rPr>
                <w:noProof/>
                <w:webHidden/>
              </w:rPr>
              <w:fldChar w:fldCharType="separate"/>
            </w:r>
            <w:r w:rsidR="00F375AC">
              <w:rPr>
                <w:noProof/>
                <w:webHidden/>
              </w:rPr>
              <w:t>3</w:t>
            </w:r>
            <w:r w:rsidR="00F375AC">
              <w:rPr>
                <w:noProof/>
                <w:webHidden/>
              </w:rPr>
              <w:fldChar w:fldCharType="end"/>
            </w:r>
          </w:hyperlink>
        </w:p>
        <w:p w14:paraId="11E88FB7" w14:textId="70EE817C" w:rsidR="00F375AC" w:rsidRDefault="00F375AC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063175" w:history="1">
            <w:r w:rsidRPr="00877908">
              <w:rPr>
                <w:rStyle w:val="Hyperlink"/>
                <w:rFonts w:eastAsia="Arial" w:cstheme="minorHAnsi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7908">
              <w:rPr>
                <w:rStyle w:val="Hyperlink"/>
                <w:rFonts w:eastAsia="Arial" w:cstheme="minorHAnsi"/>
                <w:noProof/>
              </w:rPr>
              <w:t>Common Use Cases: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_Toc203063175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E0F49" w14:textId="2433BE2D" w:rsidR="00F375AC" w:rsidRDefault="00F375AC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063176" w:history="1">
            <w:r w:rsidRPr="00877908">
              <w:rPr>
                <w:rStyle w:val="Hyperlink"/>
                <w:rFonts w:eastAsia="Arial" w:cstheme="minorHAnsi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7908">
              <w:rPr>
                <w:rStyle w:val="Hyperlink"/>
                <w:rFonts w:eastAsia="Arial" w:cstheme="minorHAnsi"/>
                <w:noProof/>
              </w:rPr>
              <w:t>NON-TECHNICAL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_Toc203063176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D3903" w14:textId="37D43536" w:rsidR="00F375AC" w:rsidRDefault="00F375AC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063177" w:history="1">
            <w:r w:rsidRPr="00877908">
              <w:rPr>
                <w:rStyle w:val="Hyperlink"/>
                <w:rFonts w:eastAsia="Arial" w:cstheme="minorHAnsi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7908">
              <w:rPr>
                <w:rStyle w:val="Hyperlink"/>
                <w:rFonts w:eastAsia="Arial" w:cstheme="minorHAnsi"/>
                <w:noProof/>
              </w:rPr>
              <w:t>When to Use Multi-Container Pods?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_Toc203063177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10B98" w14:textId="1710DD45" w:rsidR="00F375AC" w:rsidRDefault="00F375AC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063178" w:history="1">
            <w:r w:rsidRPr="00877908">
              <w:rPr>
                <w:rStyle w:val="Hyperlink"/>
                <w:rFonts w:eastAsia="Arial" w:cstheme="minorHAnsi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7908">
              <w:rPr>
                <w:rStyle w:val="Hyperlink"/>
                <w:rFonts w:eastAsia="Arial" w:cstheme="minorHAnsi"/>
                <w:noProof/>
              </w:rPr>
              <w:t>Lab1:- Multicontainer – Each POD with single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_Toc203063178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6A872" w14:textId="4F65D88C" w:rsidR="00F375AC" w:rsidRDefault="00F375AC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063179" w:history="1">
            <w:r w:rsidRPr="00877908">
              <w:rPr>
                <w:rStyle w:val="Hyperlink"/>
                <w:rFonts w:eastAsia="Arial" w:cstheme="minorHAnsi"/>
                <w:noProof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7908">
              <w:rPr>
                <w:rStyle w:val="Hyperlink"/>
                <w:rFonts w:eastAsia="Arial" w:cstheme="minorHAnsi"/>
                <w:noProof/>
              </w:rPr>
              <w:t>Lab2:- Multicontainer – Each POD with single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_Toc203063179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922A3" w14:textId="2DE7A337" w:rsidR="00F375AC" w:rsidRDefault="00F375AC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3063180" w:history="1">
            <w:r w:rsidRPr="00877908">
              <w:rPr>
                <w:rStyle w:val="Hyperlink"/>
                <w:rFonts w:eastAsia="Arial" w:cstheme="minorHAnsi"/>
                <w:noProof/>
              </w:rPr>
              <w:t>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77908">
              <w:rPr>
                <w:rStyle w:val="Hyperlink"/>
                <w:rFonts w:eastAsia="Arial" w:cstheme="minorHAnsi"/>
                <w:noProof/>
              </w:rPr>
              <w:t>Lab3:- Multicontainer – Each POD with single container and communicate with each other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_Toc203063180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FEF10" w14:textId="09D29F8F" w:rsidR="00F7024F" w:rsidRPr="0097347D" w:rsidRDefault="00F7024F">
          <w:pPr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</w:pPr>
          <w:r w:rsidRPr="0097347D">
            <w:rPr>
              <w:rFonts w:asciiTheme="minorHAnsi" w:hAnsiTheme="minorHAnsi"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end"/>
          </w:r>
        </w:p>
      </w:sdtContent>
    </w:sdt>
    <w:p w14:paraId="0DCDD23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055760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3F5D2D8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8A6818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6C523AA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3F60CF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15D5D1D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5CA1082" w14:textId="77777777" w:rsidR="00F7024F" w:rsidRPr="00E66B24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  <w:lang w:val="en-IN"/>
        </w:rPr>
      </w:pPr>
    </w:p>
    <w:p w14:paraId="53E7FF27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634504A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F8E78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AD7B655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7AB7D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EEC8315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26DA8C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3EFABC9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C9E1649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7C9DE50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6627D33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69FB13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BD1D0CF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B4464E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9E095C4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DE467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542EB6D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34E690B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220D0E5" w14:textId="77777777" w:rsidR="00F7024F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1CBE17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7B55E7B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3F684A1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34AD65A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90E0793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4553D0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0AD425B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BC4A45E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C50F69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D8AAABE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1990126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12573C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099E926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DCC3062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21803D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8D348D1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4A1D459" w14:textId="77777777" w:rsidR="009539C0" w:rsidRDefault="009539C0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20A8DF9" w14:textId="77777777" w:rsidR="009539C0" w:rsidRDefault="009539C0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1D77733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08179A3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91CD1D4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53A53F3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3EE1B76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FCDA965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13D2CB8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C18886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D592D2" w14:textId="77777777" w:rsidR="00F375AC" w:rsidRDefault="00F375AC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D4C7313" w14:textId="77777777" w:rsidR="00F375AC" w:rsidRDefault="00F375AC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A630D34" w14:textId="77777777" w:rsidR="00F375AC" w:rsidRDefault="00F375AC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174F187" w14:textId="77777777" w:rsidR="00F375AC" w:rsidRDefault="00F375AC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E07F1CE" w14:textId="77777777" w:rsidR="00F375AC" w:rsidRDefault="00F375AC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1C7D17A" w14:textId="77777777" w:rsidR="00F375AC" w:rsidRDefault="00F375AC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D50F892" w14:textId="77777777" w:rsidR="00F375AC" w:rsidRDefault="00F375AC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EE837E1" w14:textId="77777777" w:rsidR="00F375AC" w:rsidRDefault="00F375AC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F6AB4C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E929FBB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6325D3" w14:textId="77777777" w:rsidR="00595B25" w:rsidRDefault="00595B25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16F231A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2147492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204A6B5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77C5D05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34EC92E" w14:textId="77777777" w:rsidR="00F375AC" w:rsidRPr="00F375AC" w:rsidRDefault="00743177" w:rsidP="00F375AC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r w:rsidRPr="00F375AC">
        <w:rPr>
          <w:rFonts w:asciiTheme="minorHAnsi" w:eastAsia="Arial" w:hAnsiTheme="minorHAnsi" w:cstheme="minorHAnsi"/>
          <w:color w:val="E36C0A" w:themeColor="accent6" w:themeShade="BF"/>
        </w:rPr>
        <w:t> </w:t>
      </w:r>
      <w:bookmarkStart w:id="0" w:name="_Toc203063174"/>
      <w:r w:rsidR="00F375AC" w:rsidRPr="00F375AC">
        <w:rPr>
          <w:rFonts w:asciiTheme="minorHAnsi" w:eastAsia="Arial" w:hAnsiTheme="minorHAnsi" w:cstheme="minorHAnsi"/>
          <w:color w:val="E36C0A" w:themeColor="accent6" w:themeShade="BF"/>
        </w:rPr>
        <w:t>What is a Multi-Container Pod?</w:t>
      </w:r>
      <w:bookmarkEnd w:id="0"/>
    </w:p>
    <w:p w14:paraId="4088D04A" w14:textId="77777777" w:rsidR="00F375AC" w:rsidRPr="00F375AC" w:rsidRDefault="00F375AC" w:rsidP="00F375A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  <w:r w:rsidRPr="00F375AC">
        <w:rPr>
          <w:rFonts w:asciiTheme="minorHAnsi" w:hAnsiTheme="minorHAnsi" w:cstheme="minorHAnsi"/>
          <w:color w:val="333333"/>
          <w:lang w:val="en-US"/>
        </w:rPr>
        <w:t xml:space="preserve">A </w:t>
      </w:r>
      <w:r w:rsidRPr="00F375AC">
        <w:rPr>
          <w:rFonts w:asciiTheme="minorHAnsi" w:hAnsiTheme="minorHAnsi" w:cstheme="minorHAnsi"/>
          <w:b/>
          <w:bCs/>
          <w:color w:val="333333"/>
          <w:lang w:val="en-US"/>
        </w:rPr>
        <w:t>Pod</w:t>
      </w:r>
      <w:r w:rsidRPr="00F375AC">
        <w:rPr>
          <w:rFonts w:asciiTheme="minorHAnsi" w:hAnsiTheme="minorHAnsi" w:cstheme="minorHAnsi"/>
          <w:color w:val="333333"/>
          <w:lang w:val="en-US"/>
        </w:rPr>
        <w:t xml:space="preserve"> in Kubernetes is the </w:t>
      </w:r>
      <w:r w:rsidRPr="00F375AC">
        <w:rPr>
          <w:rFonts w:asciiTheme="minorHAnsi" w:hAnsiTheme="minorHAnsi" w:cstheme="minorHAnsi"/>
          <w:b/>
          <w:bCs/>
          <w:color w:val="333333"/>
          <w:lang w:val="en-US"/>
        </w:rPr>
        <w:t>smallest deployable unit</w:t>
      </w:r>
      <w:r w:rsidRPr="00F375AC">
        <w:rPr>
          <w:rFonts w:asciiTheme="minorHAnsi" w:hAnsiTheme="minorHAnsi" w:cstheme="minorHAnsi"/>
          <w:color w:val="333333"/>
          <w:lang w:val="en-US"/>
        </w:rPr>
        <w:t xml:space="preserve">. It can contain </w:t>
      </w:r>
      <w:r w:rsidRPr="00F375AC">
        <w:rPr>
          <w:rFonts w:asciiTheme="minorHAnsi" w:hAnsiTheme="minorHAnsi" w:cstheme="minorHAnsi"/>
          <w:b/>
          <w:bCs/>
          <w:color w:val="333333"/>
          <w:lang w:val="en-US"/>
        </w:rPr>
        <w:t>one or more containers</w:t>
      </w:r>
      <w:r w:rsidRPr="00F375AC">
        <w:rPr>
          <w:rFonts w:asciiTheme="minorHAnsi" w:hAnsiTheme="minorHAnsi" w:cstheme="minorHAnsi"/>
          <w:color w:val="333333"/>
          <w:lang w:val="en-US"/>
        </w:rPr>
        <w:t xml:space="preserve"> that:</w:t>
      </w:r>
    </w:p>
    <w:p w14:paraId="5BAB73E8" w14:textId="77777777" w:rsidR="00F375AC" w:rsidRPr="00F375AC" w:rsidRDefault="00F375AC" w:rsidP="00F375AC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  <w:r w:rsidRPr="00F375AC">
        <w:rPr>
          <w:rFonts w:asciiTheme="minorHAnsi" w:hAnsiTheme="minorHAnsi" w:cstheme="minorHAnsi"/>
          <w:b/>
          <w:bCs/>
          <w:color w:val="333333"/>
          <w:lang w:val="en-US"/>
        </w:rPr>
        <w:t>Share the same network namespace</w:t>
      </w:r>
      <w:r w:rsidRPr="00F375AC">
        <w:rPr>
          <w:rFonts w:asciiTheme="minorHAnsi" w:hAnsiTheme="minorHAnsi" w:cstheme="minorHAnsi"/>
          <w:color w:val="333333"/>
          <w:lang w:val="en-US"/>
        </w:rPr>
        <w:t xml:space="preserve"> (i.e., same IP address and ports).</w:t>
      </w:r>
    </w:p>
    <w:p w14:paraId="5B8A80FE" w14:textId="77777777" w:rsidR="00F375AC" w:rsidRPr="00F375AC" w:rsidRDefault="00F375AC" w:rsidP="00F375AC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  <w:r w:rsidRPr="00F375AC">
        <w:rPr>
          <w:rFonts w:asciiTheme="minorHAnsi" w:hAnsiTheme="minorHAnsi" w:cstheme="minorHAnsi"/>
          <w:color w:val="333333"/>
          <w:lang w:val="en-US"/>
        </w:rPr>
        <w:t xml:space="preserve">Can </w:t>
      </w:r>
      <w:r w:rsidRPr="00F375AC">
        <w:rPr>
          <w:rFonts w:asciiTheme="minorHAnsi" w:hAnsiTheme="minorHAnsi" w:cstheme="minorHAnsi"/>
          <w:b/>
          <w:bCs/>
          <w:color w:val="333333"/>
          <w:lang w:val="en-US"/>
        </w:rPr>
        <w:t>communicate via localhost</w:t>
      </w:r>
      <w:r w:rsidRPr="00F375AC">
        <w:rPr>
          <w:rFonts w:asciiTheme="minorHAnsi" w:hAnsiTheme="minorHAnsi" w:cstheme="minorHAnsi"/>
          <w:color w:val="333333"/>
          <w:lang w:val="en-US"/>
        </w:rPr>
        <w:t>.</w:t>
      </w:r>
    </w:p>
    <w:p w14:paraId="6B8377D2" w14:textId="77777777" w:rsidR="00F375AC" w:rsidRPr="00F375AC" w:rsidRDefault="00F375AC" w:rsidP="00F375AC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  <w:r w:rsidRPr="00F375AC">
        <w:rPr>
          <w:rFonts w:asciiTheme="minorHAnsi" w:hAnsiTheme="minorHAnsi" w:cstheme="minorHAnsi"/>
          <w:color w:val="333333"/>
          <w:lang w:val="en-US"/>
        </w:rPr>
        <w:t xml:space="preserve">Can </w:t>
      </w:r>
      <w:r w:rsidRPr="00F375AC">
        <w:rPr>
          <w:rFonts w:asciiTheme="minorHAnsi" w:hAnsiTheme="minorHAnsi" w:cstheme="minorHAnsi"/>
          <w:b/>
          <w:bCs/>
          <w:color w:val="333333"/>
          <w:lang w:val="en-US"/>
        </w:rPr>
        <w:t>share storage volumes</w:t>
      </w:r>
      <w:r w:rsidRPr="00F375AC">
        <w:rPr>
          <w:rFonts w:asciiTheme="minorHAnsi" w:hAnsiTheme="minorHAnsi" w:cstheme="minorHAnsi"/>
          <w:color w:val="333333"/>
          <w:lang w:val="en-US"/>
        </w:rPr>
        <w:t>.</w:t>
      </w:r>
    </w:p>
    <w:p w14:paraId="2D98B48B" w14:textId="77777777" w:rsidR="00F375AC" w:rsidRPr="00F375AC" w:rsidRDefault="00F375AC" w:rsidP="00F375AC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333333"/>
          <w:lang w:val="en-US"/>
        </w:rPr>
      </w:pPr>
      <w:r w:rsidRPr="00F375AC">
        <w:rPr>
          <w:rFonts w:asciiTheme="minorHAnsi" w:hAnsiTheme="minorHAnsi" w:cstheme="minorHAnsi"/>
          <w:b/>
          <w:bCs/>
          <w:color w:val="333333"/>
          <w:lang w:val="en-US"/>
        </w:rPr>
        <w:t>Why use multiple containers in a single Pod?</w:t>
      </w:r>
    </w:p>
    <w:p w14:paraId="5652F8B5" w14:textId="77777777" w:rsidR="00F375AC" w:rsidRPr="00F375AC" w:rsidRDefault="00F375AC" w:rsidP="00F375A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  <w:r w:rsidRPr="00F375AC">
        <w:rPr>
          <w:rFonts w:asciiTheme="minorHAnsi" w:hAnsiTheme="minorHAnsi" w:cstheme="minorHAnsi"/>
          <w:color w:val="333333"/>
          <w:lang w:val="en-US"/>
        </w:rPr>
        <w:t xml:space="preserve">You use multiple containers </w:t>
      </w:r>
      <w:r w:rsidRPr="00F375AC">
        <w:rPr>
          <w:rFonts w:asciiTheme="minorHAnsi" w:hAnsiTheme="minorHAnsi" w:cstheme="minorHAnsi"/>
          <w:b/>
          <w:bCs/>
          <w:color w:val="333333"/>
          <w:lang w:val="en-US"/>
        </w:rPr>
        <w:t>when they are tightly coupled</w:t>
      </w:r>
      <w:r w:rsidRPr="00F375AC">
        <w:rPr>
          <w:rFonts w:asciiTheme="minorHAnsi" w:hAnsiTheme="minorHAnsi" w:cstheme="minorHAnsi"/>
          <w:color w:val="333333"/>
          <w:lang w:val="en-US"/>
        </w:rPr>
        <w:t xml:space="preserve"> and must work together on the same host, </w:t>
      </w:r>
      <w:r w:rsidRPr="00F375AC">
        <w:rPr>
          <w:rFonts w:asciiTheme="minorHAnsi" w:hAnsiTheme="minorHAnsi" w:cstheme="minorHAnsi"/>
          <w:b/>
          <w:bCs/>
          <w:color w:val="333333"/>
          <w:lang w:val="en-US"/>
        </w:rPr>
        <w:t>within the same lifecycle</w:t>
      </w:r>
      <w:r w:rsidRPr="00F375AC">
        <w:rPr>
          <w:rFonts w:asciiTheme="minorHAnsi" w:hAnsiTheme="minorHAnsi" w:cstheme="minorHAnsi"/>
          <w:color w:val="333333"/>
          <w:lang w:val="en-US"/>
        </w:rPr>
        <w:t>.</w:t>
      </w:r>
    </w:p>
    <w:p w14:paraId="1A106370" w14:textId="481C2B25" w:rsidR="00743177" w:rsidRDefault="00743177" w:rsidP="00743177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1E33168B" w14:textId="77777777" w:rsidR="00F375AC" w:rsidRPr="00F375AC" w:rsidRDefault="00F375AC" w:rsidP="00F375AC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bookmarkStart w:id="1" w:name="_Toc203063175"/>
      <w:r w:rsidRPr="00F375AC">
        <w:rPr>
          <w:rFonts w:asciiTheme="minorHAnsi" w:eastAsia="Arial" w:hAnsiTheme="minorHAnsi" w:cstheme="minorHAnsi"/>
          <w:color w:val="E36C0A" w:themeColor="accent6" w:themeShade="BF"/>
        </w:rPr>
        <w:t>Common Use Cases:</w:t>
      </w:r>
      <w:bookmarkEnd w:id="1"/>
    </w:p>
    <w:p w14:paraId="28F49F99" w14:textId="77777777" w:rsidR="00F375AC" w:rsidRPr="00F375AC" w:rsidRDefault="00F375AC" w:rsidP="00F375AC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F497D" w:themeColor="text2"/>
          <w:lang w:val="en-US"/>
        </w:rPr>
      </w:pPr>
      <w:r w:rsidRPr="00F375AC">
        <w:rPr>
          <w:rFonts w:asciiTheme="minorHAnsi" w:hAnsiTheme="minorHAnsi" w:cstheme="minorHAnsi"/>
          <w:b/>
          <w:bCs/>
          <w:color w:val="1F497D" w:themeColor="text2"/>
          <w:lang w:val="en-US"/>
        </w:rPr>
        <w:t>Sidecar Pattern</w:t>
      </w:r>
    </w:p>
    <w:p w14:paraId="4B9B86E6" w14:textId="77777777" w:rsidR="00F375AC" w:rsidRPr="00F375AC" w:rsidRDefault="00F375AC" w:rsidP="00F375AC">
      <w:pPr>
        <w:pStyle w:val="NormalWeb"/>
        <w:numPr>
          <w:ilvl w:val="1"/>
          <w:numId w:val="1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  <w:r w:rsidRPr="00F375AC">
        <w:rPr>
          <w:rFonts w:asciiTheme="minorHAnsi" w:hAnsiTheme="minorHAnsi" w:cstheme="minorHAnsi"/>
          <w:color w:val="333333"/>
          <w:lang w:val="en-US"/>
        </w:rPr>
        <w:t>A helper container that supports the main container.</w:t>
      </w:r>
    </w:p>
    <w:p w14:paraId="289308FC" w14:textId="77777777" w:rsidR="00F375AC" w:rsidRPr="00F375AC" w:rsidRDefault="00F375AC" w:rsidP="00F375AC">
      <w:pPr>
        <w:pStyle w:val="NormalWeb"/>
        <w:numPr>
          <w:ilvl w:val="1"/>
          <w:numId w:val="1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  <w:r w:rsidRPr="00F375AC">
        <w:rPr>
          <w:rFonts w:ascii="Segoe UI Emoji" w:hAnsi="Segoe UI Emoji" w:cs="Segoe UI Emoji"/>
          <w:color w:val="333333"/>
          <w:lang w:val="en-US"/>
        </w:rPr>
        <w:t>📦</w:t>
      </w:r>
      <w:r w:rsidRPr="00F375AC">
        <w:rPr>
          <w:rFonts w:asciiTheme="minorHAnsi" w:hAnsiTheme="minorHAnsi" w:cstheme="minorHAnsi"/>
          <w:color w:val="333333"/>
          <w:lang w:val="en-US"/>
        </w:rPr>
        <w:t xml:space="preserve"> Example: NGINX + log collector.</w:t>
      </w:r>
    </w:p>
    <w:p w14:paraId="2BCC86D0" w14:textId="77777777" w:rsidR="00F375AC" w:rsidRPr="00F375AC" w:rsidRDefault="00F375AC" w:rsidP="00F375AC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1F497D" w:themeColor="text2"/>
          <w:lang w:val="en-US"/>
        </w:rPr>
      </w:pPr>
      <w:r w:rsidRPr="00F375AC">
        <w:rPr>
          <w:rFonts w:asciiTheme="minorHAnsi" w:hAnsiTheme="minorHAnsi" w:cstheme="minorHAnsi"/>
          <w:b/>
          <w:bCs/>
          <w:color w:val="1F497D" w:themeColor="text2"/>
          <w:lang w:val="en-US"/>
        </w:rPr>
        <w:t>Ambassador Pattern</w:t>
      </w:r>
    </w:p>
    <w:p w14:paraId="605C962E" w14:textId="77777777" w:rsidR="00F375AC" w:rsidRPr="00F375AC" w:rsidRDefault="00F375AC" w:rsidP="00F375AC">
      <w:pPr>
        <w:pStyle w:val="NormalWeb"/>
        <w:numPr>
          <w:ilvl w:val="1"/>
          <w:numId w:val="1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  <w:r w:rsidRPr="00F375AC">
        <w:rPr>
          <w:rFonts w:asciiTheme="minorHAnsi" w:hAnsiTheme="minorHAnsi" w:cstheme="minorHAnsi"/>
          <w:color w:val="333333"/>
          <w:lang w:val="en-US"/>
        </w:rPr>
        <w:t>A container acting as a proxy or communication bridge.</w:t>
      </w:r>
    </w:p>
    <w:p w14:paraId="5AFA3A87" w14:textId="77777777" w:rsidR="00F375AC" w:rsidRPr="00F375AC" w:rsidRDefault="00F375AC" w:rsidP="00F375AC">
      <w:pPr>
        <w:pStyle w:val="NormalWeb"/>
        <w:numPr>
          <w:ilvl w:val="1"/>
          <w:numId w:val="1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  <w:r w:rsidRPr="00F375AC">
        <w:rPr>
          <w:rFonts w:ascii="Segoe UI Emoji" w:hAnsi="Segoe UI Emoji" w:cs="Segoe UI Emoji"/>
          <w:color w:val="333333"/>
          <w:lang w:val="en-US"/>
        </w:rPr>
        <w:t>📦</w:t>
      </w:r>
      <w:r w:rsidRPr="00F375AC">
        <w:rPr>
          <w:rFonts w:asciiTheme="minorHAnsi" w:hAnsiTheme="minorHAnsi" w:cstheme="minorHAnsi"/>
          <w:color w:val="333333"/>
          <w:lang w:val="en-US"/>
        </w:rPr>
        <w:t xml:space="preserve"> Example: App + Envoy proxy for secure service mesh communication.</w:t>
      </w:r>
    </w:p>
    <w:p w14:paraId="4CA42263" w14:textId="77777777" w:rsidR="00F375AC" w:rsidRPr="00F375AC" w:rsidRDefault="00F375AC" w:rsidP="00F375AC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1F497D" w:themeColor="text2"/>
          <w:lang w:val="en-US"/>
        </w:rPr>
      </w:pPr>
      <w:r w:rsidRPr="00F375AC">
        <w:rPr>
          <w:rFonts w:asciiTheme="minorHAnsi" w:hAnsiTheme="minorHAnsi" w:cstheme="minorHAnsi"/>
          <w:b/>
          <w:bCs/>
          <w:color w:val="1F497D" w:themeColor="text2"/>
          <w:lang w:val="en-US"/>
        </w:rPr>
        <w:t>Adapter Pattern</w:t>
      </w:r>
    </w:p>
    <w:p w14:paraId="4FC80588" w14:textId="77777777" w:rsidR="00F375AC" w:rsidRPr="00F375AC" w:rsidRDefault="00F375AC" w:rsidP="00F375AC">
      <w:pPr>
        <w:pStyle w:val="NormalWeb"/>
        <w:numPr>
          <w:ilvl w:val="1"/>
          <w:numId w:val="1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  <w:r w:rsidRPr="00F375AC">
        <w:rPr>
          <w:rFonts w:asciiTheme="minorHAnsi" w:hAnsiTheme="minorHAnsi" w:cstheme="minorHAnsi"/>
          <w:color w:val="333333"/>
          <w:lang w:val="en-US"/>
        </w:rPr>
        <w:t>One container writes data, the other transforms/forwards it.</w:t>
      </w:r>
    </w:p>
    <w:p w14:paraId="47891CE1" w14:textId="77777777" w:rsidR="00F375AC" w:rsidRPr="00F375AC" w:rsidRDefault="00F375AC" w:rsidP="00F375AC">
      <w:pPr>
        <w:pStyle w:val="NormalWeb"/>
        <w:numPr>
          <w:ilvl w:val="1"/>
          <w:numId w:val="1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  <w:r w:rsidRPr="00F375AC">
        <w:rPr>
          <w:rFonts w:ascii="Segoe UI Emoji" w:hAnsi="Segoe UI Emoji" w:cs="Segoe UI Emoji"/>
          <w:color w:val="333333"/>
          <w:lang w:val="en-US"/>
        </w:rPr>
        <w:t>📦</w:t>
      </w:r>
      <w:r w:rsidRPr="00F375AC">
        <w:rPr>
          <w:rFonts w:asciiTheme="minorHAnsi" w:hAnsiTheme="minorHAnsi" w:cstheme="minorHAnsi"/>
          <w:color w:val="333333"/>
          <w:lang w:val="en-US"/>
        </w:rPr>
        <w:t xml:space="preserve"> Example: App + log parser.</w:t>
      </w:r>
    </w:p>
    <w:p w14:paraId="7DE0A33C" w14:textId="77777777" w:rsidR="00595B25" w:rsidRDefault="00595B25" w:rsidP="00743177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67F0AE52" w14:textId="77777777" w:rsidR="00F375AC" w:rsidRPr="00F375AC" w:rsidRDefault="00F375AC" w:rsidP="00F375AC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bookmarkStart w:id="2" w:name="_Toc203063176"/>
      <w:r w:rsidRPr="00F375AC">
        <w:rPr>
          <w:rFonts w:asciiTheme="minorHAnsi" w:eastAsia="Arial" w:hAnsiTheme="minorHAnsi" w:cstheme="minorHAnsi"/>
          <w:color w:val="E36C0A" w:themeColor="accent6" w:themeShade="BF"/>
        </w:rPr>
        <w:t>NON-TECHNICAL EXPLANATION</w:t>
      </w:r>
      <w:bookmarkEnd w:id="2"/>
    </w:p>
    <w:p w14:paraId="175C743B" w14:textId="77777777" w:rsidR="00F375AC" w:rsidRDefault="00F375AC" w:rsidP="00F375A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1F497D" w:themeColor="text2"/>
          <w:lang w:val="en-US"/>
        </w:rPr>
      </w:pPr>
      <w:r w:rsidRPr="00F375AC">
        <w:rPr>
          <w:rFonts w:asciiTheme="minorHAnsi" w:hAnsiTheme="minorHAnsi" w:cstheme="minorHAnsi"/>
          <w:b/>
          <w:bCs/>
          <w:color w:val="1F497D" w:themeColor="text2"/>
          <w:lang w:val="en-US"/>
        </w:rPr>
        <w:t>Imagine a Coffee Truck</w:t>
      </w:r>
    </w:p>
    <w:p w14:paraId="157E8E15" w14:textId="77777777" w:rsidR="00F375AC" w:rsidRPr="00F375AC" w:rsidRDefault="00F375AC" w:rsidP="00F375A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1F497D" w:themeColor="text2"/>
          <w:lang w:val="en-US"/>
        </w:rPr>
      </w:pPr>
    </w:p>
    <w:p w14:paraId="50E3B940" w14:textId="77777777" w:rsidR="00F375AC" w:rsidRPr="00F375AC" w:rsidRDefault="00F375AC" w:rsidP="00F375A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  <w:r w:rsidRPr="00F375AC">
        <w:rPr>
          <w:rFonts w:asciiTheme="minorHAnsi" w:hAnsiTheme="minorHAnsi" w:cstheme="minorHAnsi"/>
          <w:color w:val="333333"/>
          <w:lang w:val="en-US"/>
        </w:rPr>
        <w:t xml:space="preserve">Think of a </w:t>
      </w:r>
      <w:r w:rsidRPr="00F375AC">
        <w:rPr>
          <w:rFonts w:asciiTheme="minorHAnsi" w:hAnsiTheme="minorHAnsi" w:cstheme="minorHAnsi"/>
          <w:b/>
          <w:bCs/>
          <w:color w:val="333333"/>
          <w:lang w:val="en-US"/>
        </w:rPr>
        <w:t>Pod as a food truck</w:t>
      </w:r>
      <w:r w:rsidRPr="00F375AC">
        <w:rPr>
          <w:rFonts w:asciiTheme="minorHAnsi" w:hAnsiTheme="minorHAnsi" w:cstheme="minorHAnsi"/>
          <w:color w:val="333333"/>
          <w:lang w:val="en-US"/>
        </w:rPr>
        <w:t xml:space="preserve">, and the </w:t>
      </w:r>
      <w:r w:rsidRPr="00F375AC">
        <w:rPr>
          <w:rFonts w:asciiTheme="minorHAnsi" w:hAnsiTheme="minorHAnsi" w:cstheme="minorHAnsi"/>
          <w:b/>
          <w:bCs/>
          <w:color w:val="333333"/>
          <w:lang w:val="en-US"/>
        </w:rPr>
        <w:t>containers as different people inside it</w:t>
      </w:r>
      <w:r w:rsidRPr="00F375AC">
        <w:rPr>
          <w:rFonts w:asciiTheme="minorHAnsi" w:hAnsiTheme="minorHAnsi" w:cstheme="minorHAnsi"/>
          <w:color w:val="333333"/>
          <w:lang w:val="en-US"/>
        </w:rPr>
        <w:t xml:space="preserve"> doing specific tasks.</w:t>
      </w:r>
    </w:p>
    <w:p w14:paraId="160986F7" w14:textId="77777777" w:rsidR="00F375AC" w:rsidRPr="00F375AC" w:rsidRDefault="00F375AC" w:rsidP="00F375A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333333"/>
          <w:lang w:val="en-US"/>
        </w:rPr>
      </w:pPr>
    </w:p>
    <w:p w14:paraId="4B46A078" w14:textId="6F7C7E63" w:rsidR="00F375AC" w:rsidRPr="00F375AC" w:rsidRDefault="00F375AC" w:rsidP="00F375A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1F497D" w:themeColor="text2"/>
          <w:lang w:val="en-US"/>
        </w:rPr>
      </w:pPr>
      <w:r w:rsidRPr="00F375AC">
        <w:rPr>
          <w:rFonts w:asciiTheme="minorHAnsi" w:hAnsiTheme="minorHAnsi" w:cstheme="minorHAnsi"/>
          <w:b/>
          <w:bCs/>
          <w:color w:val="1F497D" w:themeColor="text2"/>
          <w:lang w:val="en-US"/>
        </w:rPr>
        <w:t>Example:</w:t>
      </w:r>
    </w:p>
    <w:p w14:paraId="6F86FBB9" w14:textId="77777777" w:rsidR="00F375AC" w:rsidRPr="00F375AC" w:rsidRDefault="00F375AC" w:rsidP="00F375AC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  <w:r w:rsidRPr="00F375AC">
        <w:rPr>
          <w:rFonts w:asciiTheme="minorHAnsi" w:hAnsiTheme="minorHAnsi" w:cstheme="minorHAnsi"/>
          <w:b/>
          <w:bCs/>
          <w:color w:val="333333"/>
          <w:lang w:val="en-US"/>
        </w:rPr>
        <w:t>Main Container</w:t>
      </w:r>
      <w:r w:rsidRPr="00F375AC">
        <w:rPr>
          <w:rFonts w:asciiTheme="minorHAnsi" w:hAnsiTheme="minorHAnsi" w:cstheme="minorHAnsi"/>
          <w:color w:val="333333"/>
          <w:lang w:val="en-US"/>
        </w:rPr>
        <w:t xml:space="preserve">: The </w:t>
      </w:r>
      <w:r w:rsidRPr="00F375AC">
        <w:rPr>
          <w:rFonts w:asciiTheme="minorHAnsi" w:hAnsiTheme="minorHAnsi" w:cstheme="minorHAnsi"/>
          <w:b/>
          <w:bCs/>
          <w:color w:val="333333"/>
          <w:lang w:val="en-US"/>
        </w:rPr>
        <w:t>Barista</w:t>
      </w:r>
      <w:r w:rsidRPr="00F375AC">
        <w:rPr>
          <w:rFonts w:asciiTheme="minorHAnsi" w:hAnsiTheme="minorHAnsi" w:cstheme="minorHAnsi"/>
          <w:color w:val="333333"/>
          <w:lang w:val="en-US"/>
        </w:rPr>
        <w:t xml:space="preserve"> who makes </w:t>
      </w:r>
      <w:proofErr w:type="gramStart"/>
      <w:r w:rsidRPr="00F375AC">
        <w:rPr>
          <w:rFonts w:asciiTheme="minorHAnsi" w:hAnsiTheme="minorHAnsi" w:cstheme="minorHAnsi"/>
          <w:color w:val="333333"/>
          <w:lang w:val="en-US"/>
        </w:rPr>
        <w:t>the coffee</w:t>
      </w:r>
      <w:proofErr w:type="gramEnd"/>
      <w:r w:rsidRPr="00F375AC">
        <w:rPr>
          <w:rFonts w:asciiTheme="minorHAnsi" w:hAnsiTheme="minorHAnsi" w:cstheme="minorHAnsi"/>
          <w:color w:val="333333"/>
          <w:lang w:val="en-US"/>
        </w:rPr>
        <w:t xml:space="preserve"> (main app).</w:t>
      </w:r>
    </w:p>
    <w:p w14:paraId="2873EA22" w14:textId="77777777" w:rsidR="00F375AC" w:rsidRPr="00F375AC" w:rsidRDefault="00F375AC" w:rsidP="00F375AC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  <w:r w:rsidRPr="00F375AC">
        <w:rPr>
          <w:rFonts w:asciiTheme="minorHAnsi" w:hAnsiTheme="minorHAnsi" w:cstheme="minorHAnsi"/>
          <w:b/>
          <w:bCs/>
          <w:color w:val="333333"/>
          <w:lang w:val="en-US"/>
        </w:rPr>
        <w:t>Sidecar Container</w:t>
      </w:r>
      <w:r w:rsidRPr="00F375AC">
        <w:rPr>
          <w:rFonts w:asciiTheme="minorHAnsi" w:hAnsiTheme="minorHAnsi" w:cstheme="minorHAnsi"/>
          <w:color w:val="333333"/>
          <w:lang w:val="en-US"/>
        </w:rPr>
        <w:t xml:space="preserve">: The </w:t>
      </w:r>
      <w:r w:rsidRPr="00F375AC">
        <w:rPr>
          <w:rFonts w:asciiTheme="minorHAnsi" w:hAnsiTheme="minorHAnsi" w:cstheme="minorHAnsi"/>
          <w:b/>
          <w:bCs/>
          <w:color w:val="333333"/>
          <w:lang w:val="en-US"/>
        </w:rPr>
        <w:t>Cashier</w:t>
      </w:r>
      <w:r w:rsidRPr="00F375AC">
        <w:rPr>
          <w:rFonts w:asciiTheme="minorHAnsi" w:hAnsiTheme="minorHAnsi" w:cstheme="minorHAnsi"/>
          <w:color w:val="333333"/>
          <w:lang w:val="en-US"/>
        </w:rPr>
        <w:t xml:space="preserve"> who handles payments (log collector, or metrics exporter).</w:t>
      </w:r>
    </w:p>
    <w:p w14:paraId="01E9F2FF" w14:textId="77777777" w:rsidR="00F375AC" w:rsidRPr="00F375AC" w:rsidRDefault="00F375AC" w:rsidP="00F375AC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  <w:r w:rsidRPr="00F375AC">
        <w:rPr>
          <w:rFonts w:asciiTheme="minorHAnsi" w:hAnsiTheme="minorHAnsi" w:cstheme="minorHAnsi"/>
          <w:color w:val="333333"/>
          <w:lang w:val="en-US"/>
        </w:rPr>
        <w:t xml:space="preserve">They are in the </w:t>
      </w:r>
      <w:r w:rsidRPr="00F375AC">
        <w:rPr>
          <w:rFonts w:asciiTheme="minorHAnsi" w:hAnsiTheme="minorHAnsi" w:cstheme="minorHAnsi"/>
          <w:b/>
          <w:bCs/>
          <w:color w:val="333333"/>
          <w:lang w:val="en-US"/>
        </w:rPr>
        <w:t>same truck (pod)</w:t>
      </w:r>
      <w:r w:rsidRPr="00F375AC">
        <w:rPr>
          <w:rFonts w:asciiTheme="minorHAnsi" w:hAnsiTheme="minorHAnsi" w:cstheme="minorHAnsi"/>
          <w:color w:val="333333"/>
          <w:lang w:val="en-US"/>
        </w:rPr>
        <w:t>:</w:t>
      </w:r>
    </w:p>
    <w:p w14:paraId="071BCF8C" w14:textId="77777777" w:rsidR="00F375AC" w:rsidRPr="00F375AC" w:rsidRDefault="00F375AC" w:rsidP="00F375AC">
      <w:pPr>
        <w:pStyle w:val="NormalWeb"/>
        <w:numPr>
          <w:ilvl w:val="1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  <w:r w:rsidRPr="00F375AC">
        <w:rPr>
          <w:rFonts w:asciiTheme="minorHAnsi" w:hAnsiTheme="minorHAnsi" w:cstheme="minorHAnsi"/>
          <w:color w:val="333333"/>
          <w:lang w:val="en-US"/>
        </w:rPr>
        <w:t xml:space="preserve">Share the same </w:t>
      </w:r>
      <w:r w:rsidRPr="00F375AC">
        <w:rPr>
          <w:rFonts w:asciiTheme="minorHAnsi" w:hAnsiTheme="minorHAnsi" w:cstheme="minorHAnsi"/>
          <w:b/>
          <w:bCs/>
          <w:color w:val="333333"/>
          <w:lang w:val="en-US"/>
        </w:rPr>
        <w:t>kitchen (resources)</w:t>
      </w:r>
      <w:r w:rsidRPr="00F375AC">
        <w:rPr>
          <w:rFonts w:asciiTheme="minorHAnsi" w:hAnsiTheme="minorHAnsi" w:cstheme="minorHAnsi"/>
          <w:color w:val="333333"/>
          <w:lang w:val="en-US"/>
        </w:rPr>
        <w:t>.</w:t>
      </w:r>
    </w:p>
    <w:p w14:paraId="50F5D619" w14:textId="77777777" w:rsidR="00F375AC" w:rsidRPr="00F375AC" w:rsidRDefault="00F375AC" w:rsidP="00F375AC">
      <w:pPr>
        <w:pStyle w:val="NormalWeb"/>
        <w:numPr>
          <w:ilvl w:val="1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  <w:r w:rsidRPr="00F375AC">
        <w:rPr>
          <w:rFonts w:asciiTheme="minorHAnsi" w:hAnsiTheme="minorHAnsi" w:cstheme="minorHAnsi"/>
          <w:b/>
          <w:bCs/>
          <w:color w:val="333333"/>
          <w:lang w:val="en-US"/>
        </w:rPr>
        <w:t>Talk freely</w:t>
      </w:r>
      <w:r w:rsidRPr="00F375AC">
        <w:rPr>
          <w:rFonts w:asciiTheme="minorHAnsi" w:hAnsiTheme="minorHAnsi" w:cstheme="minorHAnsi"/>
          <w:color w:val="333333"/>
          <w:lang w:val="en-US"/>
        </w:rPr>
        <w:t xml:space="preserve"> to each other.</w:t>
      </w:r>
    </w:p>
    <w:p w14:paraId="02235C50" w14:textId="77777777" w:rsidR="00F375AC" w:rsidRPr="00F375AC" w:rsidRDefault="00F375AC" w:rsidP="00F375AC">
      <w:pPr>
        <w:pStyle w:val="NormalWeb"/>
        <w:numPr>
          <w:ilvl w:val="1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  <w:r w:rsidRPr="00F375AC">
        <w:rPr>
          <w:rFonts w:asciiTheme="minorHAnsi" w:hAnsiTheme="minorHAnsi" w:cstheme="minorHAnsi"/>
          <w:color w:val="333333"/>
          <w:lang w:val="en-US"/>
        </w:rPr>
        <w:t xml:space="preserve">If the truck </w:t>
      </w:r>
      <w:r w:rsidRPr="00F375AC">
        <w:rPr>
          <w:rFonts w:asciiTheme="minorHAnsi" w:hAnsiTheme="minorHAnsi" w:cstheme="minorHAnsi"/>
          <w:b/>
          <w:bCs/>
          <w:color w:val="333333"/>
          <w:lang w:val="en-US"/>
        </w:rPr>
        <w:t>moves or breaks down</w:t>
      </w:r>
      <w:r w:rsidRPr="00F375AC">
        <w:rPr>
          <w:rFonts w:asciiTheme="minorHAnsi" w:hAnsiTheme="minorHAnsi" w:cstheme="minorHAnsi"/>
          <w:color w:val="333333"/>
          <w:lang w:val="en-US"/>
        </w:rPr>
        <w:t>, both go with it.</w:t>
      </w:r>
    </w:p>
    <w:p w14:paraId="0DE571D5" w14:textId="364CC029" w:rsidR="00F375AC" w:rsidRDefault="00F375AC" w:rsidP="00F375A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  <w:r w:rsidRPr="00F375AC">
        <w:rPr>
          <w:rFonts w:asciiTheme="minorHAnsi" w:hAnsiTheme="minorHAnsi" w:cstheme="minorHAnsi"/>
          <w:color w:val="333333"/>
          <w:lang w:val="en-US"/>
        </w:rPr>
        <w:t xml:space="preserve">You </w:t>
      </w:r>
      <w:r w:rsidRPr="00F375AC">
        <w:rPr>
          <w:rFonts w:asciiTheme="minorHAnsi" w:hAnsiTheme="minorHAnsi" w:cstheme="minorHAnsi"/>
          <w:b/>
          <w:bCs/>
          <w:color w:val="333333"/>
          <w:lang w:val="en-US"/>
        </w:rPr>
        <w:t>don’t put the cashier in a different truck</w:t>
      </w:r>
      <w:r w:rsidRPr="00F375AC">
        <w:rPr>
          <w:rFonts w:asciiTheme="minorHAnsi" w:hAnsiTheme="minorHAnsi" w:cstheme="minorHAnsi"/>
          <w:color w:val="333333"/>
          <w:lang w:val="en-US"/>
        </w:rPr>
        <w:t xml:space="preserve"> — because their jobs are tied together.</w:t>
      </w:r>
    </w:p>
    <w:p w14:paraId="4ED74331" w14:textId="77777777" w:rsidR="00F375AC" w:rsidRDefault="00F375AC" w:rsidP="00F375A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</w:p>
    <w:p w14:paraId="2D6E79AE" w14:textId="77777777" w:rsidR="00F375AC" w:rsidRPr="00F375AC" w:rsidRDefault="00F375AC" w:rsidP="00F375AC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bookmarkStart w:id="3" w:name="_Toc203063177"/>
      <w:r w:rsidRPr="00F375AC">
        <w:rPr>
          <w:rFonts w:asciiTheme="minorHAnsi" w:eastAsia="Arial" w:hAnsiTheme="minorHAnsi" w:cstheme="minorHAnsi"/>
          <w:color w:val="E36C0A" w:themeColor="accent6" w:themeShade="BF"/>
        </w:rPr>
        <w:t>When to Use Multi-Container Pods?</w:t>
      </w:r>
      <w:bookmarkEnd w:id="3"/>
    </w:p>
    <w:p w14:paraId="023EE414" w14:textId="77777777" w:rsidR="00F375AC" w:rsidRPr="00F375AC" w:rsidRDefault="00F375AC" w:rsidP="00F375A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</w:rPr>
      </w:pPr>
      <w:r w:rsidRPr="00F375AC">
        <w:rPr>
          <w:rFonts w:asciiTheme="minorHAnsi" w:hAnsiTheme="minorHAnsi" w:cstheme="minorHAnsi"/>
          <w:color w:val="333333"/>
        </w:rPr>
        <w:t>Use when:</w:t>
      </w:r>
    </w:p>
    <w:p w14:paraId="41C07AE7" w14:textId="77777777" w:rsidR="00F375AC" w:rsidRPr="00F375AC" w:rsidRDefault="00F375AC" w:rsidP="00F375AC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</w:rPr>
      </w:pPr>
      <w:r w:rsidRPr="00F375AC">
        <w:rPr>
          <w:rFonts w:asciiTheme="minorHAnsi" w:hAnsiTheme="minorHAnsi" w:cstheme="minorHAnsi"/>
          <w:color w:val="333333"/>
        </w:rPr>
        <w:t xml:space="preserve">You need </w:t>
      </w:r>
      <w:r w:rsidRPr="00F375AC">
        <w:rPr>
          <w:rFonts w:asciiTheme="minorHAnsi" w:hAnsiTheme="minorHAnsi" w:cstheme="minorHAnsi"/>
          <w:b/>
          <w:bCs/>
          <w:color w:val="333333"/>
        </w:rPr>
        <w:t>tight coupling and shared resources</w:t>
      </w:r>
      <w:r w:rsidRPr="00F375AC">
        <w:rPr>
          <w:rFonts w:asciiTheme="minorHAnsi" w:hAnsiTheme="minorHAnsi" w:cstheme="minorHAnsi"/>
          <w:color w:val="333333"/>
        </w:rPr>
        <w:t>.</w:t>
      </w:r>
    </w:p>
    <w:p w14:paraId="1037CD22" w14:textId="77777777" w:rsidR="00F375AC" w:rsidRPr="00F375AC" w:rsidRDefault="00F375AC" w:rsidP="00F375AC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</w:rPr>
      </w:pPr>
      <w:r w:rsidRPr="00F375AC">
        <w:rPr>
          <w:rFonts w:asciiTheme="minorHAnsi" w:hAnsiTheme="minorHAnsi" w:cstheme="minorHAnsi"/>
          <w:color w:val="333333"/>
        </w:rPr>
        <w:t xml:space="preserve">The containers are </w:t>
      </w:r>
      <w:r w:rsidRPr="00F375AC">
        <w:rPr>
          <w:rFonts w:asciiTheme="minorHAnsi" w:hAnsiTheme="minorHAnsi" w:cstheme="minorHAnsi"/>
          <w:b/>
          <w:bCs/>
          <w:color w:val="333333"/>
        </w:rPr>
        <w:t>not independent apps</w:t>
      </w:r>
      <w:r w:rsidRPr="00F375AC">
        <w:rPr>
          <w:rFonts w:asciiTheme="minorHAnsi" w:hAnsiTheme="minorHAnsi" w:cstheme="minorHAnsi"/>
          <w:color w:val="333333"/>
        </w:rPr>
        <w:t>.</w:t>
      </w:r>
    </w:p>
    <w:p w14:paraId="47C55A55" w14:textId="77777777" w:rsidR="00F375AC" w:rsidRPr="00F375AC" w:rsidRDefault="00F375AC" w:rsidP="00F375AC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</w:rPr>
      </w:pPr>
      <w:r w:rsidRPr="00F375AC">
        <w:rPr>
          <w:rFonts w:asciiTheme="minorHAnsi" w:hAnsiTheme="minorHAnsi" w:cstheme="minorHAnsi"/>
          <w:color w:val="333333"/>
        </w:rPr>
        <w:t xml:space="preserve">You want </w:t>
      </w:r>
      <w:r w:rsidRPr="00F375AC">
        <w:rPr>
          <w:rFonts w:asciiTheme="minorHAnsi" w:hAnsiTheme="minorHAnsi" w:cstheme="minorHAnsi"/>
          <w:b/>
          <w:bCs/>
          <w:color w:val="333333"/>
        </w:rPr>
        <w:t>simple intra-pod communication</w:t>
      </w:r>
      <w:r w:rsidRPr="00F375AC">
        <w:rPr>
          <w:rFonts w:asciiTheme="minorHAnsi" w:hAnsiTheme="minorHAnsi" w:cstheme="minorHAnsi"/>
          <w:color w:val="333333"/>
        </w:rPr>
        <w:t>.</w:t>
      </w:r>
    </w:p>
    <w:p w14:paraId="79274591" w14:textId="77777777" w:rsidR="00F375AC" w:rsidRPr="00F375AC" w:rsidRDefault="00F375AC" w:rsidP="00F375A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1F497D" w:themeColor="text2"/>
          <w:sz w:val="40"/>
          <w:szCs w:val="40"/>
        </w:rPr>
      </w:pPr>
      <w:r w:rsidRPr="00F375AC">
        <w:rPr>
          <w:rFonts w:asciiTheme="minorHAnsi" w:hAnsiTheme="minorHAnsi" w:cstheme="minorHAnsi"/>
          <w:b/>
          <w:bCs/>
          <w:color w:val="1F497D" w:themeColor="text2"/>
          <w:sz w:val="40"/>
          <w:szCs w:val="40"/>
        </w:rPr>
        <w:t>Avoid when:</w:t>
      </w:r>
    </w:p>
    <w:p w14:paraId="72A4D1F2" w14:textId="77777777" w:rsidR="00F375AC" w:rsidRPr="00F375AC" w:rsidRDefault="00F375AC" w:rsidP="00F375AC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EE0000"/>
          <w:sz w:val="36"/>
          <w:szCs w:val="36"/>
        </w:rPr>
      </w:pPr>
      <w:r w:rsidRPr="00F375AC">
        <w:rPr>
          <w:rFonts w:asciiTheme="minorHAnsi" w:hAnsiTheme="minorHAnsi" w:cstheme="minorHAnsi"/>
          <w:b/>
          <w:bCs/>
          <w:color w:val="EE0000"/>
          <w:sz w:val="36"/>
          <w:szCs w:val="36"/>
        </w:rPr>
        <w:t>Each container can scale or crash independently → Use separate pods and services.</w:t>
      </w:r>
    </w:p>
    <w:p w14:paraId="4335B67D" w14:textId="77777777" w:rsidR="00F375AC" w:rsidRPr="00F375AC" w:rsidRDefault="00F375AC" w:rsidP="00F375A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lang w:val="en-US"/>
        </w:rPr>
      </w:pPr>
    </w:p>
    <w:p w14:paraId="3C00A2C5" w14:textId="77777777" w:rsidR="007D5CA7" w:rsidRDefault="007D5CA7" w:rsidP="00743177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359D1D7D" w14:textId="3DF4993B" w:rsidR="007D5CA7" w:rsidRDefault="006D0F79" w:rsidP="007D5CA7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bookmarkStart w:id="4" w:name="_Toc203063178"/>
      <w:r>
        <w:rPr>
          <w:rFonts w:asciiTheme="minorHAnsi" w:eastAsia="Arial" w:hAnsiTheme="minorHAnsi" w:cstheme="minorHAnsi"/>
          <w:color w:val="E36C0A" w:themeColor="accent6" w:themeShade="BF"/>
        </w:rPr>
        <w:t>Lab</w:t>
      </w:r>
      <w:proofErr w:type="gramStart"/>
      <w:r>
        <w:rPr>
          <w:rFonts w:asciiTheme="minorHAnsi" w:eastAsia="Arial" w:hAnsiTheme="minorHAnsi" w:cstheme="minorHAnsi"/>
          <w:color w:val="E36C0A" w:themeColor="accent6" w:themeShade="BF"/>
        </w:rPr>
        <w:t>1:-</w:t>
      </w:r>
      <w:proofErr w:type="gramEnd"/>
      <w:r>
        <w:rPr>
          <w:rFonts w:asciiTheme="minorHAnsi" w:eastAsia="Arial" w:hAnsiTheme="minorHAnsi" w:cstheme="minorHAnsi"/>
          <w:color w:val="E36C0A" w:themeColor="accent6" w:themeShade="BF"/>
        </w:rPr>
        <w:t xml:space="preserve"> </w:t>
      </w:r>
      <w:proofErr w:type="spellStart"/>
      <w:r w:rsidR="007D5CA7" w:rsidRPr="007D5CA7">
        <w:rPr>
          <w:rFonts w:asciiTheme="minorHAnsi" w:eastAsia="Arial" w:hAnsiTheme="minorHAnsi" w:cstheme="minorHAnsi"/>
          <w:color w:val="E36C0A" w:themeColor="accent6" w:themeShade="BF"/>
        </w:rPr>
        <w:t>Multicontainer</w:t>
      </w:r>
      <w:proofErr w:type="spellEnd"/>
      <w:r w:rsidR="007D5CA7" w:rsidRPr="007D5CA7">
        <w:rPr>
          <w:rFonts w:asciiTheme="minorHAnsi" w:eastAsia="Arial" w:hAnsiTheme="minorHAnsi" w:cstheme="minorHAnsi"/>
          <w:color w:val="E36C0A" w:themeColor="accent6" w:themeShade="BF"/>
        </w:rPr>
        <w:t xml:space="preserve"> – Each POD with single container</w:t>
      </w:r>
      <w:bookmarkEnd w:id="4"/>
    </w:p>
    <w:p w14:paraId="2AE09B19" w14:textId="77777777" w:rsidR="007D5CA7" w:rsidRDefault="007D5CA7" w:rsidP="007D5CA7"/>
    <w:p w14:paraId="079605A9" w14:textId="77777777" w:rsidR="007D5CA7" w:rsidRDefault="007D5CA7" w:rsidP="007D5CA7"/>
    <w:p w14:paraId="798B8C18" w14:textId="2B18F4A1" w:rsidR="005D699D" w:rsidRPr="005D699D" w:rsidRDefault="005D699D" w:rsidP="007D5CA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5D699D">
        <w:rPr>
          <w:rFonts w:asciiTheme="minorHAnsi" w:hAnsiTheme="minorHAnsi" w:cstheme="minorHAnsi"/>
          <w:b/>
          <w:bCs/>
          <w:color w:val="EE0000"/>
          <w:sz w:val="28"/>
          <w:szCs w:val="28"/>
        </w:rPr>
        <w:t>mkdir</w:t>
      </w:r>
      <w:proofErr w:type="spellEnd"/>
      <w:r w:rsidRPr="005D699D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</w:t>
      </w:r>
      <w:proofErr w:type="spellStart"/>
      <w:r w:rsidRPr="005D699D">
        <w:rPr>
          <w:rFonts w:asciiTheme="minorHAnsi" w:hAnsiTheme="minorHAnsi" w:cstheme="minorHAnsi"/>
          <w:b/>
          <w:bCs/>
          <w:color w:val="EE0000"/>
          <w:sz w:val="28"/>
          <w:szCs w:val="28"/>
        </w:rPr>
        <w:t>multicontainer</w:t>
      </w:r>
      <w:proofErr w:type="spellEnd"/>
    </w:p>
    <w:p w14:paraId="741CBC98" w14:textId="77777777" w:rsidR="005D699D" w:rsidRPr="005D699D" w:rsidRDefault="005D699D" w:rsidP="007D5CA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6C6C431E" w14:textId="42433AFE" w:rsidR="005D699D" w:rsidRPr="005D699D" w:rsidRDefault="005D699D" w:rsidP="007D5CA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5D699D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cd </w:t>
      </w:r>
      <w:proofErr w:type="spellStart"/>
      <w:r w:rsidRPr="005D699D">
        <w:rPr>
          <w:rFonts w:asciiTheme="minorHAnsi" w:hAnsiTheme="minorHAnsi" w:cstheme="minorHAnsi"/>
          <w:b/>
          <w:bCs/>
          <w:color w:val="EE0000"/>
          <w:sz w:val="28"/>
          <w:szCs w:val="28"/>
        </w:rPr>
        <w:t>multicontainer</w:t>
      </w:r>
      <w:proofErr w:type="spellEnd"/>
    </w:p>
    <w:p w14:paraId="77BECF09" w14:textId="77777777" w:rsidR="005D699D" w:rsidRPr="005D699D" w:rsidRDefault="005D699D" w:rsidP="007D5CA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62F5A94F" w14:textId="173D4E9F" w:rsidR="005D699D" w:rsidRPr="005D699D" w:rsidRDefault="005D699D" w:rsidP="007D5CA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5D699D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25FDE5A2" wp14:editId="16CE9E87">
            <wp:extent cx="3359323" cy="323867"/>
            <wp:effectExtent l="0" t="0" r="0" b="0"/>
            <wp:docPr id="421403933" name="Picture 1" descr="Yellow letter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03933" name="Picture 1" descr="Yellow letters on a black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B1D4" w14:textId="77777777" w:rsidR="005D699D" w:rsidRPr="005D699D" w:rsidRDefault="005D699D" w:rsidP="007D5CA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0B244481" w14:textId="2D7D86AB" w:rsidR="005D699D" w:rsidRPr="005D699D" w:rsidRDefault="005D699D" w:rsidP="007D5CA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5D699D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nano </w:t>
      </w:r>
      <w:proofErr w:type="spellStart"/>
      <w:proofErr w:type="gramStart"/>
      <w:r w:rsidRPr="005D699D">
        <w:rPr>
          <w:rFonts w:asciiTheme="minorHAnsi" w:hAnsiTheme="minorHAnsi" w:cstheme="minorHAnsi"/>
          <w:b/>
          <w:bCs/>
          <w:color w:val="EE0000"/>
          <w:sz w:val="28"/>
          <w:szCs w:val="28"/>
        </w:rPr>
        <w:t>multipod.yaml</w:t>
      </w:r>
      <w:proofErr w:type="spellEnd"/>
      <w:proofErr w:type="gramEnd"/>
    </w:p>
    <w:p w14:paraId="69CB6AC0" w14:textId="77777777" w:rsidR="005D699D" w:rsidRPr="005D699D" w:rsidRDefault="005D699D" w:rsidP="007D5CA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7C52BE53" w14:textId="0A50BE2E" w:rsidR="005D699D" w:rsidRPr="005D699D" w:rsidRDefault="005D699D" w:rsidP="007D5CA7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5D699D">
        <w:rPr>
          <w:rFonts w:asciiTheme="minorHAnsi" w:hAnsiTheme="minorHAnsi" w:cstheme="minorHAnsi"/>
          <w:b/>
          <w:bCs/>
          <w:sz w:val="24"/>
          <w:szCs w:val="24"/>
        </w:rPr>
        <w:drawing>
          <wp:inline distT="0" distB="0" distL="0" distR="0" wp14:anchorId="569C91BF" wp14:editId="4F903E94">
            <wp:extent cx="4578585" cy="171459"/>
            <wp:effectExtent l="0" t="0" r="0" b="0"/>
            <wp:docPr id="86984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49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D0E0" w14:textId="77777777" w:rsidR="005D699D" w:rsidRPr="005D699D" w:rsidRDefault="005D699D" w:rsidP="007D5CA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107E0452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6A9955"/>
          <w:sz w:val="21"/>
          <w:szCs w:val="21"/>
        </w:rPr>
        <w:t xml:space="preserve"># </w:t>
      </w:r>
      <w:proofErr w:type="spellStart"/>
      <w:r w:rsidRPr="005D699D">
        <w:rPr>
          <w:rFonts w:ascii="Consolas" w:hAnsi="Consolas"/>
          <w:b/>
          <w:bCs/>
          <w:color w:val="6A9955"/>
          <w:sz w:val="21"/>
          <w:szCs w:val="21"/>
        </w:rPr>
        <w:t>kubectl</w:t>
      </w:r>
      <w:proofErr w:type="spellEnd"/>
      <w:r w:rsidRPr="005D699D">
        <w:rPr>
          <w:rFonts w:ascii="Consolas" w:hAnsi="Consolas"/>
          <w:b/>
          <w:bCs/>
          <w:color w:val="6A9955"/>
          <w:sz w:val="21"/>
          <w:szCs w:val="21"/>
        </w:rPr>
        <w:t xml:space="preserve"> apply -f </w:t>
      </w:r>
      <w:proofErr w:type="spellStart"/>
      <w:proofErr w:type="gramStart"/>
      <w:r w:rsidRPr="005D699D">
        <w:rPr>
          <w:rFonts w:ascii="Consolas" w:hAnsi="Consolas"/>
          <w:b/>
          <w:bCs/>
          <w:color w:val="6A9955"/>
          <w:sz w:val="21"/>
          <w:szCs w:val="21"/>
        </w:rPr>
        <w:t>multipod.yaml</w:t>
      </w:r>
      <w:proofErr w:type="spellEnd"/>
      <w:proofErr w:type="gramEnd"/>
    </w:p>
    <w:p w14:paraId="4D787982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6A9955"/>
          <w:sz w:val="21"/>
          <w:szCs w:val="21"/>
        </w:rPr>
        <w:t xml:space="preserve"># </w:t>
      </w:r>
      <w:proofErr w:type="spellStart"/>
      <w:r w:rsidRPr="005D699D">
        <w:rPr>
          <w:rFonts w:ascii="Consolas" w:hAnsi="Consolas"/>
          <w:b/>
          <w:bCs/>
          <w:color w:val="6A9955"/>
          <w:sz w:val="21"/>
          <w:szCs w:val="21"/>
        </w:rPr>
        <w:t>kubectl</w:t>
      </w:r>
      <w:proofErr w:type="spellEnd"/>
      <w:r w:rsidRPr="005D699D">
        <w:rPr>
          <w:rFonts w:ascii="Consolas" w:hAnsi="Consolas"/>
          <w:b/>
          <w:bCs/>
          <w:color w:val="6A9955"/>
          <w:sz w:val="21"/>
          <w:szCs w:val="21"/>
        </w:rPr>
        <w:t xml:space="preserve"> logs logger-pod</w:t>
      </w:r>
    </w:p>
    <w:p w14:paraId="21DA4127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6A9955"/>
          <w:sz w:val="21"/>
          <w:szCs w:val="21"/>
        </w:rPr>
        <w:t># curl http://&lt;NodeIP&gt;:&lt;NodePort&gt;</w:t>
      </w:r>
    </w:p>
    <w:p w14:paraId="4D022F3D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</w:p>
    <w:p w14:paraId="67DB083B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proofErr w:type="spellStart"/>
      <w:r w:rsidRPr="005D699D">
        <w:rPr>
          <w:rFonts w:ascii="Consolas" w:hAnsi="Consolas"/>
          <w:b/>
          <w:bCs/>
          <w:color w:val="569CD6"/>
          <w:sz w:val="21"/>
          <w:szCs w:val="21"/>
        </w:rPr>
        <w:t>apiVersion</w:t>
      </w:r>
      <w:proofErr w:type="spellEnd"/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: </w:t>
      </w:r>
      <w:r w:rsidRPr="005D699D">
        <w:rPr>
          <w:rFonts w:ascii="Consolas" w:hAnsi="Consolas"/>
          <w:b/>
          <w:bCs/>
          <w:color w:val="CE9178"/>
          <w:sz w:val="21"/>
          <w:szCs w:val="21"/>
        </w:rPr>
        <w:t>v1</w:t>
      </w:r>
    </w:p>
    <w:p w14:paraId="58D7ADCD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569CD6"/>
          <w:sz w:val="21"/>
          <w:szCs w:val="21"/>
        </w:rPr>
        <w:t>kind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: </w:t>
      </w:r>
      <w:r w:rsidRPr="005D699D">
        <w:rPr>
          <w:rFonts w:ascii="Consolas" w:hAnsi="Consolas"/>
          <w:b/>
          <w:bCs/>
          <w:color w:val="CE9178"/>
          <w:sz w:val="21"/>
          <w:szCs w:val="21"/>
        </w:rPr>
        <w:t>Pod</w:t>
      </w:r>
    </w:p>
    <w:p w14:paraId="653380AA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569CD6"/>
          <w:sz w:val="21"/>
          <w:szCs w:val="21"/>
        </w:rPr>
        <w:t>metadata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>:</w:t>
      </w:r>
    </w:p>
    <w:p w14:paraId="03DBE8E1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  </w:t>
      </w:r>
      <w:r w:rsidRPr="005D699D">
        <w:rPr>
          <w:rFonts w:ascii="Consolas" w:hAnsi="Consolas"/>
          <w:b/>
          <w:bCs/>
          <w:color w:val="569CD6"/>
          <w:sz w:val="21"/>
          <w:szCs w:val="21"/>
        </w:rPr>
        <w:t>name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: </w:t>
      </w:r>
      <w:r w:rsidRPr="005D699D">
        <w:rPr>
          <w:rFonts w:ascii="Consolas" w:hAnsi="Consolas"/>
          <w:b/>
          <w:bCs/>
          <w:color w:val="CE9178"/>
          <w:sz w:val="21"/>
          <w:szCs w:val="21"/>
        </w:rPr>
        <w:t>nginx-pod</w:t>
      </w:r>
    </w:p>
    <w:p w14:paraId="2681C187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  </w:t>
      </w:r>
      <w:r w:rsidRPr="005D699D">
        <w:rPr>
          <w:rFonts w:ascii="Consolas" w:hAnsi="Consolas"/>
          <w:b/>
          <w:bCs/>
          <w:color w:val="569CD6"/>
          <w:sz w:val="21"/>
          <w:szCs w:val="21"/>
        </w:rPr>
        <w:t>labels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>:</w:t>
      </w:r>
    </w:p>
    <w:p w14:paraId="5AEA1DF3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    </w:t>
      </w:r>
      <w:r w:rsidRPr="005D699D">
        <w:rPr>
          <w:rFonts w:ascii="Consolas" w:hAnsi="Consolas"/>
          <w:b/>
          <w:bCs/>
          <w:color w:val="569CD6"/>
          <w:sz w:val="21"/>
          <w:szCs w:val="21"/>
        </w:rPr>
        <w:t>app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: </w:t>
      </w:r>
      <w:r w:rsidRPr="005D699D">
        <w:rPr>
          <w:rFonts w:ascii="Consolas" w:hAnsi="Consolas"/>
          <w:b/>
          <w:bCs/>
          <w:color w:val="CE9178"/>
          <w:sz w:val="21"/>
          <w:szCs w:val="21"/>
        </w:rPr>
        <w:t>nginx</w:t>
      </w:r>
    </w:p>
    <w:p w14:paraId="628BDF2C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569CD6"/>
          <w:sz w:val="21"/>
          <w:szCs w:val="21"/>
        </w:rPr>
        <w:t>spec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>:</w:t>
      </w:r>
    </w:p>
    <w:p w14:paraId="2AFD8A68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  </w:t>
      </w:r>
      <w:r w:rsidRPr="005D699D">
        <w:rPr>
          <w:rFonts w:ascii="Consolas" w:hAnsi="Consolas"/>
          <w:b/>
          <w:bCs/>
          <w:color w:val="569CD6"/>
          <w:sz w:val="21"/>
          <w:szCs w:val="21"/>
        </w:rPr>
        <w:t>containers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>:</w:t>
      </w:r>
    </w:p>
    <w:p w14:paraId="5BB36F14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  - </w:t>
      </w:r>
      <w:r w:rsidRPr="005D699D">
        <w:rPr>
          <w:rFonts w:ascii="Consolas" w:hAnsi="Consolas"/>
          <w:b/>
          <w:bCs/>
          <w:color w:val="569CD6"/>
          <w:sz w:val="21"/>
          <w:szCs w:val="21"/>
        </w:rPr>
        <w:t>name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: </w:t>
      </w:r>
      <w:r w:rsidRPr="005D699D">
        <w:rPr>
          <w:rFonts w:ascii="Consolas" w:hAnsi="Consolas"/>
          <w:b/>
          <w:bCs/>
          <w:color w:val="CE9178"/>
          <w:sz w:val="21"/>
          <w:szCs w:val="21"/>
        </w:rPr>
        <w:t>nginx</w:t>
      </w:r>
    </w:p>
    <w:p w14:paraId="0DB92E0E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    </w:t>
      </w:r>
      <w:r w:rsidRPr="005D699D">
        <w:rPr>
          <w:rFonts w:ascii="Consolas" w:hAnsi="Consolas"/>
          <w:b/>
          <w:bCs/>
          <w:color w:val="569CD6"/>
          <w:sz w:val="21"/>
          <w:szCs w:val="21"/>
        </w:rPr>
        <w:t>image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: </w:t>
      </w:r>
      <w:r w:rsidRPr="005D699D">
        <w:rPr>
          <w:rFonts w:ascii="Consolas" w:hAnsi="Consolas"/>
          <w:b/>
          <w:bCs/>
          <w:color w:val="CE9178"/>
          <w:sz w:val="21"/>
          <w:szCs w:val="21"/>
        </w:rPr>
        <w:t>nginx</w:t>
      </w:r>
    </w:p>
    <w:p w14:paraId="1428961F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    </w:t>
      </w:r>
      <w:r w:rsidRPr="005D699D">
        <w:rPr>
          <w:rFonts w:ascii="Consolas" w:hAnsi="Consolas"/>
          <w:b/>
          <w:bCs/>
          <w:color w:val="569CD6"/>
          <w:sz w:val="21"/>
          <w:szCs w:val="21"/>
        </w:rPr>
        <w:t>ports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>:</w:t>
      </w:r>
    </w:p>
    <w:p w14:paraId="7413DE3A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    - </w:t>
      </w:r>
      <w:proofErr w:type="spellStart"/>
      <w:r w:rsidRPr="005D699D">
        <w:rPr>
          <w:rFonts w:ascii="Consolas" w:hAnsi="Consolas"/>
          <w:b/>
          <w:bCs/>
          <w:color w:val="569CD6"/>
          <w:sz w:val="21"/>
          <w:szCs w:val="21"/>
        </w:rPr>
        <w:t>containerPort</w:t>
      </w:r>
      <w:proofErr w:type="spellEnd"/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: </w:t>
      </w:r>
      <w:r w:rsidRPr="005D699D">
        <w:rPr>
          <w:rFonts w:ascii="Consolas" w:hAnsi="Consolas"/>
          <w:b/>
          <w:bCs/>
          <w:color w:val="B5CEA8"/>
          <w:sz w:val="21"/>
          <w:szCs w:val="21"/>
        </w:rPr>
        <w:t>80</w:t>
      </w:r>
    </w:p>
    <w:p w14:paraId="39415566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CCCCCC"/>
          <w:sz w:val="21"/>
          <w:szCs w:val="21"/>
        </w:rPr>
        <w:t>---</w:t>
      </w:r>
    </w:p>
    <w:p w14:paraId="1A760D7D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proofErr w:type="spellStart"/>
      <w:r w:rsidRPr="005D699D">
        <w:rPr>
          <w:rFonts w:ascii="Consolas" w:hAnsi="Consolas"/>
          <w:b/>
          <w:bCs/>
          <w:color w:val="569CD6"/>
          <w:sz w:val="21"/>
          <w:szCs w:val="21"/>
        </w:rPr>
        <w:t>apiVersion</w:t>
      </w:r>
      <w:proofErr w:type="spellEnd"/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: </w:t>
      </w:r>
      <w:r w:rsidRPr="005D699D">
        <w:rPr>
          <w:rFonts w:ascii="Consolas" w:hAnsi="Consolas"/>
          <w:b/>
          <w:bCs/>
          <w:color w:val="CE9178"/>
          <w:sz w:val="21"/>
          <w:szCs w:val="21"/>
        </w:rPr>
        <w:t>v1</w:t>
      </w:r>
    </w:p>
    <w:p w14:paraId="3DF0294F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569CD6"/>
          <w:sz w:val="21"/>
          <w:szCs w:val="21"/>
        </w:rPr>
        <w:t>kind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: </w:t>
      </w:r>
      <w:r w:rsidRPr="005D699D">
        <w:rPr>
          <w:rFonts w:ascii="Consolas" w:hAnsi="Consolas"/>
          <w:b/>
          <w:bCs/>
          <w:color w:val="CE9178"/>
          <w:sz w:val="21"/>
          <w:szCs w:val="21"/>
        </w:rPr>
        <w:t>Pod</w:t>
      </w:r>
    </w:p>
    <w:p w14:paraId="416D9EAE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569CD6"/>
          <w:sz w:val="21"/>
          <w:szCs w:val="21"/>
        </w:rPr>
        <w:t>metadata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>:</w:t>
      </w:r>
    </w:p>
    <w:p w14:paraId="256D5107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  </w:t>
      </w:r>
      <w:r w:rsidRPr="005D699D">
        <w:rPr>
          <w:rFonts w:ascii="Consolas" w:hAnsi="Consolas"/>
          <w:b/>
          <w:bCs/>
          <w:color w:val="569CD6"/>
          <w:sz w:val="21"/>
          <w:szCs w:val="21"/>
        </w:rPr>
        <w:t>name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: </w:t>
      </w:r>
      <w:r w:rsidRPr="005D699D">
        <w:rPr>
          <w:rFonts w:ascii="Consolas" w:hAnsi="Consolas"/>
          <w:b/>
          <w:bCs/>
          <w:color w:val="CE9178"/>
          <w:sz w:val="21"/>
          <w:szCs w:val="21"/>
        </w:rPr>
        <w:t>logger-pod</w:t>
      </w:r>
    </w:p>
    <w:p w14:paraId="6DCA4EE2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569CD6"/>
          <w:sz w:val="21"/>
          <w:szCs w:val="21"/>
        </w:rPr>
        <w:t>spec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>:</w:t>
      </w:r>
    </w:p>
    <w:p w14:paraId="05413009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  </w:t>
      </w:r>
      <w:r w:rsidRPr="005D699D">
        <w:rPr>
          <w:rFonts w:ascii="Consolas" w:hAnsi="Consolas"/>
          <w:b/>
          <w:bCs/>
          <w:color w:val="569CD6"/>
          <w:sz w:val="21"/>
          <w:szCs w:val="21"/>
        </w:rPr>
        <w:t>containers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>:</w:t>
      </w:r>
    </w:p>
    <w:p w14:paraId="30DC8D88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  - </w:t>
      </w:r>
      <w:r w:rsidRPr="005D699D">
        <w:rPr>
          <w:rFonts w:ascii="Consolas" w:hAnsi="Consolas"/>
          <w:b/>
          <w:bCs/>
          <w:color w:val="569CD6"/>
          <w:sz w:val="21"/>
          <w:szCs w:val="21"/>
        </w:rPr>
        <w:t>name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: </w:t>
      </w:r>
      <w:r w:rsidRPr="005D699D">
        <w:rPr>
          <w:rFonts w:ascii="Consolas" w:hAnsi="Consolas"/>
          <w:b/>
          <w:bCs/>
          <w:color w:val="CE9178"/>
          <w:sz w:val="21"/>
          <w:szCs w:val="21"/>
        </w:rPr>
        <w:t>logger</w:t>
      </w:r>
    </w:p>
    <w:p w14:paraId="182E6018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    </w:t>
      </w:r>
      <w:r w:rsidRPr="005D699D">
        <w:rPr>
          <w:rFonts w:ascii="Consolas" w:hAnsi="Consolas"/>
          <w:b/>
          <w:bCs/>
          <w:color w:val="569CD6"/>
          <w:sz w:val="21"/>
          <w:szCs w:val="21"/>
        </w:rPr>
        <w:t>image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: </w:t>
      </w:r>
      <w:proofErr w:type="spellStart"/>
      <w:r w:rsidRPr="005D699D">
        <w:rPr>
          <w:rFonts w:ascii="Consolas" w:hAnsi="Consolas"/>
          <w:b/>
          <w:bCs/>
          <w:color w:val="CE9178"/>
          <w:sz w:val="21"/>
          <w:szCs w:val="21"/>
        </w:rPr>
        <w:t>busybox</w:t>
      </w:r>
      <w:proofErr w:type="spellEnd"/>
    </w:p>
    <w:p w14:paraId="46292959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    </w:t>
      </w:r>
      <w:r w:rsidRPr="005D699D">
        <w:rPr>
          <w:rFonts w:ascii="Consolas" w:hAnsi="Consolas"/>
          <w:b/>
          <w:bCs/>
          <w:color w:val="569CD6"/>
          <w:sz w:val="21"/>
          <w:szCs w:val="21"/>
        </w:rPr>
        <w:t>command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>: [</w:t>
      </w:r>
      <w:r w:rsidRPr="005D699D">
        <w:rPr>
          <w:rFonts w:ascii="Consolas" w:hAnsi="Consolas"/>
          <w:b/>
          <w:bCs/>
          <w:color w:val="CE9178"/>
          <w:sz w:val="21"/>
          <w:szCs w:val="21"/>
        </w:rPr>
        <w:t>"</w:t>
      </w:r>
      <w:proofErr w:type="spellStart"/>
      <w:r w:rsidRPr="005D699D">
        <w:rPr>
          <w:rFonts w:ascii="Consolas" w:hAnsi="Consolas"/>
          <w:b/>
          <w:bCs/>
          <w:color w:val="CE9178"/>
          <w:sz w:val="21"/>
          <w:szCs w:val="21"/>
        </w:rPr>
        <w:t>sh</w:t>
      </w:r>
      <w:proofErr w:type="spellEnd"/>
      <w:r w:rsidRPr="005D699D">
        <w:rPr>
          <w:rFonts w:ascii="Consolas" w:hAnsi="Consolas"/>
          <w:b/>
          <w:bCs/>
          <w:color w:val="CE9178"/>
          <w:sz w:val="21"/>
          <w:szCs w:val="21"/>
        </w:rPr>
        <w:t>"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, </w:t>
      </w:r>
      <w:r w:rsidRPr="005D699D">
        <w:rPr>
          <w:rFonts w:ascii="Consolas" w:hAnsi="Consolas"/>
          <w:b/>
          <w:bCs/>
          <w:color w:val="CE9178"/>
          <w:sz w:val="21"/>
          <w:szCs w:val="21"/>
        </w:rPr>
        <w:t>"-c"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, </w:t>
      </w:r>
      <w:r w:rsidRPr="005D699D">
        <w:rPr>
          <w:rFonts w:ascii="Consolas" w:hAnsi="Consolas"/>
          <w:b/>
          <w:bCs/>
          <w:color w:val="CE9178"/>
          <w:sz w:val="21"/>
          <w:szCs w:val="21"/>
        </w:rPr>
        <w:t>"echo Logger is running; sleep 3600"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>]</w:t>
      </w:r>
    </w:p>
    <w:p w14:paraId="342410C0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CCCCCC"/>
          <w:sz w:val="21"/>
          <w:szCs w:val="21"/>
        </w:rPr>
        <w:t>---</w:t>
      </w:r>
    </w:p>
    <w:p w14:paraId="66A37249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proofErr w:type="spellStart"/>
      <w:r w:rsidRPr="005D699D">
        <w:rPr>
          <w:rFonts w:ascii="Consolas" w:hAnsi="Consolas"/>
          <w:b/>
          <w:bCs/>
          <w:color w:val="569CD6"/>
          <w:sz w:val="21"/>
          <w:szCs w:val="21"/>
        </w:rPr>
        <w:t>apiVersion</w:t>
      </w:r>
      <w:proofErr w:type="spellEnd"/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: </w:t>
      </w:r>
      <w:r w:rsidRPr="005D699D">
        <w:rPr>
          <w:rFonts w:ascii="Consolas" w:hAnsi="Consolas"/>
          <w:b/>
          <w:bCs/>
          <w:color w:val="CE9178"/>
          <w:sz w:val="21"/>
          <w:szCs w:val="21"/>
        </w:rPr>
        <w:t>v1</w:t>
      </w:r>
    </w:p>
    <w:p w14:paraId="276440E0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569CD6"/>
          <w:sz w:val="21"/>
          <w:szCs w:val="21"/>
        </w:rPr>
        <w:t>kind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: </w:t>
      </w:r>
      <w:r w:rsidRPr="005D699D">
        <w:rPr>
          <w:rFonts w:ascii="Consolas" w:hAnsi="Consolas"/>
          <w:b/>
          <w:bCs/>
          <w:color w:val="CE9178"/>
          <w:sz w:val="21"/>
          <w:szCs w:val="21"/>
        </w:rPr>
        <w:t>Service</w:t>
      </w:r>
    </w:p>
    <w:p w14:paraId="4C19897F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569CD6"/>
          <w:sz w:val="21"/>
          <w:szCs w:val="21"/>
        </w:rPr>
        <w:t>metadata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>:</w:t>
      </w:r>
    </w:p>
    <w:p w14:paraId="0ABCA8DA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  </w:t>
      </w:r>
      <w:r w:rsidRPr="005D699D">
        <w:rPr>
          <w:rFonts w:ascii="Consolas" w:hAnsi="Consolas"/>
          <w:b/>
          <w:bCs/>
          <w:color w:val="569CD6"/>
          <w:sz w:val="21"/>
          <w:szCs w:val="21"/>
        </w:rPr>
        <w:t>name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: </w:t>
      </w:r>
      <w:r w:rsidRPr="005D699D">
        <w:rPr>
          <w:rFonts w:ascii="Consolas" w:hAnsi="Consolas"/>
          <w:b/>
          <w:bCs/>
          <w:color w:val="CE9178"/>
          <w:sz w:val="21"/>
          <w:szCs w:val="21"/>
        </w:rPr>
        <w:t>nginx-service</w:t>
      </w:r>
    </w:p>
    <w:p w14:paraId="02A67343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569CD6"/>
          <w:sz w:val="21"/>
          <w:szCs w:val="21"/>
        </w:rPr>
        <w:t>spec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>:</w:t>
      </w:r>
    </w:p>
    <w:p w14:paraId="46A0906E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  </w:t>
      </w:r>
      <w:r w:rsidRPr="005D699D">
        <w:rPr>
          <w:rFonts w:ascii="Consolas" w:hAnsi="Consolas"/>
          <w:b/>
          <w:bCs/>
          <w:color w:val="569CD6"/>
          <w:sz w:val="21"/>
          <w:szCs w:val="21"/>
        </w:rPr>
        <w:t>selector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>:</w:t>
      </w:r>
    </w:p>
    <w:p w14:paraId="18D1A38F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    </w:t>
      </w:r>
      <w:r w:rsidRPr="005D699D">
        <w:rPr>
          <w:rFonts w:ascii="Consolas" w:hAnsi="Consolas"/>
          <w:b/>
          <w:bCs/>
          <w:color w:val="569CD6"/>
          <w:sz w:val="21"/>
          <w:szCs w:val="21"/>
        </w:rPr>
        <w:t>app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: </w:t>
      </w:r>
      <w:r w:rsidRPr="005D699D">
        <w:rPr>
          <w:rFonts w:ascii="Consolas" w:hAnsi="Consolas"/>
          <w:b/>
          <w:bCs/>
          <w:color w:val="CE9178"/>
          <w:sz w:val="21"/>
          <w:szCs w:val="21"/>
        </w:rPr>
        <w:t>nginx</w:t>
      </w:r>
    </w:p>
    <w:p w14:paraId="3D7C5607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  </w:t>
      </w:r>
      <w:r w:rsidRPr="005D699D">
        <w:rPr>
          <w:rFonts w:ascii="Consolas" w:hAnsi="Consolas"/>
          <w:b/>
          <w:bCs/>
          <w:color w:val="569CD6"/>
          <w:sz w:val="21"/>
          <w:szCs w:val="21"/>
        </w:rPr>
        <w:t>type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: </w:t>
      </w:r>
      <w:proofErr w:type="spellStart"/>
      <w:r w:rsidRPr="005D699D">
        <w:rPr>
          <w:rFonts w:ascii="Consolas" w:hAnsi="Consolas"/>
          <w:b/>
          <w:bCs/>
          <w:color w:val="CE9178"/>
          <w:sz w:val="21"/>
          <w:szCs w:val="21"/>
        </w:rPr>
        <w:t>NodePort</w:t>
      </w:r>
      <w:proofErr w:type="spellEnd"/>
    </w:p>
    <w:p w14:paraId="65FD2368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CCCCCC"/>
          <w:sz w:val="21"/>
          <w:szCs w:val="21"/>
        </w:rPr>
        <w:lastRenderedPageBreak/>
        <w:t xml:space="preserve">  </w:t>
      </w:r>
      <w:r w:rsidRPr="005D699D">
        <w:rPr>
          <w:rFonts w:ascii="Consolas" w:hAnsi="Consolas"/>
          <w:b/>
          <w:bCs/>
          <w:color w:val="569CD6"/>
          <w:sz w:val="21"/>
          <w:szCs w:val="21"/>
        </w:rPr>
        <w:t>ports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>:</w:t>
      </w:r>
    </w:p>
    <w:p w14:paraId="3B4436F5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  - </w:t>
      </w:r>
      <w:r w:rsidRPr="005D699D">
        <w:rPr>
          <w:rFonts w:ascii="Consolas" w:hAnsi="Consolas"/>
          <w:b/>
          <w:bCs/>
          <w:color w:val="569CD6"/>
          <w:sz w:val="21"/>
          <w:szCs w:val="21"/>
        </w:rPr>
        <w:t>port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: </w:t>
      </w:r>
      <w:r w:rsidRPr="005D699D">
        <w:rPr>
          <w:rFonts w:ascii="Consolas" w:hAnsi="Consolas"/>
          <w:b/>
          <w:bCs/>
          <w:color w:val="B5CEA8"/>
          <w:sz w:val="21"/>
          <w:szCs w:val="21"/>
        </w:rPr>
        <w:t>80</w:t>
      </w:r>
    </w:p>
    <w:p w14:paraId="42FD173E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    </w:t>
      </w:r>
      <w:proofErr w:type="spellStart"/>
      <w:r w:rsidRPr="005D699D">
        <w:rPr>
          <w:rFonts w:ascii="Consolas" w:hAnsi="Consolas"/>
          <w:b/>
          <w:bCs/>
          <w:color w:val="569CD6"/>
          <w:sz w:val="21"/>
          <w:szCs w:val="21"/>
        </w:rPr>
        <w:t>targetPort</w:t>
      </w:r>
      <w:proofErr w:type="spellEnd"/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: </w:t>
      </w:r>
      <w:r w:rsidRPr="005D699D">
        <w:rPr>
          <w:rFonts w:ascii="Consolas" w:hAnsi="Consolas"/>
          <w:b/>
          <w:bCs/>
          <w:color w:val="B5CEA8"/>
          <w:sz w:val="21"/>
          <w:szCs w:val="21"/>
        </w:rPr>
        <w:t>80</w:t>
      </w:r>
    </w:p>
    <w:p w14:paraId="02716EE2" w14:textId="77777777" w:rsidR="005D699D" w:rsidRPr="005D699D" w:rsidRDefault="005D699D" w:rsidP="005D699D">
      <w:pPr>
        <w:shd w:val="clear" w:color="auto" w:fill="1F1F1F"/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    </w:t>
      </w:r>
      <w:proofErr w:type="spellStart"/>
      <w:r w:rsidRPr="005D699D">
        <w:rPr>
          <w:rFonts w:ascii="Consolas" w:hAnsi="Consolas"/>
          <w:b/>
          <w:bCs/>
          <w:color w:val="569CD6"/>
          <w:sz w:val="21"/>
          <w:szCs w:val="21"/>
        </w:rPr>
        <w:t>nodePort</w:t>
      </w:r>
      <w:proofErr w:type="spellEnd"/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: </w:t>
      </w:r>
      <w:proofErr w:type="gramStart"/>
      <w:r w:rsidRPr="005D699D">
        <w:rPr>
          <w:rFonts w:ascii="Consolas" w:hAnsi="Consolas"/>
          <w:b/>
          <w:bCs/>
          <w:color w:val="B5CEA8"/>
          <w:sz w:val="21"/>
          <w:szCs w:val="21"/>
        </w:rPr>
        <w:t>30080</w:t>
      </w:r>
      <w:r w:rsidRPr="005D699D">
        <w:rPr>
          <w:rFonts w:ascii="Consolas" w:hAnsi="Consolas"/>
          <w:b/>
          <w:bCs/>
          <w:color w:val="CCCCCC"/>
          <w:sz w:val="21"/>
          <w:szCs w:val="21"/>
        </w:rPr>
        <w:t xml:space="preserve">  </w:t>
      </w:r>
      <w:r w:rsidRPr="005D699D">
        <w:rPr>
          <w:rFonts w:ascii="Consolas" w:hAnsi="Consolas"/>
          <w:b/>
          <w:bCs/>
          <w:color w:val="6A9955"/>
          <w:sz w:val="21"/>
          <w:szCs w:val="21"/>
        </w:rPr>
        <w:t>#</w:t>
      </w:r>
      <w:proofErr w:type="gramEnd"/>
      <w:r w:rsidRPr="005D699D">
        <w:rPr>
          <w:rFonts w:ascii="Consolas" w:hAnsi="Consolas"/>
          <w:b/>
          <w:bCs/>
          <w:color w:val="6A9955"/>
          <w:sz w:val="21"/>
          <w:szCs w:val="21"/>
        </w:rPr>
        <w:t xml:space="preserve"> Optional; you can let Kubernetes assign if omitted</w:t>
      </w:r>
    </w:p>
    <w:p w14:paraId="52DC04B7" w14:textId="77777777" w:rsidR="005D699D" w:rsidRPr="005D699D" w:rsidRDefault="005D699D" w:rsidP="007D5CA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6CBF3B1A" w14:textId="77777777" w:rsidR="005D699D" w:rsidRPr="005D699D" w:rsidRDefault="005D699D" w:rsidP="007D5CA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07575D80" w14:textId="77777777" w:rsidR="005D699D" w:rsidRPr="005D699D" w:rsidRDefault="005D699D" w:rsidP="007D5CA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5D88F407" w14:textId="77777777" w:rsidR="005D699D" w:rsidRPr="005D699D" w:rsidRDefault="005D699D" w:rsidP="007D5CA7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798FE14E" w14:textId="77777777" w:rsidR="005D699D" w:rsidRPr="005D699D" w:rsidRDefault="005D699D" w:rsidP="005D699D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5D699D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5D699D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apply -f </w:t>
      </w:r>
      <w:proofErr w:type="spellStart"/>
      <w:proofErr w:type="gramStart"/>
      <w:r w:rsidRPr="005D699D">
        <w:rPr>
          <w:rFonts w:asciiTheme="minorHAnsi" w:hAnsiTheme="minorHAnsi" w:cstheme="minorHAnsi"/>
          <w:b/>
          <w:bCs/>
          <w:color w:val="EE0000"/>
          <w:sz w:val="28"/>
          <w:szCs w:val="28"/>
        </w:rPr>
        <w:t>multipod.yaml</w:t>
      </w:r>
      <w:proofErr w:type="spellEnd"/>
      <w:proofErr w:type="gramEnd"/>
    </w:p>
    <w:p w14:paraId="1B199F32" w14:textId="74C31B5A" w:rsidR="005D699D" w:rsidRPr="005D699D" w:rsidRDefault="005D699D" w:rsidP="005D699D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3DD459A2" w14:textId="62DBB43D" w:rsidR="005D699D" w:rsidRPr="005D699D" w:rsidRDefault="005D699D" w:rsidP="005D699D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5D699D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219E7F13" wp14:editId="17D6BBDF">
            <wp:extent cx="5562886" cy="692186"/>
            <wp:effectExtent l="0" t="0" r="0" b="0"/>
            <wp:docPr id="1850636807" name="Picture 1" descr="A black background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36807" name="Picture 1" descr="A black background with yellow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B447" w14:textId="77777777" w:rsidR="005D699D" w:rsidRPr="005D699D" w:rsidRDefault="005D699D" w:rsidP="005D699D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195DE1AE" w14:textId="18F63D1C" w:rsidR="005D699D" w:rsidRPr="005D699D" w:rsidRDefault="005D699D" w:rsidP="005D699D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5D699D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5D699D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</w:t>
      </w:r>
      <w:proofErr w:type="gramStart"/>
      <w:r w:rsidRPr="005D699D">
        <w:rPr>
          <w:rFonts w:asciiTheme="minorHAnsi" w:hAnsiTheme="minorHAnsi" w:cstheme="minorHAnsi"/>
          <w:b/>
          <w:bCs/>
          <w:color w:val="EE0000"/>
          <w:sz w:val="28"/>
          <w:szCs w:val="28"/>
        </w:rPr>
        <w:t>get</w:t>
      </w:r>
      <w:proofErr w:type="gramEnd"/>
      <w:r w:rsidRPr="005D699D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pod</w:t>
      </w:r>
    </w:p>
    <w:p w14:paraId="58EDD041" w14:textId="0E31C46F" w:rsidR="005D699D" w:rsidRPr="005D699D" w:rsidRDefault="005D699D" w:rsidP="005D699D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5D699D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264980E3" wp14:editId="3E85DED8">
            <wp:extent cx="4349974" cy="692186"/>
            <wp:effectExtent l="0" t="0" r="0" b="0"/>
            <wp:docPr id="1085746783" name="Picture 1" descr="Yellow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46783" name="Picture 1" descr="Yellow text on a black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27DD" w14:textId="77777777" w:rsidR="005D699D" w:rsidRPr="005D699D" w:rsidRDefault="005D699D" w:rsidP="005D699D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2A85B2AC" w14:textId="532F60E9" w:rsidR="005D699D" w:rsidRPr="005D699D" w:rsidRDefault="005D699D" w:rsidP="005D699D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5D699D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5D699D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get svc</w:t>
      </w:r>
    </w:p>
    <w:p w14:paraId="007DEE5D" w14:textId="77777777" w:rsidR="005D699D" w:rsidRPr="005D699D" w:rsidRDefault="005D699D" w:rsidP="005D699D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565DC792" w14:textId="6C4AB405" w:rsidR="005D699D" w:rsidRPr="005D699D" w:rsidRDefault="005D699D" w:rsidP="005D699D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5D699D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08E9206D" wp14:editId="640D1946">
            <wp:extent cx="6197600" cy="638810"/>
            <wp:effectExtent l="0" t="0" r="0" b="8890"/>
            <wp:docPr id="140114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442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8F45" w14:textId="77777777" w:rsidR="005D699D" w:rsidRPr="005D699D" w:rsidRDefault="005D699D" w:rsidP="005D699D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7AEB429B" w14:textId="54DD0AA5" w:rsidR="005D699D" w:rsidRPr="005D699D" w:rsidRDefault="005D699D" w:rsidP="005D699D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5D699D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Curl </w:t>
      </w:r>
      <w:hyperlink r:id="rId17" w:history="1">
        <w:r w:rsidRPr="005D699D">
          <w:rPr>
            <w:rStyle w:val="Hyperlink"/>
            <w:rFonts w:asciiTheme="minorHAnsi" w:hAnsiTheme="minorHAnsi" w:cstheme="minorHAnsi"/>
            <w:b/>
            <w:bCs/>
            <w:color w:val="EE0000"/>
            <w:sz w:val="28"/>
            <w:szCs w:val="28"/>
          </w:rPr>
          <w:t>http://192.168.88.128:30080</w:t>
        </w:r>
      </w:hyperlink>
    </w:p>
    <w:p w14:paraId="1996DE75" w14:textId="77777777" w:rsidR="005D699D" w:rsidRPr="005D699D" w:rsidRDefault="005D699D" w:rsidP="005D699D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534FEE4D" w14:textId="0A48E933" w:rsidR="005D699D" w:rsidRPr="005D699D" w:rsidRDefault="005D699D" w:rsidP="005D699D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5D699D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2A2706BF" wp14:editId="56D02602">
            <wp:extent cx="6197600" cy="3381375"/>
            <wp:effectExtent l="0" t="0" r="0" b="9525"/>
            <wp:docPr id="131770622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06228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ADE6" w14:textId="77777777" w:rsidR="005D699D" w:rsidRPr="005D699D" w:rsidRDefault="005D699D" w:rsidP="005D699D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15D63489" w14:textId="30C687D0" w:rsidR="005D699D" w:rsidRPr="005D699D" w:rsidRDefault="005D699D" w:rsidP="005D699D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5D699D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5D699D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logs logger-pod</w:t>
      </w:r>
    </w:p>
    <w:p w14:paraId="1954C8BE" w14:textId="77777777" w:rsidR="005D699D" w:rsidRPr="005D699D" w:rsidRDefault="005D699D" w:rsidP="005D699D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A7F7108" w14:textId="1BD64301" w:rsidR="005D699D" w:rsidRDefault="005D699D" w:rsidP="005D699D">
      <w:pPr>
        <w:rPr>
          <w:rFonts w:asciiTheme="minorHAnsi" w:hAnsiTheme="minorHAnsi" w:cstheme="minorHAnsi"/>
          <w:sz w:val="24"/>
          <w:szCs w:val="24"/>
        </w:rPr>
      </w:pPr>
      <w:r w:rsidRPr="005D699D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05D54D9E" wp14:editId="630F481D">
            <wp:extent cx="5181866" cy="482625"/>
            <wp:effectExtent l="0" t="0" r="0" b="0"/>
            <wp:docPr id="209605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562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7CAB" w14:textId="77777777" w:rsidR="005D699D" w:rsidRPr="006D0F79" w:rsidRDefault="005D699D" w:rsidP="005D699D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0A7B6683" w14:textId="2A955BA9" w:rsidR="006D0F79" w:rsidRPr="006D0F79" w:rsidRDefault="006D0F79" w:rsidP="005D699D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6D0F79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6D0F79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delete -f </w:t>
      </w:r>
      <w:proofErr w:type="spellStart"/>
      <w:proofErr w:type="gramStart"/>
      <w:r w:rsidRPr="006D0F79">
        <w:rPr>
          <w:rFonts w:asciiTheme="minorHAnsi" w:hAnsiTheme="minorHAnsi" w:cstheme="minorHAnsi"/>
          <w:b/>
          <w:bCs/>
          <w:color w:val="EE0000"/>
          <w:sz w:val="28"/>
          <w:szCs w:val="28"/>
        </w:rPr>
        <w:t>multipod.yaml</w:t>
      </w:r>
      <w:proofErr w:type="spellEnd"/>
      <w:proofErr w:type="gramEnd"/>
    </w:p>
    <w:p w14:paraId="387D9958" w14:textId="77777777" w:rsidR="006D0F79" w:rsidRDefault="006D0F79" w:rsidP="005D699D">
      <w:pPr>
        <w:rPr>
          <w:rFonts w:asciiTheme="minorHAnsi" w:hAnsiTheme="minorHAnsi" w:cstheme="minorHAnsi"/>
          <w:sz w:val="24"/>
          <w:szCs w:val="24"/>
        </w:rPr>
      </w:pPr>
    </w:p>
    <w:p w14:paraId="0B66E9F0" w14:textId="5A6FF39C" w:rsidR="006D0F79" w:rsidRDefault="006D0F79" w:rsidP="005D699D">
      <w:pPr>
        <w:rPr>
          <w:rFonts w:asciiTheme="minorHAnsi" w:hAnsiTheme="minorHAnsi" w:cstheme="minorHAnsi"/>
          <w:sz w:val="24"/>
          <w:szCs w:val="24"/>
        </w:rPr>
      </w:pPr>
      <w:r w:rsidRPr="006D0F79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13E17F91" wp14:editId="6B173292">
            <wp:extent cx="5829600" cy="806491"/>
            <wp:effectExtent l="0" t="0" r="0" b="0"/>
            <wp:docPr id="17492888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88877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46E6" w14:textId="3119E96A" w:rsidR="006D0F79" w:rsidRDefault="006D0F79" w:rsidP="006D0F79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bookmarkStart w:id="5" w:name="_Toc203063179"/>
      <w:r>
        <w:rPr>
          <w:rFonts w:asciiTheme="minorHAnsi" w:eastAsia="Arial" w:hAnsiTheme="minorHAnsi" w:cstheme="minorHAnsi"/>
          <w:color w:val="E36C0A" w:themeColor="accent6" w:themeShade="BF"/>
        </w:rPr>
        <w:t>Lab</w:t>
      </w:r>
      <w:proofErr w:type="gramStart"/>
      <w:r>
        <w:rPr>
          <w:rFonts w:asciiTheme="minorHAnsi" w:eastAsia="Arial" w:hAnsiTheme="minorHAnsi" w:cstheme="minorHAnsi"/>
          <w:color w:val="E36C0A" w:themeColor="accent6" w:themeShade="BF"/>
        </w:rPr>
        <w:t>2</w:t>
      </w:r>
      <w:r>
        <w:rPr>
          <w:rFonts w:asciiTheme="minorHAnsi" w:eastAsia="Arial" w:hAnsiTheme="minorHAnsi" w:cstheme="minorHAnsi"/>
          <w:color w:val="E36C0A" w:themeColor="accent6" w:themeShade="BF"/>
        </w:rPr>
        <w:t>:-</w:t>
      </w:r>
      <w:proofErr w:type="gramEnd"/>
      <w:r>
        <w:rPr>
          <w:rFonts w:asciiTheme="minorHAnsi" w:eastAsia="Arial" w:hAnsiTheme="minorHAnsi" w:cstheme="minorHAnsi"/>
          <w:color w:val="E36C0A" w:themeColor="accent6" w:themeShade="BF"/>
        </w:rPr>
        <w:t xml:space="preserve"> </w:t>
      </w:r>
      <w:proofErr w:type="spellStart"/>
      <w:r w:rsidRPr="007D5CA7">
        <w:rPr>
          <w:rFonts w:asciiTheme="minorHAnsi" w:eastAsia="Arial" w:hAnsiTheme="minorHAnsi" w:cstheme="minorHAnsi"/>
          <w:color w:val="E36C0A" w:themeColor="accent6" w:themeShade="BF"/>
        </w:rPr>
        <w:t>Multicontainer</w:t>
      </w:r>
      <w:proofErr w:type="spellEnd"/>
      <w:r w:rsidRPr="007D5CA7">
        <w:rPr>
          <w:rFonts w:asciiTheme="minorHAnsi" w:eastAsia="Arial" w:hAnsiTheme="minorHAnsi" w:cstheme="minorHAnsi"/>
          <w:color w:val="E36C0A" w:themeColor="accent6" w:themeShade="BF"/>
        </w:rPr>
        <w:t xml:space="preserve"> – Each POD with single container</w:t>
      </w:r>
      <w:bookmarkEnd w:id="5"/>
    </w:p>
    <w:p w14:paraId="2F9DABDE" w14:textId="32FFAED7" w:rsidR="006D0F79" w:rsidRDefault="006D0F79" w:rsidP="005D699D">
      <w:pPr>
        <w:rPr>
          <w:rFonts w:asciiTheme="minorHAnsi" w:hAnsiTheme="minorHAnsi" w:cstheme="minorHAnsi"/>
          <w:sz w:val="24"/>
          <w:szCs w:val="24"/>
        </w:rPr>
      </w:pPr>
    </w:p>
    <w:p w14:paraId="4DE9169E" w14:textId="77777777" w:rsidR="008013EC" w:rsidRDefault="008013EC" w:rsidP="005D699D">
      <w:pPr>
        <w:rPr>
          <w:rFonts w:asciiTheme="minorHAnsi" w:hAnsiTheme="minorHAnsi" w:cstheme="minorHAnsi"/>
          <w:sz w:val="24"/>
          <w:szCs w:val="24"/>
        </w:rPr>
      </w:pPr>
    </w:p>
    <w:p w14:paraId="11687568" w14:textId="36A5E7E0" w:rsidR="008013EC" w:rsidRPr="006C0423" w:rsidRDefault="006C0423" w:rsidP="005D699D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6C0423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nano </w:t>
      </w:r>
      <w:proofErr w:type="gramStart"/>
      <w:r w:rsidRPr="006C0423">
        <w:rPr>
          <w:rFonts w:asciiTheme="minorHAnsi" w:hAnsiTheme="minorHAnsi" w:cstheme="minorHAnsi"/>
          <w:b/>
          <w:bCs/>
          <w:color w:val="EE0000"/>
          <w:sz w:val="28"/>
          <w:szCs w:val="28"/>
        </w:rPr>
        <w:t>multi-</w:t>
      </w:r>
      <w:proofErr w:type="spellStart"/>
      <w:r w:rsidRPr="006C0423">
        <w:rPr>
          <w:rFonts w:asciiTheme="minorHAnsi" w:hAnsiTheme="minorHAnsi" w:cstheme="minorHAnsi"/>
          <w:b/>
          <w:bCs/>
          <w:color w:val="EE0000"/>
          <w:sz w:val="28"/>
          <w:szCs w:val="28"/>
        </w:rPr>
        <w:t>container.pod.yaml</w:t>
      </w:r>
      <w:proofErr w:type="spellEnd"/>
      <w:proofErr w:type="gramEnd"/>
    </w:p>
    <w:p w14:paraId="3BBA20DE" w14:textId="77777777" w:rsidR="008013EC" w:rsidRDefault="008013EC" w:rsidP="005D699D">
      <w:pPr>
        <w:rPr>
          <w:rFonts w:asciiTheme="minorHAnsi" w:hAnsiTheme="minorHAnsi" w:cstheme="minorHAnsi"/>
          <w:sz w:val="24"/>
          <w:szCs w:val="24"/>
        </w:rPr>
      </w:pPr>
    </w:p>
    <w:p w14:paraId="617027E1" w14:textId="77777777" w:rsidR="008013EC" w:rsidRPr="008013EC" w:rsidRDefault="008013EC" w:rsidP="00801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013EC">
        <w:rPr>
          <w:rFonts w:ascii="Consolas" w:hAnsi="Consolas"/>
          <w:color w:val="6A9955"/>
          <w:sz w:val="21"/>
          <w:szCs w:val="21"/>
        </w:rPr>
        <w:t xml:space="preserve"># </w:t>
      </w:r>
      <w:proofErr w:type="spellStart"/>
      <w:r w:rsidRPr="008013EC">
        <w:rPr>
          <w:rFonts w:ascii="Consolas" w:hAnsi="Consolas"/>
          <w:color w:val="6A9955"/>
          <w:sz w:val="21"/>
          <w:szCs w:val="21"/>
        </w:rPr>
        <w:t>kubectl</w:t>
      </w:r>
      <w:proofErr w:type="spellEnd"/>
      <w:r w:rsidRPr="008013EC">
        <w:rPr>
          <w:rFonts w:ascii="Consolas" w:hAnsi="Consolas"/>
          <w:color w:val="6A9955"/>
          <w:sz w:val="21"/>
          <w:szCs w:val="21"/>
        </w:rPr>
        <w:t xml:space="preserve"> apply -f multi-container-</w:t>
      </w:r>
      <w:proofErr w:type="spellStart"/>
      <w:proofErr w:type="gramStart"/>
      <w:r w:rsidRPr="008013EC">
        <w:rPr>
          <w:rFonts w:ascii="Consolas" w:hAnsi="Consolas"/>
          <w:color w:val="6A9955"/>
          <w:sz w:val="21"/>
          <w:szCs w:val="21"/>
        </w:rPr>
        <w:t>pod.yaml</w:t>
      </w:r>
      <w:proofErr w:type="spellEnd"/>
      <w:proofErr w:type="gramEnd"/>
    </w:p>
    <w:p w14:paraId="26B6C6C5" w14:textId="77777777" w:rsidR="008013EC" w:rsidRPr="008013EC" w:rsidRDefault="008013EC" w:rsidP="00801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013EC">
        <w:rPr>
          <w:rFonts w:ascii="Consolas" w:hAnsi="Consolas"/>
          <w:color w:val="6A9955"/>
          <w:sz w:val="21"/>
          <w:szCs w:val="21"/>
        </w:rPr>
        <w:t xml:space="preserve"># </w:t>
      </w:r>
      <w:proofErr w:type="spellStart"/>
      <w:r w:rsidRPr="008013EC">
        <w:rPr>
          <w:rFonts w:ascii="Consolas" w:hAnsi="Consolas"/>
          <w:color w:val="6A9955"/>
          <w:sz w:val="21"/>
          <w:szCs w:val="21"/>
        </w:rPr>
        <w:t>kubectl</w:t>
      </w:r>
      <w:proofErr w:type="spellEnd"/>
      <w:r w:rsidRPr="008013EC">
        <w:rPr>
          <w:rFonts w:ascii="Consolas" w:hAnsi="Consolas"/>
          <w:color w:val="6A9955"/>
          <w:sz w:val="21"/>
          <w:szCs w:val="21"/>
        </w:rPr>
        <w:t xml:space="preserve"> logs multi-container-pod -c sidecar-container</w:t>
      </w:r>
    </w:p>
    <w:p w14:paraId="4CF439D9" w14:textId="77777777" w:rsidR="008013EC" w:rsidRPr="008013EC" w:rsidRDefault="008013EC" w:rsidP="00801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05C2235" w14:textId="77777777" w:rsidR="008013EC" w:rsidRPr="008013EC" w:rsidRDefault="008013EC" w:rsidP="00801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8013EC">
        <w:rPr>
          <w:rFonts w:ascii="Consolas" w:hAnsi="Consolas"/>
          <w:color w:val="569CD6"/>
          <w:sz w:val="21"/>
          <w:szCs w:val="21"/>
        </w:rPr>
        <w:t>apiVersion</w:t>
      </w:r>
      <w:proofErr w:type="spellEnd"/>
      <w:r w:rsidRPr="008013EC">
        <w:rPr>
          <w:rFonts w:ascii="Consolas" w:hAnsi="Consolas"/>
          <w:color w:val="CCCCCC"/>
          <w:sz w:val="21"/>
          <w:szCs w:val="21"/>
        </w:rPr>
        <w:t xml:space="preserve">: </w:t>
      </w:r>
      <w:r w:rsidRPr="008013EC">
        <w:rPr>
          <w:rFonts w:ascii="Consolas" w:hAnsi="Consolas"/>
          <w:color w:val="CE9178"/>
          <w:sz w:val="21"/>
          <w:szCs w:val="21"/>
        </w:rPr>
        <w:t>v1</w:t>
      </w:r>
    </w:p>
    <w:p w14:paraId="79992610" w14:textId="77777777" w:rsidR="008013EC" w:rsidRPr="008013EC" w:rsidRDefault="008013EC" w:rsidP="00801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013EC">
        <w:rPr>
          <w:rFonts w:ascii="Consolas" w:hAnsi="Consolas"/>
          <w:color w:val="569CD6"/>
          <w:sz w:val="21"/>
          <w:szCs w:val="21"/>
        </w:rPr>
        <w:t>kind</w:t>
      </w:r>
      <w:r w:rsidRPr="008013EC">
        <w:rPr>
          <w:rFonts w:ascii="Consolas" w:hAnsi="Consolas"/>
          <w:color w:val="CCCCCC"/>
          <w:sz w:val="21"/>
          <w:szCs w:val="21"/>
        </w:rPr>
        <w:t xml:space="preserve">: </w:t>
      </w:r>
      <w:r w:rsidRPr="008013EC">
        <w:rPr>
          <w:rFonts w:ascii="Consolas" w:hAnsi="Consolas"/>
          <w:color w:val="CE9178"/>
          <w:sz w:val="21"/>
          <w:szCs w:val="21"/>
        </w:rPr>
        <w:t>Pod</w:t>
      </w:r>
    </w:p>
    <w:p w14:paraId="035639B7" w14:textId="77777777" w:rsidR="008013EC" w:rsidRPr="008013EC" w:rsidRDefault="008013EC" w:rsidP="00801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013EC">
        <w:rPr>
          <w:rFonts w:ascii="Consolas" w:hAnsi="Consolas"/>
          <w:color w:val="569CD6"/>
          <w:sz w:val="21"/>
          <w:szCs w:val="21"/>
        </w:rPr>
        <w:t>metadata</w:t>
      </w:r>
      <w:r w:rsidRPr="008013EC">
        <w:rPr>
          <w:rFonts w:ascii="Consolas" w:hAnsi="Consolas"/>
          <w:color w:val="CCCCCC"/>
          <w:sz w:val="21"/>
          <w:szCs w:val="21"/>
        </w:rPr>
        <w:t>:</w:t>
      </w:r>
    </w:p>
    <w:p w14:paraId="1DF0C560" w14:textId="77777777" w:rsidR="008013EC" w:rsidRPr="008013EC" w:rsidRDefault="008013EC" w:rsidP="00801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013EC">
        <w:rPr>
          <w:rFonts w:ascii="Consolas" w:hAnsi="Consolas"/>
          <w:color w:val="CCCCCC"/>
          <w:sz w:val="21"/>
          <w:szCs w:val="21"/>
        </w:rPr>
        <w:t xml:space="preserve">  </w:t>
      </w:r>
      <w:r w:rsidRPr="008013EC">
        <w:rPr>
          <w:rFonts w:ascii="Consolas" w:hAnsi="Consolas"/>
          <w:color w:val="569CD6"/>
          <w:sz w:val="21"/>
          <w:szCs w:val="21"/>
        </w:rPr>
        <w:t>name</w:t>
      </w:r>
      <w:r w:rsidRPr="008013EC">
        <w:rPr>
          <w:rFonts w:ascii="Consolas" w:hAnsi="Consolas"/>
          <w:color w:val="CCCCCC"/>
          <w:sz w:val="21"/>
          <w:szCs w:val="21"/>
        </w:rPr>
        <w:t xml:space="preserve">: </w:t>
      </w:r>
      <w:r w:rsidRPr="008013EC">
        <w:rPr>
          <w:rFonts w:ascii="Consolas" w:hAnsi="Consolas"/>
          <w:color w:val="CE9178"/>
          <w:sz w:val="21"/>
          <w:szCs w:val="21"/>
        </w:rPr>
        <w:t>multi-container-pod</w:t>
      </w:r>
    </w:p>
    <w:p w14:paraId="38D0A794" w14:textId="77777777" w:rsidR="008013EC" w:rsidRPr="008013EC" w:rsidRDefault="008013EC" w:rsidP="00801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013EC">
        <w:rPr>
          <w:rFonts w:ascii="Consolas" w:hAnsi="Consolas"/>
          <w:color w:val="569CD6"/>
          <w:sz w:val="21"/>
          <w:szCs w:val="21"/>
        </w:rPr>
        <w:t>spec</w:t>
      </w:r>
      <w:r w:rsidRPr="008013EC">
        <w:rPr>
          <w:rFonts w:ascii="Consolas" w:hAnsi="Consolas"/>
          <w:color w:val="CCCCCC"/>
          <w:sz w:val="21"/>
          <w:szCs w:val="21"/>
        </w:rPr>
        <w:t>:</w:t>
      </w:r>
    </w:p>
    <w:p w14:paraId="37B998FB" w14:textId="77777777" w:rsidR="008013EC" w:rsidRPr="008013EC" w:rsidRDefault="008013EC" w:rsidP="00801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013EC">
        <w:rPr>
          <w:rFonts w:ascii="Consolas" w:hAnsi="Consolas"/>
          <w:color w:val="CCCCCC"/>
          <w:sz w:val="21"/>
          <w:szCs w:val="21"/>
        </w:rPr>
        <w:t xml:space="preserve">  </w:t>
      </w:r>
      <w:r w:rsidRPr="008013EC">
        <w:rPr>
          <w:rFonts w:ascii="Consolas" w:hAnsi="Consolas"/>
          <w:color w:val="569CD6"/>
          <w:sz w:val="21"/>
          <w:szCs w:val="21"/>
        </w:rPr>
        <w:t>containers</w:t>
      </w:r>
      <w:r w:rsidRPr="008013EC">
        <w:rPr>
          <w:rFonts w:ascii="Consolas" w:hAnsi="Consolas"/>
          <w:color w:val="CCCCCC"/>
          <w:sz w:val="21"/>
          <w:szCs w:val="21"/>
        </w:rPr>
        <w:t>:</w:t>
      </w:r>
    </w:p>
    <w:p w14:paraId="662EA235" w14:textId="77777777" w:rsidR="008013EC" w:rsidRPr="008013EC" w:rsidRDefault="008013EC" w:rsidP="00801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013EC">
        <w:rPr>
          <w:rFonts w:ascii="Consolas" w:hAnsi="Consolas"/>
          <w:color w:val="CCCCCC"/>
          <w:sz w:val="21"/>
          <w:szCs w:val="21"/>
        </w:rPr>
        <w:t xml:space="preserve">  - </w:t>
      </w:r>
      <w:r w:rsidRPr="008013EC">
        <w:rPr>
          <w:rFonts w:ascii="Consolas" w:hAnsi="Consolas"/>
          <w:color w:val="569CD6"/>
          <w:sz w:val="21"/>
          <w:szCs w:val="21"/>
        </w:rPr>
        <w:t>name</w:t>
      </w:r>
      <w:r w:rsidRPr="008013EC">
        <w:rPr>
          <w:rFonts w:ascii="Consolas" w:hAnsi="Consolas"/>
          <w:color w:val="CCCCCC"/>
          <w:sz w:val="21"/>
          <w:szCs w:val="21"/>
        </w:rPr>
        <w:t xml:space="preserve">: </w:t>
      </w:r>
      <w:r w:rsidRPr="008013EC">
        <w:rPr>
          <w:rFonts w:ascii="Consolas" w:hAnsi="Consolas"/>
          <w:color w:val="CE9178"/>
          <w:sz w:val="21"/>
          <w:szCs w:val="21"/>
        </w:rPr>
        <w:t>nginx-container</w:t>
      </w:r>
    </w:p>
    <w:p w14:paraId="2611C0F8" w14:textId="77777777" w:rsidR="008013EC" w:rsidRPr="008013EC" w:rsidRDefault="008013EC" w:rsidP="00801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013EC">
        <w:rPr>
          <w:rFonts w:ascii="Consolas" w:hAnsi="Consolas"/>
          <w:color w:val="CCCCCC"/>
          <w:sz w:val="21"/>
          <w:szCs w:val="21"/>
        </w:rPr>
        <w:t xml:space="preserve">    </w:t>
      </w:r>
      <w:r w:rsidRPr="008013EC">
        <w:rPr>
          <w:rFonts w:ascii="Consolas" w:hAnsi="Consolas"/>
          <w:color w:val="569CD6"/>
          <w:sz w:val="21"/>
          <w:szCs w:val="21"/>
        </w:rPr>
        <w:t>image</w:t>
      </w:r>
      <w:r w:rsidRPr="008013EC">
        <w:rPr>
          <w:rFonts w:ascii="Consolas" w:hAnsi="Consolas"/>
          <w:color w:val="CCCCCC"/>
          <w:sz w:val="21"/>
          <w:szCs w:val="21"/>
        </w:rPr>
        <w:t xml:space="preserve">: </w:t>
      </w:r>
      <w:r w:rsidRPr="008013EC">
        <w:rPr>
          <w:rFonts w:ascii="Consolas" w:hAnsi="Consolas"/>
          <w:color w:val="CE9178"/>
          <w:sz w:val="21"/>
          <w:szCs w:val="21"/>
        </w:rPr>
        <w:t>nginx</w:t>
      </w:r>
    </w:p>
    <w:p w14:paraId="1224AB49" w14:textId="77777777" w:rsidR="008013EC" w:rsidRPr="008013EC" w:rsidRDefault="008013EC" w:rsidP="00801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013EC">
        <w:rPr>
          <w:rFonts w:ascii="Consolas" w:hAnsi="Consolas"/>
          <w:color w:val="CCCCCC"/>
          <w:sz w:val="21"/>
          <w:szCs w:val="21"/>
        </w:rPr>
        <w:t xml:space="preserve">    </w:t>
      </w:r>
      <w:r w:rsidRPr="008013EC">
        <w:rPr>
          <w:rFonts w:ascii="Consolas" w:hAnsi="Consolas"/>
          <w:color w:val="569CD6"/>
          <w:sz w:val="21"/>
          <w:szCs w:val="21"/>
        </w:rPr>
        <w:t>ports</w:t>
      </w:r>
      <w:r w:rsidRPr="008013EC">
        <w:rPr>
          <w:rFonts w:ascii="Consolas" w:hAnsi="Consolas"/>
          <w:color w:val="CCCCCC"/>
          <w:sz w:val="21"/>
          <w:szCs w:val="21"/>
        </w:rPr>
        <w:t>:</w:t>
      </w:r>
    </w:p>
    <w:p w14:paraId="23CBC40C" w14:textId="77777777" w:rsidR="008013EC" w:rsidRPr="008013EC" w:rsidRDefault="008013EC" w:rsidP="00801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013EC">
        <w:rPr>
          <w:rFonts w:ascii="Consolas" w:hAnsi="Consolas"/>
          <w:color w:val="CCCCCC"/>
          <w:sz w:val="21"/>
          <w:szCs w:val="21"/>
        </w:rPr>
        <w:t xml:space="preserve">    - </w:t>
      </w:r>
      <w:proofErr w:type="spellStart"/>
      <w:r w:rsidRPr="008013EC">
        <w:rPr>
          <w:rFonts w:ascii="Consolas" w:hAnsi="Consolas"/>
          <w:color w:val="569CD6"/>
          <w:sz w:val="21"/>
          <w:szCs w:val="21"/>
        </w:rPr>
        <w:t>containerPort</w:t>
      </w:r>
      <w:proofErr w:type="spellEnd"/>
      <w:r w:rsidRPr="008013EC">
        <w:rPr>
          <w:rFonts w:ascii="Consolas" w:hAnsi="Consolas"/>
          <w:color w:val="CCCCCC"/>
          <w:sz w:val="21"/>
          <w:szCs w:val="21"/>
        </w:rPr>
        <w:t xml:space="preserve">: </w:t>
      </w:r>
      <w:r w:rsidRPr="008013EC">
        <w:rPr>
          <w:rFonts w:ascii="Consolas" w:hAnsi="Consolas"/>
          <w:color w:val="B5CEA8"/>
          <w:sz w:val="21"/>
          <w:szCs w:val="21"/>
        </w:rPr>
        <w:t>80</w:t>
      </w:r>
    </w:p>
    <w:p w14:paraId="5B2CC07F" w14:textId="77777777" w:rsidR="008013EC" w:rsidRPr="008013EC" w:rsidRDefault="008013EC" w:rsidP="00801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EE1B48E" w14:textId="77777777" w:rsidR="008013EC" w:rsidRPr="008013EC" w:rsidRDefault="008013EC" w:rsidP="00801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013EC">
        <w:rPr>
          <w:rFonts w:ascii="Consolas" w:hAnsi="Consolas"/>
          <w:color w:val="CCCCCC"/>
          <w:sz w:val="21"/>
          <w:szCs w:val="21"/>
        </w:rPr>
        <w:t xml:space="preserve">  - </w:t>
      </w:r>
      <w:r w:rsidRPr="008013EC">
        <w:rPr>
          <w:rFonts w:ascii="Consolas" w:hAnsi="Consolas"/>
          <w:color w:val="569CD6"/>
          <w:sz w:val="21"/>
          <w:szCs w:val="21"/>
        </w:rPr>
        <w:t>name</w:t>
      </w:r>
      <w:r w:rsidRPr="008013EC"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 w:rsidRPr="008013EC">
        <w:rPr>
          <w:rFonts w:ascii="Consolas" w:hAnsi="Consolas"/>
          <w:color w:val="CE9178"/>
          <w:sz w:val="21"/>
          <w:szCs w:val="21"/>
        </w:rPr>
        <w:t>sidecar-container</w:t>
      </w:r>
      <w:proofErr w:type="gramEnd"/>
    </w:p>
    <w:p w14:paraId="13D8A56C" w14:textId="77777777" w:rsidR="008013EC" w:rsidRPr="008013EC" w:rsidRDefault="008013EC" w:rsidP="00801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013EC">
        <w:rPr>
          <w:rFonts w:ascii="Consolas" w:hAnsi="Consolas"/>
          <w:color w:val="CCCCCC"/>
          <w:sz w:val="21"/>
          <w:szCs w:val="21"/>
        </w:rPr>
        <w:t xml:space="preserve">    </w:t>
      </w:r>
      <w:r w:rsidRPr="008013EC">
        <w:rPr>
          <w:rFonts w:ascii="Consolas" w:hAnsi="Consolas"/>
          <w:color w:val="569CD6"/>
          <w:sz w:val="21"/>
          <w:szCs w:val="21"/>
        </w:rPr>
        <w:t>image</w:t>
      </w:r>
      <w:r w:rsidRPr="008013EC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8013EC">
        <w:rPr>
          <w:rFonts w:ascii="Consolas" w:hAnsi="Consolas"/>
          <w:color w:val="CE9178"/>
          <w:sz w:val="21"/>
          <w:szCs w:val="21"/>
        </w:rPr>
        <w:t>busybox</w:t>
      </w:r>
      <w:proofErr w:type="spellEnd"/>
    </w:p>
    <w:p w14:paraId="794EE10B" w14:textId="77777777" w:rsidR="008013EC" w:rsidRPr="008013EC" w:rsidRDefault="008013EC" w:rsidP="00801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013EC">
        <w:rPr>
          <w:rFonts w:ascii="Consolas" w:hAnsi="Consolas"/>
          <w:color w:val="CCCCCC"/>
          <w:sz w:val="21"/>
          <w:szCs w:val="21"/>
        </w:rPr>
        <w:t xml:space="preserve">    </w:t>
      </w:r>
      <w:r w:rsidRPr="008013EC">
        <w:rPr>
          <w:rFonts w:ascii="Consolas" w:hAnsi="Consolas"/>
          <w:color w:val="569CD6"/>
          <w:sz w:val="21"/>
          <w:szCs w:val="21"/>
        </w:rPr>
        <w:t>command</w:t>
      </w:r>
      <w:r w:rsidRPr="008013EC">
        <w:rPr>
          <w:rFonts w:ascii="Consolas" w:hAnsi="Consolas"/>
          <w:color w:val="CCCCCC"/>
          <w:sz w:val="21"/>
          <w:szCs w:val="21"/>
        </w:rPr>
        <w:t>: [</w:t>
      </w:r>
      <w:r w:rsidRPr="008013EC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8013EC">
        <w:rPr>
          <w:rFonts w:ascii="Consolas" w:hAnsi="Consolas"/>
          <w:color w:val="CE9178"/>
          <w:sz w:val="21"/>
          <w:szCs w:val="21"/>
        </w:rPr>
        <w:t>sh</w:t>
      </w:r>
      <w:proofErr w:type="spellEnd"/>
      <w:r w:rsidRPr="008013EC">
        <w:rPr>
          <w:rFonts w:ascii="Consolas" w:hAnsi="Consolas"/>
          <w:color w:val="CE9178"/>
          <w:sz w:val="21"/>
          <w:szCs w:val="21"/>
        </w:rPr>
        <w:t>"</w:t>
      </w:r>
      <w:r w:rsidRPr="008013EC">
        <w:rPr>
          <w:rFonts w:ascii="Consolas" w:hAnsi="Consolas"/>
          <w:color w:val="CCCCCC"/>
          <w:sz w:val="21"/>
          <w:szCs w:val="21"/>
        </w:rPr>
        <w:t xml:space="preserve">, </w:t>
      </w:r>
      <w:r w:rsidRPr="008013EC">
        <w:rPr>
          <w:rFonts w:ascii="Consolas" w:hAnsi="Consolas"/>
          <w:color w:val="CE9178"/>
          <w:sz w:val="21"/>
          <w:szCs w:val="21"/>
        </w:rPr>
        <w:t>"-c"</w:t>
      </w:r>
      <w:r w:rsidRPr="008013EC">
        <w:rPr>
          <w:rFonts w:ascii="Consolas" w:hAnsi="Consolas"/>
          <w:color w:val="CCCCCC"/>
          <w:sz w:val="21"/>
          <w:szCs w:val="21"/>
        </w:rPr>
        <w:t xml:space="preserve">, </w:t>
      </w:r>
      <w:r w:rsidRPr="008013EC">
        <w:rPr>
          <w:rFonts w:ascii="Consolas" w:hAnsi="Consolas"/>
          <w:color w:val="CE9178"/>
          <w:sz w:val="21"/>
          <w:szCs w:val="21"/>
        </w:rPr>
        <w:t xml:space="preserve">"while true; do echo </w:t>
      </w:r>
      <w:proofErr w:type="spellStart"/>
      <w:r w:rsidRPr="008013EC">
        <w:rPr>
          <w:rFonts w:ascii="Consolas" w:hAnsi="Consolas"/>
          <w:color w:val="CE9178"/>
          <w:sz w:val="21"/>
          <w:szCs w:val="21"/>
        </w:rPr>
        <w:t>Bipeen</w:t>
      </w:r>
      <w:proofErr w:type="spellEnd"/>
      <w:r w:rsidRPr="008013EC">
        <w:rPr>
          <w:rFonts w:ascii="Consolas" w:hAnsi="Consolas"/>
          <w:color w:val="CE9178"/>
          <w:sz w:val="21"/>
          <w:szCs w:val="21"/>
        </w:rPr>
        <w:t xml:space="preserve"> Sidecar working; sleep 10; done"</w:t>
      </w:r>
      <w:r w:rsidRPr="008013EC">
        <w:rPr>
          <w:rFonts w:ascii="Consolas" w:hAnsi="Consolas"/>
          <w:color w:val="CCCCCC"/>
          <w:sz w:val="21"/>
          <w:szCs w:val="21"/>
        </w:rPr>
        <w:t>]</w:t>
      </w:r>
    </w:p>
    <w:p w14:paraId="621C67C4" w14:textId="77777777" w:rsidR="008013EC" w:rsidRPr="008013EC" w:rsidRDefault="008013EC" w:rsidP="008013E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190792A" w14:textId="77777777" w:rsidR="008013EC" w:rsidRDefault="008013EC" w:rsidP="005D699D">
      <w:pPr>
        <w:rPr>
          <w:rFonts w:asciiTheme="minorHAnsi" w:hAnsiTheme="minorHAnsi" w:cstheme="minorHAnsi"/>
          <w:sz w:val="24"/>
          <w:szCs w:val="24"/>
        </w:rPr>
      </w:pPr>
    </w:p>
    <w:p w14:paraId="456BF66D" w14:textId="77777777" w:rsidR="008013EC" w:rsidRDefault="008013EC" w:rsidP="005D699D">
      <w:pPr>
        <w:rPr>
          <w:rFonts w:asciiTheme="minorHAnsi" w:hAnsiTheme="minorHAnsi" w:cstheme="minorHAnsi"/>
          <w:sz w:val="24"/>
          <w:szCs w:val="24"/>
        </w:rPr>
      </w:pPr>
    </w:p>
    <w:p w14:paraId="3E1C11AF" w14:textId="77777777" w:rsidR="008013EC" w:rsidRDefault="008013EC" w:rsidP="005D699D">
      <w:pPr>
        <w:rPr>
          <w:rFonts w:asciiTheme="minorHAnsi" w:hAnsiTheme="minorHAnsi" w:cstheme="minorHAnsi"/>
          <w:sz w:val="24"/>
          <w:szCs w:val="24"/>
        </w:rPr>
      </w:pPr>
    </w:p>
    <w:p w14:paraId="6EF0C89C" w14:textId="77777777" w:rsidR="008013EC" w:rsidRDefault="008013EC" w:rsidP="005D699D">
      <w:pPr>
        <w:rPr>
          <w:rFonts w:asciiTheme="minorHAnsi" w:hAnsiTheme="minorHAnsi" w:cstheme="minorHAnsi"/>
          <w:sz w:val="24"/>
          <w:szCs w:val="24"/>
        </w:rPr>
      </w:pPr>
    </w:p>
    <w:p w14:paraId="7420CDB5" w14:textId="4D4766DA" w:rsidR="008013EC" w:rsidRDefault="008013EC" w:rsidP="005D699D">
      <w:pPr>
        <w:rPr>
          <w:rFonts w:asciiTheme="minorHAnsi" w:hAnsiTheme="minorHAnsi" w:cstheme="minorHAnsi"/>
          <w:sz w:val="24"/>
          <w:szCs w:val="24"/>
        </w:rPr>
      </w:pPr>
      <w:r w:rsidRPr="008013EC">
        <w:rPr>
          <w:rFonts w:asciiTheme="minorHAnsi" w:hAnsiTheme="minorHAnsi" w:cstheme="minorHAnsi"/>
          <w:sz w:val="24"/>
          <w:szCs w:val="24"/>
        </w:rPr>
        <w:lastRenderedPageBreak/>
        <w:drawing>
          <wp:inline distT="0" distB="0" distL="0" distR="0" wp14:anchorId="47419847" wp14:editId="200E1ECF">
            <wp:extent cx="6197600" cy="3697605"/>
            <wp:effectExtent l="0" t="0" r="0" b="0"/>
            <wp:docPr id="1845164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6456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9A31" w14:textId="77777777" w:rsidR="00A20F2A" w:rsidRDefault="00A20F2A" w:rsidP="005D699D">
      <w:pPr>
        <w:rPr>
          <w:rFonts w:asciiTheme="minorHAnsi" w:hAnsiTheme="minorHAnsi" w:cstheme="minorHAnsi"/>
          <w:sz w:val="24"/>
          <w:szCs w:val="24"/>
        </w:rPr>
      </w:pPr>
    </w:p>
    <w:p w14:paraId="53752073" w14:textId="77777777" w:rsidR="00A20F2A" w:rsidRPr="00A20F2A" w:rsidRDefault="00A20F2A" w:rsidP="00A20F2A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A20F2A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A20F2A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apply -f multi-container-</w:t>
      </w:r>
      <w:proofErr w:type="spellStart"/>
      <w:proofErr w:type="gramStart"/>
      <w:r w:rsidRPr="00A20F2A">
        <w:rPr>
          <w:rFonts w:asciiTheme="minorHAnsi" w:hAnsiTheme="minorHAnsi" w:cstheme="minorHAnsi"/>
          <w:b/>
          <w:bCs/>
          <w:color w:val="EE0000"/>
          <w:sz w:val="28"/>
          <w:szCs w:val="28"/>
        </w:rPr>
        <w:t>pod.yaml</w:t>
      </w:r>
      <w:proofErr w:type="spellEnd"/>
      <w:proofErr w:type="gramEnd"/>
    </w:p>
    <w:p w14:paraId="70B466DA" w14:textId="77777777" w:rsidR="00A20F2A" w:rsidRDefault="00A20F2A" w:rsidP="005D699D">
      <w:pPr>
        <w:rPr>
          <w:rFonts w:asciiTheme="minorHAnsi" w:hAnsiTheme="minorHAnsi" w:cstheme="minorHAnsi"/>
          <w:sz w:val="24"/>
          <w:szCs w:val="24"/>
        </w:rPr>
      </w:pPr>
    </w:p>
    <w:p w14:paraId="615065EB" w14:textId="15D1C30B" w:rsidR="00A20F2A" w:rsidRDefault="00A20F2A" w:rsidP="005D699D">
      <w:pPr>
        <w:rPr>
          <w:rFonts w:asciiTheme="minorHAnsi" w:hAnsiTheme="minorHAnsi" w:cstheme="minorHAnsi"/>
          <w:sz w:val="24"/>
          <w:szCs w:val="24"/>
        </w:rPr>
      </w:pPr>
      <w:r w:rsidRPr="00A20F2A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2B344740" wp14:editId="54F324A8">
            <wp:extent cx="6197600" cy="273050"/>
            <wp:effectExtent l="0" t="0" r="0" b="0"/>
            <wp:docPr id="129347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766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40D9" w14:textId="77777777" w:rsidR="00A20F2A" w:rsidRDefault="00A20F2A" w:rsidP="005D699D">
      <w:pPr>
        <w:rPr>
          <w:rFonts w:asciiTheme="minorHAnsi" w:hAnsiTheme="minorHAnsi" w:cstheme="minorHAnsi"/>
          <w:sz w:val="24"/>
          <w:szCs w:val="24"/>
        </w:rPr>
      </w:pPr>
    </w:p>
    <w:p w14:paraId="3FF87FA7" w14:textId="3F93090B" w:rsidR="00A20F2A" w:rsidRPr="006C0423" w:rsidRDefault="006C0423" w:rsidP="005D699D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k</w:t>
      </w:r>
      <w:r w:rsidR="00A20F2A" w:rsidRPr="006C0423">
        <w:rPr>
          <w:rFonts w:asciiTheme="minorHAnsi" w:hAnsiTheme="minorHAnsi" w:cstheme="minorHAnsi"/>
          <w:b/>
          <w:bCs/>
          <w:color w:val="EE0000"/>
          <w:sz w:val="28"/>
          <w:szCs w:val="28"/>
        </w:rPr>
        <w:t>ubectl</w:t>
      </w:r>
      <w:proofErr w:type="spellEnd"/>
      <w:r w:rsidR="00A20F2A" w:rsidRPr="006C0423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get pod</w:t>
      </w:r>
    </w:p>
    <w:p w14:paraId="2514B01D" w14:textId="77777777" w:rsidR="00A20F2A" w:rsidRDefault="00A20F2A" w:rsidP="005D699D">
      <w:pPr>
        <w:rPr>
          <w:rFonts w:asciiTheme="minorHAnsi" w:hAnsiTheme="minorHAnsi" w:cstheme="minorHAnsi"/>
          <w:sz w:val="24"/>
          <w:szCs w:val="24"/>
        </w:rPr>
      </w:pPr>
    </w:p>
    <w:p w14:paraId="2EA46930" w14:textId="5C63FAF7" w:rsidR="00A20F2A" w:rsidRDefault="00A20F2A" w:rsidP="005D699D">
      <w:pPr>
        <w:rPr>
          <w:rFonts w:asciiTheme="minorHAnsi" w:hAnsiTheme="minorHAnsi" w:cstheme="minorHAnsi"/>
          <w:sz w:val="24"/>
          <w:szCs w:val="24"/>
        </w:rPr>
      </w:pPr>
      <w:r w:rsidRPr="00A20F2A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029FB9D7" wp14:editId="2570DB88">
            <wp:extent cx="5740695" cy="863644"/>
            <wp:effectExtent l="0" t="0" r="0" b="0"/>
            <wp:docPr id="10097678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67819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1CBD" w14:textId="77777777" w:rsidR="00A20F2A" w:rsidRDefault="00A20F2A" w:rsidP="005D699D">
      <w:pPr>
        <w:rPr>
          <w:rFonts w:asciiTheme="minorHAnsi" w:hAnsiTheme="minorHAnsi" w:cstheme="minorHAnsi"/>
          <w:sz w:val="24"/>
          <w:szCs w:val="24"/>
        </w:rPr>
      </w:pPr>
    </w:p>
    <w:p w14:paraId="4E3C1CBD" w14:textId="77777777" w:rsidR="00A20F2A" w:rsidRPr="00A20F2A" w:rsidRDefault="00A20F2A" w:rsidP="00A20F2A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A20F2A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A20F2A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get pod multi-container-pod -o </w:t>
      </w:r>
      <w:proofErr w:type="spellStart"/>
      <w:r w:rsidRPr="00A20F2A">
        <w:rPr>
          <w:rFonts w:asciiTheme="minorHAnsi" w:hAnsiTheme="minorHAnsi" w:cstheme="minorHAnsi"/>
          <w:b/>
          <w:bCs/>
          <w:color w:val="EE0000"/>
          <w:sz w:val="28"/>
          <w:szCs w:val="28"/>
        </w:rPr>
        <w:t>jsonpath</w:t>
      </w:r>
      <w:proofErr w:type="spellEnd"/>
      <w:r w:rsidRPr="00A20F2A">
        <w:rPr>
          <w:rFonts w:asciiTheme="minorHAnsi" w:hAnsiTheme="minorHAnsi" w:cstheme="minorHAnsi"/>
          <w:b/>
          <w:bCs/>
          <w:color w:val="EE0000"/>
          <w:sz w:val="28"/>
          <w:szCs w:val="28"/>
        </w:rPr>
        <w:t>='</w:t>
      </w:r>
      <w:proofErr w:type="gramStart"/>
      <w:r w:rsidRPr="00A20F2A">
        <w:rPr>
          <w:rFonts w:asciiTheme="minorHAnsi" w:hAnsiTheme="minorHAnsi" w:cstheme="minorHAnsi"/>
          <w:b/>
          <w:bCs/>
          <w:color w:val="EE0000"/>
          <w:sz w:val="28"/>
          <w:szCs w:val="28"/>
        </w:rPr>
        <w:t>{.</w:t>
      </w:r>
      <w:proofErr w:type="spellStart"/>
      <w:r w:rsidRPr="00A20F2A">
        <w:rPr>
          <w:rFonts w:asciiTheme="minorHAnsi" w:hAnsiTheme="minorHAnsi" w:cstheme="minorHAnsi"/>
          <w:b/>
          <w:bCs/>
          <w:color w:val="EE0000"/>
          <w:sz w:val="28"/>
          <w:szCs w:val="28"/>
        </w:rPr>
        <w:t>spec</w:t>
      </w:r>
      <w:proofErr w:type="gramEnd"/>
      <w:r w:rsidRPr="00A20F2A">
        <w:rPr>
          <w:rFonts w:asciiTheme="minorHAnsi" w:hAnsiTheme="minorHAnsi" w:cstheme="minorHAnsi"/>
          <w:b/>
          <w:bCs/>
          <w:color w:val="EE0000"/>
          <w:sz w:val="28"/>
          <w:szCs w:val="28"/>
        </w:rPr>
        <w:t>.containers</w:t>
      </w:r>
      <w:proofErr w:type="spellEnd"/>
      <w:r w:rsidRPr="00A20F2A">
        <w:rPr>
          <w:rFonts w:asciiTheme="minorHAnsi" w:hAnsiTheme="minorHAnsi" w:cstheme="minorHAnsi"/>
          <w:b/>
          <w:bCs/>
          <w:color w:val="EE0000"/>
          <w:sz w:val="28"/>
          <w:szCs w:val="28"/>
        </w:rPr>
        <w:t>[*].</w:t>
      </w:r>
      <w:proofErr w:type="gramStart"/>
      <w:r w:rsidRPr="00A20F2A">
        <w:rPr>
          <w:rFonts w:asciiTheme="minorHAnsi" w:hAnsiTheme="minorHAnsi" w:cstheme="minorHAnsi"/>
          <w:b/>
          <w:bCs/>
          <w:color w:val="EE0000"/>
          <w:sz w:val="28"/>
          <w:szCs w:val="28"/>
        </w:rPr>
        <w:t>name}'</w:t>
      </w:r>
      <w:proofErr w:type="gramEnd"/>
    </w:p>
    <w:p w14:paraId="0D8DB0DD" w14:textId="77777777" w:rsidR="00A20F2A" w:rsidRDefault="00A20F2A" w:rsidP="005D699D">
      <w:pPr>
        <w:rPr>
          <w:rFonts w:asciiTheme="minorHAnsi" w:hAnsiTheme="minorHAnsi" w:cstheme="minorHAnsi"/>
          <w:sz w:val="24"/>
          <w:szCs w:val="24"/>
        </w:rPr>
      </w:pPr>
    </w:p>
    <w:p w14:paraId="4818466E" w14:textId="77777777" w:rsidR="00A20F2A" w:rsidRDefault="00A20F2A" w:rsidP="005D699D">
      <w:pPr>
        <w:rPr>
          <w:rFonts w:asciiTheme="minorHAnsi" w:hAnsiTheme="minorHAnsi" w:cstheme="minorHAnsi"/>
          <w:sz w:val="24"/>
          <w:szCs w:val="24"/>
        </w:rPr>
      </w:pPr>
    </w:p>
    <w:p w14:paraId="0EBE71B4" w14:textId="43726AFF" w:rsidR="00A20F2A" w:rsidRDefault="00A20F2A" w:rsidP="005D699D">
      <w:pPr>
        <w:rPr>
          <w:rFonts w:asciiTheme="minorHAnsi" w:hAnsiTheme="minorHAnsi" w:cstheme="minorHAnsi"/>
          <w:sz w:val="24"/>
          <w:szCs w:val="24"/>
        </w:rPr>
      </w:pPr>
      <w:r w:rsidRPr="00A20F2A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177F9002" wp14:editId="01C867FD">
            <wp:extent cx="6197600" cy="200660"/>
            <wp:effectExtent l="0" t="0" r="0" b="8890"/>
            <wp:docPr id="104487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710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470C" w14:textId="77777777" w:rsidR="00A20F2A" w:rsidRDefault="00A20F2A" w:rsidP="005D699D">
      <w:pPr>
        <w:rPr>
          <w:rFonts w:asciiTheme="minorHAnsi" w:hAnsiTheme="minorHAnsi" w:cstheme="minorHAnsi"/>
          <w:sz w:val="24"/>
          <w:szCs w:val="24"/>
        </w:rPr>
      </w:pPr>
    </w:p>
    <w:p w14:paraId="137FDB98" w14:textId="77777777" w:rsidR="00A20F2A" w:rsidRPr="00A20F2A" w:rsidRDefault="00A20F2A" w:rsidP="00A20F2A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A20F2A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A20F2A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describe pod multi-container-pod</w:t>
      </w:r>
    </w:p>
    <w:p w14:paraId="6A434A81" w14:textId="77777777" w:rsidR="00A20F2A" w:rsidRDefault="00A20F2A" w:rsidP="005D699D">
      <w:pPr>
        <w:rPr>
          <w:rFonts w:asciiTheme="minorHAnsi" w:hAnsiTheme="minorHAnsi" w:cstheme="minorHAnsi"/>
          <w:sz w:val="24"/>
          <w:szCs w:val="24"/>
        </w:rPr>
      </w:pPr>
    </w:p>
    <w:p w14:paraId="472A0EE8" w14:textId="4BCCBA6B" w:rsidR="00A20F2A" w:rsidRDefault="00A20F2A" w:rsidP="005D699D">
      <w:pPr>
        <w:rPr>
          <w:rFonts w:asciiTheme="minorHAnsi" w:hAnsiTheme="minorHAnsi" w:cstheme="minorHAnsi"/>
          <w:sz w:val="24"/>
          <w:szCs w:val="24"/>
        </w:rPr>
      </w:pPr>
      <w:r w:rsidRPr="00A20F2A">
        <w:rPr>
          <w:rFonts w:asciiTheme="minorHAnsi" w:hAnsiTheme="minorHAnsi" w:cstheme="minorHAnsi"/>
          <w:sz w:val="24"/>
          <w:szCs w:val="24"/>
        </w:rPr>
        <w:lastRenderedPageBreak/>
        <w:drawing>
          <wp:inline distT="0" distB="0" distL="0" distR="0" wp14:anchorId="08186727" wp14:editId="79F231CD">
            <wp:extent cx="6197600" cy="3263265"/>
            <wp:effectExtent l="0" t="0" r="0" b="0"/>
            <wp:docPr id="956524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2424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E1F6" w14:textId="77777777" w:rsidR="00A20F2A" w:rsidRDefault="00A20F2A" w:rsidP="005D699D">
      <w:pPr>
        <w:rPr>
          <w:rFonts w:asciiTheme="minorHAnsi" w:hAnsiTheme="minorHAnsi" w:cstheme="minorHAnsi"/>
          <w:sz w:val="24"/>
          <w:szCs w:val="24"/>
        </w:rPr>
      </w:pPr>
    </w:p>
    <w:p w14:paraId="31EF4BA7" w14:textId="77777777" w:rsidR="00A20F2A" w:rsidRPr="00A20F2A" w:rsidRDefault="00A20F2A" w:rsidP="00A20F2A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A20F2A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A20F2A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logs multi-container-pod -c sidecar-container</w:t>
      </w:r>
    </w:p>
    <w:p w14:paraId="1348ED14" w14:textId="77777777" w:rsidR="00A20F2A" w:rsidRDefault="00A20F2A" w:rsidP="005D699D">
      <w:pPr>
        <w:rPr>
          <w:rFonts w:asciiTheme="minorHAnsi" w:hAnsiTheme="minorHAnsi" w:cstheme="minorHAnsi"/>
          <w:sz w:val="24"/>
          <w:szCs w:val="24"/>
        </w:rPr>
      </w:pPr>
    </w:p>
    <w:p w14:paraId="242D990D" w14:textId="61987317" w:rsidR="00A20F2A" w:rsidRDefault="00A20F2A" w:rsidP="005D699D">
      <w:pPr>
        <w:rPr>
          <w:rFonts w:asciiTheme="minorHAnsi" w:hAnsiTheme="minorHAnsi" w:cstheme="minorHAnsi"/>
          <w:sz w:val="24"/>
          <w:szCs w:val="24"/>
        </w:rPr>
      </w:pPr>
      <w:r w:rsidRPr="00A20F2A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30842EEB" wp14:editId="497B1866">
            <wp:extent cx="6197600" cy="1795145"/>
            <wp:effectExtent l="0" t="0" r="0" b="0"/>
            <wp:docPr id="21160014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01419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1C0F" w14:textId="77777777" w:rsidR="00A20F2A" w:rsidRDefault="00A20F2A" w:rsidP="005D699D">
      <w:pPr>
        <w:rPr>
          <w:rFonts w:asciiTheme="minorHAnsi" w:hAnsiTheme="minorHAnsi" w:cstheme="minorHAnsi"/>
          <w:sz w:val="24"/>
          <w:szCs w:val="24"/>
        </w:rPr>
      </w:pPr>
    </w:p>
    <w:p w14:paraId="6FF1AF71" w14:textId="4F78449C" w:rsidR="00A20F2A" w:rsidRPr="00A20F2A" w:rsidRDefault="00A20F2A" w:rsidP="00A20F2A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A20F2A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A20F2A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port-forward pod/multi-container-pod 8888:80</w:t>
      </w:r>
    </w:p>
    <w:p w14:paraId="25E484F4" w14:textId="55488D60" w:rsidR="00A20F2A" w:rsidRPr="006C0423" w:rsidRDefault="00A20F2A" w:rsidP="00A20F2A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A20F2A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curl </w:t>
      </w:r>
      <w:hyperlink r:id="rId27" w:history="1">
        <w:r w:rsidRPr="00A20F2A">
          <w:rPr>
            <w:b/>
            <w:bCs/>
            <w:color w:val="EE0000"/>
            <w:sz w:val="28"/>
            <w:szCs w:val="28"/>
          </w:rPr>
          <w:t>http://localhost:8888</w:t>
        </w:r>
      </w:hyperlink>
    </w:p>
    <w:p w14:paraId="6A606581" w14:textId="77777777" w:rsidR="00A20F2A" w:rsidRDefault="00A20F2A" w:rsidP="00A20F2A">
      <w:pPr>
        <w:rPr>
          <w:rFonts w:asciiTheme="minorHAnsi" w:hAnsiTheme="minorHAnsi" w:cstheme="minorHAnsi"/>
          <w:sz w:val="24"/>
          <w:szCs w:val="24"/>
        </w:rPr>
      </w:pPr>
    </w:p>
    <w:p w14:paraId="2A4B9E99" w14:textId="6AFE4B27" w:rsidR="00A20F2A" w:rsidRDefault="00A20F2A" w:rsidP="00A20F2A">
      <w:pPr>
        <w:rPr>
          <w:rFonts w:asciiTheme="minorHAnsi" w:hAnsiTheme="minorHAnsi" w:cstheme="minorHAnsi"/>
          <w:sz w:val="24"/>
          <w:szCs w:val="24"/>
        </w:rPr>
      </w:pPr>
      <w:r w:rsidRPr="00A20F2A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3896047D" wp14:editId="198F2AAF">
            <wp:extent cx="6197600" cy="517525"/>
            <wp:effectExtent l="0" t="0" r="0" b="0"/>
            <wp:docPr id="28925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579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9F78" w14:textId="77777777" w:rsidR="00A20F2A" w:rsidRDefault="00A20F2A" w:rsidP="00A20F2A">
      <w:pPr>
        <w:rPr>
          <w:rFonts w:asciiTheme="minorHAnsi" w:hAnsiTheme="minorHAnsi" w:cstheme="minorHAnsi"/>
          <w:sz w:val="24"/>
          <w:szCs w:val="24"/>
        </w:rPr>
      </w:pPr>
    </w:p>
    <w:p w14:paraId="5EC6445D" w14:textId="7AB2EDEC" w:rsidR="00A20F2A" w:rsidRDefault="00A20F2A" w:rsidP="00A20F2A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After 1 min </w:t>
      </w:r>
      <w:proofErr w:type="spellStart"/>
      <w:r>
        <w:rPr>
          <w:rFonts w:asciiTheme="minorHAnsi" w:hAnsiTheme="minorHAnsi" w:cstheme="minorHAnsi"/>
          <w:sz w:val="24"/>
          <w:szCs w:val="24"/>
        </w:rPr>
        <w:t>Ctrl+C</w:t>
      </w:r>
      <w:proofErr w:type="spellEnd"/>
    </w:p>
    <w:p w14:paraId="68B88CF4" w14:textId="77777777" w:rsidR="00A20F2A" w:rsidRDefault="00A20F2A" w:rsidP="00A20F2A">
      <w:pPr>
        <w:rPr>
          <w:rFonts w:asciiTheme="minorHAnsi" w:hAnsiTheme="minorHAnsi" w:cstheme="minorHAnsi"/>
          <w:sz w:val="24"/>
          <w:szCs w:val="24"/>
        </w:rPr>
      </w:pPr>
    </w:p>
    <w:p w14:paraId="4F06C885" w14:textId="77777777" w:rsidR="000A2B15" w:rsidRPr="000A2B15" w:rsidRDefault="000A2B15" w:rsidP="000A2B15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0A2B15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0A2B15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logs multi-container-pod -c nginx-container</w:t>
      </w:r>
    </w:p>
    <w:p w14:paraId="272948B1" w14:textId="40FE0C97" w:rsidR="000A2B15" w:rsidRDefault="000A2B15" w:rsidP="00A20F2A">
      <w:pPr>
        <w:rPr>
          <w:rFonts w:asciiTheme="minorHAnsi" w:hAnsiTheme="minorHAnsi" w:cstheme="minorHAnsi"/>
          <w:sz w:val="24"/>
          <w:szCs w:val="24"/>
        </w:rPr>
      </w:pPr>
    </w:p>
    <w:p w14:paraId="7EBB9A9A" w14:textId="17BB6F22" w:rsidR="000A2B15" w:rsidRPr="00A20F2A" w:rsidRDefault="000A2B15" w:rsidP="00A20F2A">
      <w:pPr>
        <w:rPr>
          <w:rFonts w:asciiTheme="minorHAnsi" w:hAnsiTheme="minorHAnsi" w:cstheme="minorHAnsi"/>
          <w:sz w:val="24"/>
          <w:szCs w:val="24"/>
        </w:rPr>
      </w:pPr>
      <w:r w:rsidRPr="000A2B15">
        <w:rPr>
          <w:rFonts w:asciiTheme="minorHAnsi" w:hAnsiTheme="minorHAnsi" w:cstheme="minorHAnsi"/>
          <w:sz w:val="24"/>
          <w:szCs w:val="24"/>
        </w:rPr>
        <w:lastRenderedPageBreak/>
        <w:drawing>
          <wp:inline distT="0" distB="0" distL="0" distR="0" wp14:anchorId="0CA32E0B" wp14:editId="7E6B6A1E">
            <wp:extent cx="6197600" cy="2080260"/>
            <wp:effectExtent l="0" t="0" r="0" b="0"/>
            <wp:docPr id="19340110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1104" name="Picture 1" descr="A screenshot of a computer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ABBB" w14:textId="77777777" w:rsidR="00A20F2A" w:rsidRDefault="00A20F2A" w:rsidP="005D699D">
      <w:pPr>
        <w:rPr>
          <w:rFonts w:asciiTheme="minorHAnsi" w:hAnsiTheme="minorHAnsi" w:cstheme="minorHAnsi"/>
          <w:sz w:val="24"/>
          <w:szCs w:val="24"/>
        </w:rPr>
      </w:pPr>
    </w:p>
    <w:p w14:paraId="2CE14B29" w14:textId="2C7DBD07" w:rsidR="000A2B15" w:rsidRDefault="000A2B15" w:rsidP="005D699D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6C0423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6C0423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delete -f multi-container-</w:t>
      </w:r>
      <w:proofErr w:type="spellStart"/>
      <w:proofErr w:type="gramStart"/>
      <w:r w:rsidRPr="006C0423">
        <w:rPr>
          <w:rFonts w:asciiTheme="minorHAnsi" w:hAnsiTheme="minorHAnsi" w:cstheme="minorHAnsi"/>
          <w:b/>
          <w:bCs/>
          <w:color w:val="EE0000"/>
          <w:sz w:val="28"/>
          <w:szCs w:val="28"/>
        </w:rPr>
        <w:t>pod.yaml</w:t>
      </w:r>
      <w:proofErr w:type="spellEnd"/>
      <w:proofErr w:type="gramEnd"/>
    </w:p>
    <w:p w14:paraId="4524190F" w14:textId="77777777" w:rsidR="000A2B15" w:rsidRDefault="000A2B15" w:rsidP="005D699D">
      <w:pPr>
        <w:rPr>
          <w:rFonts w:asciiTheme="minorHAnsi" w:hAnsiTheme="minorHAnsi" w:cstheme="minorHAnsi"/>
          <w:sz w:val="24"/>
          <w:szCs w:val="24"/>
        </w:rPr>
      </w:pPr>
    </w:p>
    <w:p w14:paraId="43E2E0E2" w14:textId="39221397" w:rsidR="000A2B15" w:rsidRDefault="000A2B15" w:rsidP="005D699D">
      <w:pPr>
        <w:rPr>
          <w:rFonts w:asciiTheme="minorHAnsi" w:hAnsiTheme="minorHAnsi" w:cstheme="minorHAnsi"/>
          <w:sz w:val="24"/>
          <w:szCs w:val="24"/>
        </w:rPr>
      </w:pPr>
      <w:r w:rsidRPr="000A2B15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6B565B8C" wp14:editId="0296FA3B">
            <wp:extent cx="6197600" cy="431165"/>
            <wp:effectExtent l="0" t="0" r="0" b="6985"/>
            <wp:docPr id="150160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027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FA8E" w14:textId="77777777" w:rsidR="00524909" w:rsidRDefault="00524909" w:rsidP="005D699D">
      <w:pPr>
        <w:rPr>
          <w:rFonts w:asciiTheme="minorHAnsi" w:hAnsiTheme="minorHAnsi" w:cstheme="minorHAnsi"/>
          <w:sz w:val="24"/>
          <w:szCs w:val="24"/>
        </w:rPr>
      </w:pPr>
    </w:p>
    <w:p w14:paraId="2BE1E33D" w14:textId="77777777" w:rsidR="00524909" w:rsidRDefault="00524909" w:rsidP="005D699D">
      <w:pPr>
        <w:rPr>
          <w:rFonts w:asciiTheme="minorHAnsi" w:hAnsiTheme="minorHAnsi" w:cstheme="minorHAnsi"/>
          <w:sz w:val="24"/>
          <w:szCs w:val="24"/>
        </w:rPr>
      </w:pPr>
    </w:p>
    <w:p w14:paraId="370A2C42" w14:textId="7F948889" w:rsidR="00524909" w:rsidRDefault="00524909" w:rsidP="00524909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bookmarkStart w:id="6" w:name="_Toc203063180"/>
      <w:r>
        <w:rPr>
          <w:rFonts w:asciiTheme="minorHAnsi" w:eastAsia="Arial" w:hAnsiTheme="minorHAnsi" w:cstheme="minorHAnsi"/>
          <w:color w:val="E36C0A" w:themeColor="accent6" w:themeShade="BF"/>
        </w:rPr>
        <w:t>Lab</w:t>
      </w:r>
      <w:proofErr w:type="gramStart"/>
      <w:r>
        <w:rPr>
          <w:rFonts w:asciiTheme="minorHAnsi" w:eastAsia="Arial" w:hAnsiTheme="minorHAnsi" w:cstheme="minorHAnsi"/>
          <w:color w:val="E36C0A" w:themeColor="accent6" w:themeShade="BF"/>
        </w:rPr>
        <w:t>3</w:t>
      </w:r>
      <w:r>
        <w:rPr>
          <w:rFonts w:asciiTheme="minorHAnsi" w:eastAsia="Arial" w:hAnsiTheme="minorHAnsi" w:cstheme="minorHAnsi"/>
          <w:color w:val="E36C0A" w:themeColor="accent6" w:themeShade="BF"/>
        </w:rPr>
        <w:t>:-</w:t>
      </w:r>
      <w:proofErr w:type="gramEnd"/>
      <w:r>
        <w:rPr>
          <w:rFonts w:asciiTheme="minorHAnsi" w:eastAsia="Arial" w:hAnsiTheme="minorHAnsi" w:cstheme="minorHAnsi"/>
          <w:color w:val="E36C0A" w:themeColor="accent6" w:themeShade="BF"/>
        </w:rPr>
        <w:t xml:space="preserve"> </w:t>
      </w:r>
      <w:proofErr w:type="spellStart"/>
      <w:r w:rsidRPr="007D5CA7">
        <w:rPr>
          <w:rFonts w:asciiTheme="minorHAnsi" w:eastAsia="Arial" w:hAnsiTheme="minorHAnsi" w:cstheme="minorHAnsi"/>
          <w:color w:val="E36C0A" w:themeColor="accent6" w:themeShade="BF"/>
        </w:rPr>
        <w:t>Multicontainer</w:t>
      </w:r>
      <w:proofErr w:type="spellEnd"/>
      <w:r w:rsidRPr="007D5CA7">
        <w:rPr>
          <w:rFonts w:asciiTheme="minorHAnsi" w:eastAsia="Arial" w:hAnsiTheme="minorHAnsi" w:cstheme="minorHAnsi"/>
          <w:color w:val="E36C0A" w:themeColor="accent6" w:themeShade="BF"/>
        </w:rPr>
        <w:t xml:space="preserve"> – Each POD with single container</w:t>
      </w:r>
      <w:r>
        <w:rPr>
          <w:rFonts w:asciiTheme="minorHAnsi" w:eastAsia="Arial" w:hAnsiTheme="minorHAnsi" w:cstheme="minorHAnsi"/>
          <w:color w:val="E36C0A" w:themeColor="accent6" w:themeShade="BF"/>
        </w:rPr>
        <w:t xml:space="preserve"> and communicate with each other</w:t>
      </w:r>
      <w:bookmarkEnd w:id="6"/>
    </w:p>
    <w:p w14:paraId="492F4F83" w14:textId="796E39DA" w:rsidR="00524909" w:rsidRPr="006C0423" w:rsidRDefault="00370A2D" w:rsidP="005D699D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6C0423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nano </w:t>
      </w:r>
      <w:r w:rsidRPr="006C0423">
        <w:rPr>
          <w:rFonts w:asciiTheme="minorHAnsi" w:hAnsiTheme="minorHAnsi" w:cstheme="minorHAnsi"/>
          <w:b/>
          <w:bCs/>
          <w:color w:val="EE0000"/>
          <w:sz w:val="28"/>
          <w:szCs w:val="28"/>
        </w:rPr>
        <w:t>nginx-log-watcher-</w:t>
      </w:r>
      <w:proofErr w:type="spellStart"/>
      <w:proofErr w:type="gramStart"/>
      <w:r w:rsidRPr="006C0423">
        <w:rPr>
          <w:rFonts w:asciiTheme="minorHAnsi" w:hAnsiTheme="minorHAnsi" w:cstheme="minorHAnsi"/>
          <w:b/>
          <w:bCs/>
          <w:color w:val="EE0000"/>
          <w:sz w:val="28"/>
          <w:szCs w:val="28"/>
        </w:rPr>
        <w:t>pod.yaml</w:t>
      </w:r>
      <w:proofErr w:type="spellEnd"/>
      <w:proofErr w:type="gramEnd"/>
    </w:p>
    <w:p w14:paraId="7CF2060C" w14:textId="77777777" w:rsidR="00370A2D" w:rsidRDefault="00370A2D" w:rsidP="005D699D">
      <w:pPr>
        <w:rPr>
          <w:rFonts w:asciiTheme="minorHAnsi" w:hAnsiTheme="minorHAnsi" w:cstheme="minorHAnsi"/>
          <w:sz w:val="24"/>
          <w:szCs w:val="24"/>
        </w:rPr>
      </w:pPr>
    </w:p>
    <w:p w14:paraId="60D350B2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6A9955"/>
          <w:sz w:val="21"/>
          <w:szCs w:val="21"/>
        </w:rPr>
        <w:t xml:space="preserve"># </w:t>
      </w:r>
      <w:proofErr w:type="spellStart"/>
      <w:r w:rsidRPr="00370A2D">
        <w:rPr>
          <w:rFonts w:ascii="Consolas" w:hAnsi="Consolas"/>
          <w:color w:val="6A9955"/>
          <w:sz w:val="21"/>
          <w:szCs w:val="21"/>
        </w:rPr>
        <w:t>kubectl</w:t>
      </w:r>
      <w:proofErr w:type="spellEnd"/>
      <w:r w:rsidRPr="00370A2D">
        <w:rPr>
          <w:rFonts w:ascii="Consolas" w:hAnsi="Consolas"/>
          <w:color w:val="6A9955"/>
          <w:sz w:val="21"/>
          <w:szCs w:val="21"/>
        </w:rPr>
        <w:t xml:space="preserve"> apply -f nginx-log-watcher-</w:t>
      </w:r>
      <w:proofErr w:type="spellStart"/>
      <w:proofErr w:type="gramStart"/>
      <w:r w:rsidRPr="00370A2D">
        <w:rPr>
          <w:rFonts w:ascii="Consolas" w:hAnsi="Consolas"/>
          <w:color w:val="6A9955"/>
          <w:sz w:val="21"/>
          <w:szCs w:val="21"/>
        </w:rPr>
        <w:t>pod.yaml</w:t>
      </w:r>
      <w:proofErr w:type="spellEnd"/>
      <w:proofErr w:type="gramEnd"/>
    </w:p>
    <w:p w14:paraId="25CB9BE6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6A9955"/>
          <w:sz w:val="21"/>
          <w:szCs w:val="21"/>
        </w:rPr>
        <w:t># curl http://&lt;NodeIP&gt;:&lt;NodePort&gt;</w:t>
      </w:r>
    </w:p>
    <w:p w14:paraId="0F289B3A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6A9955"/>
          <w:sz w:val="21"/>
          <w:szCs w:val="21"/>
        </w:rPr>
        <w:t xml:space="preserve"># </w:t>
      </w:r>
      <w:proofErr w:type="spellStart"/>
      <w:r w:rsidRPr="00370A2D">
        <w:rPr>
          <w:rFonts w:ascii="Consolas" w:hAnsi="Consolas"/>
          <w:color w:val="6A9955"/>
          <w:sz w:val="21"/>
          <w:szCs w:val="21"/>
        </w:rPr>
        <w:t>kubectl</w:t>
      </w:r>
      <w:proofErr w:type="spellEnd"/>
      <w:r w:rsidRPr="00370A2D">
        <w:rPr>
          <w:rFonts w:ascii="Consolas" w:hAnsi="Consolas"/>
          <w:color w:val="6A9955"/>
          <w:sz w:val="21"/>
          <w:szCs w:val="21"/>
        </w:rPr>
        <w:t xml:space="preserve"> logs nginx-log-watcher -c log-watcher</w:t>
      </w:r>
    </w:p>
    <w:p w14:paraId="23D7BD4A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68582B9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370A2D">
        <w:rPr>
          <w:rFonts w:ascii="Consolas" w:hAnsi="Consolas"/>
          <w:color w:val="569CD6"/>
          <w:sz w:val="21"/>
          <w:szCs w:val="21"/>
        </w:rPr>
        <w:t>aapiVersion</w:t>
      </w:r>
      <w:proofErr w:type="spellEnd"/>
      <w:r w:rsidRPr="00370A2D">
        <w:rPr>
          <w:rFonts w:ascii="Consolas" w:hAnsi="Consolas"/>
          <w:color w:val="CCCCCC"/>
          <w:sz w:val="21"/>
          <w:szCs w:val="21"/>
        </w:rPr>
        <w:t xml:space="preserve">: </w:t>
      </w:r>
      <w:r w:rsidRPr="00370A2D">
        <w:rPr>
          <w:rFonts w:ascii="Consolas" w:hAnsi="Consolas"/>
          <w:color w:val="CE9178"/>
          <w:sz w:val="21"/>
          <w:szCs w:val="21"/>
        </w:rPr>
        <w:t>v1</w:t>
      </w:r>
    </w:p>
    <w:p w14:paraId="6AF4A794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569CD6"/>
          <w:sz w:val="21"/>
          <w:szCs w:val="21"/>
        </w:rPr>
        <w:t>kind</w:t>
      </w:r>
      <w:r w:rsidRPr="00370A2D">
        <w:rPr>
          <w:rFonts w:ascii="Consolas" w:hAnsi="Consolas"/>
          <w:color w:val="CCCCCC"/>
          <w:sz w:val="21"/>
          <w:szCs w:val="21"/>
        </w:rPr>
        <w:t xml:space="preserve">: </w:t>
      </w:r>
      <w:r w:rsidRPr="00370A2D">
        <w:rPr>
          <w:rFonts w:ascii="Consolas" w:hAnsi="Consolas"/>
          <w:color w:val="CE9178"/>
          <w:sz w:val="21"/>
          <w:szCs w:val="21"/>
        </w:rPr>
        <w:t>Pod</w:t>
      </w:r>
    </w:p>
    <w:p w14:paraId="46CDD7B2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569CD6"/>
          <w:sz w:val="21"/>
          <w:szCs w:val="21"/>
        </w:rPr>
        <w:t>metadata</w:t>
      </w:r>
      <w:r w:rsidRPr="00370A2D">
        <w:rPr>
          <w:rFonts w:ascii="Consolas" w:hAnsi="Consolas"/>
          <w:color w:val="CCCCCC"/>
          <w:sz w:val="21"/>
          <w:szCs w:val="21"/>
        </w:rPr>
        <w:t>:</w:t>
      </w:r>
    </w:p>
    <w:p w14:paraId="61D8961D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</w:t>
      </w:r>
      <w:r w:rsidRPr="00370A2D">
        <w:rPr>
          <w:rFonts w:ascii="Consolas" w:hAnsi="Consolas"/>
          <w:color w:val="569CD6"/>
          <w:sz w:val="21"/>
          <w:szCs w:val="21"/>
        </w:rPr>
        <w:t>name</w:t>
      </w:r>
      <w:r w:rsidRPr="00370A2D">
        <w:rPr>
          <w:rFonts w:ascii="Consolas" w:hAnsi="Consolas"/>
          <w:color w:val="CCCCCC"/>
          <w:sz w:val="21"/>
          <w:szCs w:val="21"/>
        </w:rPr>
        <w:t xml:space="preserve">: </w:t>
      </w:r>
      <w:r w:rsidRPr="00370A2D">
        <w:rPr>
          <w:rFonts w:ascii="Consolas" w:hAnsi="Consolas"/>
          <w:color w:val="CE9178"/>
          <w:sz w:val="21"/>
          <w:szCs w:val="21"/>
        </w:rPr>
        <w:t>nginx-log-watcher</w:t>
      </w:r>
    </w:p>
    <w:p w14:paraId="4D03B731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</w:t>
      </w:r>
      <w:r w:rsidRPr="00370A2D">
        <w:rPr>
          <w:rFonts w:ascii="Consolas" w:hAnsi="Consolas"/>
          <w:color w:val="569CD6"/>
          <w:sz w:val="21"/>
          <w:szCs w:val="21"/>
        </w:rPr>
        <w:t>labels</w:t>
      </w:r>
      <w:r w:rsidRPr="00370A2D">
        <w:rPr>
          <w:rFonts w:ascii="Consolas" w:hAnsi="Consolas"/>
          <w:color w:val="CCCCCC"/>
          <w:sz w:val="21"/>
          <w:szCs w:val="21"/>
        </w:rPr>
        <w:t>:</w:t>
      </w:r>
    </w:p>
    <w:p w14:paraId="2297B8C8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  </w:t>
      </w:r>
      <w:r w:rsidRPr="00370A2D">
        <w:rPr>
          <w:rFonts w:ascii="Consolas" w:hAnsi="Consolas"/>
          <w:color w:val="569CD6"/>
          <w:sz w:val="21"/>
          <w:szCs w:val="21"/>
        </w:rPr>
        <w:t>run</w:t>
      </w:r>
      <w:r w:rsidRPr="00370A2D">
        <w:rPr>
          <w:rFonts w:ascii="Consolas" w:hAnsi="Consolas"/>
          <w:color w:val="CCCCCC"/>
          <w:sz w:val="21"/>
          <w:szCs w:val="21"/>
        </w:rPr>
        <w:t xml:space="preserve">: </w:t>
      </w:r>
      <w:r w:rsidRPr="00370A2D">
        <w:rPr>
          <w:rFonts w:ascii="Consolas" w:hAnsi="Consolas"/>
          <w:color w:val="CE9178"/>
          <w:sz w:val="21"/>
          <w:szCs w:val="21"/>
        </w:rPr>
        <w:t>nginx-log-watcher</w:t>
      </w:r>
    </w:p>
    <w:p w14:paraId="31988C4D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569CD6"/>
          <w:sz w:val="21"/>
          <w:szCs w:val="21"/>
        </w:rPr>
        <w:t>spec</w:t>
      </w:r>
      <w:r w:rsidRPr="00370A2D">
        <w:rPr>
          <w:rFonts w:ascii="Consolas" w:hAnsi="Consolas"/>
          <w:color w:val="CCCCCC"/>
          <w:sz w:val="21"/>
          <w:szCs w:val="21"/>
        </w:rPr>
        <w:t>:</w:t>
      </w:r>
    </w:p>
    <w:p w14:paraId="444B2FED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</w:t>
      </w:r>
      <w:r w:rsidRPr="00370A2D">
        <w:rPr>
          <w:rFonts w:ascii="Consolas" w:hAnsi="Consolas"/>
          <w:color w:val="569CD6"/>
          <w:sz w:val="21"/>
          <w:szCs w:val="21"/>
        </w:rPr>
        <w:t>volumes</w:t>
      </w:r>
      <w:r w:rsidRPr="00370A2D">
        <w:rPr>
          <w:rFonts w:ascii="Consolas" w:hAnsi="Consolas"/>
          <w:color w:val="CCCCCC"/>
          <w:sz w:val="21"/>
          <w:szCs w:val="21"/>
        </w:rPr>
        <w:t>:</w:t>
      </w:r>
    </w:p>
    <w:p w14:paraId="137A7BA8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- </w:t>
      </w:r>
      <w:r w:rsidRPr="00370A2D">
        <w:rPr>
          <w:rFonts w:ascii="Consolas" w:hAnsi="Consolas"/>
          <w:color w:val="569CD6"/>
          <w:sz w:val="21"/>
          <w:szCs w:val="21"/>
        </w:rPr>
        <w:t>name</w:t>
      </w:r>
      <w:r w:rsidRPr="00370A2D"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 w:rsidRPr="00370A2D">
        <w:rPr>
          <w:rFonts w:ascii="Consolas" w:hAnsi="Consolas"/>
          <w:color w:val="CE9178"/>
          <w:sz w:val="21"/>
          <w:szCs w:val="21"/>
        </w:rPr>
        <w:t>shared-logs</w:t>
      </w:r>
      <w:proofErr w:type="gramEnd"/>
    </w:p>
    <w:p w14:paraId="5CE6865D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70A2D">
        <w:rPr>
          <w:rFonts w:ascii="Consolas" w:hAnsi="Consolas"/>
          <w:color w:val="569CD6"/>
          <w:sz w:val="21"/>
          <w:szCs w:val="21"/>
        </w:rPr>
        <w:t>emptyDir</w:t>
      </w:r>
      <w:proofErr w:type="spellEnd"/>
      <w:r w:rsidRPr="00370A2D">
        <w:rPr>
          <w:rFonts w:ascii="Consolas" w:hAnsi="Consolas"/>
          <w:color w:val="CCCCCC"/>
          <w:sz w:val="21"/>
          <w:szCs w:val="21"/>
        </w:rPr>
        <w:t>: {}</w:t>
      </w:r>
      <w:proofErr w:type="gramEnd"/>
    </w:p>
    <w:p w14:paraId="12BD8FAE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D3DBD49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</w:t>
      </w:r>
      <w:r w:rsidRPr="00370A2D">
        <w:rPr>
          <w:rFonts w:ascii="Consolas" w:hAnsi="Consolas"/>
          <w:color w:val="569CD6"/>
          <w:sz w:val="21"/>
          <w:szCs w:val="21"/>
        </w:rPr>
        <w:t>containers</w:t>
      </w:r>
      <w:r w:rsidRPr="00370A2D">
        <w:rPr>
          <w:rFonts w:ascii="Consolas" w:hAnsi="Consolas"/>
          <w:color w:val="CCCCCC"/>
          <w:sz w:val="21"/>
          <w:szCs w:val="21"/>
        </w:rPr>
        <w:t>:</w:t>
      </w:r>
    </w:p>
    <w:p w14:paraId="14936068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- </w:t>
      </w:r>
      <w:r w:rsidRPr="00370A2D">
        <w:rPr>
          <w:rFonts w:ascii="Consolas" w:hAnsi="Consolas"/>
          <w:color w:val="569CD6"/>
          <w:sz w:val="21"/>
          <w:szCs w:val="21"/>
        </w:rPr>
        <w:t>name</w:t>
      </w:r>
      <w:r w:rsidRPr="00370A2D">
        <w:rPr>
          <w:rFonts w:ascii="Consolas" w:hAnsi="Consolas"/>
          <w:color w:val="CCCCCC"/>
          <w:sz w:val="21"/>
          <w:szCs w:val="21"/>
        </w:rPr>
        <w:t xml:space="preserve">: </w:t>
      </w:r>
      <w:r w:rsidRPr="00370A2D">
        <w:rPr>
          <w:rFonts w:ascii="Consolas" w:hAnsi="Consolas"/>
          <w:color w:val="CE9178"/>
          <w:sz w:val="21"/>
          <w:szCs w:val="21"/>
        </w:rPr>
        <w:t>nginx</w:t>
      </w:r>
    </w:p>
    <w:p w14:paraId="74E622CF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  </w:t>
      </w:r>
      <w:r w:rsidRPr="00370A2D">
        <w:rPr>
          <w:rFonts w:ascii="Consolas" w:hAnsi="Consolas"/>
          <w:color w:val="569CD6"/>
          <w:sz w:val="21"/>
          <w:szCs w:val="21"/>
        </w:rPr>
        <w:t>image</w:t>
      </w:r>
      <w:r w:rsidRPr="00370A2D">
        <w:rPr>
          <w:rFonts w:ascii="Consolas" w:hAnsi="Consolas"/>
          <w:color w:val="CCCCCC"/>
          <w:sz w:val="21"/>
          <w:szCs w:val="21"/>
        </w:rPr>
        <w:t xml:space="preserve">: </w:t>
      </w:r>
      <w:r w:rsidRPr="00370A2D">
        <w:rPr>
          <w:rFonts w:ascii="Consolas" w:hAnsi="Consolas"/>
          <w:color w:val="CE9178"/>
          <w:sz w:val="21"/>
          <w:szCs w:val="21"/>
        </w:rPr>
        <w:t>nginx</w:t>
      </w:r>
    </w:p>
    <w:p w14:paraId="3BD265C5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70A2D">
        <w:rPr>
          <w:rFonts w:ascii="Consolas" w:hAnsi="Consolas"/>
          <w:color w:val="569CD6"/>
          <w:sz w:val="21"/>
          <w:szCs w:val="21"/>
        </w:rPr>
        <w:t>volumeMounts</w:t>
      </w:r>
      <w:proofErr w:type="spellEnd"/>
      <w:r w:rsidRPr="00370A2D">
        <w:rPr>
          <w:rFonts w:ascii="Consolas" w:hAnsi="Consolas"/>
          <w:color w:val="CCCCCC"/>
          <w:sz w:val="21"/>
          <w:szCs w:val="21"/>
        </w:rPr>
        <w:t>:</w:t>
      </w:r>
    </w:p>
    <w:p w14:paraId="1197191A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  - </w:t>
      </w:r>
      <w:r w:rsidRPr="00370A2D">
        <w:rPr>
          <w:rFonts w:ascii="Consolas" w:hAnsi="Consolas"/>
          <w:color w:val="569CD6"/>
          <w:sz w:val="21"/>
          <w:szCs w:val="21"/>
        </w:rPr>
        <w:t>name</w:t>
      </w:r>
      <w:r w:rsidRPr="00370A2D"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 w:rsidRPr="00370A2D">
        <w:rPr>
          <w:rFonts w:ascii="Consolas" w:hAnsi="Consolas"/>
          <w:color w:val="CE9178"/>
          <w:sz w:val="21"/>
          <w:szCs w:val="21"/>
        </w:rPr>
        <w:t>shared-logs</w:t>
      </w:r>
      <w:proofErr w:type="gramEnd"/>
    </w:p>
    <w:p w14:paraId="6CAAA873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 w:rsidRPr="00370A2D">
        <w:rPr>
          <w:rFonts w:ascii="Consolas" w:hAnsi="Consolas"/>
          <w:color w:val="569CD6"/>
          <w:sz w:val="21"/>
          <w:szCs w:val="21"/>
        </w:rPr>
        <w:t>mountPath</w:t>
      </w:r>
      <w:proofErr w:type="spellEnd"/>
      <w:r w:rsidRPr="00370A2D">
        <w:rPr>
          <w:rFonts w:ascii="Consolas" w:hAnsi="Consolas"/>
          <w:color w:val="CCCCCC"/>
          <w:sz w:val="21"/>
          <w:szCs w:val="21"/>
        </w:rPr>
        <w:t xml:space="preserve">: </w:t>
      </w:r>
      <w:r w:rsidRPr="00370A2D">
        <w:rPr>
          <w:rFonts w:ascii="Consolas" w:hAnsi="Consolas"/>
          <w:color w:val="CE9178"/>
          <w:sz w:val="21"/>
          <w:szCs w:val="21"/>
        </w:rPr>
        <w:t>/var/log/nginx</w:t>
      </w:r>
    </w:p>
    <w:p w14:paraId="6A0D31D8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  </w:t>
      </w:r>
      <w:r w:rsidRPr="00370A2D">
        <w:rPr>
          <w:rFonts w:ascii="Consolas" w:hAnsi="Consolas"/>
          <w:color w:val="569CD6"/>
          <w:sz w:val="21"/>
          <w:szCs w:val="21"/>
        </w:rPr>
        <w:t>ports</w:t>
      </w:r>
      <w:r w:rsidRPr="00370A2D">
        <w:rPr>
          <w:rFonts w:ascii="Consolas" w:hAnsi="Consolas"/>
          <w:color w:val="CCCCCC"/>
          <w:sz w:val="21"/>
          <w:szCs w:val="21"/>
        </w:rPr>
        <w:t>:</w:t>
      </w:r>
    </w:p>
    <w:p w14:paraId="173E253B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  - </w:t>
      </w:r>
      <w:proofErr w:type="spellStart"/>
      <w:r w:rsidRPr="00370A2D">
        <w:rPr>
          <w:rFonts w:ascii="Consolas" w:hAnsi="Consolas"/>
          <w:color w:val="569CD6"/>
          <w:sz w:val="21"/>
          <w:szCs w:val="21"/>
        </w:rPr>
        <w:t>containerPort</w:t>
      </w:r>
      <w:proofErr w:type="spellEnd"/>
      <w:r w:rsidRPr="00370A2D">
        <w:rPr>
          <w:rFonts w:ascii="Consolas" w:hAnsi="Consolas"/>
          <w:color w:val="CCCCCC"/>
          <w:sz w:val="21"/>
          <w:szCs w:val="21"/>
        </w:rPr>
        <w:t xml:space="preserve">: </w:t>
      </w:r>
      <w:r w:rsidRPr="00370A2D">
        <w:rPr>
          <w:rFonts w:ascii="Consolas" w:hAnsi="Consolas"/>
          <w:color w:val="B5CEA8"/>
          <w:sz w:val="21"/>
          <w:szCs w:val="21"/>
        </w:rPr>
        <w:t>80</w:t>
      </w:r>
    </w:p>
    <w:p w14:paraId="46270247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18F4052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- </w:t>
      </w:r>
      <w:r w:rsidRPr="00370A2D">
        <w:rPr>
          <w:rFonts w:ascii="Consolas" w:hAnsi="Consolas"/>
          <w:color w:val="569CD6"/>
          <w:sz w:val="21"/>
          <w:szCs w:val="21"/>
        </w:rPr>
        <w:t>name</w:t>
      </w:r>
      <w:r w:rsidRPr="00370A2D">
        <w:rPr>
          <w:rFonts w:ascii="Consolas" w:hAnsi="Consolas"/>
          <w:color w:val="CCCCCC"/>
          <w:sz w:val="21"/>
          <w:szCs w:val="21"/>
        </w:rPr>
        <w:t xml:space="preserve">: </w:t>
      </w:r>
      <w:r w:rsidRPr="00370A2D">
        <w:rPr>
          <w:rFonts w:ascii="Consolas" w:hAnsi="Consolas"/>
          <w:color w:val="CE9178"/>
          <w:sz w:val="21"/>
          <w:szCs w:val="21"/>
        </w:rPr>
        <w:t>log-watcher</w:t>
      </w:r>
    </w:p>
    <w:p w14:paraId="4FA38485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  </w:t>
      </w:r>
      <w:r w:rsidRPr="00370A2D">
        <w:rPr>
          <w:rFonts w:ascii="Consolas" w:hAnsi="Consolas"/>
          <w:color w:val="569CD6"/>
          <w:sz w:val="21"/>
          <w:szCs w:val="21"/>
        </w:rPr>
        <w:t>image</w:t>
      </w:r>
      <w:r w:rsidRPr="00370A2D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370A2D">
        <w:rPr>
          <w:rFonts w:ascii="Consolas" w:hAnsi="Consolas"/>
          <w:color w:val="CE9178"/>
          <w:sz w:val="21"/>
          <w:szCs w:val="21"/>
        </w:rPr>
        <w:t>busybox</w:t>
      </w:r>
      <w:proofErr w:type="spellEnd"/>
    </w:p>
    <w:p w14:paraId="4F1FD063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  </w:t>
      </w:r>
      <w:r w:rsidRPr="00370A2D">
        <w:rPr>
          <w:rFonts w:ascii="Consolas" w:hAnsi="Consolas"/>
          <w:color w:val="569CD6"/>
          <w:sz w:val="21"/>
          <w:szCs w:val="21"/>
        </w:rPr>
        <w:t>command</w:t>
      </w:r>
      <w:r w:rsidRPr="00370A2D">
        <w:rPr>
          <w:rFonts w:ascii="Consolas" w:hAnsi="Consolas"/>
          <w:color w:val="CCCCCC"/>
          <w:sz w:val="21"/>
          <w:szCs w:val="21"/>
        </w:rPr>
        <w:t>: [</w:t>
      </w:r>
      <w:r w:rsidRPr="00370A2D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370A2D">
        <w:rPr>
          <w:rFonts w:ascii="Consolas" w:hAnsi="Consolas"/>
          <w:color w:val="CE9178"/>
          <w:sz w:val="21"/>
          <w:szCs w:val="21"/>
        </w:rPr>
        <w:t>sh</w:t>
      </w:r>
      <w:proofErr w:type="spellEnd"/>
      <w:r w:rsidRPr="00370A2D">
        <w:rPr>
          <w:rFonts w:ascii="Consolas" w:hAnsi="Consolas"/>
          <w:color w:val="CE9178"/>
          <w:sz w:val="21"/>
          <w:szCs w:val="21"/>
        </w:rPr>
        <w:t>"</w:t>
      </w:r>
      <w:r w:rsidRPr="00370A2D">
        <w:rPr>
          <w:rFonts w:ascii="Consolas" w:hAnsi="Consolas"/>
          <w:color w:val="CCCCCC"/>
          <w:sz w:val="21"/>
          <w:szCs w:val="21"/>
        </w:rPr>
        <w:t xml:space="preserve">, </w:t>
      </w:r>
      <w:r w:rsidRPr="00370A2D">
        <w:rPr>
          <w:rFonts w:ascii="Consolas" w:hAnsi="Consolas"/>
          <w:color w:val="CE9178"/>
          <w:sz w:val="21"/>
          <w:szCs w:val="21"/>
        </w:rPr>
        <w:t>"-c"</w:t>
      </w:r>
      <w:r w:rsidRPr="00370A2D">
        <w:rPr>
          <w:rFonts w:ascii="Consolas" w:hAnsi="Consolas"/>
          <w:color w:val="CCCCCC"/>
          <w:sz w:val="21"/>
          <w:szCs w:val="21"/>
        </w:rPr>
        <w:t xml:space="preserve">, </w:t>
      </w:r>
      <w:r w:rsidRPr="00370A2D">
        <w:rPr>
          <w:rFonts w:ascii="Consolas" w:hAnsi="Consolas"/>
          <w:color w:val="CE9178"/>
          <w:sz w:val="21"/>
          <w:szCs w:val="21"/>
        </w:rPr>
        <w:t>"tail -f /var/log/nginx/access.log"</w:t>
      </w:r>
      <w:r w:rsidRPr="00370A2D">
        <w:rPr>
          <w:rFonts w:ascii="Consolas" w:hAnsi="Consolas"/>
          <w:color w:val="CCCCCC"/>
          <w:sz w:val="21"/>
          <w:szCs w:val="21"/>
        </w:rPr>
        <w:t>]</w:t>
      </w:r>
    </w:p>
    <w:p w14:paraId="128A394A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70A2D">
        <w:rPr>
          <w:rFonts w:ascii="Consolas" w:hAnsi="Consolas"/>
          <w:color w:val="569CD6"/>
          <w:sz w:val="21"/>
          <w:szCs w:val="21"/>
        </w:rPr>
        <w:t>volumeMounts</w:t>
      </w:r>
      <w:proofErr w:type="spellEnd"/>
      <w:r w:rsidRPr="00370A2D">
        <w:rPr>
          <w:rFonts w:ascii="Consolas" w:hAnsi="Consolas"/>
          <w:color w:val="CCCCCC"/>
          <w:sz w:val="21"/>
          <w:szCs w:val="21"/>
        </w:rPr>
        <w:t>:</w:t>
      </w:r>
    </w:p>
    <w:p w14:paraId="5BC47EC2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lastRenderedPageBreak/>
        <w:t xml:space="preserve">    - </w:t>
      </w:r>
      <w:r w:rsidRPr="00370A2D">
        <w:rPr>
          <w:rFonts w:ascii="Consolas" w:hAnsi="Consolas"/>
          <w:color w:val="569CD6"/>
          <w:sz w:val="21"/>
          <w:szCs w:val="21"/>
        </w:rPr>
        <w:t>name</w:t>
      </w:r>
      <w:r w:rsidRPr="00370A2D">
        <w:rPr>
          <w:rFonts w:ascii="Consolas" w:hAnsi="Consolas"/>
          <w:color w:val="CCCCCC"/>
          <w:sz w:val="21"/>
          <w:szCs w:val="21"/>
        </w:rPr>
        <w:t xml:space="preserve">: </w:t>
      </w:r>
      <w:proofErr w:type="gramStart"/>
      <w:r w:rsidRPr="00370A2D">
        <w:rPr>
          <w:rFonts w:ascii="Consolas" w:hAnsi="Consolas"/>
          <w:color w:val="CE9178"/>
          <w:sz w:val="21"/>
          <w:szCs w:val="21"/>
        </w:rPr>
        <w:t>shared-logs</w:t>
      </w:r>
      <w:proofErr w:type="gramEnd"/>
    </w:p>
    <w:p w14:paraId="1C3FBF21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 w:rsidRPr="00370A2D">
        <w:rPr>
          <w:rFonts w:ascii="Consolas" w:hAnsi="Consolas"/>
          <w:color w:val="569CD6"/>
          <w:sz w:val="21"/>
          <w:szCs w:val="21"/>
        </w:rPr>
        <w:t>mountPath</w:t>
      </w:r>
      <w:proofErr w:type="spellEnd"/>
      <w:r w:rsidRPr="00370A2D">
        <w:rPr>
          <w:rFonts w:ascii="Consolas" w:hAnsi="Consolas"/>
          <w:color w:val="CCCCCC"/>
          <w:sz w:val="21"/>
          <w:szCs w:val="21"/>
        </w:rPr>
        <w:t xml:space="preserve">: </w:t>
      </w:r>
      <w:r w:rsidRPr="00370A2D">
        <w:rPr>
          <w:rFonts w:ascii="Consolas" w:hAnsi="Consolas"/>
          <w:color w:val="CE9178"/>
          <w:sz w:val="21"/>
          <w:szCs w:val="21"/>
        </w:rPr>
        <w:t>/var/log/nginx</w:t>
      </w:r>
    </w:p>
    <w:p w14:paraId="549428FB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>---</w:t>
      </w:r>
    </w:p>
    <w:p w14:paraId="52F516C6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370A2D">
        <w:rPr>
          <w:rFonts w:ascii="Consolas" w:hAnsi="Consolas"/>
          <w:color w:val="569CD6"/>
          <w:sz w:val="21"/>
          <w:szCs w:val="21"/>
        </w:rPr>
        <w:t>apiVersion</w:t>
      </w:r>
      <w:proofErr w:type="spellEnd"/>
      <w:r w:rsidRPr="00370A2D">
        <w:rPr>
          <w:rFonts w:ascii="Consolas" w:hAnsi="Consolas"/>
          <w:color w:val="CCCCCC"/>
          <w:sz w:val="21"/>
          <w:szCs w:val="21"/>
        </w:rPr>
        <w:t xml:space="preserve">: </w:t>
      </w:r>
      <w:r w:rsidRPr="00370A2D">
        <w:rPr>
          <w:rFonts w:ascii="Consolas" w:hAnsi="Consolas"/>
          <w:color w:val="CE9178"/>
          <w:sz w:val="21"/>
          <w:szCs w:val="21"/>
        </w:rPr>
        <w:t>v1</w:t>
      </w:r>
    </w:p>
    <w:p w14:paraId="1F7791DC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569CD6"/>
          <w:sz w:val="21"/>
          <w:szCs w:val="21"/>
        </w:rPr>
        <w:t>kind</w:t>
      </w:r>
      <w:r w:rsidRPr="00370A2D">
        <w:rPr>
          <w:rFonts w:ascii="Consolas" w:hAnsi="Consolas"/>
          <w:color w:val="CCCCCC"/>
          <w:sz w:val="21"/>
          <w:szCs w:val="21"/>
        </w:rPr>
        <w:t xml:space="preserve">: </w:t>
      </w:r>
      <w:r w:rsidRPr="00370A2D">
        <w:rPr>
          <w:rFonts w:ascii="Consolas" w:hAnsi="Consolas"/>
          <w:color w:val="CE9178"/>
          <w:sz w:val="21"/>
          <w:szCs w:val="21"/>
        </w:rPr>
        <w:t>Service</w:t>
      </w:r>
    </w:p>
    <w:p w14:paraId="492355ED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569CD6"/>
          <w:sz w:val="21"/>
          <w:szCs w:val="21"/>
        </w:rPr>
        <w:t>metadata</w:t>
      </w:r>
      <w:r w:rsidRPr="00370A2D">
        <w:rPr>
          <w:rFonts w:ascii="Consolas" w:hAnsi="Consolas"/>
          <w:color w:val="CCCCCC"/>
          <w:sz w:val="21"/>
          <w:szCs w:val="21"/>
        </w:rPr>
        <w:t>:</w:t>
      </w:r>
    </w:p>
    <w:p w14:paraId="6BA436FE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</w:t>
      </w:r>
      <w:r w:rsidRPr="00370A2D">
        <w:rPr>
          <w:rFonts w:ascii="Consolas" w:hAnsi="Consolas"/>
          <w:color w:val="569CD6"/>
          <w:sz w:val="21"/>
          <w:szCs w:val="21"/>
        </w:rPr>
        <w:t>name</w:t>
      </w:r>
      <w:r w:rsidRPr="00370A2D">
        <w:rPr>
          <w:rFonts w:ascii="Consolas" w:hAnsi="Consolas"/>
          <w:color w:val="CCCCCC"/>
          <w:sz w:val="21"/>
          <w:szCs w:val="21"/>
        </w:rPr>
        <w:t xml:space="preserve">: </w:t>
      </w:r>
      <w:r w:rsidRPr="00370A2D">
        <w:rPr>
          <w:rFonts w:ascii="Consolas" w:hAnsi="Consolas"/>
          <w:color w:val="CE9178"/>
          <w:sz w:val="21"/>
          <w:szCs w:val="21"/>
        </w:rPr>
        <w:t>nginx-</w:t>
      </w:r>
      <w:proofErr w:type="spellStart"/>
      <w:r w:rsidRPr="00370A2D">
        <w:rPr>
          <w:rFonts w:ascii="Consolas" w:hAnsi="Consolas"/>
          <w:color w:val="CE9178"/>
          <w:sz w:val="21"/>
          <w:szCs w:val="21"/>
        </w:rPr>
        <w:t>nodeport</w:t>
      </w:r>
      <w:proofErr w:type="spellEnd"/>
    </w:p>
    <w:p w14:paraId="15DE9C92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569CD6"/>
          <w:sz w:val="21"/>
          <w:szCs w:val="21"/>
        </w:rPr>
        <w:t>spec</w:t>
      </w:r>
      <w:r w:rsidRPr="00370A2D">
        <w:rPr>
          <w:rFonts w:ascii="Consolas" w:hAnsi="Consolas"/>
          <w:color w:val="CCCCCC"/>
          <w:sz w:val="21"/>
          <w:szCs w:val="21"/>
        </w:rPr>
        <w:t>:</w:t>
      </w:r>
    </w:p>
    <w:p w14:paraId="18294EE7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</w:t>
      </w:r>
      <w:r w:rsidRPr="00370A2D">
        <w:rPr>
          <w:rFonts w:ascii="Consolas" w:hAnsi="Consolas"/>
          <w:color w:val="569CD6"/>
          <w:sz w:val="21"/>
          <w:szCs w:val="21"/>
        </w:rPr>
        <w:t>selector</w:t>
      </w:r>
      <w:r w:rsidRPr="00370A2D">
        <w:rPr>
          <w:rFonts w:ascii="Consolas" w:hAnsi="Consolas"/>
          <w:color w:val="CCCCCC"/>
          <w:sz w:val="21"/>
          <w:szCs w:val="21"/>
        </w:rPr>
        <w:t>:</w:t>
      </w:r>
    </w:p>
    <w:p w14:paraId="03C4C0CC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  </w:t>
      </w:r>
      <w:r w:rsidRPr="00370A2D">
        <w:rPr>
          <w:rFonts w:ascii="Consolas" w:hAnsi="Consolas"/>
          <w:color w:val="569CD6"/>
          <w:sz w:val="21"/>
          <w:szCs w:val="21"/>
        </w:rPr>
        <w:t>run</w:t>
      </w:r>
      <w:r w:rsidRPr="00370A2D">
        <w:rPr>
          <w:rFonts w:ascii="Consolas" w:hAnsi="Consolas"/>
          <w:color w:val="CCCCCC"/>
          <w:sz w:val="21"/>
          <w:szCs w:val="21"/>
        </w:rPr>
        <w:t xml:space="preserve">: </w:t>
      </w:r>
      <w:r w:rsidRPr="00370A2D">
        <w:rPr>
          <w:rFonts w:ascii="Consolas" w:hAnsi="Consolas"/>
          <w:color w:val="CE9178"/>
          <w:sz w:val="21"/>
          <w:szCs w:val="21"/>
        </w:rPr>
        <w:t>nginx-log-watcher</w:t>
      </w:r>
    </w:p>
    <w:p w14:paraId="2E251386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</w:t>
      </w:r>
      <w:r w:rsidRPr="00370A2D">
        <w:rPr>
          <w:rFonts w:ascii="Consolas" w:hAnsi="Consolas"/>
          <w:color w:val="569CD6"/>
          <w:sz w:val="21"/>
          <w:szCs w:val="21"/>
        </w:rPr>
        <w:t>type</w:t>
      </w:r>
      <w:r w:rsidRPr="00370A2D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370A2D">
        <w:rPr>
          <w:rFonts w:ascii="Consolas" w:hAnsi="Consolas"/>
          <w:color w:val="CE9178"/>
          <w:sz w:val="21"/>
          <w:szCs w:val="21"/>
        </w:rPr>
        <w:t>NodePort</w:t>
      </w:r>
      <w:proofErr w:type="spellEnd"/>
    </w:p>
    <w:p w14:paraId="5F6AC51C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</w:t>
      </w:r>
      <w:r w:rsidRPr="00370A2D">
        <w:rPr>
          <w:rFonts w:ascii="Consolas" w:hAnsi="Consolas"/>
          <w:color w:val="569CD6"/>
          <w:sz w:val="21"/>
          <w:szCs w:val="21"/>
        </w:rPr>
        <w:t>ports</w:t>
      </w:r>
      <w:r w:rsidRPr="00370A2D">
        <w:rPr>
          <w:rFonts w:ascii="Consolas" w:hAnsi="Consolas"/>
          <w:color w:val="CCCCCC"/>
          <w:sz w:val="21"/>
          <w:szCs w:val="21"/>
        </w:rPr>
        <w:t>:</w:t>
      </w:r>
    </w:p>
    <w:p w14:paraId="1E189D50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- </w:t>
      </w:r>
      <w:r w:rsidRPr="00370A2D">
        <w:rPr>
          <w:rFonts w:ascii="Consolas" w:hAnsi="Consolas"/>
          <w:color w:val="569CD6"/>
          <w:sz w:val="21"/>
          <w:szCs w:val="21"/>
        </w:rPr>
        <w:t>port</w:t>
      </w:r>
      <w:r w:rsidRPr="00370A2D">
        <w:rPr>
          <w:rFonts w:ascii="Consolas" w:hAnsi="Consolas"/>
          <w:color w:val="CCCCCC"/>
          <w:sz w:val="21"/>
          <w:szCs w:val="21"/>
        </w:rPr>
        <w:t xml:space="preserve">: </w:t>
      </w:r>
      <w:r w:rsidRPr="00370A2D">
        <w:rPr>
          <w:rFonts w:ascii="Consolas" w:hAnsi="Consolas"/>
          <w:color w:val="B5CEA8"/>
          <w:sz w:val="21"/>
          <w:szCs w:val="21"/>
        </w:rPr>
        <w:t>80</w:t>
      </w:r>
    </w:p>
    <w:p w14:paraId="3157CD3F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70A2D">
        <w:rPr>
          <w:rFonts w:ascii="Consolas" w:hAnsi="Consolas"/>
          <w:color w:val="569CD6"/>
          <w:sz w:val="21"/>
          <w:szCs w:val="21"/>
        </w:rPr>
        <w:t>targetPort</w:t>
      </w:r>
      <w:proofErr w:type="spellEnd"/>
      <w:r w:rsidRPr="00370A2D">
        <w:rPr>
          <w:rFonts w:ascii="Consolas" w:hAnsi="Consolas"/>
          <w:color w:val="CCCCCC"/>
          <w:sz w:val="21"/>
          <w:szCs w:val="21"/>
        </w:rPr>
        <w:t xml:space="preserve">: </w:t>
      </w:r>
      <w:r w:rsidRPr="00370A2D">
        <w:rPr>
          <w:rFonts w:ascii="Consolas" w:hAnsi="Consolas"/>
          <w:color w:val="B5CEA8"/>
          <w:sz w:val="21"/>
          <w:szCs w:val="21"/>
        </w:rPr>
        <w:t>80</w:t>
      </w:r>
    </w:p>
    <w:p w14:paraId="1069B2CC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70A2D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70A2D">
        <w:rPr>
          <w:rFonts w:ascii="Consolas" w:hAnsi="Consolas"/>
          <w:color w:val="569CD6"/>
          <w:sz w:val="21"/>
          <w:szCs w:val="21"/>
        </w:rPr>
        <w:t>nodePort</w:t>
      </w:r>
      <w:proofErr w:type="spellEnd"/>
      <w:r w:rsidRPr="00370A2D">
        <w:rPr>
          <w:rFonts w:ascii="Consolas" w:hAnsi="Consolas"/>
          <w:color w:val="CCCCCC"/>
          <w:sz w:val="21"/>
          <w:szCs w:val="21"/>
        </w:rPr>
        <w:t xml:space="preserve">: </w:t>
      </w:r>
      <w:r w:rsidRPr="00370A2D">
        <w:rPr>
          <w:rFonts w:ascii="Consolas" w:hAnsi="Consolas"/>
          <w:color w:val="B5CEA8"/>
          <w:sz w:val="21"/>
          <w:szCs w:val="21"/>
        </w:rPr>
        <w:t>30080</w:t>
      </w:r>
    </w:p>
    <w:p w14:paraId="41FCE578" w14:textId="77777777" w:rsidR="00370A2D" w:rsidRPr="00370A2D" w:rsidRDefault="00370A2D" w:rsidP="00370A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419D9D0" w14:textId="77777777" w:rsidR="00370A2D" w:rsidRDefault="00370A2D" w:rsidP="005D699D">
      <w:pPr>
        <w:rPr>
          <w:rFonts w:asciiTheme="minorHAnsi" w:hAnsiTheme="minorHAnsi" w:cstheme="minorHAnsi"/>
          <w:sz w:val="24"/>
          <w:szCs w:val="24"/>
        </w:rPr>
      </w:pPr>
    </w:p>
    <w:p w14:paraId="567AB98B" w14:textId="77777777" w:rsidR="00370A2D" w:rsidRDefault="00370A2D" w:rsidP="005D699D">
      <w:pPr>
        <w:rPr>
          <w:rFonts w:asciiTheme="minorHAnsi" w:hAnsiTheme="minorHAnsi" w:cstheme="minorHAnsi"/>
          <w:sz w:val="24"/>
          <w:szCs w:val="24"/>
        </w:rPr>
      </w:pPr>
    </w:p>
    <w:p w14:paraId="7EA425B4" w14:textId="1BE7BF8D" w:rsidR="00370A2D" w:rsidRDefault="00370A2D" w:rsidP="005D699D">
      <w:pPr>
        <w:rPr>
          <w:rFonts w:asciiTheme="minorHAnsi" w:hAnsiTheme="minorHAnsi" w:cstheme="minorHAnsi"/>
          <w:sz w:val="24"/>
          <w:szCs w:val="24"/>
        </w:rPr>
      </w:pPr>
      <w:r w:rsidRPr="00370A2D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24AC487C" wp14:editId="21814D6F">
            <wp:extent cx="6197600" cy="4165600"/>
            <wp:effectExtent l="0" t="0" r="0" b="6350"/>
            <wp:docPr id="1127238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3849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71DF" w14:textId="77777777" w:rsidR="00370A2D" w:rsidRDefault="00370A2D" w:rsidP="005D699D">
      <w:pPr>
        <w:rPr>
          <w:rFonts w:asciiTheme="minorHAnsi" w:hAnsiTheme="minorHAnsi" w:cstheme="minorHAnsi"/>
          <w:sz w:val="24"/>
          <w:szCs w:val="24"/>
        </w:rPr>
      </w:pPr>
    </w:p>
    <w:p w14:paraId="07375B7E" w14:textId="77777777" w:rsidR="00370A2D" w:rsidRDefault="00370A2D" w:rsidP="005D699D">
      <w:pPr>
        <w:rPr>
          <w:rFonts w:asciiTheme="minorHAnsi" w:hAnsiTheme="minorHAnsi" w:cstheme="minorHAnsi"/>
          <w:sz w:val="24"/>
          <w:szCs w:val="24"/>
        </w:rPr>
      </w:pPr>
    </w:p>
    <w:p w14:paraId="07B6F9F8" w14:textId="77777777" w:rsidR="00370A2D" w:rsidRPr="00370A2D" w:rsidRDefault="00370A2D" w:rsidP="00370A2D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370A2D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370A2D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apply -f nginx-log-watcher-</w:t>
      </w:r>
      <w:proofErr w:type="spellStart"/>
      <w:proofErr w:type="gramStart"/>
      <w:r w:rsidRPr="00370A2D">
        <w:rPr>
          <w:rFonts w:asciiTheme="minorHAnsi" w:hAnsiTheme="minorHAnsi" w:cstheme="minorHAnsi"/>
          <w:b/>
          <w:bCs/>
          <w:color w:val="EE0000"/>
          <w:sz w:val="28"/>
          <w:szCs w:val="28"/>
        </w:rPr>
        <w:t>pod.yaml</w:t>
      </w:r>
      <w:proofErr w:type="spellEnd"/>
      <w:proofErr w:type="gramEnd"/>
    </w:p>
    <w:p w14:paraId="140AF4A6" w14:textId="77777777" w:rsidR="00370A2D" w:rsidRDefault="00370A2D" w:rsidP="005D699D">
      <w:pPr>
        <w:rPr>
          <w:rFonts w:asciiTheme="minorHAnsi" w:hAnsiTheme="minorHAnsi" w:cstheme="minorHAnsi"/>
          <w:sz w:val="24"/>
          <w:szCs w:val="24"/>
        </w:rPr>
      </w:pPr>
    </w:p>
    <w:p w14:paraId="6875FA48" w14:textId="5E7250A2" w:rsidR="00370A2D" w:rsidRDefault="00370A2D" w:rsidP="005D699D">
      <w:pPr>
        <w:rPr>
          <w:rFonts w:asciiTheme="minorHAnsi" w:hAnsiTheme="minorHAnsi" w:cstheme="minorHAnsi"/>
          <w:sz w:val="24"/>
          <w:szCs w:val="24"/>
        </w:rPr>
      </w:pPr>
      <w:r w:rsidRPr="00370A2D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628C3A34" wp14:editId="00F035FD">
            <wp:extent cx="6197600" cy="513080"/>
            <wp:effectExtent l="0" t="0" r="0" b="1270"/>
            <wp:docPr id="156198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875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942A" w14:textId="77777777" w:rsidR="00370A2D" w:rsidRDefault="00370A2D" w:rsidP="005D699D">
      <w:pPr>
        <w:rPr>
          <w:rFonts w:asciiTheme="minorHAnsi" w:hAnsiTheme="minorHAnsi" w:cstheme="minorHAnsi"/>
          <w:sz w:val="24"/>
          <w:szCs w:val="24"/>
        </w:rPr>
      </w:pPr>
    </w:p>
    <w:p w14:paraId="5A99DFA0" w14:textId="7D132E64" w:rsidR="00370A2D" w:rsidRPr="006C0423" w:rsidRDefault="00370A2D" w:rsidP="005D699D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6C0423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6C0423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get pod</w:t>
      </w:r>
    </w:p>
    <w:p w14:paraId="44387A71" w14:textId="5024F2AD" w:rsidR="00370A2D" w:rsidRDefault="00370A2D" w:rsidP="005D699D">
      <w:pPr>
        <w:rPr>
          <w:rFonts w:asciiTheme="minorHAnsi" w:hAnsiTheme="minorHAnsi" w:cstheme="minorHAnsi"/>
          <w:sz w:val="24"/>
          <w:szCs w:val="24"/>
        </w:rPr>
      </w:pPr>
      <w:r w:rsidRPr="00370A2D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347EB39C" wp14:editId="25C958CD">
            <wp:extent cx="4464279" cy="387370"/>
            <wp:effectExtent l="0" t="0" r="0" b="0"/>
            <wp:docPr id="1769324179" name="Picture 1" descr="Yellow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24179" name="Picture 1" descr="Yellow text on a black background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1AD4" w14:textId="77777777" w:rsidR="00370A2D" w:rsidRDefault="00370A2D" w:rsidP="005D699D">
      <w:pPr>
        <w:rPr>
          <w:rFonts w:asciiTheme="minorHAnsi" w:hAnsiTheme="minorHAnsi" w:cstheme="minorHAnsi"/>
          <w:sz w:val="24"/>
          <w:szCs w:val="24"/>
        </w:rPr>
      </w:pPr>
    </w:p>
    <w:p w14:paraId="3797022D" w14:textId="4A4BA211" w:rsidR="00370A2D" w:rsidRPr="006C0423" w:rsidRDefault="00370A2D" w:rsidP="005D699D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6C0423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6C0423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get svc</w:t>
      </w:r>
    </w:p>
    <w:p w14:paraId="443096E1" w14:textId="77777777" w:rsidR="00370A2D" w:rsidRDefault="00370A2D" w:rsidP="005D699D">
      <w:pPr>
        <w:rPr>
          <w:rFonts w:asciiTheme="minorHAnsi" w:hAnsiTheme="minorHAnsi" w:cstheme="minorHAnsi"/>
          <w:sz w:val="24"/>
          <w:szCs w:val="24"/>
        </w:rPr>
      </w:pPr>
    </w:p>
    <w:p w14:paraId="39829AE7" w14:textId="31FD902A" w:rsidR="00370A2D" w:rsidRDefault="00370A2D" w:rsidP="005D699D">
      <w:pPr>
        <w:rPr>
          <w:rFonts w:asciiTheme="minorHAnsi" w:hAnsiTheme="minorHAnsi" w:cstheme="minorHAnsi"/>
          <w:sz w:val="24"/>
          <w:szCs w:val="24"/>
        </w:rPr>
      </w:pPr>
      <w:r w:rsidRPr="00370A2D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67905D58" wp14:editId="015DD6BA">
            <wp:extent cx="6197600" cy="891540"/>
            <wp:effectExtent l="0" t="0" r="0" b="3810"/>
            <wp:docPr id="1935631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3161" name="Picture 1" descr="A screen 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F33E" w14:textId="77777777" w:rsidR="00370A2D" w:rsidRDefault="00370A2D" w:rsidP="005D699D">
      <w:pPr>
        <w:rPr>
          <w:rFonts w:asciiTheme="minorHAnsi" w:hAnsiTheme="minorHAnsi" w:cstheme="minorHAnsi"/>
          <w:sz w:val="24"/>
          <w:szCs w:val="24"/>
        </w:rPr>
      </w:pPr>
    </w:p>
    <w:p w14:paraId="5306124B" w14:textId="7DF8FCF6" w:rsidR="00370A2D" w:rsidRPr="006C0423" w:rsidRDefault="00A24AF8" w:rsidP="005D699D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6C0423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Curl </w:t>
      </w:r>
      <w:hyperlink r:id="rId35" w:history="1">
        <w:r w:rsidRPr="006C0423">
          <w:rPr>
            <w:b/>
            <w:bCs/>
            <w:color w:val="EE0000"/>
            <w:sz w:val="28"/>
            <w:szCs w:val="28"/>
          </w:rPr>
          <w:t>http://192.168.88.128:30080</w:t>
        </w:r>
      </w:hyperlink>
    </w:p>
    <w:p w14:paraId="741CB1AB" w14:textId="77777777" w:rsidR="00A24AF8" w:rsidRDefault="00A24AF8" w:rsidP="005D699D">
      <w:pPr>
        <w:rPr>
          <w:rFonts w:asciiTheme="minorHAnsi" w:hAnsiTheme="minorHAnsi" w:cstheme="minorHAnsi"/>
          <w:sz w:val="24"/>
          <w:szCs w:val="24"/>
        </w:rPr>
      </w:pPr>
    </w:p>
    <w:p w14:paraId="0015F2D0" w14:textId="1E806051" w:rsidR="00A24AF8" w:rsidRDefault="00A24AF8" w:rsidP="005D699D">
      <w:pPr>
        <w:rPr>
          <w:rFonts w:asciiTheme="minorHAnsi" w:hAnsiTheme="minorHAnsi" w:cstheme="minorHAnsi"/>
          <w:sz w:val="24"/>
          <w:szCs w:val="24"/>
        </w:rPr>
      </w:pPr>
      <w:r w:rsidRPr="00A24AF8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3DFBB687" wp14:editId="612A36C9">
            <wp:extent cx="6197600" cy="3709670"/>
            <wp:effectExtent l="0" t="0" r="0" b="5080"/>
            <wp:docPr id="175659245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92450" name="Picture 1" descr="A screenshot of a computer scree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16BE" w14:textId="77777777" w:rsidR="00A24AF8" w:rsidRDefault="00A24AF8" w:rsidP="005D699D">
      <w:pPr>
        <w:rPr>
          <w:rFonts w:asciiTheme="minorHAnsi" w:hAnsiTheme="minorHAnsi" w:cstheme="minorHAnsi"/>
          <w:sz w:val="24"/>
          <w:szCs w:val="24"/>
        </w:rPr>
      </w:pPr>
    </w:p>
    <w:p w14:paraId="0ED38696" w14:textId="77777777" w:rsidR="00A24AF8" w:rsidRPr="00A24AF8" w:rsidRDefault="00A24AF8" w:rsidP="00A24AF8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A24AF8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A24AF8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logs nginx-log-watcher -c log-watcher</w:t>
      </w:r>
    </w:p>
    <w:p w14:paraId="1BEC4172" w14:textId="77777777" w:rsidR="00A24AF8" w:rsidRDefault="00A24AF8" w:rsidP="005D699D">
      <w:pPr>
        <w:rPr>
          <w:rFonts w:asciiTheme="minorHAnsi" w:hAnsiTheme="minorHAnsi" w:cstheme="minorHAnsi"/>
          <w:sz w:val="24"/>
          <w:szCs w:val="24"/>
        </w:rPr>
      </w:pPr>
    </w:p>
    <w:p w14:paraId="66C873D1" w14:textId="2F765C0A" w:rsidR="00A24AF8" w:rsidRDefault="00A24AF8" w:rsidP="005D699D">
      <w:pPr>
        <w:rPr>
          <w:rFonts w:asciiTheme="minorHAnsi" w:hAnsiTheme="minorHAnsi" w:cstheme="minorHAnsi"/>
          <w:sz w:val="24"/>
          <w:szCs w:val="24"/>
        </w:rPr>
      </w:pPr>
      <w:r w:rsidRPr="006C0423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6AB5C180" wp14:editId="18BAC7FC">
            <wp:extent cx="6197600" cy="504825"/>
            <wp:effectExtent l="0" t="0" r="0" b="9525"/>
            <wp:docPr id="51189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905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658B" w14:textId="77777777" w:rsidR="006C0423" w:rsidRDefault="006C0423" w:rsidP="005D699D">
      <w:pPr>
        <w:rPr>
          <w:rFonts w:asciiTheme="minorHAnsi" w:hAnsiTheme="minorHAnsi" w:cstheme="minorHAnsi"/>
          <w:sz w:val="24"/>
          <w:szCs w:val="24"/>
        </w:rPr>
      </w:pPr>
    </w:p>
    <w:p w14:paraId="0C82FB69" w14:textId="59041FEC" w:rsidR="006C0423" w:rsidRDefault="006C0423" w:rsidP="006C042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proofErr w:type="spellStart"/>
      <w:r w:rsidRPr="00370A2D">
        <w:rPr>
          <w:rFonts w:asciiTheme="minorHAnsi" w:hAnsiTheme="minorHAnsi" w:cstheme="minorHAnsi"/>
          <w:b/>
          <w:bCs/>
          <w:color w:val="EE0000"/>
          <w:sz w:val="28"/>
          <w:szCs w:val="28"/>
        </w:rPr>
        <w:t>kubectl</w:t>
      </w:r>
      <w:proofErr w:type="spellEnd"/>
      <w:r w:rsidRPr="00370A2D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color w:val="EE0000"/>
          <w:sz w:val="28"/>
          <w:szCs w:val="28"/>
        </w:rPr>
        <w:t>delete</w:t>
      </w:r>
      <w:r w:rsidRPr="00370A2D">
        <w:rPr>
          <w:rFonts w:asciiTheme="minorHAnsi" w:hAnsiTheme="minorHAnsi" w:cstheme="minorHAnsi"/>
          <w:b/>
          <w:bCs/>
          <w:color w:val="EE0000"/>
          <w:sz w:val="28"/>
          <w:szCs w:val="28"/>
        </w:rPr>
        <w:t xml:space="preserve"> -f nginx-log-watcher-</w:t>
      </w:r>
      <w:proofErr w:type="spellStart"/>
      <w:proofErr w:type="gramStart"/>
      <w:r w:rsidRPr="00370A2D">
        <w:rPr>
          <w:rFonts w:asciiTheme="minorHAnsi" w:hAnsiTheme="minorHAnsi" w:cstheme="minorHAnsi"/>
          <w:b/>
          <w:bCs/>
          <w:color w:val="EE0000"/>
          <w:sz w:val="28"/>
          <w:szCs w:val="28"/>
        </w:rPr>
        <w:t>pod.yaml</w:t>
      </w:r>
      <w:proofErr w:type="spellEnd"/>
      <w:proofErr w:type="gramEnd"/>
    </w:p>
    <w:p w14:paraId="37BBBF5D" w14:textId="77777777" w:rsidR="006C0423" w:rsidRDefault="006C0423" w:rsidP="006C042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</w:p>
    <w:p w14:paraId="4B4A5D02" w14:textId="554920D5" w:rsidR="006C0423" w:rsidRPr="00370A2D" w:rsidRDefault="006C0423" w:rsidP="006C0423">
      <w:pPr>
        <w:rPr>
          <w:rFonts w:asciiTheme="minorHAnsi" w:hAnsiTheme="minorHAnsi" w:cstheme="minorHAnsi"/>
          <w:b/>
          <w:bCs/>
          <w:color w:val="EE0000"/>
          <w:sz w:val="28"/>
          <w:szCs w:val="28"/>
        </w:rPr>
      </w:pPr>
      <w:r w:rsidRPr="006C0423">
        <w:rPr>
          <w:rFonts w:asciiTheme="minorHAnsi" w:hAnsiTheme="minorHAnsi" w:cstheme="minorHAnsi"/>
          <w:b/>
          <w:bCs/>
          <w:color w:val="EE0000"/>
          <w:sz w:val="28"/>
          <w:szCs w:val="28"/>
        </w:rPr>
        <w:drawing>
          <wp:inline distT="0" distB="0" distL="0" distR="0" wp14:anchorId="717D7374" wp14:editId="3306BBD6">
            <wp:extent cx="6197600" cy="523875"/>
            <wp:effectExtent l="0" t="0" r="0" b="9525"/>
            <wp:docPr id="30685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567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D8C3" w14:textId="77777777" w:rsidR="006C0423" w:rsidRPr="005D699D" w:rsidRDefault="006C0423" w:rsidP="005D699D">
      <w:pPr>
        <w:rPr>
          <w:rFonts w:asciiTheme="minorHAnsi" w:hAnsiTheme="minorHAnsi" w:cstheme="minorHAnsi"/>
          <w:sz w:val="24"/>
          <w:szCs w:val="24"/>
        </w:rPr>
      </w:pPr>
    </w:p>
    <w:sectPr w:rsidR="006C0423" w:rsidRPr="005D699D" w:rsidSect="005F785E">
      <w:headerReference w:type="default" r:id="rId39"/>
      <w:pgSz w:w="11920" w:h="16840"/>
      <w:pgMar w:top="1280" w:right="860" w:bottom="280" w:left="1300" w:header="348" w:footer="10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24C12" w14:textId="77777777" w:rsidR="00B40947" w:rsidRDefault="00B40947">
      <w:r>
        <w:separator/>
      </w:r>
    </w:p>
  </w:endnote>
  <w:endnote w:type="continuationSeparator" w:id="0">
    <w:p w14:paraId="7F7CFDCE" w14:textId="77777777" w:rsidR="00B40947" w:rsidRDefault="00B40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B457E" w14:textId="77777777" w:rsidR="00B40947" w:rsidRDefault="00B40947">
      <w:r>
        <w:separator/>
      </w:r>
    </w:p>
  </w:footnote>
  <w:footnote w:type="continuationSeparator" w:id="0">
    <w:p w14:paraId="7A2BAEC1" w14:textId="77777777" w:rsidR="00B40947" w:rsidRDefault="00B409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81937" w14:textId="5A4BB9C5" w:rsidR="006C4161" w:rsidRDefault="006C4161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74E07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3433E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D72328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8716AC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9027EC"/>
    <w:multiLevelType w:val="multilevel"/>
    <w:tmpl w:val="82B6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B3BD9"/>
    <w:multiLevelType w:val="multilevel"/>
    <w:tmpl w:val="CA2C82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BA2BB4"/>
    <w:multiLevelType w:val="multilevel"/>
    <w:tmpl w:val="CB38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F5483"/>
    <w:multiLevelType w:val="multilevel"/>
    <w:tmpl w:val="6424171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8" w15:restartNumberingAfterBreak="0">
    <w:nsid w:val="48517DB5"/>
    <w:multiLevelType w:val="multilevel"/>
    <w:tmpl w:val="ADE6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EF4EB7"/>
    <w:multiLevelType w:val="multilevel"/>
    <w:tmpl w:val="2DEA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240E8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88419F"/>
    <w:multiLevelType w:val="hybridMultilevel"/>
    <w:tmpl w:val="672A0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CE2D5A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C223E3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354997"/>
    <w:multiLevelType w:val="multilevel"/>
    <w:tmpl w:val="C726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B0413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D675CE"/>
    <w:multiLevelType w:val="multilevel"/>
    <w:tmpl w:val="3CC8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5E312A"/>
    <w:multiLevelType w:val="multilevel"/>
    <w:tmpl w:val="984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55226">
    <w:abstractNumId w:val="7"/>
  </w:num>
  <w:num w:numId="2" w16cid:durableId="1435713782">
    <w:abstractNumId w:val="6"/>
  </w:num>
  <w:num w:numId="3" w16cid:durableId="218513052">
    <w:abstractNumId w:val="1"/>
  </w:num>
  <w:num w:numId="4" w16cid:durableId="1861622341">
    <w:abstractNumId w:val="13"/>
  </w:num>
  <w:num w:numId="5" w16cid:durableId="1812988237">
    <w:abstractNumId w:val="2"/>
  </w:num>
  <w:num w:numId="6" w16cid:durableId="1847282385">
    <w:abstractNumId w:val="15"/>
  </w:num>
  <w:num w:numId="7" w16cid:durableId="1265962800">
    <w:abstractNumId w:val="10"/>
  </w:num>
  <w:num w:numId="8" w16cid:durableId="619534975">
    <w:abstractNumId w:val="0"/>
  </w:num>
  <w:num w:numId="9" w16cid:durableId="278491274">
    <w:abstractNumId w:val="12"/>
  </w:num>
  <w:num w:numId="10" w16cid:durableId="2013143098">
    <w:abstractNumId w:val="3"/>
  </w:num>
  <w:num w:numId="11" w16cid:durableId="157308001">
    <w:abstractNumId w:val="5"/>
    <w:lvlOverride w:ilvl="0">
      <w:lvl w:ilvl="0">
        <w:numFmt w:val="decimal"/>
        <w:lvlText w:val="%1."/>
        <w:lvlJc w:val="left"/>
      </w:lvl>
    </w:lvlOverride>
  </w:num>
  <w:num w:numId="12" w16cid:durableId="230041395">
    <w:abstractNumId w:val="16"/>
  </w:num>
  <w:num w:numId="13" w16cid:durableId="1568687423">
    <w:abstractNumId w:val="7"/>
  </w:num>
  <w:num w:numId="14" w16cid:durableId="1006637546">
    <w:abstractNumId w:val="11"/>
  </w:num>
  <w:num w:numId="15" w16cid:durableId="1128813218">
    <w:abstractNumId w:val="7"/>
  </w:num>
  <w:num w:numId="16" w16cid:durableId="1855219706">
    <w:abstractNumId w:val="7"/>
  </w:num>
  <w:num w:numId="17" w16cid:durableId="725763754">
    <w:abstractNumId w:val="4"/>
  </w:num>
  <w:num w:numId="18" w16cid:durableId="551770618">
    <w:abstractNumId w:val="7"/>
  </w:num>
  <w:num w:numId="19" w16cid:durableId="1993024966">
    <w:abstractNumId w:val="8"/>
  </w:num>
  <w:num w:numId="20" w16cid:durableId="868226469">
    <w:abstractNumId w:val="7"/>
  </w:num>
  <w:num w:numId="21" w16cid:durableId="2035573584">
    <w:abstractNumId w:val="17"/>
  </w:num>
  <w:num w:numId="22" w16cid:durableId="779569949">
    <w:abstractNumId w:val="7"/>
  </w:num>
  <w:num w:numId="23" w16cid:durableId="1489175267">
    <w:abstractNumId w:val="9"/>
  </w:num>
  <w:num w:numId="24" w16cid:durableId="1244073783">
    <w:abstractNumId w:val="14"/>
  </w:num>
  <w:num w:numId="25" w16cid:durableId="583683232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77"/>
    <w:rsid w:val="00001D48"/>
    <w:rsid w:val="00003FDA"/>
    <w:rsid w:val="00016907"/>
    <w:rsid w:val="00020DB9"/>
    <w:rsid w:val="0002278C"/>
    <w:rsid w:val="00022B08"/>
    <w:rsid w:val="00036107"/>
    <w:rsid w:val="00053551"/>
    <w:rsid w:val="0005464F"/>
    <w:rsid w:val="00057BAE"/>
    <w:rsid w:val="00057C46"/>
    <w:rsid w:val="00062857"/>
    <w:rsid w:val="00065991"/>
    <w:rsid w:val="00080475"/>
    <w:rsid w:val="0008629B"/>
    <w:rsid w:val="000924D7"/>
    <w:rsid w:val="000A2B15"/>
    <w:rsid w:val="000A348F"/>
    <w:rsid w:val="000B1796"/>
    <w:rsid w:val="000B272A"/>
    <w:rsid w:val="000B2E99"/>
    <w:rsid w:val="000B40A3"/>
    <w:rsid w:val="000B4614"/>
    <w:rsid w:val="000B4CEE"/>
    <w:rsid w:val="000C44D2"/>
    <w:rsid w:val="000C52FF"/>
    <w:rsid w:val="000D2DEA"/>
    <w:rsid w:val="000E1A6D"/>
    <w:rsid w:val="000F627F"/>
    <w:rsid w:val="00101CDF"/>
    <w:rsid w:val="00103B8B"/>
    <w:rsid w:val="00105C0B"/>
    <w:rsid w:val="0010741E"/>
    <w:rsid w:val="0011201E"/>
    <w:rsid w:val="001163AC"/>
    <w:rsid w:val="00123308"/>
    <w:rsid w:val="00130531"/>
    <w:rsid w:val="001428C7"/>
    <w:rsid w:val="001441AD"/>
    <w:rsid w:val="0015391D"/>
    <w:rsid w:val="001576DF"/>
    <w:rsid w:val="001612F3"/>
    <w:rsid w:val="0016134A"/>
    <w:rsid w:val="001637E0"/>
    <w:rsid w:val="00163932"/>
    <w:rsid w:val="0017468D"/>
    <w:rsid w:val="00187536"/>
    <w:rsid w:val="0019183F"/>
    <w:rsid w:val="00193E21"/>
    <w:rsid w:val="001958C5"/>
    <w:rsid w:val="00196E70"/>
    <w:rsid w:val="001A7C53"/>
    <w:rsid w:val="001B409B"/>
    <w:rsid w:val="001B59FA"/>
    <w:rsid w:val="001B6ED9"/>
    <w:rsid w:val="001C2703"/>
    <w:rsid w:val="001D2B36"/>
    <w:rsid w:val="001D3380"/>
    <w:rsid w:val="001D5706"/>
    <w:rsid w:val="001D668B"/>
    <w:rsid w:val="001E0504"/>
    <w:rsid w:val="001E1F77"/>
    <w:rsid w:val="001F3EE1"/>
    <w:rsid w:val="001F6DC9"/>
    <w:rsid w:val="002070AF"/>
    <w:rsid w:val="00210446"/>
    <w:rsid w:val="0022580E"/>
    <w:rsid w:val="002320F4"/>
    <w:rsid w:val="00244FB9"/>
    <w:rsid w:val="0024694C"/>
    <w:rsid w:val="00253A8F"/>
    <w:rsid w:val="00263D76"/>
    <w:rsid w:val="0027191B"/>
    <w:rsid w:val="00273CF0"/>
    <w:rsid w:val="0027634D"/>
    <w:rsid w:val="00286999"/>
    <w:rsid w:val="0029299D"/>
    <w:rsid w:val="00293B27"/>
    <w:rsid w:val="002A5CE1"/>
    <w:rsid w:val="002B47F7"/>
    <w:rsid w:val="002B4A82"/>
    <w:rsid w:val="002B614A"/>
    <w:rsid w:val="002C6058"/>
    <w:rsid w:val="002D0AD1"/>
    <w:rsid w:val="002E4E9F"/>
    <w:rsid w:val="002E79A7"/>
    <w:rsid w:val="002F75D5"/>
    <w:rsid w:val="0030692E"/>
    <w:rsid w:val="00314A0A"/>
    <w:rsid w:val="003164D5"/>
    <w:rsid w:val="003213C6"/>
    <w:rsid w:val="003305AE"/>
    <w:rsid w:val="003365F4"/>
    <w:rsid w:val="0034501F"/>
    <w:rsid w:val="00346169"/>
    <w:rsid w:val="003474CD"/>
    <w:rsid w:val="003528F7"/>
    <w:rsid w:val="00355A15"/>
    <w:rsid w:val="0036346F"/>
    <w:rsid w:val="00365D15"/>
    <w:rsid w:val="00370A2D"/>
    <w:rsid w:val="00370FDD"/>
    <w:rsid w:val="00374AF7"/>
    <w:rsid w:val="003816E2"/>
    <w:rsid w:val="0038236D"/>
    <w:rsid w:val="0039273E"/>
    <w:rsid w:val="003A7C7B"/>
    <w:rsid w:val="003B70D3"/>
    <w:rsid w:val="003C4129"/>
    <w:rsid w:val="003C5F7B"/>
    <w:rsid w:val="003D389C"/>
    <w:rsid w:val="003D5033"/>
    <w:rsid w:val="003E04FC"/>
    <w:rsid w:val="003F2E62"/>
    <w:rsid w:val="003F3F22"/>
    <w:rsid w:val="004056CD"/>
    <w:rsid w:val="00405CBC"/>
    <w:rsid w:val="00406E52"/>
    <w:rsid w:val="00407BF3"/>
    <w:rsid w:val="00410C05"/>
    <w:rsid w:val="004126B4"/>
    <w:rsid w:val="00422096"/>
    <w:rsid w:val="004248A5"/>
    <w:rsid w:val="00427709"/>
    <w:rsid w:val="004313F6"/>
    <w:rsid w:val="00432941"/>
    <w:rsid w:val="00440CA2"/>
    <w:rsid w:val="00440D8D"/>
    <w:rsid w:val="00451277"/>
    <w:rsid w:val="0045799B"/>
    <w:rsid w:val="00460671"/>
    <w:rsid w:val="004611B2"/>
    <w:rsid w:val="0046437A"/>
    <w:rsid w:val="0046774A"/>
    <w:rsid w:val="0047743F"/>
    <w:rsid w:val="004852BB"/>
    <w:rsid w:val="004A11B9"/>
    <w:rsid w:val="004A4231"/>
    <w:rsid w:val="004A7772"/>
    <w:rsid w:val="004B52EF"/>
    <w:rsid w:val="004B5A10"/>
    <w:rsid w:val="004C6414"/>
    <w:rsid w:val="004D32D8"/>
    <w:rsid w:val="004E25E1"/>
    <w:rsid w:val="004F1559"/>
    <w:rsid w:val="004F565C"/>
    <w:rsid w:val="004F638A"/>
    <w:rsid w:val="004F7BEF"/>
    <w:rsid w:val="00504D2B"/>
    <w:rsid w:val="005076F1"/>
    <w:rsid w:val="00510A1C"/>
    <w:rsid w:val="00516B70"/>
    <w:rsid w:val="00524909"/>
    <w:rsid w:val="005275D0"/>
    <w:rsid w:val="005363D0"/>
    <w:rsid w:val="00537CE3"/>
    <w:rsid w:val="00553B65"/>
    <w:rsid w:val="00565582"/>
    <w:rsid w:val="00573C4D"/>
    <w:rsid w:val="00580465"/>
    <w:rsid w:val="00584C9B"/>
    <w:rsid w:val="00595B25"/>
    <w:rsid w:val="005A07C0"/>
    <w:rsid w:val="005A45A8"/>
    <w:rsid w:val="005A6B11"/>
    <w:rsid w:val="005A7148"/>
    <w:rsid w:val="005A7AA6"/>
    <w:rsid w:val="005B0E2A"/>
    <w:rsid w:val="005B5949"/>
    <w:rsid w:val="005C3F9E"/>
    <w:rsid w:val="005C4BF8"/>
    <w:rsid w:val="005C528C"/>
    <w:rsid w:val="005D0EF8"/>
    <w:rsid w:val="005D5E57"/>
    <w:rsid w:val="005D699D"/>
    <w:rsid w:val="005E0B11"/>
    <w:rsid w:val="005E16DE"/>
    <w:rsid w:val="005E2C52"/>
    <w:rsid w:val="005F0A80"/>
    <w:rsid w:val="005F29FE"/>
    <w:rsid w:val="005F4055"/>
    <w:rsid w:val="005F4322"/>
    <w:rsid w:val="005F785E"/>
    <w:rsid w:val="006004B9"/>
    <w:rsid w:val="00603AC2"/>
    <w:rsid w:val="006050BA"/>
    <w:rsid w:val="006109F5"/>
    <w:rsid w:val="00613FC5"/>
    <w:rsid w:val="0061433C"/>
    <w:rsid w:val="0061778F"/>
    <w:rsid w:val="00624DBC"/>
    <w:rsid w:val="006362C2"/>
    <w:rsid w:val="00636B94"/>
    <w:rsid w:val="0064035D"/>
    <w:rsid w:val="00641C19"/>
    <w:rsid w:val="00644100"/>
    <w:rsid w:val="00646996"/>
    <w:rsid w:val="00652582"/>
    <w:rsid w:val="00654439"/>
    <w:rsid w:val="00661951"/>
    <w:rsid w:val="00663D85"/>
    <w:rsid w:val="00664CEF"/>
    <w:rsid w:val="00665759"/>
    <w:rsid w:val="00665A67"/>
    <w:rsid w:val="00674AA6"/>
    <w:rsid w:val="006769FE"/>
    <w:rsid w:val="00680DB8"/>
    <w:rsid w:val="006820A6"/>
    <w:rsid w:val="00682D4E"/>
    <w:rsid w:val="00683D9C"/>
    <w:rsid w:val="00684F99"/>
    <w:rsid w:val="00685F1A"/>
    <w:rsid w:val="006865A1"/>
    <w:rsid w:val="006968D7"/>
    <w:rsid w:val="006A13C1"/>
    <w:rsid w:val="006A51D5"/>
    <w:rsid w:val="006A5363"/>
    <w:rsid w:val="006B3A49"/>
    <w:rsid w:val="006B4CA4"/>
    <w:rsid w:val="006C0423"/>
    <w:rsid w:val="006C2A28"/>
    <w:rsid w:val="006C4161"/>
    <w:rsid w:val="006D0F79"/>
    <w:rsid w:val="006D4395"/>
    <w:rsid w:val="006D5A9F"/>
    <w:rsid w:val="006E19EB"/>
    <w:rsid w:val="006E1D80"/>
    <w:rsid w:val="006E52AD"/>
    <w:rsid w:val="006E581A"/>
    <w:rsid w:val="006E795F"/>
    <w:rsid w:val="006F1118"/>
    <w:rsid w:val="006F1517"/>
    <w:rsid w:val="006F6FE2"/>
    <w:rsid w:val="007146B0"/>
    <w:rsid w:val="00717C22"/>
    <w:rsid w:val="007215CD"/>
    <w:rsid w:val="0072511C"/>
    <w:rsid w:val="00730926"/>
    <w:rsid w:val="0073267C"/>
    <w:rsid w:val="00734FBF"/>
    <w:rsid w:val="00735385"/>
    <w:rsid w:val="00736AA9"/>
    <w:rsid w:val="00743177"/>
    <w:rsid w:val="00745A38"/>
    <w:rsid w:val="00746DC8"/>
    <w:rsid w:val="0074794D"/>
    <w:rsid w:val="00750CCD"/>
    <w:rsid w:val="00752214"/>
    <w:rsid w:val="00755178"/>
    <w:rsid w:val="00755B69"/>
    <w:rsid w:val="00774E0E"/>
    <w:rsid w:val="00776781"/>
    <w:rsid w:val="007767F3"/>
    <w:rsid w:val="0078007B"/>
    <w:rsid w:val="00784D31"/>
    <w:rsid w:val="00785043"/>
    <w:rsid w:val="00792261"/>
    <w:rsid w:val="00794F67"/>
    <w:rsid w:val="00795FBB"/>
    <w:rsid w:val="00796AB2"/>
    <w:rsid w:val="007A1808"/>
    <w:rsid w:val="007A1E61"/>
    <w:rsid w:val="007C1C5E"/>
    <w:rsid w:val="007C23D1"/>
    <w:rsid w:val="007D4AD5"/>
    <w:rsid w:val="007D5A28"/>
    <w:rsid w:val="007D5CA7"/>
    <w:rsid w:val="007D6ACA"/>
    <w:rsid w:val="007E7926"/>
    <w:rsid w:val="007F0350"/>
    <w:rsid w:val="007F0793"/>
    <w:rsid w:val="008013EC"/>
    <w:rsid w:val="008016DC"/>
    <w:rsid w:val="0081184D"/>
    <w:rsid w:val="00821267"/>
    <w:rsid w:val="00831C05"/>
    <w:rsid w:val="00834D29"/>
    <w:rsid w:val="00836FE0"/>
    <w:rsid w:val="00837FE5"/>
    <w:rsid w:val="00840A53"/>
    <w:rsid w:val="008516B8"/>
    <w:rsid w:val="00851F81"/>
    <w:rsid w:val="008679BE"/>
    <w:rsid w:val="00870284"/>
    <w:rsid w:val="00871AFD"/>
    <w:rsid w:val="00873BC2"/>
    <w:rsid w:val="00874FB4"/>
    <w:rsid w:val="00876AE6"/>
    <w:rsid w:val="00882B4D"/>
    <w:rsid w:val="00890C4E"/>
    <w:rsid w:val="00892E09"/>
    <w:rsid w:val="00897159"/>
    <w:rsid w:val="00897C60"/>
    <w:rsid w:val="00897DFA"/>
    <w:rsid w:val="00897DFE"/>
    <w:rsid w:val="008A5DB6"/>
    <w:rsid w:val="008A7DE5"/>
    <w:rsid w:val="008B3CED"/>
    <w:rsid w:val="008B47F7"/>
    <w:rsid w:val="008B6BCE"/>
    <w:rsid w:val="008C1827"/>
    <w:rsid w:val="008C604C"/>
    <w:rsid w:val="008D4460"/>
    <w:rsid w:val="008E0DF6"/>
    <w:rsid w:val="008E160A"/>
    <w:rsid w:val="008E7801"/>
    <w:rsid w:val="008F3DCC"/>
    <w:rsid w:val="008F402F"/>
    <w:rsid w:val="008F64CD"/>
    <w:rsid w:val="00901282"/>
    <w:rsid w:val="00915A67"/>
    <w:rsid w:val="00930F8A"/>
    <w:rsid w:val="0093486C"/>
    <w:rsid w:val="00934D97"/>
    <w:rsid w:val="00937609"/>
    <w:rsid w:val="009378F1"/>
    <w:rsid w:val="00947043"/>
    <w:rsid w:val="00950278"/>
    <w:rsid w:val="00950A4A"/>
    <w:rsid w:val="009531E7"/>
    <w:rsid w:val="009539C0"/>
    <w:rsid w:val="00954B1D"/>
    <w:rsid w:val="00963BA3"/>
    <w:rsid w:val="00963BE8"/>
    <w:rsid w:val="00965E1D"/>
    <w:rsid w:val="0096671C"/>
    <w:rsid w:val="0097347D"/>
    <w:rsid w:val="009742C7"/>
    <w:rsid w:val="00982C19"/>
    <w:rsid w:val="00984EAB"/>
    <w:rsid w:val="009A6C07"/>
    <w:rsid w:val="009A7A5E"/>
    <w:rsid w:val="009B1957"/>
    <w:rsid w:val="009B4D85"/>
    <w:rsid w:val="009B7F38"/>
    <w:rsid w:val="009C538B"/>
    <w:rsid w:val="009C748C"/>
    <w:rsid w:val="009D3475"/>
    <w:rsid w:val="009D38BC"/>
    <w:rsid w:val="009D3F91"/>
    <w:rsid w:val="009D695B"/>
    <w:rsid w:val="009E038D"/>
    <w:rsid w:val="009E1C6B"/>
    <w:rsid w:val="00A03180"/>
    <w:rsid w:val="00A06E30"/>
    <w:rsid w:val="00A10709"/>
    <w:rsid w:val="00A11A5E"/>
    <w:rsid w:val="00A2050A"/>
    <w:rsid w:val="00A20F2A"/>
    <w:rsid w:val="00A24AF8"/>
    <w:rsid w:val="00A272A8"/>
    <w:rsid w:val="00A361B3"/>
    <w:rsid w:val="00A4143F"/>
    <w:rsid w:val="00A6333D"/>
    <w:rsid w:val="00A65DF4"/>
    <w:rsid w:val="00A66630"/>
    <w:rsid w:val="00A8603C"/>
    <w:rsid w:val="00A93BF2"/>
    <w:rsid w:val="00A93D24"/>
    <w:rsid w:val="00AA31DE"/>
    <w:rsid w:val="00AA4B71"/>
    <w:rsid w:val="00AA519D"/>
    <w:rsid w:val="00AB1778"/>
    <w:rsid w:val="00AB5BAB"/>
    <w:rsid w:val="00AC2E9E"/>
    <w:rsid w:val="00AD24D3"/>
    <w:rsid w:val="00AD730C"/>
    <w:rsid w:val="00AE0EB9"/>
    <w:rsid w:val="00AE128D"/>
    <w:rsid w:val="00AE58EA"/>
    <w:rsid w:val="00B15070"/>
    <w:rsid w:val="00B231A8"/>
    <w:rsid w:val="00B24C9D"/>
    <w:rsid w:val="00B3107E"/>
    <w:rsid w:val="00B36478"/>
    <w:rsid w:val="00B40947"/>
    <w:rsid w:val="00B51450"/>
    <w:rsid w:val="00B55E7F"/>
    <w:rsid w:val="00B57D05"/>
    <w:rsid w:val="00B619F9"/>
    <w:rsid w:val="00B6396B"/>
    <w:rsid w:val="00B70344"/>
    <w:rsid w:val="00B722DE"/>
    <w:rsid w:val="00B862EB"/>
    <w:rsid w:val="00B867A7"/>
    <w:rsid w:val="00B87741"/>
    <w:rsid w:val="00B94294"/>
    <w:rsid w:val="00BA5B45"/>
    <w:rsid w:val="00BC2954"/>
    <w:rsid w:val="00BC3F60"/>
    <w:rsid w:val="00BD0901"/>
    <w:rsid w:val="00BE0084"/>
    <w:rsid w:val="00BE09A4"/>
    <w:rsid w:val="00BE6C16"/>
    <w:rsid w:val="00BF1D05"/>
    <w:rsid w:val="00BF20F1"/>
    <w:rsid w:val="00BF3227"/>
    <w:rsid w:val="00BF44D7"/>
    <w:rsid w:val="00C0460A"/>
    <w:rsid w:val="00C1744D"/>
    <w:rsid w:val="00C17AAB"/>
    <w:rsid w:val="00C24F93"/>
    <w:rsid w:val="00C341DF"/>
    <w:rsid w:val="00C36462"/>
    <w:rsid w:val="00C44324"/>
    <w:rsid w:val="00C54F9D"/>
    <w:rsid w:val="00C5736B"/>
    <w:rsid w:val="00C609DC"/>
    <w:rsid w:val="00C80A61"/>
    <w:rsid w:val="00C811FE"/>
    <w:rsid w:val="00C87B78"/>
    <w:rsid w:val="00C909E4"/>
    <w:rsid w:val="00C913C8"/>
    <w:rsid w:val="00C9349A"/>
    <w:rsid w:val="00C97300"/>
    <w:rsid w:val="00C97FCA"/>
    <w:rsid w:val="00CA1877"/>
    <w:rsid w:val="00CA412F"/>
    <w:rsid w:val="00CA4B05"/>
    <w:rsid w:val="00CB14C6"/>
    <w:rsid w:val="00CB3ED7"/>
    <w:rsid w:val="00CB4B58"/>
    <w:rsid w:val="00CB768D"/>
    <w:rsid w:val="00CD43B5"/>
    <w:rsid w:val="00CE10BE"/>
    <w:rsid w:val="00CE3FC0"/>
    <w:rsid w:val="00CE428D"/>
    <w:rsid w:val="00CF5518"/>
    <w:rsid w:val="00CF7411"/>
    <w:rsid w:val="00D10167"/>
    <w:rsid w:val="00D112C1"/>
    <w:rsid w:val="00D1247C"/>
    <w:rsid w:val="00D24BEA"/>
    <w:rsid w:val="00D35752"/>
    <w:rsid w:val="00D45F2C"/>
    <w:rsid w:val="00D51386"/>
    <w:rsid w:val="00D613F2"/>
    <w:rsid w:val="00D62D0E"/>
    <w:rsid w:val="00D646F5"/>
    <w:rsid w:val="00D650FE"/>
    <w:rsid w:val="00D65494"/>
    <w:rsid w:val="00D81526"/>
    <w:rsid w:val="00D85389"/>
    <w:rsid w:val="00D8685B"/>
    <w:rsid w:val="00D92912"/>
    <w:rsid w:val="00D97A57"/>
    <w:rsid w:val="00D97BE3"/>
    <w:rsid w:val="00D97E6F"/>
    <w:rsid w:val="00DA1032"/>
    <w:rsid w:val="00DA3670"/>
    <w:rsid w:val="00DA3A6A"/>
    <w:rsid w:val="00DA3F12"/>
    <w:rsid w:val="00DA4AAE"/>
    <w:rsid w:val="00DA7A2A"/>
    <w:rsid w:val="00DB5CCF"/>
    <w:rsid w:val="00DD0011"/>
    <w:rsid w:val="00DD3F20"/>
    <w:rsid w:val="00DD5A45"/>
    <w:rsid w:val="00DD5BA1"/>
    <w:rsid w:val="00DD7899"/>
    <w:rsid w:val="00DE0434"/>
    <w:rsid w:val="00DF1F6B"/>
    <w:rsid w:val="00E07875"/>
    <w:rsid w:val="00E1648D"/>
    <w:rsid w:val="00E16BA5"/>
    <w:rsid w:val="00E17D20"/>
    <w:rsid w:val="00E20131"/>
    <w:rsid w:val="00E27D81"/>
    <w:rsid w:val="00E350A2"/>
    <w:rsid w:val="00E404BB"/>
    <w:rsid w:val="00E42B9F"/>
    <w:rsid w:val="00E44461"/>
    <w:rsid w:val="00E503C1"/>
    <w:rsid w:val="00E53631"/>
    <w:rsid w:val="00E62813"/>
    <w:rsid w:val="00E66B24"/>
    <w:rsid w:val="00E70F11"/>
    <w:rsid w:val="00E73680"/>
    <w:rsid w:val="00E83678"/>
    <w:rsid w:val="00E84108"/>
    <w:rsid w:val="00E84156"/>
    <w:rsid w:val="00E8456F"/>
    <w:rsid w:val="00E8626C"/>
    <w:rsid w:val="00E86C54"/>
    <w:rsid w:val="00E94EEF"/>
    <w:rsid w:val="00E97C7D"/>
    <w:rsid w:val="00E97E32"/>
    <w:rsid w:val="00EA0ED0"/>
    <w:rsid w:val="00EA7EFD"/>
    <w:rsid w:val="00EC2700"/>
    <w:rsid w:val="00ED0B9A"/>
    <w:rsid w:val="00ED218A"/>
    <w:rsid w:val="00ED2F80"/>
    <w:rsid w:val="00ED3935"/>
    <w:rsid w:val="00ED5659"/>
    <w:rsid w:val="00ED759F"/>
    <w:rsid w:val="00EF2C4D"/>
    <w:rsid w:val="00EF727A"/>
    <w:rsid w:val="00F0439A"/>
    <w:rsid w:val="00F17DA1"/>
    <w:rsid w:val="00F36CF8"/>
    <w:rsid w:val="00F375AC"/>
    <w:rsid w:val="00F41843"/>
    <w:rsid w:val="00F46798"/>
    <w:rsid w:val="00F50031"/>
    <w:rsid w:val="00F51741"/>
    <w:rsid w:val="00F5245E"/>
    <w:rsid w:val="00F54832"/>
    <w:rsid w:val="00F55C66"/>
    <w:rsid w:val="00F626A8"/>
    <w:rsid w:val="00F65AFB"/>
    <w:rsid w:val="00F665CB"/>
    <w:rsid w:val="00F7024F"/>
    <w:rsid w:val="00F70780"/>
    <w:rsid w:val="00F7230E"/>
    <w:rsid w:val="00F76923"/>
    <w:rsid w:val="00F77EEA"/>
    <w:rsid w:val="00F8004B"/>
    <w:rsid w:val="00F8168E"/>
    <w:rsid w:val="00F85E13"/>
    <w:rsid w:val="00FA2A8F"/>
    <w:rsid w:val="00FA35A5"/>
    <w:rsid w:val="00FA7795"/>
    <w:rsid w:val="00FB09AF"/>
    <w:rsid w:val="00FB2BC4"/>
    <w:rsid w:val="00FB40F6"/>
    <w:rsid w:val="00FC051E"/>
    <w:rsid w:val="00FC52A9"/>
    <w:rsid w:val="00FD3F18"/>
    <w:rsid w:val="00FE1DE5"/>
    <w:rsid w:val="00FE1E38"/>
    <w:rsid w:val="00FE452D"/>
    <w:rsid w:val="00FE504C"/>
    <w:rsid w:val="00FE7BFA"/>
    <w:rsid w:val="00FF3B35"/>
    <w:rsid w:val="00FF6102"/>
    <w:rsid w:val="00FF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9503A"/>
  <w15:docId w15:val="{BC7BBFD9-C458-40C5-B67F-CCB9CBD16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1AD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9E4"/>
  </w:style>
  <w:style w:type="paragraph" w:styleId="Footer">
    <w:name w:val="footer"/>
    <w:basedOn w:val="Normal"/>
    <w:link w:val="Foot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9E4"/>
  </w:style>
  <w:style w:type="character" w:styleId="Strong">
    <w:name w:val="Strong"/>
    <w:basedOn w:val="DefaultParagraphFont"/>
    <w:uiPriority w:val="22"/>
    <w:qFormat/>
    <w:rsid w:val="00683D9C"/>
    <w:rPr>
      <w:b/>
      <w:bCs/>
    </w:rPr>
  </w:style>
  <w:style w:type="character" w:styleId="Emphasis">
    <w:name w:val="Emphasis"/>
    <w:basedOn w:val="DefaultParagraphFont"/>
    <w:uiPriority w:val="20"/>
    <w:qFormat/>
    <w:rsid w:val="00683D9C"/>
    <w:rPr>
      <w:i/>
      <w:iCs/>
    </w:rPr>
  </w:style>
  <w:style w:type="character" w:styleId="Hyperlink">
    <w:name w:val="Hyperlink"/>
    <w:basedOn w:val="DefaultParagraphFont"/>
    <w:uiPriority w:val="99"/>
    <w:unhideWhenUsed/>
    <w:rsid w:val="00683D9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7024F"/>
    <w:pPr>
      <w:keepLines/>
      <w:numPr>
        <w:numId w:val="0"/>
      </w:numPr>
      <w:spacing w:after="0" w:line="259" w:lineRule="auto"/>
      <w:outlineLvl w:val="9"/>
    </w:pPr>
    <w:rPr>
      <w:b w:val="0"/>
      <w:bCs w:val="0"/>
      <w:color w:val="365F91" w:themeColor="accent1" w:themeShade="BF"/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F7024F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F7024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7024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NormalWeb">
    <w:name w:val="Normal (Web)"/>
    <w:basedOn w:val="Normal"/>
    <w:uiPriority w:val="99"/>
    <w:unhideWhenUsed/>
    <w:rsid w:val="000D2DEA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406E5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35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35752"/>
    <w:rPr>
      <w:rFonts w:ascii="Courier New" w:hAnsi="Courier New" w:cs="Courier New"/>
      <w:lang w:val="en-IN" w:eastAsia="en-IN"/>
    </w:rPr>
  </w:style>
  <w:style w:type="character" w:customStyle="1" w:styleId="pl-k">
    <w:name w:val="pl-k"/>
    <w:basedOn w:val="DefaultParagraphFont"/>
    <w:rsid w:val="00D35752"/>
  </w:style>
  <w:style w:type="character" w:customStyle="1" w:styleId="pl-s">
    <w:name w:val="pl-s"/>
    <w:basedOn w:val="DefaultParagraphFont"/>
    <w:rsid w:val="00D35752"/>
  </w:style>
  <w:style w:type="character" w:customStyle="1" w:styleId="pl-pds">
    <w:name w:val="pl-pds"/>
    <w:basedOn w:val="DefaultParagraphFont"/>
    <w:rsid w:val="00D35752"/>
  </w:style>
  <w:style w:type="character" w:customStyle="1" w:styleId="pl-c1">
    <w:name w:val="pl-c1"/>
    <w:basedOn w:val="DefaultParagraphFont"/>
    <w:rsid w:val="00D35752"/>
  </w:style>
  <w:style w:type="character" w:styleId="HTMLCode">
    <w:name w:val="HTML Code"/>
    <w:basedOn w:val="DefaultParagraphFont"/>
    <w:uiPriority w:val="99"/>
    <w:semiHidden/>
    <w:unhideWhenUsed/>
    <w:rsid w:val="004A4231"/>
    <w:rPr>
      <w:rFonts w:ascii="Courier New" w:eastAsia="Times New Roman" w:hAnsi="Courier New" w:cs="Courier New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07BF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m"/>
    <w:basedOn w:val="DefaultParagraphFont"/>
    <w:rsid w:val="00A66630"/>
  </w:style>
  <w:style w:type="character" w:styleId="UnresolvedMention">
    <w:name w:val="Unresolved Mention"/>
    <w:basedOn w:val="DefaultParagraphFont"/>
    <w:uiPriority w:val="99"/>
    <w:semiHidden/>
    <w:unhideWhenUsed/>
    <w:rsid w:val="00D51386"/>
    <w:rPr>
      <w:color w:val="605E5C"/>
      <w:shd w:val="clear" w:color="auto" w:fill="E1DFDD"/>
    </w:rPr>
  </w:style>
  <w:style w:type="character" w:customStyle="1" w:styleId="fw-bold">
    <w:name w:val="fw-bold"/>
    <w:basedOn w:val="DefaultParagraphFont"/>
    <w:rsid w:val="00E44461"/>
  </w:style>
  <w:style w:type="paragraph" w:customStyle="1" w:styleId="pw-post-body-paragraph">
    <w:name w:val="pw-post-body-paragraph"/>
    <w:basedOn w:val="Normal"/>
    <w:rsid w:val="001428C7"/>
    <w:pPr>
      <w:spacing w:before="100" w:beforeAutospacing="1" w:after="100" w:afterAutospacing="1"/>
    </w:pPr>
    <w:rPr>
      <w:sz w:val="24"/>
      <w:szCs w:val="24"/>
    </w:rPr>
  </w:style>
  <w:style w:type="character" w:customStyle="1" w:styleId="token">
    <w:name w:val="token"/>
    <w:basedOn w:val="DefaultParagraphFont"/>
    <w:rsid w:val="00CA1877"/>
  </w:style>
  <w:style w:type="paragraph" w:customStyle="1" w:styleId="alert-title">
    <w:name w:val="alert-title"/>
    <w:basedOn w:val="Normal"/>
    <w:rsid w:val="00FA2A8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3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2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7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0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8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5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5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0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3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7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3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6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8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2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4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8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2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6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34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1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6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9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3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9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2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2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09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5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8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6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0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9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4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6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7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680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3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8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2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1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2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6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90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6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6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4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5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76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5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7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3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5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25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6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7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0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2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9034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5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6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8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8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9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1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99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7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1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9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2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42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5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8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45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5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0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7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4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7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1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4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1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9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50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4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45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0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84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9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5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5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9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95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4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3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9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2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7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6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0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1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1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6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8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3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6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91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0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3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7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0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6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7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6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7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8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9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1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40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1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39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3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1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7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3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90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6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3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86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9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1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7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7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5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1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eader" Target="header1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image" Target="media/image3.jpe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hyperlink" Target="http://localhost:8888" TargetMode="External"/><Relationship Id="rId30" Type="http://schemas.openxmlformats.org/officeDocument/2006/relationships/image" Target="media/image20.png"/><Relationship Id="rId35" Type="http://schemas.openxmlformats.org/officeDocument/2006/relationships/hyperlink" Target="http://192.168.88.128:30080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hyperlink" Target="http://192.168.88.128:30080" TargetMode="External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D59FA-56F5-41B3-93E2-4CC73A893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11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Info Desk</cp:lastModifiedBy>
  <cp:revision>15</cp:revision>
  <cp:lastPrinted>2022-05-13T06:01:00Z</cp:lastPrinted>
  <dcterms:created xsi:type="dcterms:W3CDTF">2025-07-10T11:13:00Z</dcterms:created>
  <dcterms:modified xsi:type="dcterms:W3CDTF">2025-07-10T12:36:00Z</dcterms:modified>
</cp:coreProperties>
</file>