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93CB14" w14:textId="2ED153B9" w:rsidR="00451277" w:rsidRPr="0097347D" w:rsidRDefault="00184524">
      <w:pPr>
        <w:spacing w:line="140" w:lineRule="exact"/>
        <w:rPr>
          <w:rFonts w:asciiTheme="minorHAnsi" w:hAnsiTheme="minorHAnsi" w:cstheme="minorHAnsi"/>
          <w:color w:val="0D0D0D" w:themeColor="text1" w:themeTint="F2"/>
          <w:sz w:val="24"/>
          <w:szCs w:val="24"/>
        </w:rPr>
      </w:pPr>
      <w:r>
        <w:rPr>
          <w:noProof/>
        </w:rPr>
        <mc:AlternateContent>
          <mc:Choice Requires="wpg">
            <w:drawing>
              <wp:anchor distT="0" distB="0" distL="114300" distR="114300" simplePos="0" relativeHeight="251658240" behindDoc="1" locked="0" layoutInCell="1" allowOverlap="1" wp14:anchorId="419E9BD9" wp14:editId="154C6527">
                <wp:simplePos x="0" y="0"/>
                <wp:positionH relativeFrom="page">
                  <wp:posOffset>19050</wp:posOffset>
                </wp:positionH>
                <wp:positionV relativeFrom="page">
                  <wp:posOffset>1038860</wp:posOffset>
                </wp:positionV>
                <wp:extent cx="7541260" cy="5587365"/>
                <wp:effectExtent l="0" t="0" r="0" b="0"/>
                <wp:wrapNone/>
                <wp:docPr id="162783313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1260" cy="5587365"/>
                          <a:chOff x="30" y="1636"/>
                          <a:chExt cx="11876" cy="8799"/>
                        </a:xfrm>
                      </wpg:grpSpPr>
                      <pic:pic xmlns:pic="http://schemas.openxmlformats.org/drawingml/2006/picture">
                        <pic:nvPicPr>
                          <pic:cNvPr id="1355642501" name="Picture 19"/>
                          <pic:cNvPicPr>
                            <a:picLocks noChangeAspect="1" noChangeArrowheads="1"/>
                          </pic:cNvPicPr>
                        </pic:nvPicPr>
                        <pic:blipFill>
                          <a:blip r:embed="rId8"/>
                          <a:srcRect/>
                          <a:stretch>
                            <a:fillRect/>
                          </a:stretch>
                        </pic:blipFill>
                        <pic:spPr bwMode="auto">
                          <a:xfrm>
                            <a:off x="30" y="1636"/>
                            <a:ext cx="11876" cy="4467"/>
                          </a:xfrm>
                          <a:prstGeom prst="rect">
                            <a:avLst/>
                          </a:prstGeom>
                          <a:noFill/>
                        </pic:spPr>
                      </pic:pic>
                      <wps:wsp>
                        <wps:cNvPr id="181428973" name="Freeform 18"/>
                        <wps:cNvSpPr>
                          <a:spLocks/>
                        </wps:cNvSpPr>
                        <wps:spPr bwMode="auto">
                          <a:xfrm>
                            <a:off x="7441" y="5469"/>
                            <a:ext cx="4185" cy="101"/>
                          </a:xfrm>
                          <a:custGeom>
                            <a:avLst/>
                            <a:gdLst>
                              <a:gd name="T0" fmla="+- 0 7441 7441"/>
                              <a:gd name="T1" fmla="*/ T0 w 4185"/>
                              <a:gd name="T2" fmla="+- 0 5570 5469"/>
                              <a:gd name="T3" fmla="*/ 5570 h 101"/>
                              <a:gd name="T4" fmla="+- 0 11626 7441"/>
                              <a:gd name="T5" fmla="*/ T4 w 4185"/>
                              <a:gd name="T6" fmla="+- 0 5570 5469"/>
                              <a:gd name="T7" fmla="*/ 5570 h 101"/>
                              <a:gd name="T8" fmla="+- 0 11626 7441"/>
                              <a:gd name="T9" fmla="*/ T8 w 4185"/>
                              <a:gd name="T10" fmla="+- 0 5469 5469"/>
                              <a:gd name="T11" fmla="*/ 5469 h 101"/>
                              <a:gd name="T12" fmla="+- 0 7441 7441"/>
                              <a:gd name="T13" fmla="*/ T12 w 4185"/>
                              <a:gd name="T14" fmla="+- 0 5469 5469"/>
                              <a:gd name="T15" fmla="*/ 5469 h 101"/>
                              <a:gd name="T16" fmla="+- 0 7441 7441"/>
                              <a:gd name="T17" fmla="*/ T16 w 4185"/>
                              <a:gd name="T18" fmla="+- 0 5570 5469"/>
                              <a:gd name="T19" fmla="*/ 5570 h 101"/>
                            </a:gdLst>
                            <a:ahLst/>
                            <a:cxnLst>
                              <a:cxn ang="0">
                                <a:pos x="T1" y="T3"/>
                              </a:cxn>
                              <a:cxn ang="0">
                                <a:pos x="T5" y="T7"/>
                              </a:cxn>
                              <a:cxn ang="0">
                                <a:pos x="T9" y="T11"/>
                              </a:cxn>
                              <a:cxn ang="0">
                                <a:pos x="T13" y="T15"/>
                              </a:cxn>
                              <a:cxn ang="0">
                                <a:pos x="T17" y="T19"/>
                              </a:cxn>
                            </a:cxnLst>
                            <a:rect l="0" t="0" r="r" b="b"/>
                            <a:pathLst>
                              <a:path w="4185" h="101">
                                <a:moveTo>
                                  <a:pt x="0" y="101"/>
                                </a:moveTo>
                                <a:lnTo>
                                  <a:pt x="4185" y="101"/>
                                </a:lnTo>
                                <a:lnTo>
                                  <a:pt x="4185" y="0"/>
                                </a:lnTo>
                                <a:lnTo>
                                  <a:pt x="0" y="0"/>
                                </a:lnTo>
                                <a:lnTo>
                                  <a:pt x="0" y="101"/>
                                </a:lnTo>
                                <a:close/>
                              </a:path>
                            </a:pathLst>
                          </a:custGeom>
                          <a:solidFill>
                            <a:srgbClr val="006FC0"/>
                          </a:solidFill>
                          <a:ln>
                            <a:noFill/>
                          </a:ln>
                        </wps:spPr>
                        <wps:bodyPr rot="0" vert="horz" wrap="square" lIns="91440" tIns="45720" rIns="91440" bIns="45720" anchor="t" anchorCtr="0" upright="1">
                          <a:noAutofit/>
                        </wps:bodyPr>
                      </wps:wsp>
                      <wps:wsp>
                        <wps:cNvPr id="2066798781" name="Freeform 17"/>
                        <wps:cNvSpPr>
                          <a:spLocks/>
                        </wps:cNvSpPr>
                        <wps:spPr bwMode="auto">
                          <a:xfrm>
                            <a:off x="7366" y="5917"/>
                            <a:ext cx="4151" cy="4508"/>
                          </a:xfrm>
                          <a:custGeom>
                            <a:avLst/>
                            <a:gdLst>
                              <a:gd name="T0" fmla="+- 0 7366 7366"/>
                              <a:gd name="T1" fmla="*/ T0 w 4151"/>
                              <a:gd name="T2" fmla="+- 0 10425 5917"/>
                              <a:gd name="T3" fmla="*/ 10425 h 4508"/>
                              <a:gd name="T4" fmla="+- 0 11517 7366"/>
                              <a:gd name="T5" fmla="*/ T4 w 4151"/>
                              <a:gd name="T6" fmla="+- 0 10425 5917"/>
                              <a:gd name="T7" fmla="*/ 10425 h 4508"/>
                              <a:gd name="T8" fmla="+- 0 11517 7366"/>
                              <a:gd name="T9" fmla="*/ T8 w 4151"/>
                              <a:gd name="T10" fmla="+- 0 5917 5917"/>
                              <a:gd name="T11" fmla="*/ 5917 h 4508"/>
                              <a:gd name="T12" fmla="+- 0 7366 7366"/>
                              <a:gd name="T13" fmla="*/ T12 w 4151"/>
                              <a:gd name="T14" fmla="+- 0 5917 5917"/>
                              <a:gd name="T15" fmla="*/ 5917 h 4508"/>
                              <a:gd name="T16" fmla="+- 0 7366 7366"/>
                              <a:gd name="T17" fmla="*/ T16 w 4151"/>
                              <a:gd name="T18" fmla="+- 0 10425 5917"/>
                              <a:gd name="T19" fmla="*/ 10425 h 4508"/>
                            </a:gdLst>
                            <a:ahLst/>
                            <a:cxnLst>
                              <a:cxn ang="0">
                                <a:pos x="T1" y="T3"/>
                              </a:cxn>
                              <a:cxn ang="0">
                                <a:pos x="T5" y="T7"/>
                              </a:cxn>
                              <a:cxn ang="0">
                                <a:pos x="T9" y="T11"/>
                              </a:cxn>
                              <a:cxn ang="0">
                                <a:pos x="T13" y="T15"/>
                              </a:cxn>
                              <a:cxn ang="0">
                                <a:pos x="T17" y="T19"/>
                              </a:cxn>
                            </a:cxnLst>
                            <a:rect l="0" t="0" r="r" b="b"/>
                            <a:pathLst>
                              <a:path w="4151" h="4508">
                                <a:moveTo>
                                  <a:pt x="0" y="4508"/>
                                </a:moveTo>
                                <a:lnTo>
                                  <a:pt x="4151" y="4508"/>
                                </a:lnTo>
                                <a:lnTo>
                                  <a:pt x="4151" y="0"/>
                                </a:lnTo>
                                <a:lnTo>
                                  <a:pt x="0" y="0"/>
                                </a:lnTo>
                                <a:lnTo>
                                  <a:pt x="0" y="4508"/>
                                </a:lnTo>
                                <a:close/>
                              </a:path>
                            </a:pathLst>
                          </a:custGeom>
                          <a:solidFill>
                            <a:srgbClr val="096CBC"/>
                          </a:solidFill>
                          <a:ln>
                            <a:noFill/>
                          </a:ln>
                        </wps:spPr>
                        <wps:bodyPr rot="0" vert="horz" wrap="square" lIns="91440" tIns="45720" rIns="91440" bIns="45720" anchor="t" anchorCtr="0" upright="1">
                          <a:noAutofit/>
                        </wps:bodyPr>
                      </wps:wsp>
                      <pic:pic xmlns:pic="http://schemas.openxmlformats.org/drawingml/2006/picture">
                        <pic:nvPicPr>
                          <pic:cNvPr id="1153578890" name="Picture 16"/>
                          <pic:cNvPicPr>
                            <a:picLocks noChangeAspect="1" noChangeArrowheads="1"/>
                          </pic:cNvPicPr>
                        </pic:nvPicPr>
                        <pic:blipFill>
                          <a:blip r:embed="rId9"/>
                          <a:srcRect/>
                          <a:stretch>
                            <a:fillRect/>
                          </a:stretch>
                        </pic:blipFill>
                        <pic:spPr bwMode="auto">
                          <a:xfrm>
                            <a:off x="7380" y="6221"/>
                            <a:ext cx="4121" cy="383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1DEB47BC" id="Group 1" o:spid="_x0000_s1026" style="position:absolute;margin-left:1.5pt;margin-top:81.8pt;width:593.8pt;height:439.95pt;z-index:-251658240;mso-position-horizontal-relative:page;mso-position-vertical-relative:page" coordorigin="30,1636" coordsize="11876,879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30;top:1636;width:11876;height: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">
                  <v:imagedata r:id="rId10" o:title=""/>
                </v:shape>
                <v:shape id="Freeform 18" o:spid="_x0000_s1028" style="position:absolute;left:7441;top:5469;width:4185;height:101;visibility:visible;mso-wrap-style:square;v-text-anchor:top" coordsize="4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" path="m,101r4185,l4185,,,,,101xe" fillcolor="#006fc0" stroked="f">
                  <v:path arrowok="t" o:connecttype="custom" o:connectlocs="0,5570;4185,5570;4185,5469;0,5469;0,5570" o:connectangles="0,0,0,0,0"/>
                </v:shape>
                <v:shape id="Freeform 17" o:spid="_x0000_s1029" style="position:absolute;left:7366;top:5917;width:4151;height:4508;visibility:visible;mso-wrap-style:square;v-text-anchor:top" coordsize="4151,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" path="m,4508r4151,l4151,,,,,4508xe" fillcolor="#096cbc" stroked="f">
                  <v:path arrowok="t" o:connecttype="custom" o:connectlocs="0,10425;4151,10425;4151,5917;0,5917;0,10425" o:connectangles="0,0,0,0,0"/>
                </v:shape>
                <v:shape id="Picture 16" o:spid="_x0000_s1030" type="#_x0000_t75" style="position:absolute;left:7380;top:6221;width:4121;height: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">
                  <v:imagedata r:id="rId11" o:title=""/>
                </v:shape>
                <w10:wrap anchorx="page" anchory="page"/>
              </v:group>
            </w:pict>
          </mc:Fallback>
        </mc:AlternateContent>
      </w:r>
    </w:p>
    <w:p w14:paraId="77E2958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A9059E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A5BD378" w14:textId="66D88303" w:rsidR="00451277" w:rsidRPr="0097347D" w:rsidRDefault="006E795F" w:rsidP="00743177">
      <w:pPr>
        <w:spacing w:line="540" w:lineRule="exact"/>
        <w:ind w:left="334" w:right="369"/>
        <w:jc w:val="center"/>
        <w:rPr>
          <w:rFonts w:asciiTheme="minorHAnsi" w:hAnsiTheme="minorHAnsi" w:cstheme="minorHAnsi"/>
          <w:color w:val="0D0D0D" w:themeColor="text1" w:themeTint="F2"/>
          <w:sz w:val="24"/>
          <w:szCs w:val="24"/>
        </w:rPr>
      </w:pPr>
      <w:r w:rsidRPr="0097347D">
        <w:rPr>
          <w:rFonts w:asciiTheme="minorHAnsi" w:eastAsia="Arial" w:hAnsiTheme="minorHAnsi" w:cstheme="minorHAnsi"/>
          <w:b/>
          <w:color w:val="0D0D0D" w:themeColor="text1" w:themeTint="F2"/>
          <w:position w:val="-1"/>
          <w:sz w:val="56"/>
          <w:szCs w:val="24"/>
        </w:rPr>
        <w:t xml:space="preserve">Lab Manual- </w:t>
      </w:r>
      <w:r w:rsidR="00AB5E76" w:rsidRPr="00AB5E76">
        <w:rPr>
          <w:rFonts w:asciiTheme="minorHAnsi" w:eastAsia="Arial" w:hAnsiTheme="minorHAnsi" w:cstheme="minorHAnsi"/>
          <w:b/>
          <w:color w:val="0D0D0D" w:themeColor="text1" w:themeTint="F2"/>
          <w:position w:val="-1"/>
          <w:sz w:val="56"/>
          <w:szCs w:val="24"/>
        </w:rPr>
        <w:t>Azure OpenAI Service</w:t>
      </w:r>
      <w:r w:rsidR="0016600F">
        <w:rPr>
          <w:rFonts w:asciiTheme="minorHAnsi" w:eastAsia="Arial" w:hAnsiTheme="minorHAnsi" w:cstheme="minorHAnsi"/>
          <w:b/>
          <w:color w:val="0D0D0D" w:themeColor="text1" w:themeTint="F2"/>
          <w:position w:val="-1"/>
          <w:sz w:val="56"/>
          <w:szCs w:val="24"/>
        </w:rPr>
        <w:t xml:space="preserve"> (Part 1)</w:t>
      </w:r>
    </w:p>
    <w:p w14:paraId="1FCC6069"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E9B705C"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C327FEB"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862360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BECA2F"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45F56A5"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88BF586"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6C56D9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E838C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9D6056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29915BB" w14:textId="77777777" w:rsidR="00451277" w:rsidRPr="0097347D" w:rsidRDefault="00451277">
      <w:pPr>
        <w:spacing w:before="17" w:line="260" w:lineRule="exact"/>
        <w:rPr>
          <w:rFonts w:asciiTheme="minorHAnsi" w:hAnsiTheme="minorHAnsi" w:cstheme="minorHAnsi"/>
          <w:color w:val="0D0D0D" w:themeColor="text1" w:themeTint="F2"/>
          <w:sz w:val="24"/>
          <w:szCs w:val="24"/>
        </w:rPr>
      </w:pPr>
    </w:p>
    <w:p w14:paraId="57DD6965" w14:textId="77777777" w:rsidR="00915A67" w:rsidRDefault="00915A67">
      <w:pPr>
        <w:spacing w:before="34"/>
        <w:ind w:left="6225"/>
        <w:rPr>
          <w:rFonts w:asciiTheme="minorHAnsi" w:eastAsia="Arial" w:hAnsiTheme="minorHAnsi" w:cstheme="minorHAnsi"/>
          <w:b/>
          <w:color w:val="FFFFFF" w:themeColor="background1"/>
          <w:w w:val="99"/>
          <w:sz w:val="24"/>
          <w:szCs w:val="24"/>
        </w:rPr>
      </w:pPr>
    </w:p>
    <w:p w14:paraId="05E38951" w14:textId="6F0CAA3D" w:rsidR="00451277" w:rsidRPr="007215CD" w:rsidRDefault="006E795F">
      <w:pPr>
        <w:spacing w:before="34"/>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for</w:t>
      </w:r>
      <w:r w:rsidRPr="007215CD">
        <w:rPr>
          <w:rFonts w:asciiTheme="minorHAnsi" w:eastAsia="Arial" w:hAnsiTheme="minorHAnsi" w:cstheme="minorHAnsi"/>
          <w:color w:val="FFFFFF" w:themeColor="background1"/>
          <w:w w:val="99"/>
          <w:sz w:val="24"/>
          <w:szCs w:val="24"/>
        </w:rPr>
        <w:t>:</w:t>
      </w:r>
      <w:r w:rsidRPr="007215CD">
        <w:rPr>
          <w:rFonts w:asciiTheme="minorHAnsi" w:eastAsia="Arial" w:hAnsiTheme="minorHAnsi" w:cstheme="minorHAnsi"/>
          <w:color w:val="FFFFFF" w:themeColor="background1"/>
          <w:sz w:val="24"/>
          <w:szCs w:val="24"/>
        </w:rPr>
        <w:t xml:space="preserve"> </w:t>
      </w:r>
    </w:p>
    <w:p w14:paraId="0517AEDD"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789BFDDE" w14:textId="060D95F7" w:rsidR="00451277" w:rsidRPr="007215CD" w:rsidRDefault="006E795F">
      <w:pPr>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Date:</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18</w:t>
      </w:r>
      <w:r w:rsidRPr="007215CD">
        <w:rPr>
          <w:rFonts w:asciiTheme="minorHAnsi" w:eastAsia="Arial" w:hAnsiTheme="minorHAnsi" w:cstheme="minorHAnsi"/>
          <w:color w:val="FFFFFF" w:themeColor="background1"/>
          <w:w w:val="99"/>
          <w:position w:val="6"/>
          <w:sz w:val="24"/>
          <w:szCs w:val="24"/>
        </w:rPr>
        <w:t>th</w:t>
      </w:r>
      <w:r w:rsidRPr="007215CD">
        <w:rPr>
          <w:rFonts w:asciiTheme="minorHAnsi" w:eastAsia="Arial" w:hAnsiTheme="minorHAnsi" w:cstheme="minorHAnsi"/>
          <w:color w:val="FFFFFF" w:themeColor="background1"/>
          <w:position w:val="6"/>
          <w:sz w:val="24"/>
          <w:szCs w:val="24"/>
        </w:rPr>
        <w:t xml:space="preserve">  </w:t>
      </w:r>
      <w:r w:rsidR="00A6333D">
        <w:rPr>
          <w:rFonts w:asciiTheme="minorHAnsi" w:eastAsia="Arial" w:hAnsiTheme="minorHAnsi" w:cstheme="minorHAnsi"/>
          <w:color w:val="FFFFFF" w:themeColor="background1"/>
          <w:w w:val="99"/>
          <w:sz w:val="24"/>
          <w:szCs w:val="24"/>
        </w:rPr>
        <w:t>Dec</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20</w:t>
      </w:r>
      <w:r w:rsidR="00683D9C" w:rsidRPr="007215CD">
        <w:rPr>
          <w:rFonts w:asciiTheme="minorHAnsi" w:eastAsia="Arial" w:hAnsiTheme="minorHAnsi" w:cstheme="minorHAnsi"/>
          <w:color w:val="FFFFFF" w:themeColor="background1"/>
          <w:w w:val="99"/>
          <w:sz w:val="24"/>
          <w:szCs w:val="24"/>
        </w:rPr>
        <w:t>2</w:t>
      </w:r>
      <w:r w:rsidR="00A6333D">
        <w:rPr>
          <w:rFonts w:asciiTheme="minorHAnsi" w:eastAsia="Arial" w:hAnsiTheme="minorHAnsi" w:cstheme="minorHAnsi"/>
          <w:color w:val="FFFFFF" w:themeColor="background1"/>
          <w:w w:val="99"/>
          <w:sz w:val="24"/>
          <w:szCs w:val="24"/>
        </w:rPr>
        <w:t>3</w:t>
      </w:r>
    </w:p>
    <w:p w14:paraId="13672696" w14:textId="77777777" w:rsidR="00451277" w:rsidRPr="007215CD" w:rsidRDefault="00451277">
      <w:pPr>
        <w:spacing w:before="6" w:line="160" w:lineRule="exact"/>
        <w:rPr>
          <w:rFonts w:asciiTheme="minorHAnsi" w:hAnsiTheme="minorHAnsi" w:cstheme="minorHAnsi"/>
          <w:color w:val="FFFFFF" w:themeColor="background1"/>
          <w:sz w:val="24"/>
          <w:szCs w:val="24"/>
        </w:rPr>
      </w:pPr>
    </w:p>
    <w:p w14:paraId="408CD3F6" w14:textId="77777777" w:rsidR="002320F4" w:rsidRPr="007215CD" w:rsidRDefault="006E795F">
      <w:pPr>
        <w:spacing w:line="413" w:lineRule="auto"/>
        <w:ind w:left="6225" w:right="253"/>
        <w:rPr>
          <w:rFonts w:asciiTheme="minorHAnsi" w:eastAsia="Arial" w:hAnsiTheme="minorHAnsi" w:cstheme="minorHAnsi"/>
          <w:b/>
          <w:color w:val="FFFFFF" w:themeColor="background1"/>
          <w:sz w:val="24"/>
          <w:szCs w:val="24"/>
        </w:rPr>
      </w:pPr>
      <w:r w:rsidRPr="007215CD">
        <w:rPr>
          <w:rFonts w:asciiTheme="minorHAnsi" w:eastAsia="Arial" w:hAnsiTheme="minorHAnsi" w:cstheme="minorHAnsi"/>
          <w:b/>
          <w:color w:val="FFFFFF" w:themeColor="background1"/>
          <w:w w:val="99"/>
          <w:sz w:val="24"/>
          <w:szCs w:val="24"/>
        </w:rPr>
        <w:t>Prepared</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by:</w:t>
      </w:r>
      <w:r w:rsidRPr="007215CD">
        <w:rPr>
          <w:rFonts w:asciiTheme="minorHAnsi" w:eastAsia="Arial" w:hAnsiTheme="minorHAnsi" w:cstheme="minorHAnsi"/>
          <w:b/>
          <w:color w:val="FFFFFF" w:themeColor="background1"/>
          <w:sz w:val="24"/>
          <w:szCs w:val="24"/>
        </w:rPr>
        <w:t xml:space="preserve"> </w:t>
      </w:r>
    </w:p>
    <w:p w14:paraId="7740028F" w14:textId="5E68AEB5" w:rsidR="00451277" w:rsidRPr="007215CD" w:rsidRDefault="006E795F">
      <w:pPr>
        <w:spacing w:line="413" w:lineRule="auto"/>
        <w:ind w:left="6225" w:right="253"/>
        <w:rPr>
          <w:rFonts w:asciiTheme="minorHAnsi" w:eastAsia="Arial" w:hAnsiTheme="minorHAnsi" w:cstheme="minorHAnsi"/>
          <w:color w:val="FFFFFF" w:themeColor="background1"/>
          <w:sz w:val="24"/>
          <w:szCs w:val="24"/>
        </w:rPr>
      </w:pPr>
      <w:r w:rsidRPr="007215CD">
        <w:rPr>
          <w:rFonts w:asciiTheme="minorHAnsi" w:eastAsia="Arial" w:hAnsiTheme="minorHAnsi" w:cstheme="minorHAnsi"/>
          <w:color w:val="FFFFFF" w:themeColor="background1"/>
          <w:w w:val="99"/>
          <w:sz w:val="24"/>
          <w:szCs w:val="24"/>
        </w:rPr>
        <w:t>Document</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Name:</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Lab</w:t>
      </w:r>
      <w:r w:rsidRPr="007215CD">
        <w:rPr>
          <w:rFonts w:asciiTheme="minorHAnsi" w:eastAsia="Arial" w:hAnsiTheme="minorHAnsi" w:cstheme="minorHAnsi"/>
          <w:color w:val="FFFFFF" w:themeColor="background1"/>
          <w:sz w:val="24"/>
          <w:szCs w:val="24"/>
        </w:rPr>
        <w:t xml:space="preserve"> </w:t>
      </w:r>
      <w:r w:rsidRPr="007215CD">
        <w:rPr>
          <w:rFonts w:asciiTheme="minorHAnsi" w:eastAsia="Arial" w:hAnsiTheme="minorHAnsi" w:cstheme="minorHAnsi"/>
          <w:color w:val="FFFFFF" w:themeColor="background1"/>
          <w:w w:val="99"/>
          <w:sz w:val="24"/>
          <w:szCs w:val="24"/>
        </w:rPr>
        <w:t xml:space="preserve">Manual </w:t>
      </w:r>
      <w:r w:rsidRPr="007215CD">
        <w:rPr>
          <w:rFonts w:asciiTheme="minorHAnsi" w:eastAsia="Arial" w:hAnsiTheme="minorHAnsi" w:cstheme="minorHAnsi"/>
          <w:b/>
          <w:color w:val="FFFFFF" w:themeColor="background1"/>
          <w:w w:val="99"/>
          <w:sz w:val="24"/>
          <w:szCs w:val="24"/>
        </w:rPr>
        <w:t>Document</w:t>
      </w:r>
      <w:r w:rsidRPr="007215CD">
        <w:rPr>
          <w:rFonts w:asciiTheme="minorHAnsi" w:eastAsia="Arial" w:hAnsiTheme="minorHAnsi" w:cstheme="minorHAnsi"/>
          <w:b/>
          <w:color w:val="FFFFFF" w:themeColor="background1"/>
          <w:sz w:val="24"/>
          <w:szCs w:val="24"/>
        </w:rPr>
        <w:t xml:space="preserve"> </w:t>
      </w:r>
      <w:r w:rsidRPr="007215CD">
        <w:rPr>
          <w:rFonts w:asciiTheme="minorHAnsi" w:eastAsia="Arial" w:hAnsiTheme="minorHAnsi" w:cstheme="minorHAnsi"/>
          <w:b/>
          <w:color w:val="FFFFFF" w:themeColor="background1"/>
          <w:w w:val="99"/>
          <w:sz w:val="24"/>
          <w:szCs w:val="24"/>
        </w:rPr>
        <w:t>Number</w:t>
      </w:r>
      <w:r w:rsidRPr="007215CD">
        <w:rPr>
          <w:rFonts w:asciiTheme="minorHAnsi" w:eastAsia="Arial" w:hAnsiTheme="minorHAnsi" w:cstheme="minorHAnsi"/>
          <w:b/>
          <w:color w:val="FFFFFF" w:themeColor="background1"/>
          <w:sz w:val="24"/>
          <w:szCs w:val="24"/>
        </w:rPr>
        <w:t xml:space="preserve"> </w:t>
      </w:r>
      <w:r w:rsidR="00915A67">
        <w:rPr>
          <w:rFonts w:asciiTheme="minorHAnsi" w:eastAsia="Arial" w:hAnsiTheme="minorHAnsi" w:cstheme="minorHAnsi"/>
          <w:color w:val="FFFFFF" w:themeColor="background1"/>
          <w:w w:val="99"/>
          <w:sz w:val="24"/>
          <w:szCs w:val="24"/>
        </w:rPr>
        <w:t>AZ</w:t>
      </w:r>
      <w:r w:rsidR="00636B94" w:rsidRPr="007215CD">
        <w:rPr>
          <w:rFonts w:asciiTheme="minorHAnsi" w:eastAsia="Arial" w:hAnsiTheme="minorHAnsi" w:cstheme="minorHAnsi"/>
          <w:color w:val="FFFFFF" w:themeColor="background1"/>
          <w:w w:val="99"/>
          <w:sz w:val="24"/>
          <w:szCs w:val="24"/>
        </w:rPr>
        <w:t>Labn9</w:t>
      </w:r>
      <w:r w:rsidR="00C80A61">
        <w:rPr>
          <w:rFonts w:asciiTheme="minorHAnsi" w:eastAsia="Arial" w:hAnsiTheme="minorHAnsi" w:cstheme="minorHAnsi"/>
          <w:color w:val="FFFFFF" w:themeColor="background1"/>
          <w:w w:val="99"/>
          <w:sz w:val="24"/>
          <w:szCs w:val="24"/>
        </w:rPr>
        <w:t>1</w:t>
      </w:r>
      <w:r w:rsidR="005A6B11">
        <w:rPr>
          <w:rFonts w:asciiTheme="minorHAnsi" w:eastAsia="Arial" w:hAnsiTheme="minorHAnsi" w:cstheme="minorHAnsi"/>
          <w:color w:val="FFFFFF" w:themeColor="background1"/>
          <w:w w:val="99"/>
          <w:sz w:val="24"/>
          <w:szCs w:val="24"/>
        </w:rPr>
        <w:t>6</w:t>
      </w:r>
    </w:p>
    <w:p w14:paraId="6DAF1F62" w14:textId="77777777" w:rsidR="00451277" w:rsidRPr="007215CD" w:rsidRDefault="006E795F">
      <w:pPr>
        <w:spacing w:before="5"/>
        <w:ind w:left="6225"/>
        <w:rPr>
          <w:rFonts w:asciiTheme="minorHAnsi" w:eastAsia="Arial" w:hAnsiTheme="minorHAnsi" w:cstheme="minorHAnsi"/>
          <w:color w:val="FFFFFF" w:themeColor="background1"/>
          <w:sz w:val="24"/>
          <w:szCs w:val="24"/>
        </w:rPr>
      </w:pPr>
      <w:r w:rsidRPr="007215CD">
        <w:rPr>
          <w:rFonts w:asciiTheme="minorHAnsi" w:eastAsia="Arial" w:hAnsiTheme="minorHAnsi" w:cstheme="minorHAnsi"/>
          <w:b/>
          <w:color w:val="FFFFFF" w:themeColor="background1"/>
          <w:w w:val="99"/>
          <w:sz w:val="24"/>
          <w:szCs w:val="24"/>
        </w:rPr>
        <w:t>Contributor:</w:t>
      </w:r>
    </w:p>
    <w:p w14:paraId="7253E11E" w14:textId="77777777" w:rsidR="00451277" w:rsidRPr="0097347D" w:rsidRDefault="00451277">
      <w:pPr>
        <w:spacing w:before="6" w:line="160" w:lineRule="exact"/>
        <w:rPr>
          <w:rFonts w:asciiTheme="minorHAnsi" w:hAnsiTheme="minorHAnsi" w:cstheme="minorHAnsi"/>
          <w:color w:val="0D0D0D" w:themeColor="text1" w:themeTint="F2"/>
          <w:sz w:val="24"/>
          <w:szCs w:val="24"/>
        </w:rPr>
      </w:pPr>
    </w:p>
    <w:p w14:paraId="18CB885E" w14:textId="77777777" w:rsidR="00451277" w:rsidRPr="0097347D" w:rsidRDefault="00451277">
      <w:pPr>
        <w:spacing w:before="2" w:line="100" w:lineRule="exact"/>
        <w:rPr>
          <w:rFonts w:asciiTheme="minorHAnsi" w:hAnsiTheme="minorHAnsi" w:cstheme="minorHAnsi"/>
          <w:color w:val="0D0D0D" w:themeColor="text1" w:themeTint="F2"/>
          <w:sz w:val="24"/>
          <w:szCs w:val="24"/>
        </w:rPr>
      </w:pPr>
    </w:p>
    <w:p w14:paraId="533B438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239A99E4"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D0E7F5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0391430"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8C84397"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5D5BCA3"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03B2AFAE"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790A605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E1F5B1A"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33F6B868"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1B0D3DF5" w14:textId="7272D43B" w:rsidR="00451277" w:rsidRPr="0097347D" w:rsidRDefault="00451277">
      <w:pPr>
        <w:spacing w:line="200" w:lineRule="exact"/>
        <w:rPr>
          <w:rFonts w:asciiTheme="minorHAnsi" w:hAnsiTheme="minorHAnsi" w:cstheme="minorHAnsi"/>
          <w:color w:val="0D0D0D" w:themeColor="text1" w:themeTint="F2"/>
          <w:sz w:val="24"/>
          <w:szCs w:val="24"/>
        </w:rPr>
      </w:pPr>
    </w:p>
    <w:p w14:paraId="3A44D425" w14:textId="7D8B5AE4" w:rsidR="002320F4" w:rsidRPr="0097347D" w:rsidRDefault="002320F4">
      <w:pPr>
        <w:spacing w:line="200" w:lineRule="exact"/>
        <w:rPr>
          <w:rFonts w:asciiTheme="minorHAnsi" w:hAnsiTheme="minorHAnsi" w:cstheme="minorHAnsi"/>
          <w:color w:val="0D0D0D" w:themeColor="text1" w:themeTint="F2"/>
          <w:sz w:val="24"/>
          <w:szCs w:val="24"/>
        </w:rPr>
      </w:pPr>
    </w:p>
    <w:p w14:paraId="662AD9A8" w14:textId="14ECF38D" w:rsidR="002320F4" w:rsidRPr="0097347D" w:rsidRDefault="002320F4">
      <w:pPr>
        <w:spacing w:line="200" w:lineRule="exact"/>
        <w:rPr>
          <w:rFonts w:asciiTheme="minorHAnsi" w:hAnsiTheme="minorHAnsi" w:cstheme="minorHAnsi"/>
          <w:color w:val="0D0D0D" w:themeColor="text1" w:themeTint="F2"/>
          <w:sz w:val="24"/>
          <w:szCs w:val="24"/>
        </w:rPr>
      </w:pPr>
    </w:p>
    <w:p w14:paraId="614822D1" w14:textId="276C876A" w:rsidR="002320F4" w:rsidRPr="0097347D" w:rsidRDefault="002320F4">
      <w:pPr>
        <w:spacing w:line="200" w:lineRule="exact"/>
        <w:rPr>
          <w:rFonts w:asciiTheme="minorHAnsi" w:hAnsiTheme="minorHAnsi" w:cstheme="minorHAnsi"/>
          <w:color w:val="0D0D0D" w:themeColor="text1" w:themeTint="F2"/>
          <w:sz w:val="24"/>
          <w:szCs w:val="24"/>
        </w:rPr>
      </w:pPr>
    </w:p>
    <w:p w14:paraId="0993BF09" w14:textId="0414615D" w:rsidR="002320F4" w:rsidRPr="0097347D" w:rsidRDefault="002320F4">
      <w:pPr>
        <w:spacing w:line="200" w:lineRule="exact"/>
        <w:rPr>
          <w:rFonts w:asciiTheme="minorHAnsi" w:hAnsiTheme="minorHAnsi" w:cstheme="minorHAnsi"/>
          <w:color w:val="0D0D0D" w:themeColor="text1" w:themeTint="F2"/>
          <w:sz w:val="24"/>
          <w:szCs w:val="24"/>
        </w:rPr>
      </w:pPr>
    </w:p>
    <w:p w14:paraId="1CE7DCE4" w14:textId="0611E1D6" w:rsidR="002320F4" w:rsidRPr="0097347D" w:rsidRDefault="002320F4">
      <w:pPr>
        <w:spacing w:line="200" w:lineRule="exact"/>
        <w:rPr>
          <w:rFonts w:asciiTheme="minorHAnsi" w:hAnsiTheme="minorHAnsi" w:cstheme="minorHAnsi"/>
          <w:color w:val="0D0D0D" w:themeColor="text1" w:themeTint="F2"/>
          <w:sz w:val="24"/>
          <w:szCs w:val="24"/>
        </w:rPr>
      </w:pPr>
    </w:p>
    <w:p w14:paraId="77117B65" w14:textId="74B7DBC8" w:rsidR="002320F4" w:rsidRPr="0097347D" w:rsidRDefault="002320F4">
      <w:pPr>
        <w:spacing w:line="200" w:lineRule="exact"/>
        <w:rPr>
          <w:rFonts w:asciiTheme="minorHAnsi" w:hAnsiTheme="minorHAnsi" w:cstheme="minorHAnsi"/>
          <w:color w:val="0D0D0D" w:themeColor="text1" w:themeTint="F2"/>
          <w:sz w:val="24"/>
          <w:szCs w:val="24"/>
        </w:rPr>
      </w:pPr>
    </w:p>
    <w:p w14:paraId="4C777EDE" w14:textId="1F4AE431" w:rsidR="002320F4" w:rsidRPr="0097347D" w:rsidRDefault="002320F4">
      <w:pPr>
        <w:spacing w:line="200" w:lineRule="exact"/>
        <w:rPr>
          <w:rFonts w:asciiTheme="minorHAnsi" w:hAnsiTheme="minorHAnsi" w:cstheme="minorHAnsi"/>
          <w:color w:val="0D0D0D" w:themeColor="text1" w:themeTint="F2"/>
          <w:sz w:val="24"/>
          <w:szCs w:val="24"/>
        </w:rPr>
      </w:pPr>
    </w:p>
    <w:p w14:paraId="1720E19A" w14:textId="637B9474" w:rsidR="002320F4" w:rsidRPr="0097347D" w:rsidRDefault="002320F4">
      <w:pPr>
        <w:spacing w:line="200" w:lineRule="exact"/>
        <w:rPr>
          <w:rFonts w:asciiTheme="minorHAnsi" w:hAnsiTheme="minorHAnsi" w:cstheme="minorHAnsi"/>
          <w:color w:val="0D0D0D" w:themeColor="text1" w:themeTint="F2"/>
          <w:sz w:val="24"/>
          <w:szCs w:val="24"/>
        </w:rPr>
      </w:pPr>
    </w:p>
    <w:p w14:paraId="16FB193C" w14:textId="3A03C646" w:rsidR="002320F4" w:rsidRPr="0097347D" w:rsidRDefault="002320F4">
      <w:pPr>
        <w:spacing w:line="200" w:lineRule="exact"/>
        <w:rPr>
          <w:rFonts w:asciiTheme="minorHAnsi" w:hAnsiTheme="minorHAnsi" w:cstheme="minorHAnsi"/>
          <w:color w:val="0D0D0D" w:themeColor="text1" w:themeTint="F2"/>
          <w:sz w:val="24"/>
          <w:szCs w:val="24"/>
        </w:rPr>
      </w:pPr>
    </w:p>
    <w:p w14:paraId="3DDA3D1A" w14:textId="7866E7D5" w:rsidR="002320F4" w:rsidRPr="0097347D" w:rsidRDefault="002320F4">
      <w:pPr>
        <w:spacing w:line="200" w:lineRule="exact"/>
        <w:rPr>
          <w:rFonts w:asciiTheme="minorHAnsi" w:hAnsiTheme="minorHAnsi" w:cstheme="minorHAnsi"/>
          <w:color w:val="0D0D0D" w:themeColor="text1" w:themeTint="F2"/>
          <w:sz w:val="24"/>
          <w:szCs w:val="24"/>
        </w:rPr>
      </w:pPr>
    </w:p>
    <w:p w14:paraId="1ED8CAF8" w14:textId="7DEF57D8" w:rsidR="002320F4" w:rsidRPr="0097347D" w:rsidRDefault="002320F4">
      <w:pPr>
        <w:spacing w:line="200" w:lineRule="exact"/>
        <w:rPr>
          <w:rFonts w:asciiTheme="minorHAnsi" w:hAnsiTheme="minorHAnsi" w:cstheme="minorHAnsi"/>
          <w:color w:val="0D0D0D" w:themeColor="text1" w:themeTint="F2"/>
          <w:sz w:val="24"/>
          <w:szCs w:val="24"/>
        </w:rPr>
      </w:pPr>
    </w:p>
    <w:p w14:paraId="6209EBCF" w14:textId="31A8453C" w:rsidR="002320F4" w:rsidRPr="0097347D" w:rsidRDefault="002320F4">
      <w:pPr>
        <w:spacing w:line="200" w:lineRule="exact"/>
        <w:rPr>
          <w:rFonts w:asciiTheme="minorHAnsi" w:hAnsiTheme="minorHAnsi" w:cstheme="minorHAnsi"/>
          <w:color w:val="0D0D0D" w:themeColor="text1" w:themeTint="F2"/>
          <w:sz w:val="24"/>
          <w:szCs w:val="24"/>
        </w:rPr>
      </w:pPr>
    </w:p>
    <w:p w14:paraId="1F74CAE4" w14:textId="5E985A3A" w:rsidR="002320F4" w:rsidRPr="0097347D" w:rsidRDefault="002320F4">
      <w:pPr>
        <w:spacing w:line="200" w:lineRule="exact"/>
        <w:rPr>
          <w:rFonts w:asciiTheme="minorHAnsi" w:hAnsiTheme="minorHAnsi" w:cstheme="minorHAnsi"/>
          <w:color w:val="0D0D0D" w:themeColor="text1" w:themeTint="F2"/>
          <w:sz w:val="24"/>
          <w:szCs w:val="24"/>
        </w:rPr>
      </w:pPr>
    </w:p>
    <w:p w14:paraId="15CA5544" w14:textId="0E35BE4A" w:rsidR="002320F4" w:rsidRPr="0097347D" w:rsidRDefault="002320F4">
      <w:pPr>
        <w:spacing w:line="200" w:lineRule="exact"/>
        <w:rPr>
          <w:rFonts w:asciiTheme="minorHAnsi" w:hAnsiTheme="minorHAnsi" w:cstheme="minorHAnsi"/>
          <w:color w:val="0D0D0D" w:themeColor="text1" w:themeTint="F2"/>
          <w:sz w:val="24"/>
          <w:szCs w:val="24"/>
        </w:rPr>
      </w:pPr>
    </w:p>
    <w:p w14:paraId="3ED1D348" w14:textId="12A3460E" w:rsidR="002320F4" w:rsidRPr="0097347D" w:rsidRDefault="002320F4">
      <w:pPr>
        <w:spacing w:line="200" w:lineRule="exact"/>
        <w:rPr>
          <w:rFonts w:asciiTheme="minorHAnsi" w:hAnsiTheme="minorHAnsi" w:cstheme="minorHAnsi"/>
          <w:color w:val="0D0D0D" w:themeColor="text1" w:themeTint="F2"/>
          <w:sz w:val="24"/>
          <w:szCs w:val="24"/>
        </w:rPr>
      </w:pPr>
    </w:p>
    <w:p w14:paraId="1CC332D9" w14:textId="0782654F" w:rsidR="002320F4" w:rsidRPr="0097347D" w:rsidRDefault="002320F4">
      <w:pPr>
        <w:spacing w:line="200" w:lineRule="exact"/>
        <w:rPr>
          <w:rFonts w:asciiTheme="minorHAnsi" w:hAnsiTheme="minorHAnsi" w:cstheme="minorHAnsi"/>
          <w:color w:val="0D0D0D" w:themeColor="text1" w:themeTint="F2"/>
          <w:sz w:val="24"/>
          <w:szCs w:val="24"/>
        </w:rPr>
      </w:pPr>
    </w:p>
    <w:p w14:paraId="30753D33" w14:textId="1CB99B88" w:rsidR="002320F4" w:rsidRPr="0097347D" w:rsidRDefault="002320F4">
      <w:pPr>
        <w:spacing w:line="200" w:lineRule="exact"/>
        <w:rPr>
          <w:rFonts w:asciiTheme="minorHAnsi" w:hAnsiTheme="minorHAnsi" w:cstheme="minorHAnsi"/>
          <w:color w:val="0D0D0D" w:themeColor="text1" w:themeTint="F2"/>
          <w:sz w:val="24"/>
          <w:szCs w:val="24"/>
        </w:rPr>
      </w:pPr>
    </w:p>
    <w:p w14:paraId="17906742" w14:textId="77777777" w:rsidR="002320F4" w:rsidRPr="0097347D" w:rsidRDefault="002320F4">
      <w:pPr>
        <w:spacing w:line="200" w:lineRule="exact"/>
        <w:rPr>
          <w:rFonts w:asciiTheme="minorHAnsi" w:hAnsiTheme="minorHAnsi" w:cstheme="minorHAnsi"/>
          <w:color w:val="0D0D0D" w:themeColor="text1" w:themeTint="F2"/>
          <w:sz w:val="24"/>
          <w:szCs w:val="24"/>
        </w:rPr>
      </w:pPr>
    </w:p>
    <w:p w14:paraId="660EA11D"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5A47CFD1" w14:textId="77777777" w:rsidR="00451277" w:rsidRPr="0097347D" w:rsidRDefault="00451277">
      <w:pPr>
        <w:spacing w:line="200" w:lineRule="exact"/>
        <w:rPr>
          <w:rFonts w:asciiTheme="minorHAnsi" w:hAnsiTheme="minorHAnsi" w:cstheme="minorHAnsi"/>
          <w:color w:val="0D0D0D" w:themeColor="text1" w:themeTint="F2"/>
          <w:sz w:val="24"/>
          <w:szCs w:val="24"/>
        </w:rPr>
      </w:pPr>
    </w:p>
    <w:p w14:paraId="47422671" w14:textId="77777777" w:rsidR="00F7024F" w:rsidRDefault="00F7024F">
      <w:pPr>
        <w:ind w:left="119"/>
        <w:rPr>
          <w:rFonts w:asciiTheme="minorHAnsi" w:eastAsia="Arial" w:hAnsiTheme="minorHAnsi" w:cstheme="minorHAnsi"/>
          <w:color w:val="0D0D0D" w:themeColor="text1" w:themeTint="F2"/>
          <w:w w:val="99"/>
          <w:sz w:val="24"/>
          <w:szCs w:val="24"/>
        </w:rPr>
      </w:pPr>
    </w:p>
    <w:p w14:paraId="13E78B8C" w14:textId="77777777" w:rsidR="00060C8F" w:rsidRDefault="00060C8F">
      <w:pPr>
        <w:ind w:left="119"/>
        <w:rPr>
          <w:rFonts w:asciiTheme="minorHAnsi" w:eastAsia="Arial" w:hAnsiTheme="minorHAnsi" w:cstheme="minorHAnsi"/>
          <w:color w:val="0D0D0D" w:themeColor="text1" w:themeTint="F2"/>
          <w:w w:val="99"/>
          <w:sz w:val="24"/>
          <w:szCs w:val="24"/>
        </w:rPr>
      </w:pPr>
    </w:p>
    <w:p w14:paraId="3D055461" w14:textId="77777777" w:rsidR="00060C8F" w:rsidRPr="0097347D" w:rsidRDefault="00060C8F">
      <w:pPr>
        <w:ind w:left="119"/>
        <w:rPr>
          <w:rFonts w:asciiTheme="minorHAnsi" w:eastAsia="Arial" w:hAnsiTheme="minorHAnsi" w:cstheme="minorHAnsi"/>
          <w:color w:val="0D0D0D" w:themeColor="text1" w:themeTint="F2"/>
          <w:w w:val="99"/>
          <w:sz w:val="24"/>
          <w:szCs w:val="24"/>
        </w:rPr>
      </w:pPr>
    </w:p>
    <w:p w14:paraId="4FC98E33"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02610981" w14:textId="77777777" w:rsidR="00F7024F" w:rsidRPr="0097347D" w:rsidRDefault="00F7024F">
      <w:pPr>
        <w:ind w:left="119"/>
        <w:rPr>
          <w:rFonts w:asciiTheme="minorHAnsi" w:eastAsia="Arial" w:hAnsiTheme="minorHAnsi" w:cstheme="minorHAnsi"/>
          <w:color w:val="0D0D0D" w:themeColor="text1" w:themeTint="F2"/>
          <w:w w:val="99"/>
          <w:sz w:val="24"/>
          <w:szCs w:val="24"/>
        </w:rPr>
      </w:pPr>
    </w:p>
    <w:p w14:paraId="621D6BCC" w14:textId="77777777" w:rsidR="00451277" w:rsidRPr="0097347D" w:rsidRDefault="00451277">
      <w:pPr>
        <w:spacing w:before="5" w:line="180" w:lineRule="exact"/>
        <w:rPr>
          <w:rFonts w:asciiTheme="minorHAnsi" w:hAnsiTheme="minorHAnsi" w:cstheme="minorHAnsi"/>
          <w:color w:val="0D0D0D" w:themeColor="text1" w:themeTint="F2"/>
          <w:sz w:val="24"/>
          <w:szCs w:val="24"/>
        </w:rPr>
      </w:pPr>
    </w:p>
    <w:p w14:paraId="6A01A25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BBD721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sdt>
      <w:sdtPr>
        <w:rPr>
          <w:rFonts w:asciiTheme="minorHAnsi" w:eastAsia="Times New Roman" w:hAnsiTheme="minorHAnsi" w:cstheme="minorHAnsi"/>
          <w:color w:val="0D0D0D" w:themeColor="text1" w:themeTint="F2"/>
          <w:sz w:val="24"/>
          <w:szCs w:val="24"/>
        </w:rPr>
        <w:id w:val="1670598284"/>
        <w:docPartObj>
          <w:docPartGallery w:val="Table of Contents"/>
          <w:docPartUnique/>
        </w:docPartObj>
      </w:sdtPr>
      <w:sdtEndPr>
        <w:rPr>
          <w:b/>
          <w:bCs/>
          <w:noProof/>
        </w:rPr>
      </w:sdtEndPr>
      <w:sdtContent>
        <w:p w14:paraId="34D7B1E2" w14:textId="61666F54" w:rsidR="00F7024F" w:rsidRPr="0097347D" w:rsidRDefault="00F7024F">
          <w:pPr>
            <w:pStyle w:val="TOCHeading"/>
            <w:rPr>
              <w:rFonts w:asciiTheme="minorHAnsi" w:hAnsiTheme="minorHAnsi" w:cstheme="minorHAnsi"/>
              <w:color w:val="0D0D0D" w:themeColor="text1" w:themeTint="F2"/>
              <w:sz w:val="24"/>
              <w:szCs w:val="24"/>
            </w:rPr>
          </w:pPr>
          <w:r w:rsidRPr="0097347D">
            <w:rPr>
              <w:rFonts w:asciiTheme="minorHAnsi" w:hAnsiTheme="minorHAnsi" w:cstheme="minorHAnsi"/>
              <w:color w:val="0D0D0D" w:themeColor="text1" w:themeTint="F2"/>
              <w:sz w:val="24"/>
              <w:szCs w:val="24"/>
            </w:rPr>
            <w:t>Contents</w:t>
          </w:r>
        </w:p>
        <w:p w14:paraId="6C0839AF" w14:textId="5A2D6005" w:rsidR="004D0342" w:rsidRDefault="00F7024F">
          <w:pPr>
            <w:pStyle w:val="TOC1"/>
            <w:tabs>
              <w:tab w:val="left" w:pos="440"/>
              <w:tab w:val="right" w:leader="dot" w:pos="9750"/>
            </w:tabs>
            <w:rPr>
              <w:rFonts w:cstheme="minorBidi"/>
              <w:noProof/>
              <w:kern w:val="2"/>
              <w14:ligatures w14:val="standardContextual"/>
            </w:rPr>
          </w:pPr>
          <w:r w:rsidRPr="0097347D">
            <w:rPr>
              <w:rFonts w:cstheme="minorHAnsi"/>
              <w:b/>
              <w:bCs/>
              <w:noProof/>
              <w:color w:val="0D0D0D" w:themeColor="text1" w:themeTint="F2"/>
              <w:sz w:val="24"/>
              <w:szCs w:val="24"/>
            </w:rPr>
            <w:fldChar w:fldCharType="begin"/>
          </w:r>
          <w:r w:rsidRPr="0097347D">
            <w:rPr>
              <w:rFonts w:cstheme="minorHAnsi"/>
              <w:b/>
              <w:bCs/>
              <w:noProof/>
              <w:color w:val="0D0D0D" w:themeColor="text1" w:themeTint="F2"/>
              <w:sz w:val="24"/>
              <w:szCs w:val="24"/>
            </w:rPr>
            <w:instrText xml:space="preserve"> TOC \o "1-3" \h \z \u </w:instrText>
          </w:r>
          <w:r w:rsidRPr="0097347D">
            <w:rPr>
              <w:rFonts w:cstheme="minorHAnsi"/>
              <w:b/>
              <w:bCs/>
              <w:noProof/>
              <w:color w:val="0D0D0D" w:themeColor="text1" w:themeTint="F2"/>
              <w:sz w:val="24"/>
              <w:szCs w:val="24"/>
            </w:rPr>
            <w:fldChar w:fldCharType="separate"/>
          </w:r>
          <w:hyperlink w:anchor="_Toc167895128" w:history="1">
            <w:r w:rsidR="004D0342" w:rsidRPr="00E75A94">
              <w:rPr>
                <w:rStyle w:val="Hyperlink"/>
                <w:rFonts w:eastAsia="Arial" w:cstheme="minorHAnsi"/>
                <w:noProof/>
              </w:rPr>
              <w:t>1.</w:t>
            </w:r>
            <w:r w:rsidR="004D0342">
              <w:rPr>
                <w:rFonts w:cstheme="minorBidi"/>
                <w:noProof/>
                <w:kern w:val="2"/>
                <w14:ligatures w14:val="standardContextual"/>
              </w:rPr>
              <w:tab/>
            </w:r>
            <w:r w:rsidR="004D0342" w:rsidRPr="00E75A94">
              <w:rPr>
                <w:rStyle w:val="Hyperlink"/>
                <w:rFonts w:eastAsia="Arial" w:cstheme="minorHAnsi"/>
                <w:noProof/>
              </w:rPr>
              <w:t>Objective</w:t>
            </w:r>
            <w:r w:rsidR="004D0342">
              <w:rPr>
                <w:noProof/>
                <w:webHidden/>
              </w:rPr>
              <w:tab/>
            </w:r>
            <w:r w:rsidR="004D0342">
              <w:rPr>
                <w:noProof/>
                <w:webHidden/>
              </w:rPr>
              <w:fldChar w:fldCharType="begin"/>
            </w:r>
            <w:r w:rsidR="004D0342">
              <w:rPr>
                <w:noProof/>
                <w:webHidden/>
              </w:rPr>
              <w:instrText xml:space="preserve"> PAGEREF _Toc167895128 \h </w:instrText>
            </w:r>
            <w:r w:rsidR="004D0342">
              <w:rPr>
                <w:noProof/>
                <w:webHidden/>
              </w:rPr>
            </w:r>
            <w:r w:rsidR="004D0342">
              <w:rPr>
                <w:noProof/>
                <w:webHidden/>
              </w:rPr>
              <w:fldChar w:fldCharType="separate"/>
            </w:r>
            <w:r w:rsidR="004D0342">
              <w:rPr>
                <w:noProof/>
                <w:webHidden/>
              </w:rPr>
              <w:t>3</w:t>
            </w:r>
            <w:r w:rsidR="004D0342">
              <w:rPr>
                <w:noProof/>
                <w:webHidden/>
              </w:rPr>
              <w:fldChar w:fldCharType="end"/>
            </w:r>
          </w:hyperlink>
        </w:p>
        <w:p w14:paraId="1299DAB3" w14:textId="6F270013" w:rsidR="004D0342" w:rsidRDefault="004D0342">
          <w:pPr>
            <w:pStyle w:val="TOC1"/>
            <w:tabs>
              <w:tab w:val="left" w:pos="440"/>
              <w:tab w:val="right" w:leader="dot" w:pos="9750"/>
            </w:tabs>
            <w:rPr>
              <w:rFonts w:cstheme="minorBidi"/>
              <w:noProof/>
              <w:kern w:val="2"/>
              <w14:ligatures w14:val="standardContextual"/>
            </w:rPr>
          </w:pPr>
          <w:hyperlink w:anchor="_Toc167895129" w:history="1">
            <w:r w:rsidRPr="00E75A94">
              <w:rPr>
                <w:rStyle w:val="Hyperlink"/>
                <w:rFonts w:eastAsia="Arial" w:cstheme="minorHAnsi"/>
                <w:noProof/>
              </w:rPr>
              <w:t>2.</w:t>
            </w:r>
            <w:r>
              <w:rPr>
                <w:rFonts w:cstheme="minorBidi"/>
                <w:noProof/>
                <w:kern w:val="2"/>
                <w14:ligatures w14:val="standardContextual"/>
              </w:rPr>
              <w:tab/>
            </w:r>
            <w:r w:rsidRPr="00E75A94">
              <w:rPr>
                <w:rStyle w:val="Hyperlink"/>
                <w:rFonts w:eastAsia="Arial" w:cstheme="minorHAnsi"/>
                <w:noProof/>
              </w:rPr>
              <w:t>Provision an Azure Open AI Services resource</w:t>
            </w:r>
            <w:r>
              <w:rPr>
                <w:noProof/>
                <w:webHidden/>
              </w:rPr>
              <w:tab/>
            </w:r>
            <w:r>
              <w:rPr>
                <w:noProof/>
                <w:webHidden/>
              </w:rPr>
              <w:fldChar w:fldCharType="begin"/>
            </w:r>
            <w:r>
              <w:rPr>
                <w:noProof/>
                <w:webHidden/>
              </w:rPr>
              <w:instrText xml:space="preserve"> PAGEREF _Toc167895129 \h </w:instrText>
            </w:r>
            <w:r>
              <w:rPr>
                <w:noProof/>
                <w:webHidden/>
              </w:rPr>
            </w:r>
            <w:r>
              <w:rPr>
                <w:noProof/>
                <w:webHidden/>
              </w:rPr>
              <w:fldChar w:fldCharType="separate"/>
            </w:r>
            <w:r>
              <w:rPr>
                <w:noProof/>
                <w:webHidden/>
              </w:rPr>
              <w:t>3</w:t>
            </w:r>
            <w:r>
              <w:rPr>
                <w:noProof/>
                <w:webHidden/>
              </w:rPr>
              <w:fldChar w:fldCharType="end"/>
            </w:r>
          </w:hyperlink>
        </w:p>
        <w:p w14:paraId="2DBEF74B" w14:textId="241ACC1E" w:rsidR="004D0342" w:rsidRDefault="004D0342" w:rsidP="004D0342">
          <w:pPr>
            <w:pStyle w:val="TOC1"/>
            <w:tabs>
              <w:tab w:val="left" w:pos="440"/>
              <w:tab w:val="right" w:leader="dot" w:pos="9750"/>
            </w:tabs>
            <w:rPr>
              <w:rFonts w:cstheme="minorBidi"/>
              <w:noProof/>
              <w:kern w:val="2"/>
              <w14:ligatures w14:val="standardContextual"/>
            </w:rPr>
          </w:pPr>
          <w:hyperlink w:anchor="_Toc167895130" w:history="1">
            <w:r w:rsidRPr="00E75A94">
              <w:rPr>
                <w:rStyle w:val="Hyperlink"/>
                <w:rFonts w:eastAsia="Arial" w:cstheme="minorHAnsi"/>
                <w:noProof/>
              </w:rPr>
              <w:t>3.</w:t>
            </w:r>
            <w:r>
              <w:rPr>
                <w:rFonts w:cstheme="minorBidi"/>
                <w:noProof/>
                <w:kern w:val="2"/>
                <w14:ligatures w14:val="standardContextual"/>
              </w:rPr>
              <w:tab/>
            </w:r>
            <w:r w:rsidRPr="00E75A94">
              <w:rPr>
                <w:rStyle w:val="Hyperlink"/>
                <w:rFonts w:eastAsia="Arial" w:cstheme="minorHAnsi"/>
                <w:noProof/>
              </w:rPr>
              <w:t>Deploy a model</w:t>
            </w:r>
            <w:r>
              <w:rPr>
                <w:noProof/>
                <w:webHidden/>
              </w:rPr>
              <w:tab/>
            </w:r>
            <w:r>
              <w:rPr>
                <w:noProof/>
                <w:webHidden/>
              </w:rPr>
              <w:fldChar w:fldCharType="begin"/>
            </w:r>
            <w:r>
              <w:rPr>
                <w:noProof/>
                <w:webHidden/>
              </w:rPr>
              <w:instrText xml:space="preserve"> PAGEREF _Toc167895130 \h </w:instrText>
            </w:r>
            <w:r>
              <w:rPr>
                <w:noProof/>
                <w:webHidden/>
              </w:rPr>
            </w:r>
            <w:r>
              <w:rPr>
                <w:noProof/>
                <w:webHidden/>
              </w:rPr>
              <w:fldChar w:fldCharType="separate"/>
            </w:r>
            <w:r>
              <w:rPr>
                <w:noProof/>
                <w:webHidden/>
              </w:rPr>
              <w:t>7</w:t>
            </w:r>
            <w:r>
              <w:rPr>
                <w:noProof/>
                <w:webHidden/>
              </w:rPr>
              <w:fldChar w:fldCharType="end"/>
            </w:r>
          </w:hyperlink>
        </w:p>
        <w:p w14:paraId="1221D10A" w14:textId="43036AFD" w:rsidR="004D0342" w:rsidRDefault="004D0342">
          <w:pPr>
            <w:pStyle w:val="TOC1"/>
            <w:tabs>
              <w:tab w:val="left" w:pos="440"/>
              <w:tab w:val="right" w:leader="dot" w:pos="9750"/>
            </w:tabs>
            <w:rPr>
              <w:rFonts w:cstheme="minorBidi"/>
              <w:noProof/>
              <w:kern w:val="2"/>
              <w14:ligatures w14:val="standardContextual"/>
            </w:rPr>
          </w:pPr>
          <w:hyperlink w:anchor="_Toc167895132" w:history="1">
            <w:r w:rsidRPr="00E75A94">
              <w:rPr>
                <w:rStyle w:val="Hyperlink"/>
                <w:rFonts w:eastAsia="Arial" w:cstheme="minorHAnsi"/>
                <w:noProof/>
              </w:rPr>
              <w:t>4.</w:t>
            </w:r>
            <w:r>
              <w:rPr>
                <w:rFonts w:cstheme="minorBidi"/>
                <w:noProof/>
                <w:kern w:val="2"/>
                <w14:ligatures w14:val="standardContextual"/>
              </w:rPr>
              <w:tab/>
            </w:r>
            <w:r w:rsidRPr="00E75A94">
              <w:rPr>
                <w:rStyle w:val="Hyperlink"/>
                <w:rFonts w:eastAsia="Arial" w:cstheme="minorHAnsi"/>
                <w:noProof/>
              </w:rPr>
              <w:t>Use the Chat playground</w:t>
            </w:r>
            <w:r>
              <w:rPr>
                <w:noProof/>
                <w:webHidden/>
              </w:rPr>
              <w:tab/>
            </w:r>
            <w:r>
              <w:rPr>
                <w:noProof/>
                <w:webHidden/>
              </w:rPr>
              <w:fldChar w:fldCharType="begin"/>
            </w:r>
            <w:r>
              <w:rPr>
                <w:noProof/>
                <w:webHidden/>
              </w:rPr>
              <w:instrText xml:space="preserve"> PAGEREF _Toc167895132 \h </w:instrText>
            </w:r>
            <w:r>
              <w:rPr>
                <w:noProof/>
                <w:webHidden/>
              </w:rPr>
            </w:r>
            <w:r>
              <w:rPr>
                <w:noProof/>
                <w:webHidden/>
              </w:rPr>
              <w:fldChar w:fldCharType="separate"/>
            </w:r>
            <w:r>
              <w:rPr>
                <w:noProof/>
                <w:webHidden/>
              </w:rPr>
              <w:t>11</w:t>
            </w:r>
            <w:r>
              <w:rPr>
                <w:noProof/>
                <w:webHidden/>
              </w:rPr>
              <w:fldChar w:fldCharType="end"/>
            </w:r>
          </w:hyperlink>
        </w:p>
        <w:p w14:paraId="365D297A" w14:textId="1493BF37" w:rsidR="004D0342" w:rsidRDefault="004D0342">
          <w:pPr>
            <w:pStyle w:val="TOC1"/>
            <w:tabs>
              <w:tab w:val="left" w:pos="440"/>
              <w:tab w:val="right" w:leader="dot" w:pos="9750"/>
            </w:tabs>
            <w:rPr>
              <w:rFonts w:cstheme="minorBidi"/>
              <w:noProof/>
              <w:kern w:val="2"/>
              <w14:ligatures w14:val="standardContextual"/>
            </w:rPr>
          </w:pPr>
          <w:hyperlink w:anchor="_Toc167895133" w:history="1">
            <w:r w:rsidRPr="00E75A94">
              <w:rPr>
                <w:rStyle w:val="Hyperlink"/>
                <w:rFonts w:eastAsia="Arial" w:cstheme="minorHAnsi"/>
                <w:noProof/>
              </w:rPr>
              <w:t>5.</w:t>
            </w:r>
            <w:r>
              <w:rPr>
                <w:rFonts w:cstheme="minorBidi"/>
                <w:noProof/>
                <w:kern w:val="2"/>
                <w14:ligatures w14:val="standardContextual"/>
              </w:rPr>
              <w:tab/>
            </w:r>
            <w:r w:rsidRPr="00E75A94">
              <w:rPr>
                <w:rStyle w:val="Hyperlink"/>
                <w:rFonts w:eastAsia="Arial" w:cstheme="minorHAnsi"/>
                <w:noProof/>
              </w:rPr>
              <w:t>Experiment with system messages, prompts, and few-shot examples</w:t>
            </w:r>
            <w:r>
              <w:rPr>
                <w:noProof/>
                <w:webHidden/>
              </w:rPr>
              <w:tab/>
            </w:r>
            <w:r>
              <w:rPr>
                <w:noProof/>
                <w:webHidden/>
              </w:rPr>
              <w:fldChar w:fldCharType="begin"/>
            </w:r>
            <w:r>
              <w:rPr>
                <w:noProof/>
                <w:webHidden/>
              </w:rPr>
              <w:instrText xml:space="preserve"> PAGEREF _Toc167895133 \h </w:instrText>
            </w:r>
            <w:r>
              <w:rPr>
                <w:noProof/>
                <w:webHidden/>
              </w:rPr>
            </w:r>
            <w:r>
              <w:rPr>
                <w:noProof/>
                <w:webHidden/>
              </w:rPr>
              <w:fldChar w:fldCharType="separate"/>
            </w:r>
            <w:r>
              <w:rPr>
                <w:noProof/>
                <w:webHidden/>
              </w:rPr>
              <w:t>15</w:t>
            </w:r>
            <w:r>
              <w:rPr>
                <w:noProof/>
                <w:webHidden/>
              </w:rPr>
              <w:fldChar w:fldCharType="end"/>
            </w:r>
          </w:hyperlink>
        </w:p>
        <w:p w14:paraId="2F0CF3AE" w14:textId="6F2919A9" w:rsidR="004D0342" w:rsidRDefault="004D0342">
          <w:pPr>
            <w:pStyle w:val="TOC1"/>
            <w:tabs>
              <w:tab w:val="left" w:pos="440"/>
              <w:tab w:val="right" w:leader="dot" w:pos="9750"/>
            </w:tabs>
            <w:rPr>
              <w:rFonts w:cstheme="minorBidi"/>
              <w:noProof/>
              <w:kern w:val="2"/>
              <w14:ligatures w14:val="standardContextual"/>
            </w:rPr>
          </w:pPr>
          <w:hyperlink w:anchor="_Toc167895134" w:history="1">
            <w:r w:rsidRPr="00E75A94">
              <w:rPr>
                <w:rStyle w:val="Hyperlink"/>
                <w:rFonts w:eastAsia="Arial" w:cstheme="minorHAnsi"/>
                <w:noProof/>
              </w:rPr>
              <w:t>6.</w:t>
            </w:r>
            <w:r>
              <w:rPr>
                <w:rFonts w:cstheme="minorBidi"/>
                <w:noProof/>
                <w:kern w:val="2"/>
                <w14:ligatures w14:val="standardContextual"/>
              </w:rPr>
              <w:tab/>
            </w:r>
            <w:r w:rsidRPr="00E75A94">
              <w:rPr>
                <w:rStyle w:val="Hyperlink"/>
                <w:rFonts w:eastAsia="Arial" w:cstheme="minorHAnsi"/>
                <w:noProof/>
              </w:rPr>
              <w:t>Experiment with parameters</w:t>
            </w:r>
            <w:r>
              <w:rPr>
                <w:noProof/>
                <w:webHidden/>
              </w:rPr>
              <w:tab/>
            </w:r>
            <w:r>
              <w:rPr>
                <w:noProof/>
                <w:webHidden/>
              </w:rPr>
              <w:fldChar w:fldCharType="begin"/>
            </w:r>
            <w:r>
              <w:rPr>
                <w:noProof/>
                <w:webHidden/>
              </w:rPr>
              <w:instrText xml:space="preserve"> PAGEREF _Toc167895134 \h </w:instrText>
            </w:r>
            <w:r>
              <w:rPr>
                <w:noProof/>
                <w:webHidden/>
              </w:rPr>
            </w:r>
            <w:r>
              <w:rPr>
                <w:noProof/>
                <w:webHidden/>
              </w:rPr>
              <w:fldChar w:fldCharType="separate"/>
            </w:r>
            <w:r>
              <w:rPr>
                <w:noProof/>
                <w:webHidden/>
              </w:rPr>
              <w:t>21</w:t>
            </w:r>
            <w:r>
              <w:rPr>
                <w:noProof/>
                <w:webHidden/>
              </w:rPr>
              <w:fldChar w:fldCharType="end"/>
            </w:r>
          </w:hyperlink>
        </w:p>
        <w:p w14:paraId="1EED2332" w14:textId="0A42C4B9" w:rsidR="004D0342" w:rsidRDefault="004D0342">
          <w:pPr>
            <w:pStyle w:val="TOC1"/>
            <w:tabs>
              <w:tab w:val="left" w:pos="440"/>
              <w:tab w:val="right" w:leader="dot" w:pos="9750"/>
            </w:tabs>
            <w:rPr>
              <w:rFonts w:cstheme="minorBidi"/>
              <w:noProof/>
              <w:kern w:val="2"/>
              <w14:ligatures w14:val="standardContextual"/>
            </w:rPr>
          </w:pPr>
          <w:hyperlink w:anchor="_Toc167895135" w:history="1">
            <w:r w:rsidRPr="00E75A94">
              <w:rPr>
                <w:rStyle w:val="Hyperlink"/>
                <w:rFonts w:eastAsia="Arial" w:cstheme="minorHAnsi"/>
                <w:noProof/>
              </w:rPr>
              <w:t>7.</w:t>
            </w:r>
            <w:r>
              <w:rPr>
                <w:rFonts w:cstheme="minorBidi"/>
                <w:noProof/>
                <w:kern w:val="2"/>
                <w14:ligatures w14:val="standardContextual"/>
              </w:rPr>
              <w:tab/>
            </w:r>
            <w:r w:rsidRPr="00E75A94">
              <w:rPr>
                <w:rStyle w:val="Hyperlink"/>
                <w:rFonts w:eastAsia="Arial" w:cstheme="minorHAnsi"/>
                <w:noProof/>
              </w:rPr>
              <w:t>Deploy your model to a web app</w:t>
            </w:r>
            <w:r>
              <w:rPr>
                <w:noProof/>
                <w:webHidden/>
              </w:rPr>
              <w:tab/>
            </w:r>
            <w:r>
              <w:rPr>
                <w:noProof/>
                <w:webHidden/>
              </w:rPr>
              <w:fldChar w:fldCharType="begin"/>
            </w:r>
            <w:r>
              <w:rPr>
                <w:noProof/>
                <w:webHidden/>
              </w:rPr>
              <w:instrText xml:space="preserve"> PAGEREF _Toc167895135 \h </w:instrText>
            </w:r>
            <w:r>
              <w:rPr>
                <w:noProof/>
                <w:webHidden/>
              </w:rPr>
            </w:r>
            <w:r>
              <w:rPr>
                <w:noProof/>
                <w:webHidden/>
              </w:rPr>
              <w:fldChar w:fldCharType="separate"/>
            </w:r>
            <w:r>
              <w:rPr>
                <w:noProof/>
                <w:webHidden/>
              </w:rPr>
              <w:t>25</w:t>
            </w:r>
            <w:r>
              <w:rPr>
                <w:noProof/>
                <w:webHidden/>
              </w:rPr>
              <w:fldChar w:fldCharType="end"/>
            </w:r>
          </w:hyperlink>
        </w:p>
        <w:p w14:paraId="0A6BE57F" w14:textId="048066F7" w:rsidR="004D0342" w:rsidRDefault="004D0342">
          <w:pPr>
            <w:pStyle w:val="TOC2"/>
            <w:tabs>
              <w:tab w:val="left" w:pos="660"/>
              <w:tab w:val="right" w:leader="dot" w:pos="9750"/>
            </w:tabs>
            <w:rPr>
              <w:rFonts w:cstheme="minorBidi"/>
              <w:noProof/>
              <w:kern w:val="2"/>
              <w14:ligatures w14:val="standardContextual"/>
            </w:rPr>
          </w:pPr>
          <w:hyperlink w:anchor="_Toc167895136" w:history="1">
            <w:r w:rsidRPr="00E75A94">
              <w:rPr>
                <w:rStyle w:val="Hyperlink"/>
                <w:rFonts w:ascii="Segoe UI" w:hAnsi="Segoe UI" w:cs="Segoe UI"/>
                <w:noProof/>
              </w:rPr>
              <w:t>1.</w:t>
            </w:r>
            <w:r>
              <w:rPr>
                <w:rFonts w:cstheme="minorBidi"/>
                <w:noProof/>
                <w:kern w:val="2"/>
                <w14:ligatures w14:val="standardContextual"/>
              </w:rPr>
              <w:tab/>
            </w:r>
            <w:r w:rsidRPr="00E75A94">
              <w:rPr>
                <w:rStyle w:val="Hyperlink"/>
                <w:rFonts w:ascii="Segoe UI" w:hAnsi="Segoe UI" w:cs="Segoe UI"/>
                <w:noProof/>
              </w:rPr>
              <w:t>Clean up</w:t>
            </w:r>
            <w:r>
              <w:rPr>
                <w:noProof/>
                <w:webHidden/>
              </w:rPr>
              <w:tab/>
            </w:r>
            <w:r>
              <w:rPr>
                <w:noProof/>
                <w:webHidden/>
              </w:rPr>
              <w:fldChar w:fldCharType="begin"/>
            </w:r>
            <w:r>
              <w:rPr>
                <w:noProof/>
                <w:webHidden/>
              </w:rPr>
              <w:instrText xml:space="preserve"> PAGEREF _Toc167895136 \h </w:instrText>
            </w:r>
            <w:r>
              <w:rPr>
                <w:noProof/>
                <w:webHidden/>
              </w:rPr>
            </w:r>
            <w:r>
              <w:rPr>
                <w:noProof/>
                <w:webHidden/>
              </w:rPr>
              <w:fldChar w:fldCharType="separate"/>
            </w:r>
            <w:r>
              <w:rPr>
                <w:noProof/>
                <w:webHidden/>
              </w:rPr>
              <w:t>28</w:t>
            </w:r>
            <w:r>
              <w:rPr>
                <w:noProof/>
                <w:webHidden/>
              </w:rPr>
              <w:fldChar w:fldCharType="end"/>
            </w:r>
          </w:hyperlink>
        </w:p>
        <w:p w14:paraId="51CFEF10" w14:textId="684FF2AE" w:rsidR="00F7024F" w:rsidRPr="0097347D" w:rsidRDefault="00F7024F">
          <w:pPr>
            <w:rPr>
              <w:rFonts w:asciiTheme="minorHAnsi" w:hAnsiTheme="minorHAnsi" w:cstheme="minorHAnsi"/>
              <w:color w:val="0D0D0D" w:themeColor="text1" w:themeTint="F2"/>
              <w:sz w:val="24"/>
              <w:szCs w:val="24"/>
            </w:rPr>
          </w:pPr>
          <w:r w:rsidRPr="0097347D">
            <w:rPr>
              <w:rFonts w:asciiTheme="minorHAnsi" w:hAnsiTheme="minorHAnsi" w:cstheme="minorHAnsi"/>
              <w:b/>
              <w:bCs/>
              <w:noProof/>
              <w:color w:val="0D0D0D" w:themeColor="text1" w:themeTint="F2"/>
              <w:sz w:val="24"/>
              <w:szCs w:val="24"/>
            </w:rPr>
            <w:fldChar w:fldCharType="end"/>
          </w:r>
        </w:p>
      </w:sdtContent>
    </w:sdt>
    <w:p w14:paraId="0DCDD23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C05576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5D2D8"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8A6818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C523A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3F60CF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15D5D1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5CA1082" w14:textId="77777777" w:rsidR="00F7024F" w:rsidRPr="00E66B24" w:rsidRDefault="00F7024F">
      <w:pPr>
        <w:spacing w:before="5" w:line="180" w:lineRule="exact"/>
        <w:rPr>
          <w:rFonts w:asciiTheme="minorHAnsi" w:hAnsiTheme="minorHAnsi" w:cstheme="minorHAnsi"/>
          <w:color w:val="0D0D0D" w:themeColor="text1" w:themeTint="F2"/>
          <w:sz w:val="24"/>
          <w:szCs w:val="24"/>
          <w:lang w:val="en-IN"/>
        </w:rPr>
      </w:pPr>
    </w:p>
    <w:p w14:paraId="53E7FF27"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634504A"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FF8E78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AD7B65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07AB7DE"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6EEC8315"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26DA8C1"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3EFABC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C9E1649"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37C9DE50"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6627D3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B69FB13"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D1D0CF"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4B4464E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19E095C4"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57DE467C"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0542EB6D"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734E690B" w14:textId="77777777" w:rsidR="00F7024F" w:rsidRPr="0097347D" w:rsidRDefault="00F7024F">
      <w:pPr>
        <w:spacing w:before="5" w:line="180" w:lineRule="exact"/>
        <w:rPr>
          <w:rFonts w:asciiTheme="minorHAnsi" w:hAnsiTheme="minorHAnsi" w:cstheme="minorHAnsi"/>
          <w:color w:val="0D0D0D" w:themeColor="text1" w:themeTint="F2"/>
          <w:sz w:val="24"/>
          <w:szCs w:val="24"/>
        </w:rPr>
      </w:pPr>
    </w:p>
    <w:p w14:paraId="2220D0E5" w14:textId="77777777" w:rsidR="00F7024F" w:rsidRDefault="00F7024F">
      <w:pPr>
        <w:spacing w:before="5" w:line="180" w:lineRule="exact"/>
        <w:rPr>
          <w:rFonts w:asciiTheme="minorHAnsi" w:hAnsiTheme="minorHAnsi" w:cstheme="minorHAnsi"/>
          <w:color w:val="0D0D0D" w:themeColor="text1" w:themeTint="F2"/>
          <w:sz w:val="24"/>
          <w:szCs w:val="24"/>
        </w:rPr>
      </w:pPr>
    </w:p>
    <w:p w14:paraId="661CBE17" w14:textId="77777777" w:rsidR="00915A67" w:rsidRDefault="00915A67">
      <w:pPr>
        <w:spacing w:before="5" w:line="180" w:lineRule="exact"/>
        <w:rPr>
          <w:rFonts w:asciiTheme="minorHAnsi" w:hAnsiTheme="minorHAnsi" w:cstheme="minorHAnsi"/>
          <w:color w:val="0D0D0D" w:themeColor="text1" w:themeTint="F2"/>
          <w:sz w:val="24"/>
          <w:szCs w:val="24"/>
        </w:rPr>
      </w:pPr>
    </w:p>
    <w:p w14:paraId="77B55E7B" w14:textId="77777777" w:rsidR="00915A67" w:rsidRDefault="00915A67">
      <w:pPr>
        <w:spacing w:before="5" w:line="180" w:lineRule="exact"/>
        <w:rPr>
          <w:rFonts w:asciiTheme="minorHAnsi" w:hAnsiTheme="minorHAnsi" w:cstheme="minorHAnsi"/>
          <w:color w:val="0D0D0D" w:themeColor="text1" w:themeTint="F2"/>
          <w:sz w:val="24"/>
          <w:szCs w:val="24"/>
        </w:rPr>
      </w:pPr>
    </w:p>
    <w:p w14:paraId="03F684A1" w14:textId="77777777" w:rsidR="00915A67" w:rsidRDefault="00915A67">
      <w:pPr>
        <w:spacing w:before="5" w:line="180" w:lineRule="exact"/>
        <w:rPr>
          <w:rFonts w:asciiTheme="minorHAnsi" w:hAnsiTheme="minorHAnsi" w:cstheme="minorHAnsi"/>
          <w:color w:val="0D0D0D" w:themeColor="text1" w:themeTint="F2"/>
          <w:sz w:val="24"/>
          <w:szCs w:val="24"/>
        </w:rPr>
      </w:pPr>
    </w:p>
    <w:p w14:paraId="234AD65A" w14:textId="77777777" w:rsidR="00915A67" w:rsidRDefault="00915A67">
      <w:pPr>
        <w:spacing w:before="5" w:line="180" w:lineRule="exact"/>
        <w:rPr>
          <w:rFonts w:asciiTheme="minorHAnsi" w:hAnsiTheme="minorHAnsi" w:cstheme="minorHAnsi"/>
          <w:color w:val="0D0D0D" w:themeColor="text1" w:themeTint="F2"/>
          <w:sz w:val="24"/>
          <w:szCs w:val="24"/>
        </w:rPr>
      </w:pPr>
    </w:p>
    <w:p w14:paraId="090E0793" w14:textId="77777777" w:rsidR="00915A67" w:rsidRDefault="00915A67">
      <w:pPr>
        <w:spacing w:before="5" w:line="180" w:lineRule="exact"/>
        <w:rPr>
          <w:rFonts w:asciiTheme="minorHAnsi" w:hAnsiTheme="minorHAnsi" w:cstheme="minorHAnsi"/>
          <w:color w:val="0D0D0D" w:themeColor="text1" w:themeTint="F2"/>
          <w:sz w:val="24"/>
          <w:szCs w:val="24"/>
        </w:rPr>
      </w:pPr>
    </w:p>
    <w:p w14:paraId="7A4553D0" w14:textId="77777777" w:rsidR="00915A67" w:rsidRDefault="00915A67">
      <w:pPr>
        <w:spacing w:before="5" w:line="180" w:lineRule="exact"/>
        <w:rPr>
          <w:rFonts w:asciiTheme="minorHAnsi" w:hAnsiTheme="minorHAnsi" w:cstheme="minorHAnsi"/>
          <w:color w:val="0D0D0D" w:themeColor="text1" w:themeTint="F2"/>
          <w:sz w:val="24"/>
          <w:szCs w:val="24"/>
        </w:rPr>
      </w:pPr>
    </w:p>
    <w:p w14:paraId="50AD425B" w14:textId="77777777" w:rsidR="00915A67" w:rsidRDefault="00915A67">
      <w:pPr>
        <w:spacing w:before="5" w:line="180" w:lineRule="exact"/>
        <w:rPr>
          <w:rFonts w:asciiTheme="minorHAnsi" w:hAnsiTheme="minorHAnsi" w:cstheme="minorHAnsi"/>
          <w:color w:val="0D0D0D" w:themeColor="text1" w:themeTint="F2"/>
          <w:sz w:val="24"/>
          <w:szCs w:val="24"/>
        </w:rPr>
      </w:pPr>
    </w:p>
    <w:p w14:paraId="6BC4A45E" w14:textId="77777777" w:rsidR="00DA3A6A" w:rsidRDefault="00DA3A6A">
      <w:pPr>
        <w:spacing w:before="5" w:line="180" w:lineRule="exact"/>
        <w:rPr>
          <w:rFonts w:asciiTheme="minorHAnsi" w:hAnsiTheme="minorHAnsi" w:cstheme="minorHAnsi"/>
          <w:color w:val="0D0D0D" w:themeColor="text1" w:themeTint="F2"/>
          <w:sz w:val="24"/>
          <w:szCs w:val="24"/>
        </w:rPr>
      </w:pPr>
    </w:p>
    <w:p w14:paraId="1FC50F69" w14:textId="77777777" w:rsidR="00DA3A6A" w:rsidRDefault="00DA3A6A">
      <w:pPr>
        <w:spacing w:before="5" w:line="180" w:lineRule="exact"/>
        <w:rPr>
          <w:rFonts w:asciiTheme="minorHAnsi" w:hAnsiTheme="minorHAnsi" w:cstheme="minorHAnsi"/>
          <w:color w:val="0D0D0D" w:themeColor="text1" w:themeTint="F2"/>
          <w:sz w:val="24"/>
          <w:szCs w:val="24"/>
        </w:rPr>
      </w:pPr>
    </w:p>
    <w:p w14:paraId="4D8AAABE" w14:textId="77777777" w:rsidR="00DA3A6A" w:rsidRDefault="00DA3A6A">
      <w:pPr>
        <w:spacing w:before="5" w:line="180" w:lineRule="exact"/>
        <w:rPr>
          <w:rFonts w:asciiTheme="minorHAnsi" w:hAnsiTheme="minorHAnsi" w:cstheme="minorHAnsi"/>
          <w:color w:val="0D0D0D" w:themeColor="text1" w:themeTint="F2"/>
          <w:sz w:val="24"/>
          <w:szCs w:val="24"/>
        </w:rPr>
      </w:pPr>
    </w:p>
    <w:p w14:paraId="31990126" w14:textId="77777777" w:rsidR="00DA3A6A" w:rsidRDefault="00DA3A6A">
      <w:pPr>
        <w:spacing w:before="5" w:line="180" w:lineRule="exact"/>
        <w:rPr>
          <w:rFonts w:asciiTheme="minorHAnsi" w:hAnsiTheme="minorHAnsi" w:cstheme="minorHAnsi"/>
          <w:color w:val="0D0D0D" w:themeColor="text1" w:themeTint="F2"/>
          <w:sz w:val="24"/>
          <w:szCs w:val="24"/>
        </w:rPr>
      </w:pPr>
    </w:p>
    <w:p w14:paraId="5712573C" w14:textId="77777777" w:rsidR="00DA3A6A" w:rsidRDefault="00DA3A6A">
      <w:pPr>
        <w:spacing w:before="5" w:line="180" w:lineRule="exact"/>
        <w:rPr>
          <w:rFonts w:asciiTheme="minorHAnsi" w:hAnsiTheme="minorHAnsi" w:cstheme="minorHAnsi"/>
          <w:color w:val="0D0D0D" w:themeColor="text1" w:themeTint="F2"/>
          <w:sz w:val="24"/>
          <w:szCs w:val="24"/>
        </w:rPr>
      </w:pPr>
    </w:p>
    <w:p w14:paraId="0099E926" w14:textId="77777777" w:rsidR="00DA3A6A" w:rsidRDefault="00DA3A6A">
      <w:pPr>
        <w:spacing w:before="5" w:line="180" w:lineRule="exact"/>
        <w:rPr>
          <w:rFonts w:asciiTheme="minorHAnsi" w:hAnsiTheme="minorHAnsi" w:cstheme="minorHAnsi"/>
          <w:color w:val="0D0D0D" w:themeColor="text1" w:themeTint="F2"/>
          <w:sz w:val="24"/>
          <w:szCs w:val="24"/>
        </w:rPr>
      </w:pPr>
    </w:p>
    <w:p w14:paraId="1DCC3062" w14:textId="77777777" w:rsidR="00DA3A6A" w:rsidRDefault="00DA3A6A">
      <w:pPr>
        <w:spacing w:before="5" w:line="180" w:lineRule="exact"/>
        <w:rPr>
          <w:rFonts w:asciiTheme="minorHAnsi" w:hAnsiTheme="minorHAnsi" w:cstheme="minorHAnsi"/>
          <w:color w:val="0D0D0D" w:themeColor="text1" w:themeTint="F2"/>
          <w:sz w:val="24"/>
          <w:szCs w:val="24"/>
        </w:rPr>
      </w:pPr>
    </w:p>
    <w:p w14:paraId="7A21803D" w14:textId="77777777" w:rsidR="00DA3A6A" w:rsidRDefault="00DA3A6A">
      <w:pPr>
        <w:spacing w:before="5" w:line="180" w:lineRule="exact"/>
        <w:rPr>
          <w:rFonts w:asciiTheme="minorHAnsi" w:hAnsiTheme="minorHAnsi" w:cstheme="minorHAnsi"/>
          <w:color w:val="0D0D0D" w:themeColor="text1" w:themeTint="F2"/>
          <w:sz w:val="24"/>
          <w:szCs w:val="24"/>
        </w:rPr>
      </w:pPr>
    </w:p>
    <w:p w14:paraId="08D348D1" w14:textId="77777777" w:rsidR="00DA3A6A" w:rsidRDefault="00DA3A6A">
      <w:pPr>
        <w:spacing w:before="5" w:line="180" w:lineRule="exact"/>
        <w:rPr>
          <w:rFonts w:asciiTheme="minorHAnsi" w:hAnsiTheme="minorHAnsi" w:cstheme="minorHAnsi"/>
          <w:color w:val="0D0D0D" w:themeColor="text1" w:themeTint="F2"/>
          <w:sz w:val="24"/>
          <w:szCs w:val="24"/>
        </w:rPr>
      </w:pPr>
    </w:p>
    <w:p w14:paraId="48CBA1EB" w14:textId="77777777" w:rsidR="00643C21" w:rsidRDefault="00643C21">
      <w:pPr>
        <w:spacing w:before="5" w:line="180" w:lineRule="exact"/>
        <w:rPr>
          <w:rFonts w:asciiTheme="minorHAnsi" w:hAnsiTheme="minorHAnsi" w:cstheme="minorHAnsi"/>
          <w:color w:val="0D0D0D" w:themeColor="text1" w:themeTint="F2"/>
          <w:sz w:val="24"/>
          <w:szCs w:val="24"/>
        </w:rPr>
      </w:pPr>
    </w:p>
    <w:p w14:paraId="393D1165" w14:textId="77777777" w:rsidR="00643C21" w:rsidRDefault="00643C21">
      <w:pPr>
        <w:spacing w:before="5" w:line="180" w:lineRule="exact"/>
        <w:rPr>
          <w:rFonts w:asciiTheme="minorHAnsi" w:hAnsiTheme="minorHAnsi" w:cstheme="minorHAnsi"/>
          <w:color w:val="0D0D0D" w:themeColor="text1" w:themeTint="F2"/>
          <w:sz w:val="24"/>
          <w:szCs w:val="24"/>
        </w:rPr>
      </w:pPr>
    </w:p>
    <w:p w14:paraId="515B5644" w14:textId="77777777" w:rsidR="00643C21" w:rsidRDefault="00643C21">
      <w:pPr>
        <w:spacing w:before="5" w:line="180" w:lineRule="exact"/>
        <w:rPr>
          <w:rFonts w:asciiTheme="minorHAnsi" w:hAnsiTheme="minorHAnsi" w:cstheme="minorHAnsi"/>
          <w:color w:val="0D0D0D" w:themeColor="text1" w:themeTint="F2"/>
          <w:sz w:val="24"/>
          <w:szCs w:val="24"/>
        </w:rPr>
      </w:pPr>
    </w:p>
    <w:p w14:paraId="59F9AE18" w14:textId="77777777" w:rsidR="00643C21" w:rsidRDefault="00643C21">
      <w:pPr>
        <w:spacing w:before="5" w:line="180" w:lineRule="exact"/>
        <w:rPr>
          <w:rFonts w:asciiTheme="minorHAnsi" w:hAnsiTheme="minorHAnsi" w:cstheme="minorHAnsi"/>
          <w:color w:val="0D0D0D" w:themeColor="text1" w:themeTint="F2"/>
          <w:sz w:val="24"/>
          <w:szCs w:val="24"/>
        </w:rPr>
      </w:pPr>
    </w:p>
    <w:p w14:paraId="2F86F09A" w14:textId="77777777" w:rsidR="00643C21" w:rsidRDefault="00643C21">
      <w:pPr>
        <w:spacing w:before="5" w:line="180" w:lineRule="exact"/>
        <w:rPr>
          <w:rFonts w:asciiTheme="minorHAnsi" w:hAnsiTheme="minorHAnsi" w:cstheme="minorHAnsi"/>
          <w:color w:val="0D0D0D" w:themeColor="text1" w:themeTint="F2"/>
          <w:sz w:val="24"/>
          <w:szCs w:val="24"/>
        </w:rPr>
      </w:pPr>
    </w:p>
    <w:p w14:paraId="4BC5027C" w14:textId="77777777" w:rsidR="00643C21" w:rsidRDefault="00643C21">
      <w:pPr>
        <w:spacing w:before="5" w:line="180" w:lineRule="exact"/>
        <w:rPr>
          <w:rFonts w:asciiTheme="minorHAnsi" w:hAnsiTheme="minorHAnsi" w:cstheme="minorHAnsi"/>
          <w:color w:val="0D0D0D" w:themeColor="text1" w:themeTint="F2"/>
          <w:sz w:val="24"/>
          <w:szCs w:val="24"/>
        </w:rPr>
      </w:pPr>
    </w:p>
    <w:p w14:paraId="0FC58ABE" w14:textId="77777777" w:rsidR="00643C21" w:rsidRDefault="00643C21">
      <w:pPr>
        <w:spacing w:before="5" w:line="180" w:lineRule="exact"/>
        <w:rPr>
          <w:rFonts w:asciiTheme="minorHAnsi" w:hAnsiTheme="minorHAnsi" w:cstheme="minorHAnsi"/>
          <w:color w:val="0D0D0D" w:themeColor="text1" w:themeTint="F2"/>
          <w:sz w:val="24"/>
          <w:szCs w:val="24"/>
        </w:rPr>
      </w:pPr>
    </w:p>
    <w:p w14:paraId="43E05E73" w14:textId="77777777" w:rsidR="00643C21" w:rsidRDefault="00643C21">
      <w:pPr>
        <w:spacing w:before="5" w:line="180" w:lineRule="exact"/>
        <w:rPr>
          <w:rFonts w:asciiTheme="minorHAnsi" w:hAnsiTheme="minorHAnsi" w:cstheme="minorHAnsi"/>
          <w:color w:val="0D0D0D" w:themeColor="text1" w:themeTint="F2"/>
          <w:sz w:val="24"/>
          <w:szCs w:val="24"/>
        </w:rPr>
      </w:pPr>
    </w:p>
    <w:p w14:paraId="7DF6B71F" w14:textId="77777777" w:rsidR="00643C21" w:rsidRDefault="00643C21">
      <w:pPr>
        <w:spacing w:before="5" w:line="180" w:lineRule="exact"/>
        <w:rPr>
          <w:rFonts w:asciiTheme="minorHAnsi" w:hAnsiTheme="minorHAnsi" w:cstheme="minorHAnsi"/>
          <w:color w:val="0D0D0D" w:themeColor="text1" w:themeTint="F2"/>
          <w:sz w:val="24"/>
          <w:szCs w:val="24"/>
        </w:rPr>
      </w:pPr>
    </w:p>
    <w:p w14:paraId="2101E792" w14:textId="77777777" w:rsidR="00643C21" w:rsidRDefault="00643C21">
      <w:pPr>
        <w:spacing w:before="5" w:line="180" w:lineRule="exact"/>
        <w:rPr>
          <w:rFonts w:asciiTheme="minorHAnsi" w:hAnsiTheme="minorHAnsi" w:cstheme="minorHAnsi"/>
          <w:color w:val="0D0D0D" w:themeColor="text1" w:themeTint="F2"/>
          <w:sz w:val="24"/>
          <w:szCs w:val="24"/>
        </w:rPr>
      </w:pPr>
    </w:p>
    <w:p w14:paraId="45162C97" w14:textId="77777777" w:rsidR="00643C21" w:rsidRDefault="00643C21">
      <w:pPr>
        <w:spacing w:before="5" w:line="180" w:lineRule="exact"/>
        <w:rPr>
          <w:rFonts w:asciiTheme="minorHAnsi" w:hAnsiTheme="minorHAnsi" w:cstheme="minorHAnsi"/>
          <w:color w:val="0D0D0D" w:themeColor="text1" w:themeTint="F2"/>
          <w:sz w:val="24"/>
          <w:szCs w:val="24"/>
        </w:rPr>
      </w:pPr>
    </w:p>
    <w:p w14:paraId="74A1D459" w14:textId="77777777" w:rsidR="009539C0" w:rsidRDefault="009539C0">
      <w:pPr>
        <w:spacing w:before="5" w:line="180" w:lineRule="exact"/>
        <w:rPr>
          <w:rFonts w:asciiTheme="minorHAnsi" w:hAnsiTheme="minorHAnsi" w:cstheme="minorHAnsi"/>
          <w:color w:val="0D0D0D" w:themeColor="text1" w:themeTint="F2"/>
          <w:sz w:val="24"/>
          <w:szCs w:val="24"/>
        </w:rPr>
      </w:pPr>
    </w:p>
    <w:p w14:paraId="120A8DF9" w14:textId="77777777" w:rsidR="009539C0" w:rsidRDefault="009539C0">
      <w:pPr>
        <w:spacing w:before="5" w:line="180" w:lineRule="exact"/>
        <w:rPr>
          <w:rFonts w:asciiTheme="minorHAnsi" w:hAnsiTheme="minorHAnsi" w:cstheme="minorHAnsi"/>
          <w:color w:val="0D0D0D" w:themeColor="text1" w:themeTint="F2"/>
          <w:sz w:val="24"/>
          <w:szCs w:val="24"/>
        </w:rPr>
      </w:pPr>
    </w:p>
    <w:p w14:paraId="21D77733" w14:textId="77777777" w:rsidR="00915A67" w:rsidRDefault="00915A67">
      <w:pPr>
        <w:spacing w:before="5" w:line="180" w:lineRule="exact"/>
        <w:rPr>
          <w:rFonts w:asciiTheme="minorHAnsi" w:hAnsiTheme="minorHAnsi" w:cstheme="minorHAnsi"/>
          <w:color w:val="0D0D0D" w:themeColor="text1" w:themeTint="F2"/>
          <w:sz w:val="24"/>
          <w:szCs w:val="24"/>
        </w:rPr>
      </w:pPr>
    </w:p>
    <w:p w14:paraId="7B1A8307" w14:textId="77777777" w:rsidR="00060C8F" w:rsidRDefault="00060C8F">
      <w:pPr>
        <w:spacing w:before="5" w:line="180" w:lineRule="exact"/>
        <w:rPr>
          <w:rFonts w:asciiTheme="minorHAnsi" w:hAnsiTheme="minorHAnsi" w:cstheme="minorHAnsi"/>
          <w:color w:val="0D0D0D" w:themeColor="text1" w:themeTint="F2"/>
          <w:sz w:val="24"/>
          <w:szCs w:val="24"/>
        </w:rPr>
      </w:pPr>
    </w:p>
    <w:p w14:paraId="7D2361AA" w14:textId="77777777" w:rsidR="00060C8F" w:rsidRDefault="00060C8F">
      <w:pPr>
        <w:spacing w:before="5" w:line="180" w:lineRule="exact"/>
        <w:rPr>
          <w:rFonts w:asciiTheme="minorHAnsi" w:hAnsiTheme="minorHAnsi" w:cstheme="minorHAnsi"/>
          <w:color w:val="0D0D0D" w:themeColor="text1" w:themeTint="F2"/>
          <w:sz w:val="24"/>
          <w:szCs w:val="24"/>
        </w:rPr>
      </w:pPr>
    </w:p>
    <w:p w14:paraId="708179A3" w14:textId="77777777" w:rsidR="00293B27" w:rsidRDefault="00293B27">
      <w:pPr>
        <w:spacing w:before="5" w:line="180" w:lineRule="exact"/>
        <w:rPr>
          <w:rFonts w:asciiTheme="minorHAnsi" w:hAnsiTheme="minorHAnsi" w:cstheme="minorHAnsi"/>
          <w:color w:val="0D0D0D" w:themeColor="text1" w:themeTint="F2"/>
          <w:sz w:val="24"/>
          <w:szCs w:val="24"/>
        </w:rPr>
      </w:pPr>
    </w:p>
    <w:p w14:paraId="391CD1D4" w14:textId="77777777" w:rsidR="00293B27" w:rsidRDefault="00293B27">
      <w:pPr>
        <w:spacing w:before="5" w:line="180" w:lineRule="exact"/>
        <w:rPr>
          <w:rFonts w:asciiTheme="minorHAnsi" w:hAnsiTheme="minorHAnsi" w:cstheme="minorHAnsi"/>
          <w:color w:val="0D0D0D" w:themeColor="text1" w:themeTint="F2"/>
          <w:sz w:val="24"/>
          <w:szCs w:val="24"/>
        </w:rPr>
      </w:pPr>
    </w:p>
    <w:p w14:paraId="253A53F3" w14:textId="77777777" w:rsidR="00293B27" w:rsidRDefault="00293B27">
      <w:pPr>
        <w:spacing w:before="5" w:line="180" w:lineRule="exact"/>
        <w:rPr>
          <w:rFonts w:asciiTheme="minorHAnsi" w:hAnsiTheme="minorHAnsi" w:cstheme="minorHAnsi"/>
          <w:color w:val="0D0D0D" w:themeColor="text1" w:themeTint="F2"/>
          <w:sz w:val="24"/>
          <w:szCs w:val="24"/>
        </w:rPr>
      </w:pPr>
    </w:p>
    <w:p w14:paraId="016F231A" w14:textId="77777777" w:rsidR="00293B27" w:rsidRDefault="00293B27">
      <w:pPr>
        <w:spacing w:before="5" w:line="180" w:lineRule="exact"/>
        <w:rPr>
          <w:rFonts w:asciiTheme="minorHAnsi" w:hAnsiTheme="minorHAnsi" w:cstheme="minorHAnsi"/>
          <w:color w:val="0D0D0D" w:themeColor="text1" w:themeTint="F2"/>
          <w:sz w:val="24"/>
          <w:szCs w:val="24"/>
        </w:rPr>
      </w:pPr>
    </w:p>
    <w:p w14:paraId="32147492" w14:textId="77777777" w:rsidR="00293B27" w:rsidRDefault="00293B27">
      <w:pPr>
        <w:spacing w:before="5" w:line="180" w:lineRule="exact"/>
        <w:rPr>
          <w:rFonts w:asciiTheme="minorHAnsi" w:hAnsiTheme="minorHAnsi" w:cstheme="minorHAnsi"/>
          <w:color w:val="0D0D0D" w:themeColor="text1" w:themeTint="F2"/>
          <w:sz w:val="24"/>
          <w:szCs w:val="24"/>
        </w:rPr>
      </w:pPr>
    </w:p>
    <w:p w14:paraId="6204A6B5" w14:textId="77777777" w:rsidR="00915A67" w:rsidRDefault="00915A67">
      <w:pPr>
        <w:spacing w:before="5" w:line="180" w:lineRule="exact"/>
        <w:rPr>
          <w:rFonts w:asciiTheme="minorHAnsi" w:hAnsiTheme="minorHAnsi" w:cstheme="minorHAnsi"/>
          <w:color w:val="0D0D0D" w:themeColor="text1" w:themeTint="F2"/>
          <w:sz w:val="24"/>
          <w:szCs w:val="24"/>
        </w:rPr>
      </w:pPr>
    </w:p>
    <w:p w14:paraId="489CFE24" w14:textId="158B5D7E" w:rsidR="00F65AFB" w:rsidRDefault="00F65AFB" w:rsidP="00F65AFB">
      <w:pPr>
        <w:pStyle w:val="Heading1"/>
        <w:rPr>
          <w:rFonts w:asciiTheme="minorHAnsi" w:eastAsia="Arial" w:hAnsiTheme="minorHAnsi" w:cstheme="minorHAnsi"/>
          <w:color w:val="E36C0A" w:themeColor="accent6" w:themeShade="BF"/>
        </w:rPr>
      </w:pPr>
      <w:bookmarkStart w:id="0" w:name="_Toc167895128"/>
      <w:r>
        <w:rPr>
          <w:rFonts w:asciiTheme="minorHAnsi" w:eastAsia="Arial" w:hAnsiTheme="minorHAnsi" w:cstheme="minorHAnsi"/>
          <w:color w:val="E36C0A" w:themeColor="accent6" w:themeShade="BF"/>
        </w:rPr>
        <w:t>Objective</w:t>
      </w:r>
      <w:bookmarkEnd w:id="0"/>
      <w:r>
        <w:rPr>
          <w:rFonts w:asciiTheme="minorHAnsi" w:eastAsia="Arial" w:hAnsiTheme="minorHAnsi" w:cstheme="minorHAnsi"/>
          <w:color w:val="E36C0A" w:themeColor="accent6" w:themeShade="BF"/>
        </w:rPr>
        <w:t xml:space="preserve"> </w:t>
      </w:r>
    </w:p>
    <w:p w14:paraId="66BD9833" w14:textId="77777777" w:rsidR="00CD5B90" w:rsidRPr="00CD5B90" w:rsidRDefault="00CD5B90" w:rsidP="00CD5B90">
      <w:pPr>
        <w:rPr>
          <w:rFonts w:eastAsia="Arial"/>
        </w:rPr>
      </w:pPr>
    </w:p>
    <w:p w14:paraId="0ADB361E" w14:textId="77777777" w:rsidR="00AB5E76" w:rsidRDefault="00866A9E" w:rsidP="00AB5E76">
      <w:pPr>
        <w:pStyle w:val="NormalWeb"/>
        <w:shd w:val="clear" w:color="auto" w:fill="FFFFFF"/>
        <w:rPr>
          <w:rFonts w:ascii="Segoe UI" w:hAnsi="Segoe UI" w:cs="Segoe UI"/>
          <w:color w:val="000000"/>
          <w:sz w:val="21"/>
          <w:szCs w:val="21"/>
        </w:rPr>
      </w:pPr>
      <w:r w:rsidRPr="00866A9E">
        <w:rPr>
          <w:rFonts w:ascii="Segoe UI" w:hAnsi="Segoe UI" w:cs="Segoe UI"/>
          <w:sz w:val="21"/>
          <w:szCs w:val="21"/>
        </w:rPr>
        <w:br/>
      </w:r>
      <w:r w:rsidR="00AB5E76">
        <w:rPr>
          <w:rFonts w:ascii="Segoe UI" w:hAnsi="Segoe UI" w:cs="Segoe UI"/>
          <w:color w:val="000000"/>
          <w:sz w:val="21"/>
          <w:szCs w:val="21"/>
        </w:rPr>
        <w:t>Azure OpenAI Service brings the generative AI models developed by OpenAI to the Azure platform, enabling you to develop powerful AI solutions that benefit from the security, scalability, and integration of services provided by the Azure cloud platform. In this exercise, you'll learn how to get started with Azure OpenAI by provisioning the service as an Azure resource and using Azure OpenAI Studio to deploy and explore generative AI models.</w:t>
      </w:r>
    </w:p>
    <w:p w14:paraId="16B7E68E" w14:textId="77777777" w:rsidR="00AB5E76" w:rsidRDefault="00AB5E76" w:rsidP="00AB5E76">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In the scenario for this exercise, you will perform the role of a software developer who has been tasked to implement an AI agent that can use generative AI to help a marketing organization improve its effectiveness at reaching customers and advertising new products. The techniques used in the exercise can be applied to any scenario where an organization wants to use generative AI models to help employees be more effective and productive.</w:t>
      </w:r>
    </w:p>
    <w:p w14:paraId="28149E45" w14:textId="77777777" w:rsidR="00AB5E76" w:rsidRDefault="00AB5E76" w:rsidP="00AB5E76">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This exercise takes approximately </w:t>
      </w:r>
      <w:r>
        <w:rPr>
          <w:rStyle w:val="Strong"/>
          <w:rFonts w:ascii="Segoe UI" w:eastAsiaTheme="majorEastAsia" w:hAnsi="Segoe UI" w:cs="Segoe UI"/>
          <w:color w:val="000000"/>
          <w:sz w:val="21"/>
          <w:szCs w:val="21"/>
        </w:rPr>
        <w:t>30</w:t>
      </w:r>
      <w:r>
        <w:rPr>
          <w:rFonts w:ascii="Segoe UI" w:hAnsi="Segoe UI" w:cs="Segoe UI"/>
          <w:color w:val="000000"/>
          <w:sz w:val="21"/>
          <w:szCs w:val="21"/>
        </w:rPr>
        <w:t> minutes.</w:t>
      </w:r>
    </w:p>
    <w:p w14:paraId="16DBA58F" w14:textId="3A0877E3" w:rsidR="00504741" w:rsidRDefault="00504741" w:rsidP="00504741">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w:t>
      </w:r>
    </w:p>
    <w:p w14:paraId="31841483" w14:textId="036B1D4B" w:rsidR="00CD5B90" w:rsidRDefault="00CD5B90" w:rsidP="00504741">
      <w:pPr>
        <w:shd w:val="clear" w:color="auto" w:fill="FFFFFF"/>
        <w:rPr>
          <w:rFonts w:ascii="Arial" w:hAnsi="Arial" w:cs="Arial"/>
          <w:color w:val="0D0D0D"/>
          <w:sz w:val="24"/>
          <w:szCs w:val="24"/>
          <w:shd w:val="clear" w:color="auto" w:fill="FFFFFF"/>
        </w:rPr>
      </w:pPr>
    </w:p>
    <w:p w14:paraId="3798F810" w14:textId="675C6173" w:rsidR="00EE3AAA" w:rsidRDefault="00EE3AAA" w:rsidP="00EE3AAA">
      <w:pPr>
        <w:pStyle w:val="Heading1"/>
        <w:rPr>
          <w:rFonts w:asciiTheme="minorHAnsi" w:eastAsia="Arial" w:hAnsiTheme="minorHAnsi" w:cstheme="minorHAnsi"/>
          <w:color w:val="E36C0A" w:themeColor="accent6" w:themeShade="BF"/>
        </w:rPr>
      </w:pPr>
      <w:bookmarkStart w:id="1" w:name="_Toc167895129"/>
      <w:r w:rsidRPr="00EE3AAA">
        <w:rPr>
          <w:rFonts w:asciiTheme="minorHAnsi" w:eastAsia="Arial" w:hAnsiTheme="minorHAnsi" w:cstheme="minorHAnsi"/>
          <w:color w:val="E36C0A" w:themeColor="accent6" w:themeShade="BF"/>
        </w:rPr>
        <w:t xml:space="preserve">Provision an Azure </w:t>
      </w:r>
      <w:r w:rsidR="00AB5E76">
        <w:rPr>
          <w:rFonts w:asciiTheme="minorHAnsi" w:eastAsia="Arial" w:hAnsiTheme="minorHAnsi" w:cstheme="minorHAnsi"/>
          <w:color w:val="E36C0A" w:themeColor="accent6" w:themeShade="BF"/>
        </w:rPr>
        <w:t xml:space="preserve">Open </w:t>
      </w:r>
      <w:r w:rsidRPr="00EE3AAA">
        <w:rPr>
          <w:rFonts w:asciiTheme="minorHAnsi" w:eastAsia="Arial" w:hAnsiTheme="minorHAnsi" w:cstheme="minorHAnsi"/>
          <w:color w:val="E36C0A" w:themeColor="accent6" w:themeShade="BF"/>
        </w:rPr>
        <w:t>AI Services resource</w:t>
      </w:r>
      <w:bookmarkEnd w:id="1"/>
    </w:p>
    <w:p w14:paraId="53998E81" w14:textId="77777777" w:rsidR="00AB5E76" w:rsidRDefault="00AB5E76" w:rsidP="00AB5E76">
      <w:pPr>
        <w:rPr>
          <w:rFonts w:eastAsia="Arial"/>
        </w:rPr>
      </w:pPr>
    </w:p>
    <w:p w14:paraId="23224AE8" w14:textId="4C6C79F8" w:rsidR="00AB5E76" w:rsidRDefault="00AB5E76" w:rsidP="00AB5E76">
      <w:pPr>
        <w:pStyle w:val="NormalWeb"/>
        <w:numPr>
          <w:ilvl w:val="0"/>
          <w:numId w:val="40"/>
        </w:numPr>
        <w:shd w:val="clear" w:color="auto" w:fill="FFFFFF"/>
        <w:rPr>
          <w:rFonts w:ascii="Segoe UI" w:hAnsi="Segoe UI" w:cs="Segoe UI"/>
          <w:color w:val="000000"/>
          <w:sz w:val="21"/>
          <w:szCs w:val="21"/>
        </w:rPr>
      </w:pPr>
      <w:r>
        <w:rPr>
          <w:rFonts w:ascii="Segoe UI" w:hAnsi="Segoe UI" w:cs="Segoe UI"/>
          <w:color w:val="000000"/>
          <w:sz w:val="21"/>
          <w:szCs w:val="21"/>
        </w:rPr>
        <w:t>Sign into the </w:t>
      </w:r>
      <w:r>
        <w:rPr>
          <w:rStyle w:val="Strong"/>
          <w:rFonts w:ascii="Segoe UI" w:eastAsiaTheme="majorEastAsia" w:hAnsi="Segoe UI" w:cs="Segoe UI"/>
          <w:color w:val="000000"/>
          <w:sz w:val="21"/>
          <w:szCs w:val="21"/>
        </w:rPr>
        <w:t>Azure portal</w:t>
      </w:r>
      <w:r>
        <w:rPr>
          <w:rFonts w:ascii="Segoe UI" w:hAnsi="Segoe UI" w:cs="Segoe UI"/>
          <w:color w:val="000000"/>
          <w:sz w:val="21"/>
          <w:szCs w:val="21"/>
        </w:rPr>
        <w:t> at </w:t>
      </w:r>
      <w:hyperlink r:id="rId12" w:history="1">
        <w:r w:rsidR="00E37393" w:rsidRPr="00B70A9D">
          <w:rPr>
            <w:rStyle w:val="Hyperlink"/>
            <w:rFonts w:ascii="Consolas" w:eastAsiaTheme="minorEastAsia" w:hAnsi="Consolas" w:cs="Courier New"/>
            <w:sz w:val="20"/>
            <w:szCs w:val="20"/>
            <w:shd w:val="clear" w:color="auto" w:fill="EFEFEF"/>
          </w:rPr>
          <w:t>https</w:t>
        </w:r>
        <w:r w:rsidR="00E37393" w:rsidRPr="00B70A9D">
          <w:rPr>
            <w:rStyle w:val="Hyperlink"/>
            <w:rFonts w:ascii="Consolas" w:hAnsi="Consolas" w:cs="Courier New"/>
            <w:sz w:val="20"/>
            <w:szCs w:val="20"/>
            <w:shd w:val="clear" w:color="auto" w:fill="EFEFEF"/>
          </w:rPr>
          <w:t>:</w:t>
        </w:r>
        <w:r w:rsidR="00E37393" w:rsidRPr="00B70A9D">
          <w:rPr>
            <w:rStyle w:val="Hyperlink"/>
            <w:rFonts w:ascii="Consolas" w:eastAsiaTheme="minorEastAsia" w:hAnsi="Consolas" w:cs="Courier New"/>
            <w:sz w:val="20"/>
            <w:szCs w:val="20"/>
            <w:shd w:val="clear" w:color="auto" w:fill="EFEFEF"/>
          </w:rPr>
          <w:t>//portal.azure.com</w:t>
        </w:r>
      </w:hyperlink>
      <w:r>
        <w:rPr>
          <w:rFonts w:ascii="Segoe UI" w:hAnsi="Segoe UI" w:cs="Segoe UI"/>
          <w:color w:val="000000"/>
          <w:sz w:val="21"/>
          <w:szCs w:val="21"/>
        </w:rPr>
        <w:t>.</w:t>
      </w:r>
    </w:p>
    <w:p w14:paraId="2F6DCF57" w14:textId="554CF568" w:rsidR="00E37393" w:rsidRDefault="00E37393" w:rsidP="00AB5E76">
      <w:pPr>
        <w:pStyle w:val="NormalWeb"/>
        <w:numPr>
          <w:ilvl w:val="0"/>
          <w:numId w:val="40"/>
        </w:numPr>
        <w:shd w:val="clear" w:color="auto" w:fill="FFFFFF"/>
        <w:rPr>
          <w:rFonts w:ascii="Segoe UI" w:hAnsi="Segoe UI" w:cs="Segoe UI"/>
          <w:color w:val="000000"/>
          <w:sz w:val="21"/>
          <w:szCs w:val="21"/>
        </w:rPr>
      </w:pPr>
      <w:r>
        <w:rPr>
          <w:rFonts w:ascii="Segoe UI" w:hAnsi="Segoe UI" w:cs="Segoe UI"/>
          <w:color w:val="000000"/>
          <w:sz w:val="21"/>
          <w:szCs w:val="21"/>
        </w:rPr>
        <w:t>Search Azure Open Ai</w:t>
      </w:r>
    </w:p>
    <w:p w14:paraId="41857DD7" w14:textId="7E7007F7" w:rsidR="00E37393" w:rsidRDefault="00E37393" w:rsidP="00E37393">
      <w:pPr>
        <w:pStyle w:val="NormalWeb"/>
        <w:shd w:val="clear" w:color="auto" w:fill="FFFFFF"/>
        <w:ind w:left="720"/>
        <w:rPr>
          <w:rFonts w:ascii="Segoe UI" w:hAnsi="Segoe UI" w:cs="Segoe UI"/>
          <w:color w:val="000000"/>
          <w:sz w:val="21"/>
          <w:szCs w:val="21"/>
        </w:rPr>
      </w:pPr>
      <w:r w:rsidRPr="00E37393">
        <w:rPr>
          <w:rFonts w:ascii="Segoe UI" w:hAnsi="Segoe UI" w:cs="Segoe UI"/>
          <w:color w:val="000000"/>
          <w:sz w:val="21"/>
          <w:szCs w:val="21"/>
        </w:rPr>
        <w:drawing>
          <wp:inline distT="0" distB="0" distL="0" distR="0" wp14:anchorId="2AEE7E27" wp14:editId="1A6A558B">
            <wp:extent cx="2600688" cy="1533739"/>
            <wp:effectExtent l="0" t="0" r="9525" b="9525"/>
            <wp:docPr id="158461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13843" name=""/>
                    <pic:cNvPicPr/>
                  </pic:nvPicPr>
                  <pic:blipFill>
                    <a:blip r:embed="rId13"/>
                    <a:stretch>
                      <a:fillRect/>
                    </a:stretch>
                  </pic:blipFill>
                  <pic:spPr>
                    <a:xfrm>
                      <a:off x="0" y="0"/>
                      <a:ext cx="2600688" cy="1533739"/>
                    </a:xfrm>
                    <a:prstGeom prst="rect">
                      <a:avLst/>
                    </a:prstGeom>
                  </pic:spPr>
                </pic:pic>
              </a:graphicData>
            </a:graphic>
          </wp:inline>
        </w:drawing>
      </w:r>
    </w:p>
    <w:p w14:paraId="75A075C7" w14:textId="77777777" w:rsidR="00AB5E76" w:rsidRDefault="00AB5E76" w:rsidP="00AB5E76">
      <w:pPr>
        <w:pStyle w:val="NormalWeb"/>
        <w:numPr>
          <w:ilvl w:val="0"/>
          <w:numId w:val="40"/>
        </w:numPr>
        <w:shd w:val="clear" w:color="auto" w:fill="FFFFFF"/>
        <w:rPr>
          <w:rFonts w:ascii="Segoe UI" w:hAnsi="Segoe UI" w:cs="Segoe UI"/>
          <w:color w:val="000000"/>
          <w:sz w:val="21"/>
          <w:szCs w:val="21"/>
        </w:rPr>
      </w:pPr>
      <w:r>
        <w:rPr>
          <w:rFonts w:ascii="Segoe UI" w:hAnsi="Segoe UI" w:cs="Segoe UI"/>
          <w:color w:val="000000"/>
          <w:sz w:val="21"/>
          <w:szCs w:val="21"/>
        </w:rPr>
        <w:t>Create an </w:t>
      </w:r>
      <w:r>
        <w:rPr>
          <w:rStyle w:val="Strong"/>
          <w:rFonts w:ascii="Segoe UI" w:eastAsiaTheme="majorEastAsia" w:hAnsi="Segoe UI" w:cs="Segoe UI"/>
          <w:color w:val="000000"/>
          <w:sz w:val="21"/>
          <w:szCs w:val="21"/>
        </w:rPr>
        <w:t>Azure OpenAI</w:t>
      </w:r>
      <w:r>
        <w:rPr>
          <w:rFonts w:ascii="Segoe UI" w:hAnsi="Segoe UI" w:cs="Segoe UI"/>
          <w:color w:val="000000"/>
          <w:sz w:val="21"/>
          <w:szCs w:val="21"/>
        </w:rPr>
        <w:t> resource with the following settings:</w:t>
      </w:r>
    </w:p>
    <w:p w14:paraId="27D348C8" w14:textId="77777777" w:rsidR="00AB5E76" w:rsidRDefault="00AB5E76" w:rsidP="00AB5E76">
      <w:pPr>
        <w:numPr>
          <w:ilvl w:val="1"/>
          <w:numId w:val="40"/>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Subscription</w:t>
      </w:r>
      <w:r>
        <w:rPr>
          <w:rFonts w:ascii="Segoe UI" w:hAnsi="Segoe UI" w:cs="Segoe UI"/>
          <w:color w:val="000000"/>
          <w:sz w:val="21"/>
          <w:szCs w:val="21"/>
        </w:rPr>
        <w:t>: </w:t>
      </w:r>
      <w:r>
        <w:rPr>
          <w:rStyle w:val="Emphasis"/>
          <w:rFonts w:ascii="Segoe UI" w:eastAsiaTheme="minorEastAsia" w:hAnsi="Segoe UI" w:cs="Segoe UI"/>
          <w:color w:val="000000"/>
          <w:sz w:val="21"/>
          <w:szCs w:val="21"/>
        </w:rPr>
        <w:t>Select an Azure subscription that has been approved for access to the Azure OpenAI service</w:t>
      </w:r>
    </w:p>
    <w:p w14:paraId="6F9BF34D" w14:textId="77777777" w:rsidR="00AB5E76" w:rsidRDefault="00AB5E76" w:rsidP="00AB5E76">
      <w:pPr>
        <w:numPr>
          <w:ilvl w:val="1"/>
          <w:numId w:val="40"/>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Resource group</w:t>
      </w:r>
      <w:r>
        <w:rPr>
          <w:rFonts w:ascii="Segoe UI" w:hAnsi="Segoe UI" w:cs="Segoe UI"/>
          <w:color w:val="000000"/>
          <w:sz w:val="21"/>
          <w:szCs w:val="21"/>
        </w:rPr>
        <w:t>: </w:t>
      </w:r>
      <w:r>
        <w:rPr>
          <w:rStyle w:val="Emphasis"/>
          <w:rFonts w:ascii="Segoe UI" w:eastAsiaTheme="minorEastAsia" w:hAnsi="Segoe UI" w:cs="Segoe UI"/>
          <w:color w:val="000000"/>
          <w:sz w:val="21"/>
          <w:szCs w:val="21"/>
        </w:rPr>
        <w:t>Choose or create a resource group</w:t>
      </w:r>
    </w:p>
    <w:p w14:paraId="4CD1B839" w14:textId="77777777" w:rsidR="00AB5E76" w:rsidRDefault="00AB5E76" w:rsidP="00AB5E76">
      <w:pPr>
        <w:numPr>
          <w:ilvl w:val="1"/>
          <w:numId w:val="40"/>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Region</w:t>
      </w:r>
      <w:r>
        <w:rPr>
          <w:rFonts w:ascii="Segoe UI" w:hAnsi="Segoe UI" w:cs="Segoe UI"/>
          <w:color w:val="000000"/>
          <w:sz w:val="21"/>
          <w:szCs w:val="21"/>
        </w:rPr>
        <w:t>: </w:t>
      </w:r>
      <w:r>
        <w:rPr>
          <w:rStyle w:val="Emphasis"/>
          <w:rFonts w:ascii="Segoe UI" w:eastAsiaTheme="minorEastAsia" w:hAnsi="Segoe UI" w:cs="Segoe UI"/>
          <w:color w:val="000000"/>
          <w:sz w:val="21"/>
          <w:szCs w:val="21"/>
        </w:rPr>
        <w:t>Make a </w:t>
      </w:r>
      <w:r>
        <w:rPr>
          <w:rStyle w:val="Strong"/>
          <w:rFonts w:ascii="Segoe UI" w:eastAsiaTheme="majorEastAsia" w:hAnsi="Segoe UI" w:cs="Segoe UI"/>
          <w:i/>
          <w:iCs/>
          <w:color w:val="000000"/>
          <w:sz w:val="21"/>
          <w:szCs w:val="21"/>
        </w:rPr>
        <w:t>random</w:t>
      </w:r>
      <w:r>
        <w:rPr>
          <w:rStyle w:val="Emphasis"/>
          <w:rFonts w:ascii="Segoe UI" w:eastAsiaTheme="minorEastAsia" w:hAnsi="Segoe UI" w:cs="Segoe UI"/>
          <w:color w:val="000000"/>
          <w:sz w:val="21"/>
          <w:szCs w:val="21"/>
        </w:rPr>
        <w:t> choice from any of the following regions</w:t>
      </w:r>
      <w:r>
        <w:rPr>
          <w:rFonts w:ascii="Segoe UI" w:hAnsi="Segoe UI" w:cs="Segoe UI"/>
          <w:color w:val="000000"/>
          <w:sz w:val="21"/>
          <w:szCs w:val="21"/>
        </w:rPr>
        <w:t>*</w:t>
      </w:r>
    </w:p>
    <w:p w14:paraId="2495483D"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Australia East</w:t>
      </w:r>
    </w:p>
    <w:p w14:paraId="0E01045C"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Canada East</w:t>
      </w:r>
    </w:p>
    <w:p w14:paraId="5810F9BD"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East US</w:t>
      </w:r>
    </w:p>
    <w:p w14:paraId="1E49A9F8"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East US 2</w:t>
      </w:r>
    </w:p>
    <w:p w14:paraId="0B0A4E90"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lastRenderedPageBreak/>
        <w:t>France Central</w:t>
      </w:r>
    </w:p>
    <w:p w14:paraId="25749805"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Japan East</w:t>
      </w:r>
    </w:p>
    <w:p w14:paraId="04F8CA04"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North Central US</w:t>
      </w:r>
    </w:p>
    <w:p w14:paraId="576AB8E5"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Sweden Central</w:t>
      </w:r>
    </w:p>
    <w:p w14:paraId="344400EF"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Switzerland North</w:t>
      </w:r>
    </w:p>
    <w:p w14:paraId="2FE49F33" w14:textId="77777777" w:rsidR="00AB5E76" w:rsidRDefault="00AB5E76" w:rsidP="00AB5E76">
      <w:pPr>
        <w:numPr>
          <w:ilvl w:val="2"/>
          <w:numId w:val="40"/>
        </w:numPr>
        <w:shd w:val="clear" w:color="auto" w:fill="FFFFFF"/>
        <w:spacing w:before="75" w:after="75"/>
        <w:rPr>
          <w:rFonts w:ascii="Segoe UI" w:hAnsi="Segoe UI" w:cs="Segoe UI"/>
          <w:color w:val="000000"/>
          <w:sz w:val="21"/>
          <w:szCs w:val="21"/>
        </w:rPr>
      </w:pPr>
      <w:r>
        <w:rPr>
          <w:rFonts w:ascii="Segoe UI" w:hAnsi="Segoe UI" w:cs="Segoe UI"/>
          <w:color w:val="000000"/>
          <w:sz w:val="21"/>
          <w:szCs w:val="21"/>
        </w:rPr>
        <w:t>UK South</w:t>
      </w:r>
    </w:p>
    <w:p w14:paraId="70BC4137" w14:textId="77777777" w:rsidR="00AB5E76" w:rsidRDefault="00AB5E76" w:rsidP="00AB5E76">
      <w:pPr>
        <w:numPr>
          <w:ilvl w:val="1"/>
          <w:numId w:val="40"/>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Name</w:t>
      </w:r>
      <w:r>
        <w:rPr>
          <w:rFonts w:ascii="Segoe UI" w:hAnsi="Segoe UI" w:cs="Segoe UI"/>
          <w:color w:val="000000"/>
          <w:sz w:val="21"/>
          <w:szCs w:val="21"/>
        </w:rPr>
        <w:t>: </w:t>
      </w:r>
      <w:r>
        <w:rPr>
          <w:rStyle w:val="Emphasis"/>
          <w:rFonts w:ascii="Segoe UI" w:eastAsiaTheme="minorEastAsia" w:hAnsi="Segoe UI" w:cs="Segoe UI"/>
          <w:color w:val="000000"/>
          <w:sz w:val="21"/>
          <w:szCs w:val="21"/>
        </w:rPr>
        <w:t>A unique name of your choice</w:t>
      </w:r>
    </w:p>
    <w:p w14:paraId="011EC515" w14:textId="77777777" w:rsidR="00AB5E76" w:rsidRDefault="00AB5E76" w:rsidP="00AB5E76">
      <w:pPr>
        <w:numPr>
          <w:ilvl w:val="1"/>
          <w:numId w:val="40"/>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Pricing tier</w:t>
      </w:r>
      <w:r>
        <w:rPr>
          <w:rFonts w:ascii="Segoe UI" w:hAnsi="Segoe UI" w:cs="Segoe UI"/>
          <w:color w:val="000000"/>
          <w:sz w:val="21"/>
          <w:szCs w:val="21"/>
        </w:rPr>
        <w:t>: Standard S0</w:t>
      </w:r>
    </w:p>
    <w:p w14:paraId="147B71E6" w14:textId="77777777" w:rsidR="00AB5E76" w:rsidRDefault="00AB5E76" w:rsidP="00AB5E76">
      <w:pPr>
        <w:pStyle w:val="NormalWeb"/>
        <w:shd w:val="clear" w:color="auto" w:fill="EFEFEF"/>
        <w:spacing w:before="0" w:beforeAutospacing="0" w:after="0" w:afterAutospacing="0"/>
        <w:ind w:left="720"/>
        <w:rPr>
          <w:rFonts w:ascii="Segoe UI" w:hAnsi="Segoe UI" w:cs="Segoe UI"/>
          <w:color w:val="000000"/>
          <w:sz w:val="21"/>
          <w:szCs w:val="21"/>
        </w:rPr>
      </w:pPr>
      <w:r>
        <w:rPr>
          <w:rFonts w:ascii="Segoe UI" w:hAnsi="Segoe UI" w:cs="Segoe UI"/>
          <w:color w:val="000000"/>
          <w:sz w:val="21"/>
          <w:szCs w:val="21"/>
        </w:rPr>
        <w:t>* Azure OpenAI resources are constrained by regional quotas. The listed regions include default quota for the model type(s) used in this exercise. Randomly choosing a region reduces the risk of a single region reaching its quota limit in scenarios where you are sharing a subscription with other users. In the event of a quota limit being reached later in the exercise, there's a possibility you may need to create another resource in a different region.</w:t>
      </w:r>
    </w:p>
    <w:p w14:paraId="1AFDFABE" w14:textId="730625B2" w:rsidR="00E37393" w:rsidRDefault="00E37393" w:rsidP="00E37393">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022F2C3A" wp14:editId="2A82B27D">
            <wp:extent cx="6191250" cy="4705350"/>
            <wp:effectExtent l="0" t="0" r="0" b="0"/>
            <wp:docPr id="109641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1250" cy="4705350"/>
                    </a:xfrm>
                    <a:prstGeom prst="rect">
                      <a:avLst/>
                    </a:prstGeom>
                    <a:noFill/>
                    <a:ln>
                      <a:noFill/>
                    </a:ln>
                  </pic:spPr>
                </pic:pic>
              </a:graphicData>
            </a:graphic>
          </wp:inline>
        </w:drawing>
      </w:r>
    </w:p>
    <w:p w14:paraId="4F63697B" w14:textId="77777777" w:rsidR="00E37393" w:rsidRDefault="00E37393" w:rsidP="00E37393">
      <w:pPr>
        <w:pStyle w:val="NormalWeb"/>
        <w:shd w:val="clear" w:color="auto" w:fill="FFFFFF"/>
        <w:ind w:left="720"/>
        <w:rPr>
          <w:rFonts w:ascii="Segoe UI" w:hAnsi="Segoe UI" w:cs="Segoe UI"/>
          <w:color w:val="000000"/>
          <w:sz w:val="21"/>
          <w:szCs w:val="21"/>
        </w:rPr>
      </w:pPr>
    </w:p>
    <w:p w14:paraId="2DE83B03" w14:textId="786DB090" w:rsidR="00E37393" w:rsidRDefault="00E37393" w:rsidP="00E37393">
      <w:pPr>
        <w:pStyle w:val="NormalWeb"/>
        <w:shd w:val="clear" w:color="auto" w:fill="FFFFFF"/>
        <w:ind w:left="720"/>
        <w:rPr>
          <w:rFonts w:ascii="Segoe UI" w:hAnsi="Segoe UI" w:cs="Segoe UI"/>
          <w:color w:val="000000"/>
          <w:sz w:val="21"/>
          <w:szCs w:val="21"/>
        </w:rPr>
      </w:pPr>
      <w:r w:rsidRPr="00E37393">
        <w:rPr>
          <w:rFonts w:ascii="Segoe UI" w:hAnsi="Segoe UI" w:cs="Segoe UI"/>
          <w:color w:val="000000"/>
          <w:sz w:val="21"/>
          <w:szCs w:val="21"/>
        </w:rPr>
        <w:lastRenderedPageBreak/>
        <w:drawing>
          <wp:inline distT="0" distB="0" distL="0" distR="0" wp14:anchorId="231B856B" wp14:editId="19D090EA">
            <wp:extent cx="5772150" cy="6448722"/>
            <wp:effectExtent l="0" t="0" r="0" b="9525"/>
            <wp:docPr id="75881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11597" name=""/>
                    <pic:cNvPicPr/>
                  </pic:nvPicPr>
                  <pic:blipFill>
                    <a:blip r:embed="rId15"/>
                    <a:stretch>
                      <a:fillRect/>
                    </a:stretch>
                  </pic:blipFill>
                  <pic:spPr>
                    <a:xfrm>
                      <a:off x="0" y="0"/>
                      <a:ext cx="5775882" cy="6452891"/>
                    </a:xfrm>
                    <a:prstGeom prst="rect">
                      <a:avLst/>
                    </a:prstGeom>
                  </pic:spPr>
                </pic:pic>
              </a:graphicData>
            </a:graphic>
          </wp:inline>
        </w:drawing>
      </w:r>
    </w:p>
    <w:p w14:paraId="44B64749" w14:textId="77777777" w:rsidR="00E37393" w:rsidRDefault="00E37393" w:rsidP="00E37393">
      <w:pPr>
        <w:pStyle w:val="NormalWeb"/>
        <w:shd w:val="clear" w:color="auto" w:fill="FFFFFF"/>
        <w:ind w:left="720"/>
        <w:rPr>
          <w:rFonts w:ascii="Segoe UI" w:hAnsi="Segoe UI" w:cs="Segoe UI"/>
          <w:color w:val="000000"/>
          <w:sz w:val="21"/>
          <w:szCs w:val="21"/>
        </w:rPr>
      </w:pPr>
    </w:p>
    <w:p w14:paraId="76B45994" w14:textId="049A37D8" w:rsidR="00E37393" w:rsidRDefault="00E37393" w:rsidP="00E37393">
      <w:pPr>
        <w:pStyle w:val="NormalWeb"/>
        <w:shd w:val="clear" w:color="auto" w:fill="FFFFFF"/>
        <w:ind w:left="720"/>
        <w:rPr>
          <w:rFonts w:ascii="Segoe UI" w:hAnsi="Segoe UI" w:cs="Segoe UI"/>
          <w:color w:val="000000"/>
          <w:sz w:val="21"/>
          <w:szCs w:val="21"/>
        </w:rPr>
      </w:pPr>
    </w:p>
    <w:p w14:paraId="5ECD5208" w14:textId="7C6071E3" w:rsidR="00AB5E76" w:rsidRDefault="00AB5E76" w:rsidP="00AB5E76">
      <w:pPr>
        <w:pStyle w:val="NormalWeb"/>
        <w:numPr>
          <w:ilvl w:val="0"/>
          <w:numId w:val="40"/>
        </w:numPr>
        <w:shd w:val="clear" w:color="auto" w:fill="FFFFFF"/>
        <w:rPr>
          <w:rFonts w:ascii="Segoe UI" w:hAnsi="Segoe UI" w:cs="Segoe UI"/>
          <w:color w:val="000000"/>
          <w:sz w:val="21"/>
          <w:szCs w:val="21"/>
        </w:rPr>
      </w:pPr>
      <w:r>
        <w:rPr>
          <w:rFonts w:ascii="Segoe UI" w:hAnsi="Segoe UI" w:cs="Segoe UI"/>
          <w:color w:val="000000"/>
          <w:sz w:val="21"/>
          <w:szCs w:val="21"/>
        </w:rPr>
        <w:t>Wait for deployment to complete. Then go to the deployed Azure OpenAI resource in the Azure portal.</w:t>
      </w:r>
    </w:p>
    <w:p w14:paraId="2B17197A" w14:textId="5620B7C0" w:rsidR="00E37393" w:rsidRDefault="00E37393" w:rsidP="00E37393">
      <w:pPr>
        <w:pStyle w:val="NormalWeb"/>
        <w:shd w:val="clear" w:color="auto" w:fill="FFFFFF"/>
        <w:ind w:left="720"/>
        <w:rPr>
          <w:rFonts w:ascii="Segoe UI" w:hAnsi="Segoe UI" w:cs="Segoe UI"/>
          <w:color w:val="000000"/>
          <w:sz w:val="21"/>
          <w:szCs w:val="21"/>
        </w:rPr>
      </w:pPr>
      <w:r w:rsidRPr="00E37393">
        <w:rPr>
          <w:rFonts w:ascii="Segoe UI" w:hAnsi="Segoe UI" w:cs="Segoe UI"/>
          <w:color w:val="000000"/>
          <w:sz w:val="21"/>
          <w:szCs w:val="21"/>
        </w:rPr>
        <w:lastRenderedPageBreak/>
        <w:drawing>
          <wp:inline distT="0" distB="0" distL="0" distR="0" wp14:anchorId="40362275" wp14:editId="1CDED673">
            <wp:extent cx="5781675" cy="3189399"/>
            <wp:effectExtent l="0" t="0" r="0" b="0"/>
            <wp:docPr id="1772741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41128" name=""/>
                    <pic:cNvPicPr/>
                  </pic:nvPicPr>
                  <pic:blipFill>
                    <a:blip r:embed="rId16"/>
                    <a:stretch>
                      <a:fillRect/>
                    </a:stretch>
                  </pic:blipFill>
                  <pic:spPr>
                    <a:xfrm>
                      <a:off x="0" y="0"/>
                      <a:ext cx="5784705" cy="3191070"/>
                    </a:xfrm>
                    <a:prstGeom prst="rect">
                      <a:avLst/>
                    </a:prstGeom>
                  </pic:spPr>
                </pic:pic>
              </a:graphicData>
            </a:graphic>
          </wp:inline>
        </w:drawing>
      </w:r>
    </w:p>
    <w:p w14:paraId="20D442AD" w14:textId="77777777" w:rsidR="00E37393" w:rsidRDefault="00E37393" w:rsidP="00E37393">
      <w:pPr>
        <w:pStyle w:val="NormalWeb"/>
        <w:shd w:val="clear" w:color="auto" w:fill="FFFFFF"/>
        <w:ind w:left="720"/>
        <w:rPr>
          <w:rFonts w:ascii="Segoe UI" w:hAnsi="Segoe UI" w:cs="Segoe UI"/>
          <w:color w:val="000000"/>
          <w:sz w:val="21"/>
          <w:szCs w:val="21"/>
        </w:rPr>
      </w:pPr>
    </w:p>
    <w:p w14:paraId="7287572B" w14:textId="7A485F9D" w:rsidR="00E37393" w:rsidRDefault="00E37393" w:rsidP="00E37393">
      <w:pPr>
        <w:pStyle w:val="NormalWeb"/>
        <w:shd w:val="clear" w:color="auto" w:fill="FFFFFF"/>
        <w:ind w:left="720"/>
        <w:rPr>
          <w:rFonts w:ascii="Segoe UI" w:hAnsi="Segoe UI" w:cs="Segoe UI"/>
          <w:color w:val="000000"/>
          <w:sz w:val="21"/>
          <w:szCs w:val="21"/>
        </w:rPr>
      </w:pPr>
      <w:r w:rsidRPr="00E37393">
        <w:rPr>
          <w:rFonts w:ascii="Segoe UI" w:hAnsi="Segoe UI" w:cs="Segoe UI"/>
          <w:color w:val="000000"/>
          <w:sz w:val="21"/>
          <w:szCs w:val="21"/>
        </w:rPr>
        <w:drawing>
          <wp:inline distT="0" distB="0" distL="0" distR="0" wp14:anchorId="4589127B" wp14:editId="78500E15">
            <wp:extent cx="5838825" cy="3071964"/>
            <wp:effectExtent l="0" t="0" r="0" b="0"/>
            <wp:docPr id="454087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87617" name=""/>
                    <pic:cNvPicPr/>
                  </pic:nvPicPr>
                  <pic:blipFill>
                    <a:blip r:embed="rId17"/>
                    <a:stretch>
                      <a:fillRect/>
                    </a:stretch>
                  </pic:blipFill>
                  <pic:spPr>
                    <a:xfrm>
                      <a:off x="0" y="0"/>
                      <a:ext cx="5843150" cy="3074239"/>
                    </a:xfrm>
                    <a:prstGeom prst="rect">
                      <a:avLst/>
                    </a:prstGeom>
                  </pic:spPr>
                </pic:pic>
              </a:graphicData>
            </a:graphic>
          </wp:inline>
        </w:drawing>
      </w:r>
    </w:p>
    <w:p w14:paraId="05D0DB35" w14:textId="77777777" w:rsidR="00AB5E76" w:rsidRPr="00E37393" w:rsidRDefault="00AB5E76" w:rsidP="00E37393">
      <w:pPr>
        <w:pStyle w:val="Heading1"/>
        <w:rPr>
          <w:rFonts w:asciiTheme="minorHAnsi" w:eastAsia="Arial" w:hAnsiTheme="minorHAnsi" w:cstheme="minorHAnsi"/>
          <w:color w:val="E36C0A" w:themeColor="accent6" w:themeShade="BF"/>
        </w:rPr>
      </w:pPr>
      <w:bookmarkStart w:id="2" w:name="_Toc167895130"/>
      <w:r w:rsidRPr="00E37393">
        <w:rPr>
          <w:rFonts w:asciiTheme="minorHAnsi" w:eastAsia="Arial" w:hAnsiTheme="minorHAnsi" w:cstheme="minorHAnsi"/>
          <w:color w:val="E36C0A" w:themeColor="accent6" w:themeShade="BF"/>
        </w:rPr>
        <w:t>Deploy a model</w:t>
      </w:r>
      <w:bookmarkEnd w:id="2"/>
    </w:p>
    <w:p w14:paraId="38763767" w14:textId="77777777" w:rsidR="00AB5E76" w:rsidRDefault="00AB5E76" w:rsidP="00AB5E76">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Azure OpenAI service provides a web-based portal named </w:t>
      </w:r>
      <w:r>
        <w:rPr>
          <w:rStyle w:val="Strong"/>
          <w:rFonts w:ascii="Segoe UI" w:eastAsiaTheme="majorEastAsia" w:hAnsi="Segoe UI" w:cs="Segoe UI"/>
          <w:color w:val="000000"/>
          <w:sz w:val="21"/>
          <w:szCs w:val="21"/>
        </w:rPr>
        <w:t>Azure OpenAI Studio</w:t>
      </w:r>
      <w:r>
        <w:rPr>
          <w:rFonts w:ascii="Segoe UI" w:hAnsi="Segoe UI" w:cs="Segoe UI"/>
          <w:color w:val="000000"/>
          <w:sz w:val="21"/>
          <w:szCs w:val="21"/>
        </w:rPr>
        <w:t>, that you can use to deploy, manage, and explore models. You'll start your exploration of Azure OpenAI by using Azure OpenAI Studio to deploy a model.</w:t>
      </w:r>
    </w:p>
    <w:p w14:paraId="2A383845" w14:textId="77777777" w:rsidR="00AB5E76" w:rsidRDefault="00AB5E76" w:rsidP="00AB5E76">
      <w:pPr>
        <w:pStyle w:val="NormalWeb"/>
        <w:shd w:val="clear" w:color="auto" w:fill="EFEFEF"/>
        <w:spacing w:before="0" w:beforeAutospacing="0" w:after="0" w:afterAutospacing="0"/>
        <w:rPr>
          <w:rFonts w:ascii="Segoe UI" w:hAnsi="Segoe UI" w:cs="Segoe UI"/>
          <w:color w:val="000000"/>
          <w:sz w:val="21"/>
          <w:szCs w:val="21"/>
        </w:rPr>
      </w:pPr>
      <w:r>
        <w:rPr>
          <w:rStyle w:val="Strong"/>
          <w:rFonts w:ascii="Segoe UI" w:eastAsiaTheme="majorEastAsia" w:hAnsi="Segoe UI" w:cs="Segoe UI"/>
          <w:color w:val="000000"/>
          <w:sz w:val="21"/>
          <w:szCs w:val="21"/>
        </w:rPr>
        <w:t>Note</w:t>
      </w:r>
      <w:r>
        <w:rPr>
          <w:rFonts w:ascii="Segoe UI" w:hAnsi="Segoe UI" w:cs="Segoe UI"/>
          <w:color w:val="000000"/>
          <w:sz w:val="21"/>
          <w:szCs w:val="21"/>
        </w:rPr>
        <w:t>: As you use Azure OpenAI Studio, message boxes suggesting tasks for you to perform may be displayed. You can close these and follow the steps in this exercise.</w:t>
      </w:r>
    </w:p>
    <w:p w14:paraId="49D37E57" w14:textId="77777777" w:rsidR="00AB5E76" w:rsidRDefault="00AB5E76" w:rsidP="00AB5E76">
      <w:pPr>
        <w:pStyle w:val="NormalWeb"/>
        <w:numPr>
          <w:ilvl w:val="0"/>
          <w:numId w:val="41"/>
        </w:numPr>
        <w:shd w:val="clear" w:color="auto" w:fill="FFFFFF"/>
        <w:rPr>
          <w:rFonts w:ascii="Segoe UI" w:hAnsi="Segoe UI" w:cs="Segoe UI"/>
          <w:color w:val="000000"/>
          <w:sz w:val="21"/>
          <w:szCs w:val="21"/>
        </w:rPr>
      </w:pPr>
      <w:r>
        <w:rPr>
          <w:rFonts w:ascii="Segoe UI" w:hAnsi="Segoe UI" w:cs="Segoe UI"/>
          <w:color w:val="000000"/>
          <w:sz w:val="21"/>
          <w:szCs w:val="21"/>
        </w:rPr>
        <w:t>In the Azure portal, on the </w:t>
      </w:r>
      <w:r>
        <w:rPr>
          <w:rStyle w:val="Strong"/>
          <w:rFonts w:ascii="Segoe UI" w:eastAsiaTheme="majorEastAsia" w:hAnsi="Segoe UI" w:cs="Segoe UI"/>
          <w:color w:val="000000"/>
          <w:sz w:val="21"/>
          <w:szCs w:val="21"/>
        </w:rPr>
        <w:t>Overview</w:t>
      </w:r>
      <w:r>
        <w:rPr>
          <w:rFonts w:ascii="Segoe UI" w:hAnsi="Segoe UI" w:cs="Segoe UI"/>
          <w:color w:val="000000"/>
          <w:sz w:val="21"/>
          <w:szCs w:val="21"/>
        </w:rPr>
        <w:t> page for your Azure OpenAI resource, use the </w:t>
      </w:r>
      <w:r>
        <w:rPr>
          <w:rStyle w:val="Strong"/>
          <w:rFonts w:ascii="Segoe UI" w:eastAsiaTheme="majorEastAsia" w:hAnsi="Segoe UI" w:cs="Segoe UI"/>
          <w:color w:val="000000"/>
          <w:sz w:val="21"/>
          <w:szCs w:val="21"/>
        </w:rPr>
        <w:t>Go to Azure OpenAI Studio</w:t>
      </w:r>
      <w:r>
        <w:rPr>
          <w:rFonts w:ascii="Segoe UI" w:hAnsi="Segoe UI" w:cs="Segoe UI"/>
          <w:color w:val="000000"/>
          <w:sz w:val="21"/>
          <w:szCs w:val="21"/>
        </w:rPr>
        <w:t> button to open Azure OpenAI Studio in a new browser tab.</w:t>
      </w:r>
    </w:p>
    <w:p w14:paraId="51A2B030" w14:textId="77777777" w:rsidR="00AB5E76" w:rsidRDefault="00AB5E76" w:rsidP="00AB5E76">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After the new tab opens, you can close any banner notifications for new preview services that are displayed at the top of the Azure OpenAI Studio page.</w:t>
      </w:r>
    </w:p>
    <w:p w14:paraId="4BBB2663" w14:textId="77777777" w:rsidR="004523C2" w:rsidRDefault="004523C2" w:rsidP="00AB5E76">
      <w:pPr>
        <w:pStyle w:val="NormalWeb"/>
        <w:shd w:val="clear" w:color="auto" w:fill="FFFFFF"/>
        <w:ind w:left="720"/>
        <w:rPr>
          <w:rFonts w:ascii="Segoe UI" w:hAnsi="Segoe UI" w:cs="Segoe UI"/>
          <w:color w:val="000000"/>
          <w:sz w:val="21"/>
          <w:szCs w:val="21"/>
        </w:rPr>
      </w:pPr>
    </w:p>
    <w:p w14:paraId="09EB6841" w14:textId="7A7255E2" w:rsidR="004523C2" w:rsidRDefault="004523C2" w:rsidP="00AB5E76">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21831ED5" wp14:editId="1BE34F9F">
            <wp:extent cx="5353050" cy="3105150"/>
            <wp:effectExtent l="0" t="0" r="0" b="0"/>
            <wp:docPr id="1280828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050" cy="3105150"/>
                    </a:xfrm>
                    <a:prstGeom prst="rect">
                      <a:avLst/>
                    </a:prstGeom>
                    <a:noFill/>
                    <a:ln>
                      <a:noFill/>
                    </a:ln>
                  </pic:spPr>
                </pic:pic>
              </a:graphicData>
            </a:graphic>
          </wp:inline>
        </w:drawing>
      </w:r>
    </w:p>
    <w:p w14:paraId="694E0072" w14:textId="6820999D" w:rsidR="00AB5E76" w:rsidRDefault="004523C2" w:rsidP="00AB5E76">
      <w:pPr>
        <w:pStyle w:val="NormalWeb"/>
        <w:numPr>
          <w:ilvl w:val="0"/>
          <w:numId w:val="41"/>
        </w:numPr>
        <w:shd w:val="clear" w:color="auto" w:fill="FFFFFF"/>
        <w:rPr>
          <w:rFonts w:ascii="Segoe UI" w:hAnsi="Segoe UI" w:cs="Segoe UI"/>
          <w:color w:val="000000"/>
          <w:sz w:val="21"/>
          <w:szCs w:val="21"/>
        </w:rPr>
      </w:pPr>
      <w:r>
        <w:rPr>
          <w:rFonts w:ascii="Segoe UI" w:hAnsi="Segoe UI" w:cs="Segoe UI"/>
          <w:color w:val="000000"/>
          <w:sz w:val="21"/>
          <w:szCs w:val="21"/>
        </w:rPr>
        <w:t>C</w:t>
      </w:r>
      <w:r w:rsidR="00AB5E76">
        <w:rPr>
          <w:rFonts w:ascii="Segoe UI" w:hAnsi="Segoe UI" w:cs="Segoe UI"/>
          <w:color w:val="000000"/>
          <w:sz w:val="21"/>
          <w:szCs w:val="21"/>
        </w:rPr>
        <w:t xml:space="preserve">reate a new </w:t>
      </w:r>
      <w:r w:rsidR="00AB5E76" w:rsidRPr="004523C2">
        <w:rPr>
          <w:rFonts w:ascii="Segoe UI" w:hAnsi="Segoe UI" w:cs="Segoe UI"/>
          <w:b/>
          <w:bCs/>
          <w:color w:val="000000"/>
          <w:sz w:val="21"/>
          <w:szCs w:val="21"/>
        </w:rPr>
        <w:t>deployment</w:t>
      </w:r>
      <w:r w:rsidR="00AB5E76">
        <w:rPr>
          <w:rFonts w:ascii="Segoe UI" w:hAnsi="Segoe UI" w:cs="Segoe UI"/>
          <w:color w:val="000000"/>
          <w:sz w:val="21"/>
          <w:szCs w:val="21"/>
        </w:rPr>
        <w:t xml:space="preserve"> of the </w:t>
      </w:r>
      <w:r w:rsidR="00AB5E76">
        <w:rPr>
          <w:rStyle w:val="Strong"/>
          <w:rFonts w:ascii="Segoe UI" w:eastAsiaTheme="majorEastAsia" w:hAnsi="Segoe UI" w:cs="Segoe UI"/>
          <w:color w:val="000000"/>
          <w:sz w:val="21"/>
          <w:szCs w:val="21"/>
        </w:rPr>
        <w:t>gpt-35-turbo-16k</w:t>
      </w:r>
      <w:r w:rsidR="00AB5E76">
        <w:rPr>
          <w:rFonts w:ascii="Segoe UI" w:hAnsi="Segoe UI" w:cs="Segoe UI"/>
          <w:color w:val="000000"/>
          <w:sz w:val="21"/>
          <w:szCs w:val="21"/>
        </w:rPr>
        <w:t> model with the following settings:</w:t>
      </w:r>
    </w:p>
    <w:p w14:paraId="7073FB8A" w14:textId="77777777" w:rsidR="00AB5E76" w:rsidRDefault="00AB5E76" w:rsidP="00AB5E76">
      <w:pPr>
        <w:numPr>
          <w:ilvl w:val="1"/>
          <w:numId w:val="41"/>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Model</w:t>
      </w:r>
      <w:r>
        <w:rPr>
          <w:rFonts w:ascii="Segoe UI" w:hAnsi="Segoe UI" w:cs="Segoe UI"/>
          <w:color w:val="000000"/>
          <w:sz w:val="21"/>
          <w:szCs w:val="21"/>
        </w:rPr>
        <w:t>: gpt-35-turbo-16k </w:t>
      </w:r>
      <w:r>
        <w:rPr>
          <w:rStyle w:val="Emphasis"/>
          <w:rFonts w:ascii="Segoe UI" w:eastAsiaTheme="minorEastAsia" w:hAnsi="Segoe UI" w:cs="Segoe UI"/>
          <w:color w:val="000000"/>
          <w:sz w:val="21"/>
          <w:szCs w:val="21"/>
        </w:rPr>
        <w:t>(if the 16k model isn't available, choose gpt-35-turbo)</w:t>
      </w:r>
    </w:p>
    <w:p w14:paraId="2C85CD14" w14:textId="77777777" w:rsidR="00AB5E76" w:rsidRDefault="00AB5E76" w:rsidP="00AB5E76">
      <w:pPr>
        <w:numPr>
          <w:ilvl w:val="1"/>
          <w:numId w:val="41"/>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Model version</w:t>
      </w:r>
      <w:r>
        <w:rPr>
          <w:rFonts w:ascii="Segoe UI" w:hAnsi="Segoe UI" w:cs="Segoe UI"/>
          <w:color w:val="000000"/>
          <w:sz w:val="21"/>
          <w:szCs w:val="21"/>
        </w:rPr>
        <w:t>: Auto-update to default</w:t>
      </w:r>
    </w:p>
    <w:p w14:paraId="24193A21" w14:textId="77777777" w:rsidR="00AB5E76" w:rsidRDefault="00AB5E76" w:rsidP="00AB5E76">
      <w:pPr>
        <w:numPr>
          <w:ilvl w:val="1"/>
          <w:numId w:val="41"/>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Deployment name</w:t>
      </w:r>
      <w:r>
        <w:rPr>
          <w:rFonts w:ascii="Segoe UI" w:hAnsi="Segoe UI" w:cs="Segoe UI"/>
          <w:color w:val="000000"/>
          <w:sz w:val="21"/>
          <w:szCs w:val="21"/>
        </w:rPr>
        <w:t>: </w:t>
      </w:r>
      <w:r>
        <w:rPr>
          <w:rStyle w:val="Emphasis"/>
          <w:rFonts w:ascii="Segoe UI" w:eastAsiaTheme="minorEastAsia" w:hAnsi="Segoe UI" w:cs="Segoe UI"/>
          <w:color w:val="000000"/>
          <w:sz w:val="21"/>
          <w:szCs w:val="21"/>
        </w:rPr>
        <w:t>A unique name of your choice</w:t>
      </w:r>
    </w:p>
    <w:p w14:paraId="76D7D0DD" w14:textId="77777777" w:rsidR="00AB5E76" w:rsidRDefault="00AB5E76" w:rsidP="00AB5E76">
      <w:pPr>
        <w:numPr>
          <w:ilvl w:val="1"/>
          <w:numId w:val="41"/>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Advanced options</w:t>
      </w:r>
    </w:p>
    <w:p w14:paraId="5074960F" w14:textId="77777777" w:rsidR="00AB5E76" w:rsidRDefault="00AB5E76" w:rsidP="00AB5E76">
      <w:pPr>
        <w:numPr>
          <w:ilvl w:val="2"/>
          <w:numId w:val="41"/>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Content filter</w:t>
      </w:r>
      <w:r>
        <w:rPr>
          <w:rFonts w:ascii="Segoe UI" w:hAnsi="Segoe UI" w:cs="Segoe UI"/>
          <w:color w:val="000000"/>
          <w:sz w:val="21"/>
          <w:szCs w:val="21"/>
        </w:rPr>
        <w:t>: Default</w:t>
      </w:r>
    </w:p>
    <w:p w14:paraId="23ADAD52" w14:textId="77777777" w:rsidR="00AB5E76" w:rsidRDefault="00AB5E76" w:rsidP="00AB5E76">
      <w:pPr>
        <w:numPr>
          <w:ilvl w:val="2"/>
          <w:numId w:val="41"/>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Deployment type</w:t>
      </w:r>
      <w:r>
        <w:rPr>
          <w:rFonts w:ascii="Segoe UI" w:hAnsi="Segoe UI" w:cs="Segoe UI"/>
          <w:color w:val="000000"/>
          <w:sz w:val="21"/>
          <w:szCs w:val="21"/>
        </w:rPr>
        <w:t>: Standard</w:t>
      </w:r>
    </w:p>
    <w:p w14:paraId="58DEDD88" w14:textId="77777777" w:rsidR="00AB5E76" w:rsidRDefault="00AB5E76" w:rsidP="00AB5E76">
      <w:pPr>
        <w:numPr>
          <w:ilvl w:val="2"/>
          <w:numId w:val="41"/>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Tokens per minute rate limit</w:t>
      </w:r>
      <w:r>
        <w:rPr>
          <w:rFonts w:ascii="Segoe UI" w:hAnsi="Segoe UI" w:cs="Segoe UI"/>
          <w:color w:val="000000"/>
          <w:sz w:val="21"/>
          <w:szCs w:val="21"/>
        </w:rPr>
        <w:t>: 5K*</w:t>
      </w:r>
    </w:p>
    <w:p w14:paraId="78E593D4" w14:textId="77777777" w:rsidR="00AB5E76" w:rsidRDefault="00AB5E76" w:rsidP="00AB5E76">
      <w:pPr>
        <w:numPr>
          <w:ilvl w:val="2"/>
          <w:numId w:val="41"/>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Enable dynamic quota</w:t>
      </w:r>
      <w:r>
        <w:rPr>
          <w:rFonts w:ascii="Segoe UI" w:hAnsi="Segoe UI" w:cs="Segoe UI"/>
          <w:color w:val="000000"/>
          <w:sz w:val="21"/>
          <w:szCs w:val="21"/>
        </w:rPr>
        <w:t>: Enabled</w:t>
      </w:r>
    </w:p>
    <w:p w14:paraId="1A651BA9" w14:textId="77777777" w:rsidR="00AB5E76" w:rsidRDefault="00AB5E76" w:rsidP="00AB5E76">
      <w:pPr>
        <w:pStyle w:val="NormalWeb"/>
        <w:shd w:val="clear" w:color="auto" w:fill="EFEFEF"/>
        <w:spacing w:before="0" w:beforeAutospacing="0" w:after="0" w:afterAutospacing="0"/>
        <w:ind w:left="720"/>
        <w:rPr>
          <w:rFonts w:ascii="Segoe UI" w:hAnsi="Segoe UI" w:cs="Segoe UI"/>
          <w:color w:val="000000"/>
          <w:sz w:val="21"/>
          <w:szCs w:val="21"/>
        </w:rPr>
      </w:pPr>
      <w:r>
        <w:rPr>
          <w:rFonts w:ascii="Segoe UI" w:hAnsi="Segoe UI" w:cs="Segoe UI"/>
          <w:color w:val="000000"/>
          <w:sz w:val="21"/>
          <w:szCs w:val="21"/>
        </w:rPr>
        <w:t>* A rate limit of 5,000 tokens per minute is more than adequate to complete this exercise while leaving capacity for other people using the same subscription.</w:t>
      </w:r>
    </w:p>
    <w:p w14:paraId="6684F17F" w14:textId="75F2CAF5" w:rsidR="004523C2" w:rsidRDefault="004523C2" w:rsidP="004523C2">
      <w:pPr>
        <w:pStyle w:val="Heading2"/>
        <w:numPr>
          <w:ilvl w:val="0"/>
          <w:numId w:val="0"/>
        </w:numPr>
        <w:shd w:val="clear" w:color="auto" w:fill="FFFFFF"/>
        <w:spacing w:before="300" w:after="300"/>
        <w:rPr>
          <w:rFonts w:ascii="Segoe UI" w:hAnsi="Segoe UI" w:cs="Segoe UI"/>
          <w:b w:val="0"/>
          <w:bCs w:val="0"/>
          <w:i w:val="0"/>
          <w:iCs w:val="0"/>
          <w:color w:val="000000"/>
          <w:sz w:val="30"/>
          <w:szCs w:val="30"/>
        </w:rPr>
      </w:pPr>
      <w:bookmarkStart w:id="3" w:name="_Toc167895131"/>
      <w:r>
        <w:rPr>
          <w:rFonts w:ascii="Segoe UI" w:hAnsi="Segoe UI" w:cs="Segoe UI"/>
          <w:b w:val="0"/>
          <w:bCs w:val="0"/>
          <w:noProof/>
          <w:color w:val="000000"/>
          <w:sz w:val="30"/>
          <w:szCs w:val="30"/>
        </w:rPr>
        <w:lastRenderedPageBreak/>
        <w:drawing>
          <wp:inline distT="0" distB="0" distL="0" distR="0" wp14:anchorId="7DF332D2" wp14:editId="563C5A14">
            <wp:extent cx="6191250" cy="3924300"/>
            <wp:effectExtent l="0" t="0" r="0" b="0"/>
            <wp:docPr id="1165246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1250" cy="3924300"/>
                    </a:xfrm>
                    <a:prstGeom prst="rect">
                      <a:avLst/>
                    </a:prstGeom>
                    <a:noFill/>
                    <a:ln>
                      <a:noFill/>
                    </a:ln>
                  </pic:spPr>
                </pic:pic>
              </a:graphicData>
            </a:graphic>
          </wp:inline>
        </w:drawing>
      </w:r>
      <w:bookmarkEnd w:id="3"/>
    </w:p>
    <w:p w14:paraId="5CAD24EF" w14:textId="77777777" w:rsidR="004523C2" w:rsidRDefault="004523C2" w:rsidP="004523C2"/>
    <w:p w14:paraId="2BD6EBED" w14:textId="39F641EE" w:rsidR="004523C2" w:rsidRDefault="004523C2" w:rsidP="004523C2">
      <w:r>
        <w:rPr>
          <w:noProof/>
        </w:rPr>
        <w:drawing>
          <wp:inline distT="0" distB="0" distL="0" distR="0" wp14:anchorId="00D6DDAB" wp14:editId="027768A5">
            <wp:extent cx="6191250" cy="4486275"/>
            <wp:effectExtent l="0" t="0" r="0" b="9525"/>
            <wp:docPr id="847693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486275"/>
                    </a:xfrm>
                    <a:prstGeom prst="rect">
                      <a:avLst/>
                    </a:prstGeom>
                    <a:noFill/>
                    <a:ln>
                      <a:noFill/>
                    </a:ln>
                  </pic:spPr>
                </pic:pic>
              </a:graphicData>
            </a:graphic>
          </wp:inline>
        </w:drawing>
      </w:r>
    </w:p>
    <w:p w14:paraId="36641F62" w14:textId="77777777" w:rsidR="004523C2" w:rsidRDefault="004523C2" w:rsidP="004523C2"/>
    <w:p w14:paraId="49E888C0" w14:textId="77777777" w:rsidR="004523C2" w:rsidRDefault="004523C2" w:rsidP="004523C2"/>
    <w:p w14:paraId="52B75EF3" w14:textId="0EDC7DA4" w:rsidR="004523C2" w:rsidRDefault="004523C2" w:rsidP="004523C2">
      <w:r>
        <w:rPr>
          <w:noProof/>
        </w:rPr>
        <w:lastRenderedPageBreak/>
        <w:drawing>
          <wp:inline distT="0" distB="0" distL="0" distR="0" wp14:anchorId="73C58326" wp14:editId="0B8C780B">
            <wp:extent cx="4876800" cy="3333750"/>
            <wp:effectExtent l="0" t="0" r="0" b="0"/>
            <wp:docPr id="13039256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3333750"/>
                    </a:xfrm>
                    <a:prstGeom prst="rect">
                      <a:avLst/>
                    </a:prstGeom>
                    <a:noFill/>
                    <a:ln>
                      <a:noFill/>
                    </a:ln>
                  </pic:spPr>
                </pic:pic>
              </a:graphicData>
            </a:graphic>
          </wp:inline>
        </w:drawing>
      </w:r>
    </w:p>
    <w:p w14:paraId="387664A5" w14:textId="77777777" w:rsidR="004523C2" w:rsidRDefault="004523C2" w:rsidP="004523C2"/>
    <w:p w14:paraId="623B2E8B" w14:textId="77777777" w:rsidR="004523C2" w:rsidRDefault="004523C2" w:rsidP="004523C2"/>
    <w:p w14:paraId="1EF7EAF8" w14:textId="153C39CA" w:rsidR="004523C2" w:rsidRDefault="004523C2" w:rsidP="004523C2">
      <w:r>
        <w:rPr>
          <w:noProof/>
        </w:rPr>
        <w:drawing>
          <wp:inline distT="0" distB="0" distL="0" distR="0" wp14:anchorId="33C54A98" wp14:editId="4DFC2E7A">
            <wp:extent cx="4876800" cy="5553075"/>
            <wp:effectExtent l="0" t="0" r="0" b="9525"/>
            <wp:docPr id="926017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5553075"/>
                    </a:xfrm>
                    <a:prstGeom prst="rect">
                      <a:avLst/>
                    </a:prstGeom>
                    <a:noFill/>
                    <a:ln>
                      <a:noFill/>
                    </a:ln>
                  </pic:spPr>
                </pic:pic>
              </a:graphicData>
            </a:graphic>
          </wp:inline>
        </w:drawing>
      </w:r>
    </w:p>
    <w:p w14:paraId="4DC0D873" w14:textId="77777777" w:rsidR="004523C2" w:rsidRDefault="004523C2" w:rsidP="004523C2"/>
    <w:p w14:paraId="0292BB3C" w14:textId="77777777" w:rsidR="004523C2" w:rsidRDefault="004523C2" w:rsidP="004523C2"/>
    <w:p w14:paraId="08B62CC8" w14:textId="3E8CCC4F" w:rsidR="004523C2" w:rsidRDefault="004523C2" w:rsidP="004523C2">
      <w:r>
        <w:t>You Should receive the success message</w:t>
      </w:r>
    </w:p>
    <w:p w14:paraId="3272B451" w14:textId="3EC9AD2F" w:rsidR="004523C2" w:rsidRDefault="004523C2" w:rsidP="004523C2">
      <w:r w:rsidRPr="004523C2">
        <w:lastRenderedPageBreak/>
        <w:drawing>
          <wp:inline distT="0" distB="0" distL="0" distR="0" wp14:anchorId="5A05C2B5" wp14:editId="2A0B8368">
            <wp:extent cx="5268060" cy="1448002"/>
            <wp:effectExtent l="0" t="0" r="8890" b="0"/>
            <wp:docPr id="1003130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30378" name=""/>
                    <pic:cNvPicPr/>
                  </pic:nvPicPr>
                  <pic:blipFill>
                    <a:blip r:embed="rId23"/>
                    <a:stretch>
                      <a:fillRect/>
                    </a:stretch>
                  </pic:blipFill>
                  <pic:spPr>
                    <a:xfrm>
                      <a:off x="0" y="0"/>
                      <a:ext cx="5268060" cy="1448002"/>
                    </a:xfrm>
                    <a:prstGeom prst="rect">
                      <a:avLst/>
                    </a:prstGeom>
                  </pic:spPr>
                </pic:pic>
              </a:graphicData>
            </a:graphic>
          </wp:inline>
        </w:drawing>
      </w:r>
    </w:p>
    <w:p w14:paraId="7F58A7A0" w14:textId="77777777" w:rsidR="004523C2" w:rsidRPr="004523C2" w:rsidRDefault="004523C2" w:rsidP="004523C2"/>
    <w:p w14:paraId="33E2EEBF" w14:textId="0F55B81D" w:rsidR="00AB5E76" w:rsidRPr="004523C2" w:rsidRDefault="00AB5E76" w:rsidP="004523C2">
      <w:pPr>
        <w:pStyle w:val="Heading1"/>
        <w:rPr>
          <w:rFonts w:asciiTheme="minorHAnsi" w:eastAsia="Arial" w:hAnsiTheme="minorHAnsi" w:cstheme="minorHAnsi"/>
          <w:color w:val="E36C0A" w:themeColor="accent6" w:themeShade="BF"/>
        </w:rPr>
      </w:pPr>
      <w:bookmarkStart w:id="4" w:name="_Toc167895132"/>
      <w:r w:rsidRPr="004523C2">
        <w:rPr>
          <w:rFonts w:asciiTheme="minorHAnsi" w:eastAsia="Arial" w:hAnsiTheme="minorHAnsi" w:cstheme="minorHAnsi"/>
          <w:color w:val="E36C0A" w:themeColor="accent6" w:themeShade="BF"/>
        </w:rPr>
        <w:t>Use the Chat playground</w:t>
      </w:r>
      <w:bookmarkEnd w:id="4"/>
    </w:p>
    <w:p w14:paraId="23EDF2C0" w14:textId="77777777" w:rsidR="00AB5E76" w:rsidRDefault="00AB5E76" w:rsidP="00AB5E76">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Now that you've deployed a model, you can use it to generate responses based on natural language prompts. The </w:t>
      </w:r>
      <w:r>
        <w:rPr>
          <w:rStyle w:val="Emphasis"/>
          <w:rFonts w:ascii="Segoe UI" w:eastAsiaTheme="minorEastAsia" w:hAnsi="Segoe UI" w:cs="Segoe UI"/>
          <w:color w:val="000000"/>
          <w:sz w:val="21"/>
          <w:szCs w:val="21"/>
        </w:rPr>
        <w:t>Chat</w:t>
      </w:r>
      <w:r>
        <w:rPr>
          <w:rFonts w:ascii="Segoe UI" w:hAnsi="Segoe UI" w:cs="Segoe UI"/>
          <w:color w:val="000000"/>
          <w:sz w:val="21"/>
          <w:szCs w:val="21"/>
        </w:rPr>
        <w:t> playground in Azure OpenAI Studio provides a chatbot interface for GPT 3.5 and higher models.</w:t>
      </w:r>
    </w:p>
    <w:p w14:paraId="7A866FA9" w14:textId="77777777" w:rsidR="00AB5E76" w:rsidRDefault="00AB5E76" w:rsidP="00AB5E76">
      <w:pPr>
        <w:pStyle w:val="NormalWeb"/>
        <w:shd w:val="clear" w:color="auto" w:fill="EFEFEF"/>
        <w:spacing w:before="0" w:beforeAutospacing="0" w:after="0" w:afterAutospacing="0"/>
        <w:rPr>
          <w:rFonts w:ascii="Segoe UI" w:hAnsi="Segoe UI" w:cs="Segoe UI"/>
          <w:color w:val="000000"/>
          <w:sz w:val="21"/>
          <w:szCs w:val="21"/>
        </w:rPr>
      </w:pPr>
      <w:r>
        <w:rPr>
          <w:rStyle w:val="Strong"/>
          <w:rFonts w:ascii="Segoe UI" w:eastAsiaTheme="majorEastAsia" w:hAnsi="Segoe UI" w:cs="Segoe UI"/>
          <w:color w:val="000000"/>
          <w:sz w:val="21"/>
          <w:szCs w:val="21"/>
        </w:rPr>
        <w:t>Note:</w:t>
      </w:r>
      <w:r>
        <w:rPr>
          <w:rFonts w:ascii="Segoe UI" w:hAnsi="Segoe UI" w:cs="Segoe UI"/>
          <w:color w:val="000000"/>
          <w:sz w:val="21"/>
          <w:szCs w:val="21"/>
        </w:rPr>
        <w:t> The </w:t>
      </w:r>
      <w:r>
        <w:rPr>
          <w:rStyle w:val="Emphasis"/>
          <w:rFonts w:ascii="Segoe UI" w:eastAsiaTheme="minorEastAsia" w:hAnsi="Segoe UI" w:cs="Segoe UI"/>
          <w:color w:val="000000"/>
          <w:sz w:val="21"/>
          <w:szCs w:val="21"/>
        </w:rPr>
        <w:t>Chat</w:t>
      </w:r>
      <w:r>
        <w:rPr>
          <w:rFonts w:ascii="Segoe UI" w:hAnsi="Segoe UI" w:cs="Segoe UI"/>
          <w:color w:val="000000"/>
          <w:sz w:val="21"/>
          <w:szCs w:val="21"/>
        </w:rPr>
        <w:t> playground uses the </w:t>
      </w:r>
      <w:r>
        <w:rPr>
          <w:rStyle w:val="Emphasis"/>
          <w:rFonts w:ascii="Segoe UI" w:eastAsiaTheme="minorEastAsia" w:hAnsi="Segoe UI" w:cs="Segoe UI"/>
          <w:color w:val="000000"/>
          <w:sz w:val="21"/>
          <w:szCs w:val="21"/>
        </w:rPr>
        <w:t>ChatCompletions</w:t>
      </w:r>
      <w:r>
        <w:rPr>
          <w:rFonts w:ascii="Segoe UI" w:hAnsi="Segoe UI" w:cs="Segoe UI"/>
          <w:color w:val="000000"/>
          <w:sz w:val="21"/>
          <w:szCs w:val="21"/>
        </w:rPr>
        <w:t> API rather than the older </w:t>
      </w:r>
      <w:r>
        <w:rPr>
          <w:rStyle w:val="Emphasis"/>
          <w:rFonts w:ascii="Segoe UI" w:eastAsiaTheme="minorEastAsia" w:hAnsi="Segoe UI" w:cs="Segoe UI"/>
          <w:color w:val="000000"/>
          <w:sz w:val="21"/>
          <w:szCs w:val="21"/>
        </w:rPr>
        <w:t>Completions</w:t>
      </w:r>
      <w:r>
        <w:rPr>
          <w:rFonts w:ascii="Segoe UI" w:hAnsi="Segoe UI" w:cs="Segoe UI"/>
          <w:color w:val="000000"/>
          <w:sz w:val="21"/>
          <w:szCs w:val="21"/>
        </w:rPr>
        <w:t> API that is used by the </w:t>
      </w:r>
      <w:r>
        <w:rPr>
          <w:rStyle w:val="Emphasis"/>
          <w:rFonts w:ascii="Segoe UI" w:eastAsiaTheme="minorEastAsia" w:hAnsi="Segoe UI" w:cs="Segoe UI"/>
          <w:color w:val="000000"/>
          <w:sz w:val="21"/>
          <w:szCs w:val="21"/>
        </w:rPr>
        <w:t>Completions</w:t>
      </w:r>
      <w:r>
        <w:rPr>
          <w:rFonts w:ascii="Segoe UI" w:hAnsi="Segoe UI" w:cs="Segoe UI"/>
          <w:color w:val="000000"/>
          <w:sz w:val="21"/>
          <w:szCs w:val="21"/>
        </w:rPr>
        <w:t> playground. The Completions playground is provided for compatibility with older models.</w:t>
      </w:r>
    </w:p>
    <w:p w14:paraId="1276A447" w14:textId="77777777" w:rsidR="00AB5E76" w:rsidRDefault="00AB5E76" w:rsidP="00AB5E76">
      <w:pPr>
        <w:pStyle w:val="NormalWeb"/>
        <w:numPr>
          <w:ilvl w:val="0"/>
          <w:numId w:val="42"/>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Playground</w:t>
      </w:r>
      <w:r>
        <w:rPr>
          <w:rFonts w:ascii="Segoe UI" w:hAnsi="Segoe UI" w:cs="Segoe UI"/>
          <w:color w:val="000000"/>
          <w:sz w:val="21"/>
          <w:szCs w:val="21"/>
        </w:rPr>
        <w:t> section, select the </w:t>
      </w:r>
      <w:r>
        <w:rPr>
          <w:rStyle w:val="Strong"/>
          <w:rFonts w:ascii="Segoe UI" w:eastAsiaTheme="majorEastAsia" w:hAnsi="Segoe UI" w:cs="Segoe UI"/>
          <w:color w:val="000000"/>
          <w:sz w:val="21"/>
          <w:szCs w:val="21"/>
        </w:rPr>
        <w:t>Chat</w:t>
      </w:r>
      <w:r>
        <w:rPr>
          <w:rFonts w:ascii="Segoe UI" w:hAnsi="Segoe UI" w:cs="Segoe UI"/>
          <w:color w:val="000000"/>
          <w:sz w:val="21"/>
          <w:szCs w:val="21"/>
        </w:rPr>
        <w:t> page. The </w:t>
      </w:r>
      <w:r>
        <w:rPr>
          <w:rStyle w:val="Strong"/>
          <w:rFonts w:ascii="Segoe UI" w:eastAsiaTheme="majorEastAsia" w:hAnsi="Segoe UI" w:cs="Segoe UI"/>
          <w:color w:val="000000"/>
          <w:sz w:val="21"/>
          <w:szCs w:val="21"/>
        </w:rPr>
        <w:t>Chat</w:t>
      </w:r>
      <w:r>
        <w:rPr>
          <w:rFonts w:ascii="Segoe UI" w:hAnsi="Segoe UI" w:cs="Segoe UI"/>
          <w:color w:val="000000"/>
          <w:sz w:val="21"/>
          <w:szCs w:val="21"/>
        </w:rPr>
        <w:t> playground page consists of three main panels (which may be arranged right-to-left horizontally, or top-to-bottom vertically depending on your screen resolution):</w:t>
      </w:r>
    </w:p>
    <w:p w14:paraId="6C88F143" w14:textId="77777777" w:rsidR="00AB5E76" w:rsidRDefault="00AB5E76" w:rsidP="00AB5E76">
      <w:pPr>
        <w:numPr>
          <w:ilvl w:val="1"/>
          <w:numId w:val="42"/>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Setup</w:t>
      </w:r>
      <w:r>
        <w:rPr>
          <w:rFonts w:ascii="Segoe UI" w:hAnsi="Segoe UI" w:cs="Segoe UI"/>
          <w:color w:val="000000"/>
          <w:sz w:val="21"/>
          <w:szCs w:val="21"/>
        </w:rPr>
        <w:t> - used to set the context for the model's responses.</w:t>
      </w:r>
    </w:p>
    <w:p w14:paraId="5C9C7D64" w14:textId="77777777" w:rsidR="00AB5E76" w:rsidRDefault="00AB5E76" w:rsidP="00AB5E76">
      <w:pPr>
        <w:numPr>
          <w:ilvl w:val="1"/>
          <w:numId w:val="42"/>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Chat session</w:t>
      </w:r>
      <w:r>
        <w:rPr>
          <w:rFonts w:ascii="Segoe UI" w:hAnsi="Segoe UI" w:cs="Segoe UI"/>
          <w:color w:val="000000"/>
          <w:sz w:val="21"/>
          <w:szCs w:val="21"/>
        </w:rPr>
        <w:t> - used to submit chat messages and view responses.</w:t>
      </w:r>
    </w:p>
    <w:p w14:paraId="7A834E73" w14:textId="77777777" w:rsidR="00AB5E76" w:rsidRDefault="00AB5E76" w:rsidP="00AB5E76">
      <w:pPr>
        <w:numPr>
          <w:ilvl w:val="1"/>
          <w:numId w:val="42"/>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Configuration</w:t>
      </w:r>
      <w:r>
        <w:rPr>
          <w:rFonts w:ascii="Segoe UI" w:hAnsi="Segoe UI" w:cs="Segoe UI"/>
          <w:color w:val="000000"/>
          <w:sz w:val="21"/>
          <w:szCs w:val="21"/>
        </w:rPr>
        <w:t> - used to configure settings for the model deployment.</w:t>
      </w:r>
    </w:p>
    <w:p w14:paraId="3EE9CEF2" w14:textId="77777777" w:rsidR="004523C2" w:rsidRDefault="004523C2" w:rsidP="004523C2">
      <w:pPr>
        <w:shd w:val="clear" w:color="auto" w:fill="FFFFFF"/>
        <w:spacing w:before="75" w:after="75"/>
        <w:ind w:left="1440"/>
        <w:rPr>
          <w:rStyle w:val="Strong"/>
          <w:rFonts w:ascii="Segoe UI" w:eastAsiaTheme="majorEastAsia" w:hAnsi="Segoe UI" w:cs="Segoe UI"/>
          <w:color w:val="000000"/>
          <w:sz w:val="21"/>
          <w:szCs w:val="21"/>
        </w:rPr>
      </w:pPr>
    </w:p>
    <w:p w14:paraId="79C7527E" w14:textId="043E9296" w:rsidR="004523C2" w:rsidRDefault="004523C2" w:rsidP="004523C2">
      <w:pPr>
        <w:shd w:val="clear" w:color="auto" w:fill="FFFFFF"/>
        <w:spacing w:before="75" w:after="75"/>
        <w:ind w:left="144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7148C91A" wp14:editId="7BB9A5AD">
            <wp:extent cx="5187950" cy="1928472"/>
            <wp:effectExtent l="0" t="0" r="0" b="0"/>
            <wp:docPr id="11180801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014" cy="1932956"/>
                    </a:xfrm>
                    <a:prstGeom prst="rect">
                      <a:avLst/>
                    </a:prstGeom>
                    <a:noFill/>
                    <a:ln>
                      <a:noFill/>
                    </a:ln>
                  </pic:spPr>
                </pic:pic>
              </a:graphicData>
            </a:graphic>
          </wp:inline>
        </w:drawing>
      </w:r>
    </w:p>
    <w:p w14:paraId="0F787917" w14:textId="77777777" w:rsidR="003113A1" w:rsidRDefault="003113A1" w:rsidP="004523C2">
      <w:pPr>
        <w:shd w:val="clear" w:color="auto" w:fill="FFFFFF"/>
        <w:spacing w:before="75" w:after="75"/>
        <w:ind w:left="1440"/>
        <w:rPr>
          <w:rFonts w:ascii="Segoe UI" w:hAnsi="Segoe UI" w:cs="Segoe UI"/>
          <w:color w:val="000000"/>
          <w:sz w:val="21"/>
          <w:szCs w:val="21"/>
        </w:rPr>
      </w:pPr>
    </w:p>
    <w:p w14:paraId="3296D903" w14:textId="77777777" w:rsidR="003113A1" w:rsidRDefault="003113A1" w:rsidP="004523C2">
      <w:pPr>
        <w:shd w:val="clear" w:color="auto" w:fill="FFFFFF"/>
        <w:spacing w:before="75" w:after="75"/>
        <w:ind w:left="1440"/>
        <w:rPr>
          <w:rFonts w:ascii="Segoe UI" w:hAnsi="Segoe UI" w:cs="Segoe UI"/>
          <w:color w:val="000000"/>
          <w:sz w:val="21"/>
          <w:szCs w:val="21"/>
        </w:rPr>
      </w:pPr>
    </w:p>
    <w:p w14:paraId="61B10A25" w14:textId="07CA12BD" w:rsidR="003113A1" w:rsidRDefault="003113A1" w:rsidP="003113A1">
      <w:pPr>
        <w:shd w:val="clear" w:color="auto" w:fill="FFFFFF"/>
        <w:spacing w:before="75" w:after="75"/>
        <w:ind w:left="9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0EED1BB6" wp14:editId="5AE342F2">
            <wp:extent cx="6414541" cy="3009900"/>
            <wp:effectExtent l="0" t="0" r="5715" b="0"/>
            <wp:docPr id="5357395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23920" cy="3014301"/>
                    </a:xfrm>
                    <a:prstGeom prst="rect">
                      <a:avLst/>
                    </a:prstGeom>
                    <a:noFill/>
                    <a:ln>
                      <a:noFill/>
                    </a:ln>
                  </pic:spPr>
                </pic:pic>
              </a:graphicData>
            </a:graphic>
          </wp:inline>
        </w:drawing>
      </w:r>
    </w:p>
    <w:p w14:paraId="258EEB63" w14:textId="77777777" w:rsidR="004523C2" w:rsidRDefault="004523C2" w:rsidP="004523C2">
      <w:pPr>
        <w:shd w:val="clear" w:color="auto" w:fill="FFFFFF"/>
        <w:spacing w:before="75" w:after="75"/>
        <w:ind w:left="1440"/>
        <w:rPr>
          <w:rFonts w:ascii="Segoe UI" w:hAnsi="Segoe UI" w:cs="Segoe UI"/>
          <w:color w:val="000000"/>
          <w:sz w:val="21"/>
          <w:szCs w:val="21"/>
        </w:rPr>
      </w:pPr>
    </w:p>
    <w:p w14:paraId="1A658BEA" w14:textId="77777777" w:rsidR="00AB5E76" w:rsidRDefault="00AB5E76" w:rsidP="00AB5E76">
      <w:pPr>
        <w:pStyle w:val="NormalWeb"/>
        <w:numPr>
          <w:ilvl w:val="0"/>
          <w:numId w:val="42"/>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Configuration</w:t>
      </w:r>
      <w:r>
        <w:rPr>
          <w:rFonts w:ascii="Segoe UI" w:hAnsi="Segoe UI" w:cs="Segoe UI"/>
          <w:color w:val="000000"/>
          <w:sz w:val="21"/>
          <w:szCs w:val="21"/>
        </w:rPr>
        <w:t> panel, ensure that your gpt-35-turbo-16k model deployment is selected.</w:t>
      </w:r>
    </w:p>
    <w:p w14:paraId="28E77319" w14:textId="1A8C8774" w:rsidR="003113A1" w:rsidRDefault="003113A1" w:rsidP="003113A1">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0F1F423B" wp14:editId="26014A4F">
            <wp:extent cx="2819400" cy="3143250"/>
            <wp:effectExtent l="0" t="0" r="0" b="0"/>
            <wp:docPr id="10211774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3143250"/>
                    </a:xfrm>
                    <a:prstGeom prst="rect">
                      <a:avLst/>
                    </a:prstGeom>
                    <a:noFill/>
                    <a:ln>
                      <a:noFill/>
                    </a:ln>
                  </pic:spPr>
                </pic:pic>
              </a:graphicData>
            </a:graphic>
          </wp:inline>
        </w:drawing>
      </w:r>
    </w:p>
    <w:p w14:paraId="44B5467B" w14:textId="77777777" w:rsidR="00AB5E76" w:rsidRDefault="00AB5E76" w:rsidP="00AB5E76">
      <w:pPr>
        <w:pStyle w:val="NormalWeb"/>
        <w:numPr>
          <w:ilvl w:val="0"/>
          <w:numId w:val="42"/>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Setup</w:t>
      </w:r>
      <w:r>
        <w:rPr>
          <w:rFonts w:ascii="Segoe UI" w:hAnsi="Segoe UI" w:cs="Segoe UI"/>
          <w:color w:val="000000"/>
          <w:sz w:val="21"/>
          <w:szCs w:val="21"/>
        </w:rPr>
        <w:t> panel, review the default </w:t>
      </w:r>
      <w:r>
        <w:rPr>
          <w:rStyle w:val="Strong"/>
          <w:rFonts w:ascii="Segoe UI" w:eastAsiaTheme="majorEastAsia" w:hAnsi="Segoe UI" w:cs="Segoe UI"/>
          <w:color w:val="000000"/>
          <w:sz w:val="21"/>
          <w:szCs w:val="21"/>
        </w:rPr>
        <w:t>System message</w:t>
      </w:r>
      <w:r>
        <w:rPr>
          <w:rFonts w:ascii="Segoe UI" w:hAnsi="Segoe UI" w:cs="Segoe UI"/>
          <w:color w:val="000000"/>
          <w:sz w:val="21"/>
          <w:szCs w:val="21"/>
        </w:rPr>
        <w:t>, which should be </w:t>
      </w:r>
      <w:r>
        <w:rPr>
          <w:rStyle w:val="Emphasis"/>
          <w:rFonts w:ascii="Segoe UI" w:eastAsiaTheme="minorEastAsia" w:hAnsi="Segoe UI" w:cs="Segoe UI"/>
          <w:color w:val="000000"/>
          <w:sz w:val="21"/>
          <w:szCs w:val="21"/>
        </w:rPr>
        <w:t>You are an AI assistant that helps people find information.</w:t>
      </w:r>
      <w:r>
        <w:rPr>
          <w:rFonts w:ascii="Segoe UI" w:hAnsi="Segoe UI" w:cs="Segoe UI"/>
          <w:color w:val="000000"/>
          <w:sz w:val="21"/>
          <w:szCs w:val="21"/>
        </w:rPr>
        <w:t> The system message is included in prompts submitted to the model, and provides context for the model's responses; setting expectations about how an AI agent based on the model should interact with the user.</w:t>
      </w:r>
    </w:p>
    <w:p w14:paraId="3CA44568" w14:textId="634636E7" w:rsidR="003113A1" w:rsidRDefault="003113A1" w:rsidP="003113A1">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1F37A8A0" wp14:editId="2A6AEE57">
            <wp:extent cx="3619500" cy="3924300"/>
            <wp:effectExtent l="0" t="0" r="0" b="0"/>
            <wp:docPr id="14326304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0" cy="3924300"/>
                    </a:xfrm>
                    <a:prstGeom prst="rect">
                      <a:avLst/>
                    </a:prstGeom>
                    <a:noFill/>
                    <a:ln>
                      <a:noFill/>
                    </a:ln>
                  </pic:spPr>
                </pic:pic>
              </a:graphicData>
            </a:graphic>
          </wp:inline>
        </w:drawing>
      </w:r>
    </w:p>
    <w:p w14:paraId="795DB88B" w14:textId="77777777" w:rsidR="00AB5E76" w:rsidRDefault="00AB5E76" w:rsidP="00AB5E76">
      <w:pPr>
        <w:pStyle w:val="NormalWeb"/>
        <w:numPr>
          <w:ilvl w:val="0"/>
          <w:numId w:val="42"/>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Chat session</w:t>
      </w:r>
      <w:r>
        <w:rPr>
          <w:rFonts w:ascii="Segoe UI" w:hAnsi="Segoe UI" w:cs="Segoe UI"/>
          <w:color w:val="000000"/>
          <w:sz w:val="21"/>
          <w:szCs w:val="21"/>
        </w:rPr>
        <w:t> panel, enter the user query </w:t>
      </w:r>
      <w:r>
        <w:rPr>
          <w:rStyle w:val="typ"/>
          <w:rFonts w:ascii="Consolas" w:hAnsi="Consolas" w:cs="Courier New"/>
          <w:color w:val="660066"/>
          <w:sz w:val="20"/>
          <w:szCs w:val="20"/>
          <w:shd w:val="clear" w:color="auto" w:fill="EFEFEF"/>
        </w:rPr>
        <w:t>How</w:t>
      </w:r>
      <w:r>
        <w:rPr>
          <w:rStyle w:val="pln"/>
          <w:rFonts w:ascii="Consolas" w:eastAsiaTheme="minorEastAsia" w:hAnsi="Consolas" w:cs="Courier New"/>
          <w:color w:val="000000"/>
          <w:sz w:val="20"/>
          <w:szCs w:val="20"/>
          <w:shd w:val="clear" w:color="auto" w:fill="EFEFEF"/>
        </w:rPr>
        <w:t> can I </w:t>
      </w:r>
      <w:r>
        <w:rPr>
          <w:rStyle w:val="kwd"/>
          <w:rFonts w:ascii="Consolas" w:hAnsi="Consolas" w:cs="Courier New"/>
          <w:color w:val="000088"/>
          <w:sz w:val="20"/>
          <w:szCs w:val="20"/>
          <w:shd w:val="clear" w:color="auto" w:fill="EFEFEF"/>
        </w:rPr>
        <w:t>use</w:t>
      </w:r>
      <w:r>
        <w:rPr>
          <w:rStyle w:val="pln"/>
          <w:rFonts w:ascii="Consolas" w:eastAsiaTheme="minorEastAsia" w:hAnsi="Consolas" w:cs="Courier New"/>
          <w:color w:val="000000"/>
          <w:sz w:val="20"/>
          <w:szCs w:val="20"/>
          <w:shd w:val="clear" w:color="auto" w:fill="EFEFEF"/>
        </w:rPr>
        <w:t> generative AI to help me market a </w:t>
      </w:r>
      <w:r>
        <w:rPr>
          <w:rStyle w:val="kwd"/>
          <w:rFonts w:ascii="Consolas" w:hAnsi="Consolas" w:cs="Courier New"/>
          <w:color w:val="000088"/>
          <w:sz w:val="20"/>
          <w:szCs w:val="20"/>
          <w:shd w:val="clear" w:color="auto" w:fill="EFEFEF"/>
        </w:rPr>
        <w:t>new</w:t>
      </w:r>
      <w:r>
        <w:rPr>
          <w:rStyle w:val="pln"/>
          <w:rFonts w:ascii="Consolas" w:eastAsiaTheme="minorEastAsia" w:hAnsi="Consolas" w:cs="Courier New"/>
          <w:color w:val="000000"/>
          <w:sz w:val="20"/>
          <w:szCs w:val="20"/>
          <w:shd w:val="clear" w:color="auto" w:fill="EFEFEF"/>
        </w:rPr>
        <w:t> product</w:t>
      </w:r>
      <w:r>
        <w:rPr>
          <w:rStyle w:val="pun"/>
          <w:rFonts w:ascii="Consolas" w:hAnsi="Consolas" w:cs="Courier New"/>
          <w:color w:val="666600"/>
          <w:sz w:val="20"/>
          <w:szCs w:val="20"/>
          <w:shd w:val="clear" w:color="auto" w:fill="EFEFEF"/>
        </w:rPr>
        <w:t>?</w:t>
      </w:r>
    </w:p>
    <w:p w14:paraId="1B7DA0DD" w14:textId="77777777" w:rsidR="00AB5E76" w:rsidRDefault="00AB5E76" w:rsidP="00AB5E76">
      <w:pPr>
        <w:pStyle w:val="NormalWeb"/>
        <w:shd w:val="clear" w:color="auto" w:fill="EFEFEF"/>
        <w:spacing w:before="0" w:beforeAutospacing="0" w:after="0" w:afterAutospacing="0"/>
        <w:ind w:left="720"/>
        <w:rPr>
          <w:rFonts w:ascii="Segoe UI" w:hAnsi="Segoe UI" w:cs="Segoe UI"/>
          <w:color w:val="000000"/>
          <w:sz w:val="21"/>
          <w:szCs w:val="21"/>
        </w:rPr>
      </w:pPr>
      <w:r>
        <w:rPr>
          <w:rStyle w:val="Strong"/>
          <w:rFonts w:ascii="Segoe UI" w:eastAsiaTheme="majorEastAsia" w:hAnsi="Segoe UI" w:cs="Segoe UI"/>
          <w:color w:val="000000"/>
          <w:sz w:val="21"/>
          <w:szCs w:val="21"/>
        </w:rPr>
        <w:t>Note</w:t>
      </w:r>
      <w:r>
        <w:rPr>
          <w:rFonts w:ascii="Segoe UI" w:hAnsi="Segoe UI" w:cs="Segoe UI"/>
          <w:color w:val="000000"/>
          <w:sz w:val="21"/>
          <w:szCs w:val="21"/>
        </w:rPr>
        <w:t>: You may receive a response that the API deployment is not yet ready. If so, wait for a few minutes and try again.</w:t>
      </w:r>
    </w:p>
    <w:p w14:paraId="225C5DAA" w14:textId="79023DBF" w:rsidR="003113A1" w:rsidRDefault="003113A1" w:rsidP="003113A1">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674D00A3" wp14:editId="60678E1F">
            <wp:extent cx="5781559" cy="3924300"/>
            <wp:effectExtent l="0" t="0" r="0" b="0"/>
            <wp:docPr id="1416299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5955" cy="3927284"/>
                    </a:xfrm>
                    <a:prstGeom prst="rect">
                      <a:avLst/>
                    </a:prstGeom>
                    <a:noFill/>
                    <a:ln>
                      <a:noFill/>
                    </a:ln>
                  </pic:spPr>
                </pic:pic>
              </a:graphicData>
            </a:graphic>
          </wp:inline>
        </w:drawing>
      </w:r>
    </w:p>
    <w:p w14:paraId="3D90F535" w14:textId="5CF79D5A" w:rsidR="00AB5E76" w:rsidRDefault="00AB5E76" w:rsidP="00AB5E76">
      <w:pPr>
        <w:pStyle w:val="NormalWeb"/>
        <w:numPr>
          <w:ilvl w:val="0"/>
          <w:numId w:val="42"/>
        </w:numPr>
        <w:shd w:val="clear" w:color="auto" w:fill="FFFFFF"/>
        <w:rPr>
          <w:rFonts w:ascii="Segoe UI" w:hAnsi="Segoe UI" w:cs="Segoe UI"/>
          <w:color w:val="000000"/>
          <w:sz w:val="21"/>
          <w:szCs w:val="21"/>
        </w:rPr>
      </w:pPr>
      <w:r>
        <w:rPr>
          <w:rFonts w:ascii="Segoe UI" w:hAnsi="Segoe UI" w:cs="Segoe UI"/>
          <w:color w:val="000000"/>
          <w:sz w:val="21"/>
          <w:szCs w:val="21"/>
        </w:rPr>
        <w:t>Review the response, noting that the model has generated a cohesive natural language answer that is relevant to the query with which it was prompted.</w:t>
      </w:r>
    </w:p>
    <w:p w14:paraId="7D1BD18F" w14:textId="77777777" w:rsidR="00AB5E76" w:rsidRDefault="00AB5E76" w:rsidP="00AB5E76">
      <w:pPr>
        <w:pStyle w:val="NormalWeb"/>
        <w:numPr>
          <w:ilvl w:val="0"/>
          <w:numId w:val="42"/>
        </w:numPr>
        <w:shd w:val="clear" w:color="auto" w:fill="FFFFFF"/>
        <w:rPr>
          <w:rFonts w:ascii="Segoe UI" w:hAnsi="Segoe UI" w:cs="Segoe UI"/>
          <w:color w:val="000000"/>
          <w:sz w:val="21"/>
          <w:szCs w:val="21"/>
        </w:rPr>
      </w:pPr>
      <w:r>
        <w:rPr>
          <w:rFonts w:ascii="Segoe UI" w:hAnsi="Segoe UI" w:cs="Segoe UI"/>
          <w:color w:val="000000"/>
          <w:sz w:val="21"/>
          <w:szCs w:val="21"/>
        </w:rPr>
        <w:lastRenderedPageBreak/>
        <w:t>Enter the user query </w:t>
      </w:r>
      <w:r>
        <w:rPr>
          <w:rStyle w:val="typ"/>
          <w:rFonts w:ascii="Consolas" w:hAnsi="Consolas" w:cs="Courier New"/>
          <w:color w:val="660066"/>
          <w:sz w:val="20"/>
          <w:szCs w:val="20"/>
          <w:shd w:val="clear" w:color="auto" w:fill="EFEFEF"/>
        </w:rPr>
        <w:t>What</w:t>
      </w:r>
      <w:r>
        <w:rPr>
          <w:rStyle w:val="pln"/>
          <w:rFonts w:ascii="Consolas" w:eastAsiaTheme="minorEastAsia" w:hAnsi="Consolas" w:cs="Courier New"/>
          <w:color w:val="000000"/>
          <w:sz w:val="20"/>
          <w:szCs w:val="20"/>
          <w:shd w:val="clear" w:color="auto" w:fill="EFEFEF"/>
        </w:rPr>
        <w:t> skills </w:t>
      </w:r>
      <w:r>
        <w:rPr>
          <w:rStyle w:val="kwd"/>
          <w:rFonts w:ascii="Consolas" w:hAnsi="Consolas" w:cs="Courier New"/>
          <w:color w:val="000088"/>
          <w:sz w:val="20"/>
          <w:szCs w:val="20"/>
          <w:shd w:val="clear" w:color="auto" w:fill="EFEFEF"/>
        </w:rPr>
        <w:t>do</w:t>
      </w:r>
      <w:r>
        <w:rPr>
          <w:rStyle w:val="pln"/>
          <w:rFonts w:ascii="Consolas" w:eastAsiaTheme="minorEastAsia" w:hAnsi="Consolas" w:cs="Courier New"/>
          <w:color w:val="000000"/>
          <w:sz w:val="20"/>
          <w:szCs w:val="20"/>
          <w:shd w:val="clear" w:color="auto" w:fill="EFEFEF"/>
        </w:rPr>
        <w:t> I need </w:t>
      </w:r>
      <w:r>
        <w:rPr>
          <w:rStyle w:val="kwd"/>
          <w:rFonts w:ascii="Consolas" w:hAnsi="Consolas" w:cs="Courier New"/>
          <w:color w:val="000088"/>
          <w:sz w:val="20"/>
          <w:szCs w:val="20"/>
          <w:shd w:val="clear" w:color="auto" w:fill="EFEFEF"/>
        </w:rPr>
        <w:t>if</w:t>
      </w:r>
      <w:r>
        <w:rPr>
          <w:rStyle w:val="pln"/>
          <w:rFonts w:ascii="Consolas" w:eastAsiaTheme="minorEastAsia" w:hAnsi="Consolas" w:cs="Courier New"/>
          <w:color w:val="000000"/>
          <w:sz w:val="20"/>
          <w:szCs w:val="20"/>
          <w:shd w:val="clear" w:color="auto" w:fill="EFEFEF"/>
        </w:rPr>
        <w:t> I want to develop a solution to accomplish </w:t>
      </w:r>
      <w:r>
        <w:rPr>
          <w:rStyle w:val="kwd"/>
          <w:rFonts w:ascii="Consolas" w:hAnsi="Consolas" w:cs="Courier New"/>
          <w:color w:val="000088"/>
          <w:sz w:val="20"/>
          <w:szCs w:val="20"/>
          <w:shd w:val="clear" w:color="auto" w:fill="EFEFEF"/>
        </w:rPr>
        <w:t>this</w:t>
      </w:r>
      <w:r>
        <w:rPr>
          <w:rStyle w:val="pun"/>
          <w:rFonts w:ascii="Consolas" w:hAnsi="Consolas" w:cs="Courier New"/>
          <w:color w:val="666600"/>
          <w:sz w:val="20"/>
          <w:szCs w:val="20"/>
          <w:shd w:val="clear" w:color="auto" w:fill="EFEFEF"/>
        </w:rPr>
        <w:t>?</w:t>
      </w:r>
      <w:r>
        <w:rPr>
          <w:rFonts w:ascii="Segoe UI" w:hAnsi="Segoe UI" w:cs="Segoe UI"/>
          <w:color w:val="000000"/>
          <w:sz w:val="21"/>
          <w:szCs w:val="21"/>
        </w:rPr>
        <w:t>.</w:t>
      </w:r>
    </w:p>
    <w:p w14:paraId="49F796A8" w14:textId="7A958895" w:rsidR="003113A1" w:rsidRDefault="003113A1" w:rsidP="003113A1">
      <w:pPr>
        <w:pStyle w:val="NormalWeb"/>
        <w:shd w:val="clear" w:color="auto" w:fill="FFFFFF"/>
        <w:ind w:left="720"/>
        <w:rPr>
          <w:rFonts w:ascii="Segoe UI" w:hAnsi="Segoe UI" w:cs="Segoe UI"/>
          <w:color w:val="000000"/>
          <w:sz w:val="21"/>
          <w:szCs w:val="21"/>
        </w:rPr>
      </w:pPr>
      <w:r w:rsidRPr="003113A1">
        <w:rPr>
          <w:rFonts w:ascii="Segoe UI" w:hAnsi="Segoe UI" w:cs="Segoe UI"/>
          <w:color w:val="000000"/>
          <w:sz w:val="21"/>
          <w:szCs w:val="21"/>
        </w:rPr>
        <w:drawing>
          <wp:inline distT="0" distB="0" distL="0" distR="0" wp14:anchorId="55A5C4B9" wp14:editId="4DE7DF31">
            <wp:extent cx="5534025" cy="4288869"/>
            <wp:effectExtent l="0" t="0" r="0" b="0"/>
            <wp:docPr id="169132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20531" name=""/>
                    <pic:cNvPicPr/>
                  </pic:nvPicPr>
                  <pic:blipFill>
                    <a:blip r:embed="rId29"/>
                    <a:stretch>
                      <a:fillRect/>
                    </a:stretch>
                  </pic:blipFill>
                  <pic:spPr>
                    <a:xfrm>
                      <a:off x="0" y="0"/>
                      <a:ext cx="5536241" cy="4290586"/>
                    </a:xfrm>
                    <a:prstGeom prst="rect">
                      <a:avLst/>
                    </a:prstGeom>
                  </pic:spPr>
                </pic:pic>
              </a:graphicData>
            </a:graphic>
          </wp:inline>
        </w:drawing>
      </w:r>
    </w:p>
    <w:p w14:paraId="2F435CF3" w14:textId="77777777" w:rsidR="00AB5E76" w:rsidRDefault="00AB5E76" w:rsidP="00AB5E76">
      <w:pPr>
        <w:pStyle w:val="NormalWeb"/>
        <w:numPr>
          <w:ilvl w:val="0"/>
          <w:numId w:val="42"/>
        </w:numPr>
        <w:shd w:val="clear" w:color="auto" w:fill="FFFFFF"/>
        <w:rPr>
          <w:rFonts w:ascii="Segoe UI" w:hAnsi="Segoe UI" w:cs="Segoe UI"/>
          <w:color w:val="000000"/>
          <w:sz w:val="21"/>
          <w:szCs w:val="21"/>
        </w:rPr>
      </w:pPr>
      <w:r>
        <w:rPr>
          <w:rFonts w:ascii="Segoe UI" w:hAnsi="Segoe UI" w:cs="Segoe UI"/>
          <w:color w:val="000000"/>
          <w:sz w:val="21"/>
          <w:szCs w:val="21"/>
        </w:rPr>
        <w:t>Review the response, noting that the chat session has retained the conversational context (so "this" is interpreted as a generative AI solution for marketing). This contextualization is achieved by including the recent conversation history in each successive prompt submission, so the prompt sent to the model for the second query included the original query and response as well as the new user input.</w:t>
      </w:r>
    </w:p>
    <w:p w14:paraId="4651B5D0" w14:textId="77777777" w:rsidR="00AB5E76" w:rsidRDefault="00AB5E76" w:rsidP="00AB5E76">
      <w:pPr>
        <w:pStyle w:val="NormalWeb"/>
        <w:numPr>
          <w:ilvl w:val="0"/>
          <w:numId w:val="42"/>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Chat session</w:t>
      </w:r>
      <w:r>
        <w:rPr>
          <w:rFonts w:ascii="Segoe UI" w:hAnsi="Segoe UI" w:cs="Segoe UI"/>
          <w:color w:val="000000"/>
          <w:sz w:val="21"/>
          <w:szCs w:val="21"/>
        </w:rPr>
        <w:t> panel toolbar, select </w:t>
      </w:r>
      <w:r>
        <w:rPr>
          <w:rStyle w:val="Strong"/>
          <w:rFonts w:ascii="Segoe UI" w:eastAsiaTheme="majorEastAsia" w:hAnsi="Segoe UI" w:cs="Segoe UI"/>
          <w:color w:val="000000"/>
          <w:sz w:val="21"/>
          <w:szCs w:val="21"/>
        </w:rPr>
        <w:t>Clear chat</w:t>
      </w:r>
      <w:r>
        <w:rPr>
          <w:rFonts w:ascii="Segoe UI" w:hAnsi="Segoe UI" w:cs="Segoe UI"/>
          <w:color w:val="000000"/>
          <w:sz w:val="21"/>
          <w:szCs w:val="21"/>
        </w:rPr>
        <w:t> and confirm that you want to restart the chat session.</w:t>
      </w:r>
    </w:p>
    <w:p w14:paraId="47B8B6BE" w14:textId="77777777" w:rsidR="00AB5E76" w:rsidRDefault="00AB5E76" w:rsidP="00AB5E76">
      <w:pPr>
        <w:pStyle w:val="NormalWeb"/>
        <w:numPr>
          <w:ilvl w:val="0"/>
          <w:numId w:val="42"/>
        </w:numPr>
        <w:shd w:val="clear" w:color="auto" w:fill="FFFFFF"/>
        <w:rPr>
          <w:rFonts w:ascii="Segoe UI" w:hAnsi="Segoe UI" w:cs="Segoe UI"/>
          <w:color w:val="000000"/>
          <w:sz w:val="21"/>
          <w:szCs w:val="21"/>
        </w:rPr>
      </w:pPr>
      <w:r>
        <w:rPr>
          <w:rFonts w:ascii="Segoe UI" w:hAnsi="Segoe UI" w:cs="Segoe UI"/>
          <w:color w:val="000000"/>
          <w:sz w:val="21"/>
          <w:szCs w:val="21"/>
        </w:rPr>
        <w:t>Enter the query </w:t>
      </w:r>
      <w:r>
        <w:rPr>
          <w:rStyle w:val="typ"/>
          <w:rFonts w:ascii="Consolas" w:hAnsi="Consolas" w:cs="Courier New"/>
          <w:color w:val="660066"/>
          <w:sz w:val="20"/>
          <w:szCs w:val="20"/>
          <w:shd w:val="clear" w:color="auto" w:fill="EFEFEF"/>
        </w:rPr>
        <w:t>Can</w:t>
      </w:r>
      <w:r>
        <w:rPr>
          <w:rStyle w:val="pln"/>
          <w:rFonts w:ascii="Consolas" w:eastAsiaTheme="minorEastAsia" w:hAnsi="Consolas" w:cs="Courier New"/>
          <w:color w:val="000000"/>
          <w:sz w:val="20"/>
          <w:szCs w:val="20"/>
          <w:shd w:val="clear" w:color="auto" w:fill="EFEFEF"/>
        </w:rPr>
        <w:t> you help me find resources to learn those skills</w:t>
      </w:r>
      <w:r>
        <w:rPr>
          <w:rStyle w:val="pun"/>
          <w:rFonts w:ascii="Consolas" w:hAnsi="Consolas" w:cs="Courier New"/>
          <w:color w:val="666600"/>
          <w:sz w:val="20"/>
          <w:szCs w:val="20"/>
          <w:shd w:val="clear" w:color="auto" w:fill="EFEFEF"/>
        </w:rPr>
        <w:t>?</w:t>
      </w:r>
      <w:r>
        <w:rPr>
          <w:rFonts w:ascii="Segoe UI" w:hAnsi="Segoe UI" w:cs="Segoe UI"/>
          <w:color w:val="000000"/>
          <w:sz w:val="21"/>
          <w:szCs w:val="21"/>
        </w:rPr>
        <w:t> and review the response, which should be a valid natural language answer, but since the previous chat history has been lost, the answer is likely to be about finding generic skilling resources rather than being related to the specific skills needed to build a generative AI marketing solution.</w:t>
      </w:r>
    </w:p>
    <w:p w14:paraId="4D3CF053" w14:textId="27F004AD" w:rsidR="003113A1" w:rsidRDefault="003113A1" w:rsidP="003113A1">
      <w:pPr>
        <w:pStyle w:val="NormalWeb"/>
        <w:shd w:val="clear" w:color="auto" w:fill="FFFFFF"/>
        <w:rPr>
          <w:rFonts w:ascii="Segoe UI" w:hAnsi="Segoe UI" w:cs="Segoe UI"/>
          <w:color w:val="000000"/>
          <w:sz w:val="21"/>
          <w:szCs w:val="21"/>
        </w:rPr>
      </w:pPr>
      <w:r w:rsidRPr="003113A1">
        <w:rPr>
          <w:rFonts w:ascii="Segoe UI" w:hAnsi="Segoe UI" w:cs="Segoe UI"/>
          <w:color w:val="000000"/>
          <w:sz w:val="21"/>
          <w:szCs w:val="21"/>
        </w:rPr>
        <w:lastRenderedPageBreak/>
        <w:drawing>
          <wp:inline distT="0" distB="0" distL="0" distR="0" wp14:anchorId="3DF03824" wp14:editId="25B46DD7">
            <wp:extent cx="6197600" cy="4150995"/>
            <wp:effectExtent l="0" t="0" r="0" b="1905"/>
            <wp:docPr id="109163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5752" name=""/>
                    <pic:cNvPicPr/>
                  </pic:nvPicPr>
                  <pic:blipFill>
                    <a:blip r:embed="rId30"/>
                    <a:stretch>
                      <a:fillRect/>
                    </a:stretch>
                  </pic:blipFill>
                  <pic:spPr>
                    <a:xfrm>
                      <a:off x="0" y="0"/>
                      <a:ext cx="6197600" cy="4150995"/>
                    </a:xfrm>
                    <a:prstGeom prst="rect">
                      <a:avLst/>
                    </a:prstGeom>
                  </pic:spPr>
                </pic:pic>
              </a:graphicData>
            </a:graphic>
          </wp:inline>
        </w:drawing>
      </w:r>
    </w:p>
    <w:p w14:paraId="14476A1F" w14:textId="77777777" w:rsidR="00AB5E76" w:rsidRPr="003113A1" w:rsidRDefault="00AB5E76" w:rsidP="003113A1">
      <w:pPr>
        <w:pStyle w:val="Heading1"/>
        <w:rPr>
          <w:rFonts w:asciiTheme="minorHAnsi" w:eastAsia="Arial" w:hAnsiTheme="minorHAnsi" w:cstheme="minorHAnsi"/>
          <w:color w:val="E36C0A" w:themeColor="accent6" w:themeShade="BF"/>
        </w:rPr>
      </w:pPr>
      <w:bookmarkStart w:id="5" w:name="_Toc167895133"/>
      <w:r w:rsidRPr="003113A1">
        <w:rPr>
          <w:rFonts w:asciiTheme="minorHAnsi" w:eastAsia="Arial" w:hAnsiTheme="minorHAnsi" w:cstheme="minorHAnsi"/>
          <w:color w:val="E36C0A" w:themeColor="accent6" w:themeShade="BF"/>
        </w:rPr>
        <w:t>Experiment with system messages, prompts, and few-shot examples</w:t>
      </w:r>
      <w:bookmarkEnd w:id="5"/>
    </w:p>
    <w:p w14:paraId="12BEEB99" w14:textId="77777777" w:rsidR="00AB5E76" w:rsidRDefault="00AB5E76" w:rsidP="00AB5E76">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So far, you've engaged in a chat conversation with your model based on the default system message. You can customize the system setup to have more control over the kinds of responses generated by your model.</w:t>
      </w:r>
    </w:p>
    <w:p w14:paraId="4161193C" w14:textId="77777777" w:rsidR="00AB5E76" w:rsidRDefault="00AB5E76" w:rsidP="00AB5E76">
      <w:pPr>
        <w:pStyle w:val="NormalWeb"/>
        <w:numPr>
          <w:ilvl w:val="0"/>
          <w:numId w:val="43"/>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Setup</w:t>
      </w:r>
      <w:r>
        <w:rPr>
          <w:rFonts w:ascii="Segoe UI" w:hAnsi="Segoe UI" w:cs="Segoe UI"/>
          <w:color w:val="000000"/>
          <w:sz w:val="21"/>
          <w:szCs w:val="21"/>
        </w:rPr>
        <w:t> panel, under </w:t>
      </w:r>
      <w:r>
        <w:rPr>
          <w:rStyle w:val="Strong"/>
          <w:rFonts w:ascii="Segoe UI" w:eastAsiaTheme="majorEastAsia" w:hAnsi="Segoe UI" w:cs="Segoe UI"/>
          <w:color w:val="000000"/>
          <w:sz w:val="21"/>
          <w:szCs w:val="21"/>
        </w:rPr>
        <w:t>Use a system message template</w:t>
      </w:r>
      <w:r>
        <w:rPr>
          <w:rFonts w:ascii="Segoe UI" w:hAnsi="Segoe UI" w:cs="Segoe UI"/>
          <w:color w:val="000000"/>
          <w:sz w:val="21"/>
          <w:szCs w:val="21"/>
        </w:rPr>
        <w:t>, select the </w:t>
      </w:r>
      <w:r>
        <w:rPr>
          <w:rStyle w:val="Strong"/>
          <w:rFonts w:ascii="Segoe UI" w:eastAsiaTheme="majorEastAsia" w:hAnsi="Segoe UI" w:cs="Segoe UI"/>
          <w:color w:val="000000"/>
          <w:sz w:val="21"/>
          <w:szCs w:val="21"/>
        </w:rPr>
        <w:t>Marketing Writing Assistant</w:t>
      </w:r>
      <w:r>
        <w:rPr>
          <w:rFonts w:ascii="Segoe UI" w:hAnsi="Segoe UI" w:cs="Segoe UI"/>
          <w:color w:val="000000"/>
          <w:sz w:val="21"/>
          <w:szCs w:val="21"/>
        </w:rPr>
        <w:t> template and confirm that you want to update the system message.</w:t>
      </w:r>
    </w:p>
    <w:p w14:paraId="30C2618A" w14:textId="6B4CC79E" w:rsidR="006D3EAA" w:rsidRDefault="006D3EAA" w:rsidP="006D3EAA">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5769240A" wp14:editId="7833839B">
            <wp:extent cx="3524250" cy="4876800"/>
            <wp:effectExtent l="0" t="0" r="0" b="0"/>
            <wp:docPr id="20410850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4250" cy="4876800"/>
                    </a:xfrm>
                    <a:prstGeom prst="rect">
                      <a:avLst/>
                    </a:prstGeom>
                    <a:noFill/>
                    <a:ln>
                      <a:noFill/>
                    </a:ln>
                  </pic:spPr>
                </pic:pic>
              </a:graphicData>
            </a:graphic>
          </wp:inline>
        </w:drawing>
      </w:r>
    </w:p>
    <w:p w14:paraId="4511E5AB" w14:textId="77777777" w:rsidR="00AB5E76" w:rsidRDefault="00AB5E76" w:rsidP="00AB5E76">
      <w:pPr>
        <w:pStyle w:val="NormalWeb"/>
        <w:numPr>
          <w:ilvl w:val="0"/>
          <w:numId w:val="43"/>
        </w:numPr>
        <w:shd w:val="clear" w:color="auto" w:fill="FFFFFF"/>
        <w:rPr>
          <w:rFonts w:ascii="Segoe UI" w:hAnsi="Segoe UI" w:cs="Segoe UI"/>
          <w:color w:val="000000"/>
          <w:sz w:val="21"/>
          <w:szCs w:val="21"/>
        </w:rPr>
      </w:pPr>
      <w:r>
        <w:rPr>
          <w:rFonts w:ascii="Segoe UI" w:hAnsi="Segoe UI" w:cs="Segoe UI"/>
          <w:color w:val="000000"/>
          <w:sz w:val="21"/>
          <w:szCs w:val="21"/>
        </w:rPr>
        <w:t>Review the new system message, which describes how an AI agent should use the model to respond.</w:t>
      </w:r>
    </w:p>
    <w:p w14:paraId="4F440A1B" w14:textId="1E3C93CD" w:rsidR="006D3EAA" w:rsidRDefault="006D3EAA" w:rsidP="006D3EAA">
      <w:pPr>
        <w:pStyle w:val="NormalWeb"/>
        <w:shd w:val="clear" w:color="auto" w:fill="FFFFFF"/>
        <w:ind w:left="720"/>
        <w:rPr>
          <w:rFonts w:ascii="Segoe UI" w:hAnsi="Segoe UI" w:cs="Segoe UI"/>
          <w:color w:val="000000"/>
          <w:sz w:val="21"/>
          <w:szCs w:val="21"/>
        </w:rPr>
      </w:pPr>
      <w:r w:rsidRPr="006D3EAA">
        <w:rPr>
          <w:rFonts w:ascii="Segoe UI" w:hAnsi="Segoe UI" w:cs="Segoe UI"/>
          <w:color w:val="000000"/>
          <w:sz w:val="21"/>
          <w:szCs w:val="21"/>
        </w:rPr>
        <w:drawing>
          <wp:inline distT="0" distB="0" distL="0" distR="0" wp14:anchorId="14FEEFB9" wp14:editId="133F544B">
            <wp:extent cx="5639587" cy="1781424"/>
            <wp:effectExtent l="0" t="0" r="0" b="9525"/>
            <wp:docPr id="186006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63026" name=""/>
                    <pic:cNvPicPr/>
                  </pic:nvPicPr>
                  <pic:blipFill>
                    <a:blip r:embed="rId32"/>
                    <a:stretch>
                      <a:fillRect/>
                    </a:stretch>
                  </pic:blipFill>
                  <pic:spPr>
                    <a:xfrm>
                      <a:off x="0" y="0"/>
                      <a:ext cx="5639587" cy="1781424"/>
                    </a:xfrm>
                    <a:prstGeom prst="rect">
                      <a:avLst/>
                    </a:prstGeom>
                  </pic:spPr>
                </pic:pic>
              </a:graphicData>
            </a:graphic>
          </wp:inline>
        </w:drawing>
      </w:r>
    </w:p>
    <w:p w14:paraId="08B68036" w14:textId="77777777" w:rsidR="006D3EAA" w:rsidRDefault="006D3EAA" w:rsidP="006D3EAA">
      <w:pPr>
        <w:pStyle w:val="NormalWeb"/>
        <w:shd w:val="clear" w:color="auto" w:fill="FFFFFF"/>
        <w:ind w:left="720"/>
        <w:rPr>
          <w:rFonts w:ascii="Segoe UI" w:hAnsi="Segoe UI" w:cs="Segoe UI"/>
          <w:color w:val="000000"/>
          <w:sz w:val="21"/>
          <w:szCs w:val="21"/>
        </w:rPr>
      </w:pPr>
    </w:p>
    <w:p w14:paraId="1DBE100C" w14:textId="78C1F309" w:rsidR="006D3EAA" w:rsidRDefault="006D3EAA" w:rsidP="006D3EAA">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69A4B39F" wp14:editId="4FEAAB7E">
            <wp:extent cx="3505200" cy="3867150"/>
            <wp:effectExtent l="0" t="0" r="0" b="0"/>
            <wp:docPr id="3794958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5200" cy="3867150"/>
                    </a:xfrm>
                    <a:prstGeom prst="rect">
                      <a:avLst/>
                    </a:prstGeom>
                    <a:noFill/>
                    <a:ln>
                      <a:noFill/>
                    </a:ln>
                  </pic:spPr>
                </pic:pic>
              </a:graphicData>
            </a:graphic>
          </wp:inline>
        </w:drawing>
      </w:r>
    </w:p>
    <w:p w14:paraId="5E3CF37F" w14:textId="77777777" w:rsidR="006D3EAA" w:rsidRDefault="006D3EAA" w:rsidP="006D3EAA">
      <w:pPr>
        <w:pStyle w:val="NormalWeb"/>
        <w:shd w:val="clear" w:color="auto" w:fill="FFFFFF"/>
        <w:ind w:left="720"/>
        <w:rPr>
          <w:rFonts w:ascii="Segoe UI" w:hAnsi="Segoe UI" w:cs="Segoe UI"/>
          <w:color w:val="000000"/>
          <w:sz w:val="21"/>
          <w:szCs w:val="21"/>
        </w:rPr>
      </w:pPr>
    </w:p>
    <w:p w14:paraId="5AA4A6EA" w14:textId="77777777" w:rsidR="00AB5E76" w:rsidRDefault="00AB5E76" w:rsidP="00AB5E76">
      <w:pPr>
        <w:pStyle w:val="NormalWeb"/>
        <w:numPr>
          <w:ilvl w:val="0"/>
          <w:numId w:val="43"/>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Chat session</w:t>
      </w:r>
      <w:r>
        <w:rPr>
          <w:rFonts w:ascii="Segoe UI" w:hAnsi="Segoe UI" w:cs="Segoe UI"/>
          <w:color w:val="000000"/>
          <w:sz w:val="21"/>
          <w:szCs w:val="21"/>
        </w:rPr>
        <w:t> panel, enter the user query </w:t>
      </w:r>
      <w:r>
        <w:rPr>
          <w:rStyle w:val="typ"/>
          <w:rFonts w:ascii="Consolas" w:hAnsi="Consolas" w:cs="Courier New"/>
          <w:color w:val="660066"/>
          <w:sz w:val="20"/>
          <w:szCs w:val="20"/>
          <w:shd w:val="clear" w:color="auto" w:fill="EFEFEF"/>
        </w:rPr>
        <w:t>Create</w:t>
      </w:r>
      <w:r>
        <w:rPr>
          <w:rStyle w:val="pln"/>
          <w:rFonts w:ascii="Consolas" w:eastAsiaTheme="minorEastAsia" w:hAnsi="Consolas" w:cs="Courier New"/>
          <w:color w:val="000000"/>
          <w:sz w:val="20"/>
          <w:szCs w:val="20"/>
          <w:shd w:val="clear" w:color="auto" w:fill="EFEFEF"/>
        </w:rPr>
        <w:t> an advertisement </w:t>
      </w:r>
      <w:r>
        <w:rPr>
          <w:rStyle w:val="kwd"/>
          <w:rFonts w:ascii="Consolas" w:hAnsi="Consolas" w:cs="Courier New"/>
          <w:color w:val="000088"/>
          <w:sz w:val="20"/>
          <w:szCs w:val="20"/>
          <w:shd w:val="clear" w:color="auto" w:fill="EFEFEF"/>
        </w:rPr>
        <w:t>for</w:t>
      </w:r>
      <w:r>
        <w:rPr>
          <w:rStyle w:val="pln"/>
          <w:rFonts w:ascii="Consolas" w:eastAsiaTheme="minorEastAsia" w:hAnsi="Consolas" w:cs="Courier New"/>
          <w:color w:val="000000"/>
          <w:sz w:val="20"/>
          <w:szCs w:val="20"/>
          <w:shd w:val="clear" w:color="auto" w:fill="EFEFEF"/>
        </w:rPr>
        <w:t> a </w:t>
      </w:r>
      <w:r>
        <w:rPr>
          <w:rStyle w:val="kwd"/>
          <w:rFonts w:ascii="Consolas" w:hAnsi="Consolas" w:cs="Courier New"/>
          <w:color w:val="000088"/>
          <w:sz w:val="20"/>
          <w:szCs w:val="20"/>
          <w:shd w:val="clear" w:color="auto" w:fill="EFEFEF"/>
        </w:rPr>
        <w:t>new</w:t>
      </w:r>
      <w:r>
        <w:rPr>
          <w:rStyle w:val="pln"/>
          <w:rFonts w:ascii="Consolas" w:eastAsiaTheme="minorEastAsia" w:hAnsi="Consolas" w:cs="Courier New"/>
          <w:color w:val="000000"/>
          <w:sz w:val="20"/>
          <w:szCs w:val="20"/>
          <w:shd w:val="clear" w:color="auto" w:fill="EFEFEF"/>
        </w:rPr>
        <w:t> scrubbing brush</w:t>
      </w:r>
      <w:r>
        <w:rPr>
          <w:rFonts w:ascii="Segoe UI" w:hAnsi="Segoe UI" w:cs="Segoe UI"/>
          <w:color w:val="000000"/>
          <w:sz w:val="21"/>
          <w:szCs w:val="21"/>
        </w:rPr>
        <w:t>.</w:t>
      </w:r>
    </w:p>
    <w:p w14:paraId="5C4547CC" w14:textId="57DB92DD" w:rsidR="009363AC" w:rsidRDefault="009363AC" w:rsidP="009363AC">
      <w:pPr>
        <w:pStyle w:val="NormalWeb"/>
        <w:shd w:val="clear" w:color="auto" w:fill="FFFFFF"/>
        <w:ind w:left="720"/>
        <w:rPr>
          <w:rFonts w:ascii="Segoe UI" w:hAnsi="Segoe UI" w:cs="Segoe UI"/>
          <w:color w:val="000000"/>
          <w:sz w:val="21"/>
          <w:szCs w:val="21"/>
        </w:rPr>
      </w:pPr>
      <w:r w:rsidRPr="009363AC">
        <w:rPr>
          <w:rFonts w:ascii="Segoe UI" w:hAnsi="Segoe UI" w:cs="Segoe UI"/>
          <w:color w:val="000000"/>
          <w:sz w:val="21"/>
          <w:szCs w:val="21"/>
        </w:rPr>
        <w:drawing>
          <wp:inline distT="0" distB="0" distL="0" distR="0" wp14:anchorId="1D9E1229" wp14:editId="76CEEF7C">
            <wp:extent cx="5495925" cy="4229497"/>
            <wp:effectExtent l="0" t="0" r="0" b="0"/>
            <wp:docPr id="618274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74520" name=""/>
                    <pic:cNvPicPr/>
                  </pic:nvPicPr>
                  <pic:blipFill>
                    <a:blip r:embed="rId34"/>
                    <a:stretch>
                      <a:fillRect/>
                    </a:stretch>
                  </pic:blipFill>
                  <pic:spPr>
                    <a:xfrm>
                      <a:off x="0" y="0"/>
                      <a:ext cx="5500281" cy="4232849"/>
                    </a:xfrm>
                    <a:prstGeom prst="rect">
                      <a:avLst/>
                    </a:prstGeom>
                  </pic:spPr>
                </pic:pic>
              </a:graphicData>
            </a:graphic>
          </wp:inline>
        </w:drawing>
      </w:r>
    </w:p>
    <w:p w14:paraId="79A43805" w14:textId="77777777" w:rsidR="00AB5E76" w:rsidRDefault="00AB5E76" w:rsidP="00AB5E76">
      <w:pPr>
        <w:pStyle w:val="NormalWeb"/>
        <w:numPr>
          <w:ilvl w:val="0"/>
          <w:numId w:val="43"/>
        </w:numPr>
        <w:shd w:val="clear" w:color="auto" w:fill="FFFFFF"/>
        <w:rPr>
          <w:rFonts w:ascii="Segoe UI" w:hAnsi="Segoe UI" w:cs="Segoe UI"/>
          <w:color w:val="000000"/>
          <w:sz w:val="21"/>
          <w:szCs w:val="21"/>
        </w:rPr>
      </w:pPr>
      <w:r>
        <w:rPr>
          <w:rFonts w:ascii="Segoe UI" w:hAnsi="Segoe UI" w:cs="Segoe UI"/>
          <w:color w:val="000000"/>
          <w:sz w:val="21"/>
          <w:szCs w:val="21"/>
        </w:rPr>
        <w:t>Review the response, which should include advertising copy for a scrubbing brush. The copy may be quite extensive and creative.</w:t>
      </w:r>
    </w:p>
    <w:p w14:paraId="2C060FEE" w14:textId="77777777" w:rsidR="00AB5E76" w:rsidRDefault="00AB5E76" w:rsidP="00AB5E76">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lastRenderedPageBreak/>
        <w:t>In a real scenario, a marketing professional would likely already know the name of the scrubbing brush product as well as have some ideas about key features that should be highlighted in an advert. To get the most useful results from a generative AI model, users need to design their prompts to include as much pertinent information as possible.</w:t>
      </w:r>
    </w:p>
    <w:p w14:paraId="7F9DD787" w14:textId="77777777" w:rsidR="00AB5E76" w:rsidRDefault="00AB5E76" w:rsidP="00AB5E76">
      <w:pPr>
        <w:pStyle w:val="NormalWeb"/>
        <w:numPr>
          <w:ilvl w:val="0"/>
          <w:numId w:val="43"/>
        </w:numPr>
        <w:shd w:val="clear" w:color="auto" w:fill="FFFFFF"/>
        <w:rPr>
          <w:rFonts w:ascii="Segoe UI" w:hAnsi="Segoe UI" w:cs="Segoe UI"/>
          <w:color w:val="000000"/>
          <w:sz w:val="21"/>
          <w:szCs w:val="21"/>
        </w:rPr>
      </w:pPr>
      <w:r>
        <w:rPr>
          <w:rFonts w:ascii="Segoe UI" w:hAnsi="Segoe UI" w:cs="Segoe UI"/>
          <w:color w:val="000000"/>
          <w:sz w:val="21"/>
          <w:szCs w:val="21"/>
        </w:rPr>
        <w:t>Enter the prompt </w:t>
      </w:r>
      <w:r>
        <w:rPr>
          <w:rStyle w:val="typ"/>
          <w:rFonts w:ascii="Consolas" w:hAnsi="Consolas" w:cs="Courier New"/>
          <w:color w:val="660066"/>
          <w:sz w:val="20"/>
          <w:szCs w:val="20"/>
          <w:shd w:val="clear" w:color="auto" w:fill="EFEFEF"/>
        </w:rPr>
        <w:t>Revise</w:t>
      </w:r>
      <w:r>
        <w:rPr>
          <w:rStyle w:val="pln"/>
          <w:rFonts w:ascii="Consolas" w:eastAsiaTheme="minorEastAsia" w:hAnsi="Consolas" w:cs="Courier New"/>
          <w:color w:val="000000"/>
          <w:sz w:val="20"/>
          <w:szCs w:val="20"/>
          <w:shd w:val="clear" w:color="auto" w:fill="EFEFEF"/>
        </w:rPr>
        <w:t> the advertisement </w:t>
      </w:r>
      <w:r>
        <w:rPr>
          <w:rStyle w:val="kwd"/>
          <w:rFonts w:ascii="Consolas" w:hAnsi="Consolas" w:cs="Courier New"/>
          <w:color w:val="000088"/>
          <w:sz w:val="20"/>
          <w:szCs w:val="20"/>
          <w:shd w:val="clear" w:color="auto" w:fill="EFEFEF"/>
        </w:rPr>
        <w:t>for</w:t>
      </w:r>
      <w:r>
        <w:rPr>
          <w:rStyle w:val="pln"/>
          <w:rFonts w:ascii="Consolas" w:eastAsiaTheme="minorEastAsia" w:hAnsi="Consolas" w:cs="Courier New"/>
          <w:color w:val="000000"/>
          <w:sz w:val="20"/>
          <w:szCs w:val="20"/>
          <w:shd w:val="clear" w:color="auto" w:fill="EFEFEF"/>
        </w:rPr>
        <w:t> a scrubbing brush named </w:t>
      </w:r>
      <w:r>
        <w:rPr>
          <w:rStyle w:val="str"/>
          <w:rFonts w:ascii="Consolas" w:hAnsi="Consolas" w:cs="Courier New"/>
          <w:color w:val="007F00"/>
          <w:sz w:val="20"/>
          <w:szCs w:val="20"/>
          <w:shd w:val="clear" w:color="auto" w:fill="EFEFEF"/>
        </w:rPr>
        <w:t>"Scrubadub 2000"</w:t>
      </w:r>
      <w:r>
        <w:rPr>
          <w:rStyle w:val="pun"/>
          <w:rFonts w:ascii="Consolas" w:hAnsi="Consolas" w:cs="Courier New"/>
          <w:color w:val="666600"/>
          <w:sz w:val="20"/>
          <w:szCs w:val="20"/>
          <w:shd w:val="clear" w:color="auto" w:fill="EFEFEF"/>
        </w:rPr>
        <w:t>,</w:t>
      </w:r>
      <w:r>
        <w:rPr>
          <w:rStyle w:val="pln"/>
          <w:rFonts w:ascii="Consolas" w:eastAsiaTheme="minorEastAsia" w:hAnsi="Consolas" w:cs="Courier New"/>
          <w:color w:val="000000"/>
          <w:sz w:val="20"/>
          <w:szCs w:val="20"/>
          <w:shd w:val="clear" w:color="auto" w:fill="EFEFEF"/>
        </w:rPr>
        <w:t> which </w:t>
      </w:r>
      <w:r>
        <w:rPr>
          <w:rStyle w:val="kwd"/>
          <w:rFonts w:ascii="Consolas" w:hAnsi="Consolas" w:cs="Courier New"/>
          <w:color w:val="000088"/>
          <w:sz w:val="20"/>
          <w:szCs w:val="20"/>
          <w:shd w:val="clear" w:color="auto" w:fill="EFEFEF"/>
        </w:rPr>
        <w:t>is</w:t>
      </w:r>
      <w:r>
        <w:rPr>
          <w:rStyle w:val="pln"/>
          <w:rFonts w:ascii="Consolas" w:eastAsiaTheme="minorEastAsia" w:hAnsi="Consolas" w:cs="Courier New"/>
          <w:color w:val="000000"/>
          <w:sz w:val="20"/>
          <w:szCs w:val="20"/>
          <w:shd w:val="clear" w:color="auto" w:fill="EFEFEF"/>
        </w:rPr>
        <w:t> made </w:t>
      </w:r>
      <w:r>
        <w:rPr>
          <w:rStyle w:val="kwd"/>
          <w:rFonts w:ascii="Consolas" w:hAnsi="Consolas" w:cs="Courier New"/>
          <w:color w:val="000088"/>
          <w:sz w:val="20"/>
          <w:szCs w:val="20"/>
          <w:shd w:val="clear" w:color="auto" w:fill="EFEFEF"/>
        </w:rPr>
        <w:t>of</w:t>
      </w:r>
      <w:r>
        <w:rPr>
          <w:rStyle w:val="pln"/>
          <w:rFonts w:ascii="Consolas" w:eastAsiaTheme="minorEastAsia" w:hAnsi="Consolas" w:cs="Courier New"/>
          <w:color w:val="000000"/>
          <w:sz w:val="20"/>
          <w:szCs w:val="20"/>
          <w:shd w:val="clear" w:color="auto" w:fill="EFEFEF"/>
        </w:rPr>
        <w:t> carbon fiber </w:t>
      </w:r>
      <w:r>
        <w:rPr>
          <w:rStyle w:val="kwd"/>
          <w:rFonts w:ascii="Consolas" w:hAnsi="Consolas" w:cs="Courier New"/>
          <w:color w:val="000088"/>
          <w:sz w:val="20"/>
          <w:szCs w:val="20"/>
          <w:shd w:val="clear" w:color="auto" w:fill="EFEFEF"/>
        </w:rPr>
        <w:t>and</w:t>
      </w:r>
      <w:r>
        <w:rPr>
          <w:rStyle w:val="pln"/>
          <w:rFonts w:ascii="Consolas" w:eastAsiaTheme="minorEastAsia" w:hAnsi="Consolas" w:cs="Courier New"/>
          <w:color w:val="000000"/>
          <w:sz w:val="20"/>
          <w:szCs w:val="20"/>
          <w:shd w:val="clear" w:color="auto" w:fill="EFEFEF"/>
        </w:rPr>
        <w:t> reduces cleaning times </w:t>
      </w:r>
      <w:r>
        <w:rPr>
          <w:rStyle w:val="kwd"/>
          <w:rFonts w:ascii="Consolas" w:hAnsi="Consolas" w:cs="Courier New"/>
          <w:color w:val="000088"/>
          <w:sz w:val="20"/>
          <w:szCs w:val="20"/>
          <w:shd w:val="clear" w:color="auto" w:fill="EFEFEF"/>
        </w:rPr>
        <w:t>by</w:t>
      </w:r>
      <w:r>
        <w:rPr>
          <w:rStyle w:val="pln"/>
          <w:rFonts w:ascii="Consolas" w:eastAsiaTheme="minorEastAsia" w:hAnsi="Consolas" w:cs="Courier New"/>
          <w:color w:val="000000"/>
          <w:sz w:val="20"/>
          <w:szCs w:val="20"/>
          <w:shd w:val="clear" w:color="auto" w:fill="EFEFEF"/>
        </w:rPr>
        <w:t> half compared to ordinary scrubbing brushes</w:t>
      </w:r>
      <w:r>
        <w:rPr>
          <w:rFonts w:ascii="Segoe UI" w:hAnsi="Segoe UI" w:cs="Segoe UI"/>
          <w:color w:val="000000"/>
          <w:sz w:val="21"/>
          <w:szCs w:val="21"/>
        </w:rPr>
        <w:t>.</w:t>
      </w:r>
    </w:p>
    <w:p w14:paraId="58B68EE0" w14:textId="2262AB02" w:rsidR="009363AC" w:rsidRDefault="009363AC" w:rsidP="009363AC">
      <w:pPr>
        <w:pStyle w:val="NormalWeb"/>
        <w:shd w:val="clear" w:color="auto" w:fill="FFFFFF"/>
        <w:ind w:left="720"/>
        <w:rPr>
          <w:rFonts w:ascii="Segoe UI" w:hAnsi="Segoe UI" w:cs="Segoe UI"/>
          <w:color w:val="000000"/>
          <w:sz w:val="21"/>
          <w:szCs w:val="21"/>
        </w:rPr>
      </w:pPr>
      <w:r w:rsidRPr="009363AC">
        <w:rPr>
          <w:rFonts w:ascii="Segoe UI" w:hAnsi="Segoe UI" w:cs="Segoe UI"/>
          <w:color w:val="000000"/>
          <w:sz w:val="21"/>
          <w:szCs w:val="21"/>
        </w:rPr>
        <w:drawing>
          <wp:inline distT="0" distB="0" distL="0" distR="0" wp14:anchorId="3E471D68" wp14:editId="01929401">
            <wp:extent cx="5629275" cy="4353460"/>
            <wp:effectExtent l="0" t="0" r="0" b="9525"/>
            <wp:docPr id="137465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58933" name=""/>
                    <pic:cNvPicPr/>
                  </pic:nvPicPr>
                  <pic:blipFill>
                    <a:blip r:embed="rId35"/>
                    <a:stretch>
                      <a:fillRect/>
                    </a:stretch>
                  </pic:blipFill>
                  <pic:spPr>
                    <a:xfrm>
                      <a:off x="0" y="0"/>
                      <a:ext cx="5631261" cy="4354996"/>
                    </a:xfrm>
                    <a:prstGeom prst="rect">
                      <a:avLst/>
                    </a:prstGeom>
                  </pic:spPr>
                </pic:pic>
              </a:graphicData>
            </a:graphic>
          </wp:inline>
        </w:drawing>
      </w:r>
    </w:p>
    <w:p w14:paraId="65624D7A" w14:textId="77777777" w:rsidR="00AB5E76" w:rsidRDefault="00AB5E76" w:rsidP="00AB5E76">
      <w:pPr>
        <w:pStyle w:val="NormalWeb"/>
        <w:numPr>
          <w:ilvl w:val="0"/>
          <w:numId w:val="43"/>
        </w:numPr>
        <w:shd w:val="clear" w:color="auto" w:fill="FFFFFF"/>
        <w:rPr>
          <w:rFonts w:ascii="Segoe UI" w:hAnsi="Segoe UI" w:cs="Segoe UI"/>
          <w:color w:val="000000"/>
          <w:sz w:val="21"/>
          <w:szCs w:val="21"/>
        </w:rPr>
      </w:pPr>
      <w:r>
        <w:rPr>
          <w:rFonts w:ascii="Segoe UI" w:hAnsi="Segoe UI" w:cs="Segoe UI"/>
          <w:color w:val="000000"/>
          <w:sz w:val="21"/>
          <w:szCs w:val="21"/>
        </w:rPr>
        <w:t>Review the response, which should take into account the additional information you provided about the scrubbing brush product.</w:t>
      </w:r>
    </w:p>
    <w:p w14:paraId="07432FD8" w14:textId="77777777" w:rsidR="00AB5E76" w:rsidRDefault="00AB5E76" w:rsidP="00AB5E76">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The response should now be more useful, but to have even more control over the output from the model, you can provide one or more </w:t>
      </w:r>
      <w:r>
        <w:rPr>
          <w:rStyle w:val="Emphasis"/>
          <w:rFonts w:ascii="Segoe UI" w:eastAsiaTheme="minorEastAsia" w:hAnsi="Segoe UI" w:cs="Segoe UI"/>
          <w:color w:val="000000"/>
          <w:sz w:val="21"/>
          <w:szCs w:val="21"/>
        </w:rPr>
        <w:t>few-shot</w:t>
      </w:r>
      <w:r>
        <w:rPr>
          <w:rFonts w:ascii="Segoe UI" w:hAnsi="Segoe UI" w:cs="Segoe UI"/>
          <w:color w:val="000000"/>
          <w:sz w:val="21"/>
          <w:szCs w:val="21"/>
        </w:rPr>
        <w:t> examples on which responses should be based.</w:t>
      </w:r>
    </w:p>
    <w:p w14:paraId="378F21E0" w14:textId="77777777" w:rsidR="00AB5E76" w:rsidRDefault="00AB5E76" w:rsidP="00AB5E76">
      <w:pPr>
        <w:pStyle w:val="NormalWeb"/>
        <w:numPr>
          <w:ilvl w:val="0"/>
          <w:numId w:val="43"/>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Setup</w:t>
      </w:r>
      <w:r>
        <w:rPr>
          <w:rFonts w:ascii="Segoe UI" w:hAnsi="Segoe UI" w:cs="Segoe UI"/>
          <w:color w:val="000000"/>
          <w:sz w:val="21"/>
          <w:szCs w:val="21"/>
        </w:rPr>
        <w:t> panel, under </w:t>
      </w:r>
      <w:r>
        <w:rPr>
          <w:rStyle w:val="Strong"/>
          <w:rFonts w:ascii="Segoe UI" w:eastAsiaTheme="majorEastAsia" w:hAnsi="Segoe UI" w:cs="Segoe UI"/>
          <w:color w:val="000000"/>
          <w:sz w:val="21"/>
          <w:szCs w:val="21"/>
        </w:rPr>
        <w:t>Examples</w:t>
      </w:r>
      <w:r>
        <w:rPr>
          <w:rFonts w:ascii="Segoe UI" w:hAnsi="Segoe UI" w:cs="Segoe UI"/>
          <w:color w:val="000000"/>
          <w:sz w:val="21"/>
          <w:szCs w:val="21"/>
        </w:rPr>
        <w:t>, select </w:t>
      </w:r>
      <w:r>
        <w:rPr>
          <w:rStyle w:val="Strong"/>
          <w:rFonts w:ascii="Segoe UI" w:eastAsiaTheme="majorEastAsia" w:hAnsi="Segoe UI" w:cs="Segoe UI"/>
          <w:color w:val="000000"/>
          <w:sz w:val="21"/>
          <w:szCs w:val="21"/>
        </w:rPr>
        <w:t>Add</w:t>
      </w:r>
      <w:r>
        <w:rPr>
          <w:rFonts w:ascii="Segoe UI" w:hAnsi="Segoe UI" w:cs="Segoe UI"/>
          <w:color w:val="000000"/>
          <w:sz w:val="21"/>
          <w:szCs w:val="21"/>
        </w:rPr>
        <w:t>. Then type the following message and response in the designated boxes:</w:t>
      </w:r>
    </w:p>
    <w:p w14:paraId="57F1E996" w14:textId="57CF3FE0" w:rsidR="009363AC" w:rsidRDefault="009363AC" w:rsidP="009363AC">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427939C0" wp14:editId="74D62ED3">
            <wp:extent cx="3638550" cy="4943475"/>
            <wp:effectExtent l="0" t="0" r="0" b="9525"/>
            <wp:docPr id="12166243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8550" cy="4943475"/>
                    </a:xfrm>
                    <a:prstGeom prst="rect">
                      <a:avLst/>
                    </a:prstGeom>
                    <a:noFill/>
                    <a:ln>
                      <a:noFill/>
                    </a:ln>
                  </pic:spPr>
                </pic:pic>
              </a:graphicData>
            </a:graphic>
          </wp:inline>
        </w:drawing>
      </w:r>
    </w:p>
    <w:p w14:paraId="09134EE4" w14:textId="77777777" w:rsidR="00AB5E76" w:rsidRDefault="00AB5E76" w:rsidP="00AB5E76">
      <w:pPr>
        <w:pStyle w:val="NormalWeb"/>
        <w:shd w:val="clear" w:color="auto" w:fill="FFFFFF"/>
        <w:ind w:left="720"/>
        <w:rPr>
          <w:rFonts w:ascii="Segoe UI" w:hAnsi="Segoe UI" w:cs="Segoe UI"/>
          <w:color w:val="000000"/>
          <w:sz w:val="21"/>
          <w:szCs w:val="21"/>
        </w:rPr>
      </w:pPr>
      <w:r>
        <w:rPr>
          <w:rStyle w:val="Strong"/>
          <w:rFonts w:ascii="Segoe UI" w:eastAsiaTheme="majorEastAsia" w:hAnsi="Segoe UI" w:cs="Segoe UI"/>
          <w:color w:val="000000"/>
          <w:sz w:val="21"/>
          <w:szCs w:val="21"/>
        </w:rPr>
        <w:t>User</w:t>
      </w:r>
      <w:r>
        <w:rPr>
          <w:rFonts w:ascii="Segoe UI" w:hAnsi="Segoe UI" w:cs="Segoe UI"/>
          <w:color w:val="000000"/>
          <w:sz w:val="21"/>
          <w:szCs w:val="21"/>
        </w:rPr>
        <w:t>:</w:t>
      </w:r>
    </w:p>
    <w:p w14:paraId="44C6435D" w14:textId="77777777" w:rsidR="00AB5E76" w:rsidRDefault="00AB5E76" w:rsidP="00AB5E76">
      <w:pPr>
        <w:pStyle w:val="HTMLPreformatted"/>
        <w:shd w:val="clear" w:color="auto" w:fill="EFEFEF"/>
        <w:ind w:left="720"/>
        <w:rPr>
          <w:rFonts w:ascii="Consolas" w:hAnsi="Consolas"/>
          <w:color w:val="000000"/>
        </w:rPr>
      </w:pPr>
      <w:r>
        <w:rPr>
          <w:rStyle w:val="title"/>
          <w:rFonts w:ascii="Consolas" w:hAnsi="Consolas"/>
          <w:color w:val="000000"/>
        </w:rPr>
        <w:t>prompt</w:t>
      </w:r>
    </w:p>
    <w:p w14:paraId="05132C04" w14:textId="77777777" w:rsidR="00AB5E76" w:rsidRDefault="00AB5E76" w:rsidP="00AB5E76">
      <w:pPr>
        <w:pStyle w:val="HTMLPreformatted"/>
        <w:shd w:val="clear" w:color="auto" w:fill="FFFFFF"/>
        <w:ind w:left="720"/>
        <w:rPr>
          <w:color w:val="000000"/>
        </w:rPr>
      </w:pPr>
      <w:r>
        <w:rPr>
          <w:rStyle w:val="typ"/>
          <w:rFonts w:ascii="Consolas" w:hAnsi="Consolas"/>
          <w:color w:val="660066"/>
          <w:shd w:val="clear" w:color="auto" w:fill="EFEFEF"/>
        </w:rPr>
        <w:t>Write</w:t>
      </w:r>
      <w:r>
        <w:rPr>
          <w:rStyle w:val="pln"/>
          <w:rFonts w:ascii="Consolas" w:eastAsiaTheme="minorEastAsia" w:hAnsi="Consolas"/>
          <w:color w:val="000000"/>
          <w:shd w:val="clear" w:color="auto" w:fill="EFEFEF"/>
        </w:rPr>
        <w:t xml:space="preserve"> an advertisement </w:t>
      </w:r>
      <w:r>
        <w:rPr>
          <w:rStyle w:val="kwd"/>
          <w:rFonts w:ascii="Consolas" w:hAnsi="Consolas"/>
          <w:color w:val="000088"/>
          <w:shd w:val="clear" w:color="auto" w:fill="EFEFEF"/>
        </w:rPr>
        <w:t>for</w:t>
      </w:r>
      <w:r>
        <w:rPr>
          <w:rStyle w:val="pln"/>
          <w:rFonts w:ascii="Consolas" w:eastAsiaTheme="minorEastAsia" w:hAnsi="Consolas"/>
          <w:color w:val="000000"/>
          <w:shd w:val="clear" w:color="auto" w:fill="EFEFEF"/>
        </w:rPr>
        <w:t xml:space="preserve"> the lightweight </w:t>
      </w:r>
      <w:r>
        <w:rPr>
          <w:rStyle w:val="str"/>
          <w:rFonts w:ascii="Consolas" w:hAnsi="Consolas"/>
          <w:color w:val="007F00"/>
          <w:shd w:val="clear" w:color="auto" w:fill="EFEFEF"/>
        </w:rPr>
        <w:t>"Ultramop"</w:t>
      </w:r>
      <w:r>
        <w:rPr>
          <w:rStyle w:val="pln"/>
          <w:rFonts w:ascii="Consolas" w:eastAsiaTheme="minorEastAsia" w:hAnsi="Consolas"/>
          <w:color w:val="000000"/>
          <w:shd w:val="clear" w:color="auto" w:fill="EFEFEF"/>
        </w:rPr>
        <w:t xml:space="preserve"> mop</w:t>
      </w: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which uses patented absorbent materials to clean floors</w:t>
      </w:r>
      <w:r>
        <w:rPr>
          <w:rStyle w:val="pun"/>
          <w:rFonts w:ascii="Consolas" w:hAnsi="Consolas"/>
          <w:color w:val="666600"/>
          <w:shd w:val="clear" w:color="auto" w:fill="EFEFEF"/>
        </w:rPr>
        <w:t>.</w:t>
      </w:r>
    </w:p>
    <w:p w14:paraId="4B8C5824" w14:textId="77777777" w:rsidR="00AB5E76" w:rsidRDefault="00AB5E76" w:rsidP="00AB5E76">
      <w:pPr>
        <w:pStyle w:val="NormalWeb"/>
        <w:shd w:val="clear" w:color="auto" w:fill="FFFFFF"/>
        <w:ind w:left="720"/>
        <w:rPr>
          <w:rFonts w:ascii="Segoe UI" w:hAnsi="Segoe UI" w:cs="Segoe UI"/>
          <w:color w:val="000000"/>
          <w:sz w:val="21"/>
          <w:szCs w:val="21"/>
        </w:rPr>
      </w:pPr>
      <w:r>
        <w:rPr>
          <w:rStyle w:val="Strong"/>
          <w:rFonts w:ascii="Segoe UI" w:eastAsiaTheme="majorEastAsia" w:hAnsi="Segoe UI" w:cs="Segoe UI"/>
          <w:color w:val="000000"/>
          <w:sz w:val="21"/>
          <w:szCs w:val="21"/>
        </w:rPr>
        <w:t>Assistant</w:t>
      </w:r>
      <w:r>
        <w:rPr>
          <w:rFonts w:ascii="Segoe UI" w:hAnsi="Segoe UI" w:cs="Segoe UI"/>
          <w:color w:val="000000"/>
          <w:sz w:val="21"/>
          <w:szCs w:val="21"/>
        </w:rPr>
        <w:t>:</w:t>
      </w:r>
    </w:p>
    <w:p w14:paraId="621E29E1" w14:textId="77777777" w:rsidR="00AB5E76" w:rsidRDefault="00AB5E76" w:rsidP="00AB5E76">
      <w:pPr>
        <w:pStyle w:val="HTMLPreformatted"/>
        <w:shd w:val="clear" w:color="auto" w:fill="EFEFEF"/>
        <w:ind w:left="720"/>
        <w:rPr>
          <w:rFonts w:ascii="Consolas" w:hAnsi="Consolas"/>
          <w:color w:val="000000"/>
        </w:rPr>
      </w:pPr>
      <w:r>
        <w:rPr>
          <w:rStyle w:val="title"/>
          <w:rFonts w:ascii="Consolas" w:hAnsi="Consolas"/>
          <w:color w:val="000000"/>
        </w:rPr>
        <w:t>prompt</w:t>
      </w:r>
    </w:p>
    <w:p w14:paraId="3A397D8C" w14:textId="77777777" w:rsidR="00AB5E76" w:rsidRDefault="00AB5E76" w:rsidP="00AB5E76">
      <w:pPr>
        <w:pStyle w:val="HTMLPreformatted"/>
        <w:shd w:val="clear" w:color="auto" w:fill="FFFFFF"/>
        <w:ind w:left="1080"/>
        <w:rPr>
          <w:rStyle w:val="pln"/>
          <w:rFonts w:ascii="Consolas" w:eastAsiaTheme="minorEastAsia" w:hAnsi="Consolas"/>
          <w:color w:val="000000"/>
          <w:shd w:val="clear" w:color="auto" w:fill="EFEFEF"/>
        </w:rPr>
      </w:pPr>
      <w:r>
        <w:rPr>
          <w:rStyle w:val="typ"/>
          <w:rFonts w:ascii="Consolas" w:hAnsi="Consolas"/>
          <w:color w:val="660066"/>
          <w:shd w:val="clear" w:color="auto" w:fill="EFEFEF"/>
        </w:rPr>
        <w:t>Welcome</w:t>
      </w:r>
      <w:r>
        <w:rPr>
          <w:rStyle w:val="pln"/>
          <w:rFonts w:ascii="Consolas" w:eastAsiaTheme="minorEastAsia" w:hAnsi="Consolas"/>
          <w:color w:val="000000"/>
          <w:shd w:val="clear" w:color="auto" w:fill="EFEFEF"/>
        </w:rPr>
        <w:t xml:space="preserve"> to the future </w:t>
      </w:r>
      <w:r>
        <w:rPr>
          <w:rStyle w:val="kwd"/>
          <w:rFonts w:ascii="Consolas" w:hAnsi="Consolas"/>
          <w:color w:val="000088"/>
          <w:shd w:val="clear" w:color="auto" w:fill="EFEFEF"/>
        </w:rPr>
        <w:t>of</w:t>
      </w:r>
      <w:r>
        <w:rPr>
          <w:rStyle w:val="pln"/>
          <w:rFonts w:ascii="Consolas" w:eastAsiaTheme="minorEastAsia" w:hAnsi="Consolas"/>
          <w:color w:val="000000"/>
          <w:shd w:val="clear" w:color="auto" w:fill="EFEFEF"/>
        </w:rPr>
        <w:t xml:space="preserve"> cleaning</w:t>
      </w:r>
      <w:r>
        <w:rPr>
          <w:rStyle w:val="pun"/>
          <w:rFonts w:ascii="Consolas" w:hAnsi="Consolas"/>
          <w:color w:val="666600"/>
          <w:shd w:val="clear" w:color="auto" w:fill="EFEFEF"/>
        </w:rPr>
        <w:t>!</w:t>
      </w:r>
    </w:p>
    <w:p w14:paraId="4A923169" w14:textId="77777777" w:rsidR="00AB5E76" w:rsidRDefault="00AB5E76" w:rsidP="00AB5E76">
      <w:pPr>
        <w:pStyle w:val="HTMLPreformatted"/>
        <w:shd w:val="clear" w:color="auto" w:fill="FFFFFF"/>
        <w:ind w:left="1080"/>
        <w:rPr>
          <w:rStyle w:val="pln"/>
          <w:rFonts w:ascii="Consolas" w:eastAsiaTheme="minorEastAsia" w:hAnsi="Consolas"/>
          <w:color w:val="000000"/>
          <w:shd w:val="clear" w:color="auto" w:fill="EFEFEF"/>
        </w:rPr>
      </w:pPr>
    </w:p>
    <w:p w14:paraId="657E62E8" w14:textId="77777777" w:rsidR="00AB5E76" w:rsidRDefault="00AB5E76" w:rsidP="00AB5E76">
      <w:pPr>
        <w:pStyle w:val="HTMLPreformatted"/>
        <w:shd w:val="clear" w:color="auto" w:fill="FFFFFF"/>
        <w:ind w:left="1080"/>
        <w:rPr>
          <w:rStyle w:val="pln"/>
          <w:rFonts w:ascii="Consolas" w:eastAsiaTheme="minorEastAsia" w:hAnsi="Consolas"/>
          <w:color w:val="000000"/>
          <w:shd w:val="clear" w:color="auto" w:fill="EFEFEF"/>
        </w:rPr>
      </w:pPr>
      <w:r>
        <w:rPr>
          <w:rStyle w:val="typ"/>
          <w:rFonts w:ascii="Consolas" w:hAnsi="Consolas"/>
          <w:color w:val="660066"/>
          <w:shd w:val="clear" w:color="auto" w:fill="EFEFEF"/>
        </w:rPr>
        <w:t>The</w:t>
      </w:r>
      <w:r>
        <w:rPr>
          <w:rStyle w:val="pln"/>
          <w:rFonts w:ascii="Consolas" w:eastAsiaTheme="minorEastAsia" w:hAnsi="Consolas"/>
          <w:color w:val="000000"/>
          <w:shd w:val="clear" w:color="auto" w:fill="EFEFEF"/>
        </w:rPr>
        <w:t xml:space="preserve"> </w:t>
      </w:r>
      <w:r>
        <w:rPr>
          <w:rStyle w:val="typ"/>
          <w:rFonts w:ascii="Consolas" w:hAnsi="Consolas"/>
          <w:color w:val="660066"/>
          <w:shd w:val="clear" w:color="auto" w:fill="EFEFEF"/>
        </w:rPr>
        <w:t>Ultramop</w:t>
      </w:r>
      <w:r>
        <w:rPr>
          <w:rStyle w:val="pln"/>
          <w:rFonts w:ascii="Consolas" w:eastAsiaTheme="minorEastAsia" w:hAnsi="Consolas"/>
          <w:color w:val="000000"/>
          <w:shd w:val="clear" w:color="auto" w:fill="EFEFEF"/>
        </w:rPr>
        <w:t xml:space="preserve"> makes light work </w:t>
      </w:r>
      <w:r>
        <w:rPr>
          <w:rStyle w:val="kwd"/>
          <w:rFonts w:ascii="Consolas" w:hAnsi="Consolas"/>
          <w:color w:val="000088"/>
          <w:shd w:val="clear" w:color="auto" w:fill="EFEFEF"/>
        </w:rPr>
        <w:t>of</w:t>
      </w:r>
      <w:r>
        <w:rPr>
          <w:rStyle w:val="pln"/>
          <w:rFonts w:ascii="Consolas" w:eastAsiaTheme="minorEastAsia" w:hAnsi="Consolas"/>
          <w:color w:val="000000"/>
          <w:shd w:val="clear" w:color="auto" w:fill="EFEFEF"/>
        </w:rPr>
        <w:t xml:space="preserve"> even the dirtiest </w:t>
      </w:r>
      <w:r>
        <w:rPr>
          <w:rStyle w:val="kwd"/>
          <w:rFonts w:ascii="Consolas" w:hAnsi="Consolas"/>
          <w:color w:val="000088"/>
          <w:shd w:val="clear" w:color="auto" w:fill="EFEFEF"/>
        </w:rPr>
        <w:t>of</w:t>
      </w:r>
      <w:r>
        <w:rPr>
          <w:rStyle w:val="pln"/>
          <w:rFonts w:ascii="Consolas" w:eastAsiaTheme="minorEastAsia" w:hAnsi="Consolas"/>
          <w:color w:val="000000"/>
          <w:shd w:val="clear" w:color="auto" w:fill="EFEFEF"/>
        </w:rPr>
        <w:t xml:space="preserve"> floors</w:t>
      </w: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w:t>
      </w:r>
      <w:r>
        <w:rPr>
          <w:rStyle w:val="typ"/>
          <w:rFonts w:ascii="Consolas" w:hAnsi="Consolas"/>
          <w:color w:val="660066"/>
          <w:shd w:val="clear" w:color="auto" w:fill="EFEFEF"/>
        </w:rPr>
        <w:t>Thanks</w:t>
      </w:r>
      <w:r>
        <w:rPr>
          <w:rStyle w:val="pln"/>
          <w:rFonts w:ascii="Consolas" w:eastAsiaTheme="minorEastAsia" w:hAnsi="Consolas"/>
          <w:color w:val="000000"/>
          <w:shd w:val="clear" w:color="auto" w:fill="EFEFEF"/>
        </w:rPr>
        <w:t xml:space="preserve"> to its patented absorbent materials</w:t>
      </w: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it ensures a brilliant shine</w:t>
      </w: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w:t>
      </w:r>
      <w:r>
        <w:rPr>
          <w:rStyle w:val="typ"/>
          <w:rFonts w:ascii="Consolas" w:hAnsi="Consolas"/>
          <w:color w:val="660066"/>
          <w:shd w:val="clear" w:color="auto" w:fill="EFEFEF"/>
        </w:rPr>
        <w:t>Just</w:t>
      </w:r>
      <w:r>
        <w:rPr>
          <w:rStyle w:val="pln"/>
          <w:rFonts w:ascii="Consolas" w:eastAsiaTheme="minorEastAsia" w:hAnsi="Consolas"/>
          <w:color w:val="000000"/>
          <w:shd w:val="clear" w:color="auto" w:fill="EFEFEF"/>
        </w:rPr>
        <w:t xml:space="preserve"> look at these features</w:t>
      </w:r>
      <w:r>
        <w:rPr>
          <w:rStyle w:val="pun"/>
          <w:rFonts w:ascii="Consolas" w:hAnsi="Consolas"/>
          <w:color w:val="666600"/>
          <w:shd w:val="clear" w:color="auto" w:fill="EFEFEF"/>
        </w:rPr>
        <w:t>:</w:t>
      </w:r>
    </w:p>
    <w:p w14:paraId="3CA54F59" w14:textId="77777777" w:rsidR="00AB5E76" w:rsidRDefault="00AB5E76" w:rsidP="00AB5E76">
      <w:pPr>
        <w:pStyle w:val="HTMLPreformatted"/>
        <w:shd w:val="clear" w:color="auto" w:fill="FFFFFF"/>
        <w:ind w:left="1080"/>
        <w:rPr>
          <w:rStyle w:val="pln"/>
          <w:rFonts w:ascii="Consolas" w:eastAsiaTheme="minorEastAsia" w:hAnsi="Consolas"/>
          <w:color w:val="000000"/>
          <w:shd w:val="clear" w:color="auto" w:fill="EFEFEF"/>
        </w:rPr>
      </w:pP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w:t>
      </w:r>
      <w:r>
        <w:rPr>
          <w:rStyle w:val="typ"/>
          <w:rFonts w:ascii="Consolas" w:hAnsi="Consolas"/>
          <w:color w:val="660066"/>
          <w:shd w:val="clear" w:color="auto" w:fill="EFEFEF"/>
        </w:rPr>
        <w:t>Lightweight</w:t>
      </w:r>
      <w:r>
        <w:rPr>
          <w:rStyle w:val="pln"/>
          <w:rFonts w:ascii="Consolas" w:eastAsiaTheme="minorEastAsia" w:hAnsi="Consolas"/>
          <w:color w:val="000000"/>
          <w:shd w:val="clear" w:color="auto" w:fill="EFEFEF"/>
        </w:rPr>
        <w:t xml:space="preserve"> construction</w:t>
      </w: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making it easy to </w:t>
      </w:r>
      <w:r>
        <w:rPr>
          <w:rStyle w:val="kwd"/>
          <w:rFonts w:ascii="Consolas" w:hAnsi="Consolas"/>
          <w:color w:val="000088"/>
          <w:shd w:val="clear" w:color="auto" w:fill="EFEFEF"/>
        </w:rPr>
        <w:t>use</w:t>
      </w:r>
      <w:r>
        <w:rPr>
          <w:rStyle w:val="pun"/>
          <w:rFonts w:ascii="Consolas" w:hAnsi="Consolas"/>
          <w:color w:val="666600"/>
          <w:shd w:val="clear" w:color="auto" w:fill="EFEFEF"/>
        </w:rPr>
        <w:t>.</w:t>
      </w:r>
    </w:p>
    <w:p w14:paraId="2CE1E6D8" w14:textId="77777777" w:rsidR="00AB5E76" w:rsidRDefault="00AB5E76" w:rsidP="00AB5E76">
      <w:pPr>
        <w:pStyle w:val="HTMLPreformatted"/>
        <w:shd w:val="clear" w:color="auto" w:fill="FFFFFF"/>
        <w:ind w:left="1080"/>
        <w:rPr>
          <w:rStyle w:val="pln"/>
          <w:rFonts w:ascii="Consolas" w:eastAsiaTheme="minorEastAsia" w:hAnsi="Consolas"/>
          <w:color w:val="000000"/>
          <w:shd w:val="clear" w:color="auto" w:fill="EFEFEF"/>
        </w:rPr>
      </w:pP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w:t>
      </w:r>
      <w:r>
        <w:rPr>
          <w:rStyle w:val="typ"/>
          <w:rFonts w:ascii="Consolas" w:hAnsi="Consolas"/>
          <w:color w:val="660066"/>
          <w:shd w:val="clear" w:color="auto" w:fill="EFEFEF"/>
        </w:rPr>
        <w:t>High</w:t>
      </w:r>
      <w:r>
        <w:rPr>
          <w:rStyle w:val="pln"/>
          <w:rFonts w:ascii="Consolas" w:eastAsiaTheme="minorEastAsia" w:hAnsi="Consolas"/>
          <w:color w:val="000000"/>
          <w:shd w:val="clear" w:color="auto" w:fill="EFEFEF"/>
        </w:rPr>
        <w:t xml:space="preserve"> absorbency</w:t>
      </w: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enabling you to apply lots </w:t>
      </w:r>
      <w:r>
        <w:rPr>
          <w:rStyle w:val="kwd"/>
          <w:rFonts w:ascii="Consolas" w:hAnsi="Consolas"/>
          <w:color w:val="000088"/>
          <w:shd w:val="clear" w:color="auto" w:fill="EFEFEF"/>
        </w:rPr>
        <w:t>of</w:t>
      </w:r>
      <w:r>
        <w:rPr>
          <w:rStyle w:val="pln"/>
          <w:rFonts w:ascii="Consolas" w:eastAsiaTheme="minorEastAsia" w:hAnsi="Consolas"/>
          <w:color w:val="000000"/>
          <w:shd w:val="clear" w:color="auto" w:fill="EFEFEF"/>
        </w:rPr>
        <w:t xml:space="preserve"> clean soapy water to the floor</w:t>
      </w:r>
      <w:r>
        <w:rPr>
          <w:rStyle w:val="pun"/>
          <w:rFonts w:ascii="Consolas" w:hAnsi="Consolas"/>
          <w:color w:val="666600"/>
          <w:shd w:val="clear" w:color="auto" w:fill="EFEFEF"/>
        </w:rPr>
        <w:t>.</w:t>
      </w:r>
    </w:p>
    <w:p w14:paraId="7161BA51" w14:textId="77777777" w:rsidR="00AB5E76" w:rsidRDefault="00AB5E76" w:rsidP="00AB5E76">
      <w:pPr>
        <w:pStyle w:val="HTMLPreformatted"/>
        <w:shd w:val="clear" w:color="auto" w:fill="FFFFFF"/>
        <w:ind w:left="1080"/>
        <w:rPr>
          <w:rStyle w:val="pln"/>
          <w:rFonts w:ascii="Consolas" w:eastAsiaTheme="minorEastAsia" w:hAnsi="Consolas"/>
          <w:color w:val="000000"/>
          <w:shd w:val="clear" w:color="auto" w:fill="EFEFEF"/>
        </w:rPr>
      </w:pPr>
      <w:r>
        <w:rPr>
          <w:rStyle w:val="pun"/>
          <w:rFonts w:ascii="Consolas" w:hAnsi="Consolas"/>
          <w:color w:val="666600"/>
          <w:shd w:val="clear" w:color="auto" w:fill="EFEFEF"/>
        </w:rPr>
        <w:t>-</w:t>
      </w:r>
      <w:r>
        <w:rPr>
          <w:rStyle w:val="pln"/>
          <w:rFonts w:ascii="Consolas" w:eastAsiaTheme="minorEastAsia" w:hAnsi="Consolas"/>
          <w:color w:val="000000"/>
          <w:shd w:val="clear" w:color="auto" w:fill="EFEFEF"/>
        </w:rPr>
        <w:t xml:space="preserve"> </w:t>
      </w:r>
      <w:r>
        <w:rPr>
          <w:rStyle w:val="typ"/>
          <w:rFonts w:ascii="Consolas" w:hAnsi="Consolas"/>
          <w:color w:val="660066"/>
          <w:shd w:val="clear" w:color="auto" w:fill="EFEFEF"/>
        </w:rPr>
        <w:t>Great</w:t>
      </w:r>
      <w:r>
        <w:rPr>
          <w:rStyle w:val="pln"/>
          <w:rFonts w:ascii="Consolas" w:eastAsiaTheme="minorEastAsia" w:hAnsi="Consolas"/>
          <w:color w:val="000000"/>
          <w:shd w:val="clear" w:color="auto" w:fill="EFEFEF"/>
        </w:rPr>
        <w:t xml:space="preserve"> low price</w:t>
      </w:r>
      <w:r>
        <w:rPr>
          <w:rStyle w:val="pun"/>
          <w:rFonts w:ascii="Consolas" w:hAnsi="Consolas"/>
          <w:color w:val="666600"/>
          <w:shd w:val="clear" w:color="auto" w:fill="EFEFEF"/>
        </w:rPr>
        <w:t>.</w:t>
      </w:r>
    </w:p>
    <w:p w14:paraId="4D35AB10" w14:textId="77777777" w:rsidR="00AB5E76" w:rsidRDefault="00AB5E76" w:rsidP="00AB5E76">
      <w:pPr>
        <w:pStyle w:val="HTMLPreformatted"/>
        <w:shd w:val="clear" w:color="auto" w:fill="FFFFFF"/>
        <w:ind w:left="1080"/>
        <w:rPr>
          <w:rStyle w:val="pln"/>
          <w:rFonts w:ascii="Consolas" w:eastAsiaTheme="minorEastAsia" w:hAnsi="Consolas"/>
          <w:color w:val="000000"/>
          <w:shd w:val="clear" w:color="auto" w:fill="EFEFEF"/>
        </w:rPr>
      </w:pPr>
    </w:p>
    <w:p w14:paraId="1EF0658C" w14:textId="5CBEEA5E" w:rsidR="00AB5E76" w:rsidRDefault="00AB5E76" w:rsidP="00AB5E76">
      <w:pPr>
        <w:pStyle w:val="HTMLPreformatted"/>
        <w:shd w:val="clear" w:color="auto" w:fill="FFFFFF"/>
        <w:ind w:left="720"/>
        <w:rPr>
          <w:rStyle w:val="pun"/>
          <w:rFonts w:ascii="Consolas" w:hAnsi="Consolas"/>
          <w:color w:val="666600"/>
          <w:shd w:val="clear" w:color="auto" w:fill="EFEFEF"/>
        </w:rPr>
      </w:pPr>
      <w:r>
        <w:rPr>
          <w:rStyle w:val="typ"/>
          <w:rFonts w:ascii="Consolas" w:hAnsi="Consolas"/>
          <w:color w:val="660066"/>
          <w:shd w:val="clear" w:color="auto" w:fill="EFEFEF"/>
        </w:rPr>
        <w:t>Check</w:t>
      </w:r>
      <w:r>
        <w:rPr>
          <w:rStyle w:val="pln"/>
          <w:rFonts w:ascii="Consolas" w:eastAsiaTheme="minorEastAsia" w:hAnsi="Consolas"/>
          <w:color w:val="000000"/>
          <w:shd w:val="clear" w:color="auto" w:fill="EFEFEF"/>
        </w:rPr>
        <w:t xml:space="preserve"> </w:t>
      </w:r>
      <w:r>
        <w:rPr>
          <w:rStyle w:val="kwd"/>
          <w:rFonts w:ascii="Consolas" w:hAnsi="Consolas"/>
          <w:color w:val="000088"/>
          <w:shd w:val="clear" w:color="auto" w:fill="EFEFEF"/>
        </w:rPr>
        <w:t>out</w:t>
      </w:r>
      <w:r>
        <w:rPr>
          <w:rStyle w:val="pln"/>
          <w:rFonts w:ascii="Consolas" w:eastAsiaTheme="minorEastAsia" w:hAnsi="Consolas"/>
          <w:color w:val="000000"/>
          <w:shd w:val="clear" w:color="auto" w:fill="EFEFEF"/>
        </w:rPr>
        <w:t xml:space="preserve"> </w:t>
      </w:r>
      <w:r>
        <w:rPr>
          <w:rStyle w:val="kwd"/>
          <w:rFonts w:ascii="Consolas" w:hAnsi="Consolas"/>
          <w:color w:val="000088"/>
          <w:shd w:val="clear" w:color="auto" w:fill="EFEFEF"/>
        </w:rPr>
        <w:t>this</w:t>
      </w:r>
      <w:r>
        <w:rPr>
          <w:rStyle w:val="pln"/>
          <w:rFonts w:ascii="Consolas" w:eastAsiaTheme="minorEastAsia" w:hAnsi="Consolas"/>
          <w:color w:val="000000"/>
          <w:shd w:val="clear" w:color="auto" w:fill="EFEFEF"/>
        </w:rPr>
        <w:t xml:space="preserve"> </w:t>
      </w:r>
      <w:r>
        <w:rPr>
          <w:rStyle w:val="kwd"/>
          <w:rFonts w:ascii="Consolas" w:hAnsi="Consolas"/>
          <w:color w:val="000088"/>
          <w:shd w:val="clear" w:color="auto" w:fill="EFEFEF"/>
        </w:rPr>
        <w:t>and</w:t>
      </w:r>
      <w:r>
        <w:rPr>
          <w:rStyle w:val="pln"/>
          <w:rFonts w:ascii="Consolas" w:eastAsiaTheme="minorEastAsia" w:hAnsi="Consolas"/>
          <w:color w:val="000000"/>
          <w:shd w:val="clear" w:color="auto" w:fill="EFEFEF"/>
        </w:rPr>
        <w:t xml:space="preserve"> other products on </w:t>
      </w:r>
      <w:r>
        <w:rPr>
          <w:rStyle w:val="kwd"/>
          <w:rFonts w:ascii="Consolas" w:hAnsi="Consolas"/>
          <w:color w:val="000088"/>
          <w:shd w:val="clear" w:color="auto" w:fill="EFEFEF"/>
        </w:rPr>
        <w:t>our</w:t>
      </w:r>
      <w:r>
        <w:rPr>
          <w:rStyle w:val="pln"/>
          <w:rFonts w:ascii="Consolas" w:eastAsiaTheme="minorEastAsia" w:hAnsi="Consolas"/>
          <w:color w:val="000000"/>
          <w:shd w:val="clear" w:color="auto" w:fill="EFEFEF"/>
        </w:rPr>
        <w:t xml:space="preserve"> website at </w:t>
      </w:r>
      <w:hyperlink r:id="rId37" w:history="1">
        <w:r w:rsidR="009363AC" w:rsidRPr="00B70A9D">
          <w:rPr>
            <w:rStyle w:val="Hyperlink"/>
            <w:rFonts w:ascii="Consolas" w:eastAsiaTheme="minorEastAsia" w:hAnsi="Consolas"/>
            <w:shd w:val="clear" w:color="auto" w:fill="EFEFEF"/>
          </w:rPr>
          <w:t>www</w:t>
        </w:r>
        <w:r w:rsidR="009363AC" w:rsidRPr="00B70A9D">
          <w:rPr>
            <w:rStyle w:val="Hyperlink"/>
            <w:rFonts w:ascii="Consolas" w:hAnsi="Consolas"/>
            <w:shd w:val="clear" w:color="auto" w:fill="EFEFEF"/>
          </w:rPr>
          <w:t>.</w:t>
        </w:r>
        <w:r w:rsidR="009363AC" w:rsidRPr="00B70A9D">
          <w:rPr>
            <w:rStyle w:val="Hyperlink"/>
            <w:rFonts w:ascii="Consolas" w:eastAsiaTheme="minorEastAsia" w:hAnsi="Consolas"/>
            <w:shd w:val="clear" w:color="auto" w:fill="EFEFEF"/>
          </w:rPr>
          <w:t>contoso</w:t>
        </w:r>
        <w:r w:rsidR="009363AC" w:rsidRPr="00B70A9D">
          <w:rPr>
            <w:rStyle w:val="Hyperlink"/>
            <w:rFonts w:ascii="Consolas" w:hAnsi="Consolas"/>
            <w:shd w:val="clear" w:color="auto" w:fill="EFEFEF"/>
          </w:rPr>
          <w:t>.</w:t>
        </w:r>
        <w:r w:rsidR="009363AC" w:rsidRPr="00B70A9D">
          <w:rPr>
            <w:rStyle w:val="Hyperlink"/>
            <w:rFonts w:ascii="Consolas" w:eastAsiaTheme="minorEastAsia" w:hAnsi="Consolas"/>
            <w:shd w:val="clear" w:color="auto" w:fill="EFEFEF"/>
          </w:rPr>
          <w:t>com</w:t>
        </w:r>
      </w:hyperlink>
      <w:r>
        <w:rPr>
          <w:rStyle w:val="pun"/>
          <w:rFonts w:ascii="Consolas" w:hAnsi="Consolas"/>
          <w:color w:val="666600"/>
          <w:shd w:val="clear" w:color="auto" w:fill="EFEFEF"/>
        </w:rPr>
        <w:t>.</w:t>
      </w:r>
    </w:p>
    <w:p w14:paraId="09400152" w14:textId="77777777" w:rsidR="009363AC" w:rsidRDefault="009363AC" w:rsidP="00AB5E76">
      <w:pPr>
        <w:pStyle w:val="HTMLPreformatted"/>
        <w:shd w:val="clear" w:color="auto" w:fill="FFFFFF"/>
        <w:ind w:left="720"/>
        <w:rPr>
          <w:color w:val="000000"/>
        </w:rPr>
      </w:pPr>
    </w:p>
    <w:p w14:paraId="2E2F13B6" w14:textId="3C963780" w:rsidR="009363AC" w:rsidRDefault="009363AC" w:rsidP="00AB5E76">
      <w:pPr>
        <w:pStyle w:val="HTMLPreformatted"/>
        <w:shd w:val="clear" w:color="auto" w:fill="FFFFFF"/>
        <w:ind w:left="720"/>
        <w:rPr>
          <w:color w:val="000000"/>
        </w:rPr>
      </w:pPr>
      <w:r>
        <w:rPr>
          <w:noProof/>
          <w:color w:val="000000"/>
        </w:rPr>
        <w:lastRenderedPageBreak/>
        <w:drawing>
          <wp:inline distT="0" distB="0" distL="0" distR="0" wp14:anchorId="330DCEAD" wp14:editId="05F90089">
            <wp:extent cx="3648075" cy="4724400"/>
            <wp:effectExtent l="0" t="0" r="9525" b="0"/>
            <wp:docPr id="13490749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4724400"/>
                    </a:xfrm>
                    <a:prstGeom prst="rect">
                      <a:avLst/>
                    </a:prstGeom>
                    <a:noFill/>
                    <a:ln>
                      <a:noFill/>
                    </a:ln>
                  </pic:spPr>
                </pic:pic>
              </a:graphicData>
            </a:graphic>
          </wp:inline>
        </w:drawing>
      </w:r>
    </w:p>
    <w:p w14:paraId="36C6E5CE" w14:textId="77777777" w:rsidR="009363AC" w:rsidRDefault="009363AC" w:rsidP="00AB5E76">
      <w:pPr>
        <w:pStyle w:val="HTMLPreformatted"/>
        <w:shd w:val="clear" w:color="auto" w:fill="FFFFFF"/>
        <w:ind w:left="720"/>
        <w:rPr>
          <w:color w:val="000000"/>
        </w:rPr>
      </w:pPr>
    </w:p>
    <w:p w14:paraId="2CC6F5AF" w14:textId="598BA0EF" w:rsidR="009363AC" w:rsidRDefault="009363AC" w:rsidP="00AB5E76">
      <w:pPr>
        <w:pStyle w:val="HTMLPreformatted"/>
        <w:shd w:val="clear" w:color="auto" w:fill="FFFFFF"/>
        <w:ind w:left="720"/>
        <w:rPr>
          <w:color w:val="000000"/>
        </w:rPr>
      </w:pPr>
      <w:r>
        <w:rPr>
          <w:noProof/>
          <w:color w:val="000000"/>
        </w:rPr>
        <w:drawing>
          <wp:inline distT="0" distB="0" distL="0" distR="0" wp14:anchorId="1DC0F758" wp14:editId="4B2B5C95">
            <wp:extent cx="3667125" cy="4791075"/>
            <wp:effectExtent l="0" t="0" r="9525" b="9525"/>
            <wp:docPr id="4715488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67125" cy="4791075"/>
                    </a:xfrm>
                    <a:prstGeom prst="rect">
                      <a:avLst/>
                    </a:prstGeom>
                    <a:noFill/>
                    <a:ln>
                      <a:noFill/>
                    </a:ln>
                  </pic:spPr>
                </pic:pic>
              </a:graphicData>
            </a:graphic>
          </wp:inline>
        </w:drawing>
      </w:r>
    </w:p>
    <w:p w14:paraId="07747272" w14:textId="77777777" w:rsidR="00AB5E76" w:rsidRDefault="00AB5E76" w:rsidP="00AB5E76">
      <w:pPr>
        <w:pStyle w:val="NormalWeb"/>
        <w:numPr>
          <w:ilvl w:val="0"/>
          <w:numId w:val="43"/>
        </w:numPr>
        <w:shd w:val="clear" w:color="auto" w:fill="FFFFFF"/>
        <w:rPr>
          <w:rFonts w:ascii="Segoe UI" w:hAnsi="Segoe UI" w:cs="Segoe UI"/>
          <w:color w:val="000000"/>
          <w:sz w:val="21"/>
          <w:szCs w:val="21"/>
        </w:rPr>
      </w:pPr>
      <w:r>
        <w:rPr>
          <w:rFonts w:ascii="Segoe UI" w:hAnsi="Segoe UI" w:cs="Segoe UI"/>
          <w:color w:val="000000"/>
          <w:sz w:val="21"/>
          <w:szCs w:val="21"/>
        </w:rPr>
        <w:lastRenderedPageBreak/>
        <w:t>Use the </w:t>
      </w:r>
      <w:r>
        <w:rPr>
          <w:rStyle w:val="Strong"/>
          <w:rFonts w:ascii="Segoe UI" w:eastAsiaTheme="majorEastAsia" w:hAnsi="Segoe UI" w:cs="Segoe UI"/>
          <w:color w:val="000000"/>
          <w:sz w:val="21"/>
          <w:szCs w:val="21"/>
        </w:rPr>
        <w:t>Apply changes</w:t>
      </w:r>
      <w:r>
        <w:rPr>
          <w:rFonts w:ascii="Segoe UI" w:hAnsi="Segoe UI" w:cs="Segoe UI"/>
          <w:color w:val="000000"/>
          <w:sz w:val="21"/>
          <w:szCs w:val="21"/>
        </w:rPr>
        <w:t> button to save the examples and start a new session.</w:t>
      </w:r>
    </w:p>
    <w:p w14:paraId="195736F0" w14:textId="77777777" w:rsidR="00AB5E76" w:rsidRDefault="00AB5E76" w:rsidP="00AB5E76">
      <w:pPr>
        <w:pStyle w:val="NormalWeb"/>
        <w:numPr>
          <w:ilvl w:val="0"/>
          <w:numId w:val="43"/>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Chat session</w:t>
      </w:r>
      <w:r>
        <w:rPr>
          <w:rFonts w:ascii="Segoe UI" w:hAnsi="Segoe UI" w:cs="Segoe UI"/>
          <w:color w:val="000000"/>
          <w:sz w:val="21"/>
          <w:szCs w:val="21"/>
        </w:rPr>
        <w:t> section, enter the user query </w:t>
      </w:r>
      <w:r>
        <w:rPr>
          <w:rStyle w:val="typ"/>
          <w:rFonts w:ascii="Consolas" w:hAnsi="Consolas" w:cs="Courier New"/>
          <w:color w:val="660066"/>
          <w:sz w:val="20"/>
          <w:szCs w:val="20"/>
          <w:shd w:val="clear" w:color="auto" w:fill="EFEFEF"/>
        </w:rPr>
        <w:t>Create</w:t>
      </w:r>
      <w:r>
        <w:rPr>
          <w:rStyle w:val="pln"/>
          <w:rFonts w:ascii="Consolas" w:eastAsiaTheme="minorEastAsia" w:hAnsi="Consolas" w:cs="Courier New"/>
          <w:color w:val="000000"/>
          <w:sz w:val="20"/>
          <w:szCs w:val="20"/>
          <w:shd w:val="clear" w:color="auto" w:fill="EFEFEF"/>
        </w:rPr>
        <w:t> an advertisement </w:t>
      </w:r>
      <w:r>
        <w:rPr>
          <w:rStyle w:val="kwd"/>
          <w:rFonts w:ascii="Consolas" w:hAnsi="Consolas" w:cs="Courier New"/>
          <w:color w:val="000088"/>
          <w:sz w:val="20"/>
          <w:szCs w:val="20"/>
          <w:shd w:val="clear" w:color="auto" w:fill="EFEFEF"/>
        </w:rPr>
        <w:t>for</w:t>
      </w:r>
      <w:r>
        <w:rPr>
          <w:rStyle w:val="pln"/>
          <w:rFonts w:ascii="Consolas" w:eastAsiaTheme="minorEastAsia" w:hAnsi="Consolas" w:cs="Courier New"/>
          <w:color w:val="000000"/>
          <w:sz w:val="20"/>
          <w:szCs w:val="20"/>
          <w:shd w:val="clear" w:color="auto" w:fill="EFEFEF"/>
        </w:rPr>
        <w:t> the </w:t>
      </w:r>
      <w:r>
        <w:rPr>
          <w:rStyle w:val="typ"/>
          <w:rFonts w:ascii="Consolas" w:hAnsi="Consolas" w:cs="Courier New"/>
          <w:color w:val="660066"/>
          <w:sz w:val="20"/>
          <w:szCs w:val="20"/>
          <w:shd w:val="clear" w:color="auto" w:fill="EFEFEF"/>
        </w:rPr>
        <w:t>Scrubadub</w:t>
      </w:r>
      <w:r>
        <w:rPr>
          <w:rStyle w:val="pln"/>
          <w:rFonts w:ascii="Consolas" w:eastAsiaTheme="minorEastAsia" w:hAnsi="Consolas" w:cs="Courier New"/>
          <w:color w:val="000000"/>
          <w:sz w:val="20"/>
          <w:szCs w:val="20"/>
          <w:shd w:val="clear" w:color="auto" w:fill="EFEFEF"/>
        </w:rPr>
        <w:t> </w:t>
      </w:r>
      <w:r>
        <w:rPr>
          <w:rStyle w:val="lit"/>
          <w:rFonts w:ascii="Consolas" w:hAnsi="Consolas" w:cs="Courier New"/>
          <w:color w:val="006666"/>
          <w:sz w:val="20"/>
          <w:szCs w:val="20"/>
          <w:shd w:val="clear" w:color="auto" w:fill="EFEFEF"/>
        </w:rPr>
        <w:t>2000</w:t>
      </w:r>
      <w:r>
        <w:rPr>
          <w:rStyle w:val="pln"/>
          <w:rFonts w:ascii="Consolas" w:eastAsiaTheme="minorEastAsia" w:hAnsi="Consolas" w:cs="Courier New"/>
          <w:color w:val="000000"/>
          <w:sz w:val="20"/>
          <w:szCs w:val="20"/>
          <w:shd w:val="clear" w:color="auto" w:fill="EFEFEF"/>
        </w:rPr>
        <w:t> </w:t>
      </w:r>
      <w:r>
        <w:rPr>
          <w:rStyle w:val="pun"/>
          <w:rFonts w:ascii="Consolas" w:hAnsi="Consolas" w:cs="Courier New"/>
          <w:color w:val="666600"/>
          <w:sz w:val="20"/>
          <w:szCs w:val="20"/>
          <w:shd w:val="clear" w:color="auto" w:fill="EFEFEF"/>
        </w:rPr>
        <w:t>-</w:t>
      </w:r>
      <w:r>
        <w:rPr>
          <w:rStyle w:val="pln"/>
          <w:rFonts w:ascii="Consolas" w:eastAsiaTheme="minorEastAsia" w:hAnsi="Consolas" w:cs="Courier New"/>
          <w:color w:val="000000"/>
          <w:sz w:val="20"/>
          <w:szCs w:val="20"/>
          <w:shd w:val="clear" w:color="auto" w:fill="EFEFEF"/>
        </w:rPr>
        <w:t> a </w:t>
      </w:r>
      <w:r>
        <w:rPr>
          <w:rStyle w:val="kwd"/>
          <w:rFonts w:ascii="Consolas" w:hAnsi="Consolas" w:cs="Courier New"/>
          <w:color w:val="000088"/>
          <w:sz w:val="20"/>
          <w:szCs w:val="20"/>
          <w:shd w:val="clear" w:color="auto" w:fill="EFEFEF"/>
        </w:rPr>
        <w:t>new</w:t>
      </w:r>
      <w:r>
        <w:rPr>
          <w:rStyle w:val="pln"/>
          <w:rFonts w:ascii="Consolas" w:eastAsiaTheme="minorEastAsia" w:hAnsi="Consolas" w:cs="Courier New"/>
          <w:color w:val="000000"/>
          <w:sz w:val="20"/>
          <w:szCs w:val="20"/>
          <w:shd w:val="clear" w:color="auto" w:fill="EFEFEF"/>
        </w:rPr>
        <w:t> scrubbing brush made </w:t>
      </w:r>
      <w:r>
        <w:rPr>
          <w:rStyle w:val="kwd"/>
          <w:rFonts w:ascii="Consolas" w:hAnsi="Consolas" w:cs="Courier New"/>
          <w:color w:val="000088"/>
          <w:sz w:val="20"/>
          <w:szCs w:val="20"/>
          <w:shd w:val="clear" w:color="auto" w:fill="EFEFEF"/>
        </w:rPr>
        <w:t>of</w:t>
      </w:r>
      <w:r>
        <w:rPr>
          <w:rStyle w:val="pln"/>
          <w:rFonts w:ascii="Consolas" w:eastAsiaTheme="minorEastAsia" w:hAnsi="Consolas" w:cs="Courier New"/>
          <w:color w:val="000000"/>
          <w:sz w:val="20"/>
          <w:szCs w:val="20"/>
          <w:shd w:val="clear" w:color="auto" w:fill="EFEFEF"/>
        </w:rPr>
        <w:t> carbon fiber that reduces cleaning time </w:t>
      </w:r>
      <w:r>
        <w:rPr>
          <w:rStyle w:val="kwd"/>
          <w:rFonts w:ascii="Consolas" w:hAnsi="Consolas" w:cs="Courier New"/>
          <w:color w:val="000088"/>
          <w:sz w:val="20"/>
          <w:szCs w:val="20"/>
          <w:shd w:val="clear" w:color="auto" w:fill="EFEFEF"/>
        </w:rPr>
        <w:t>by</w:t>
      </w:r>
      <w:r>
        <w:rPr>
          <w:rStyle w:val="pln"/>
          <w:rFonts w:ascii="Consolas" w:eastAsiaTheme="minorEastAsia" w:hAnsi="Consolas" w:cs="Courier New"/>
          <w:color w:val="000000"/>
          <w:sz w:val="20"/>
          <w:szCs w:val="20"/>
          <w:shd w:val="clear" w:color="auto" w:fill="EFEFEF"/>
        </w:rPr>
        <w:t> half</w:t>
      </w:r>
      <w:r>
        <w:rPr>
          <w:rFonts w:ascii="Segoe UI" w:hAnsi="Segoe UI" w:cs="Segoe UI"/>
          <w:color w:val="000000"/>
          <w:sz w:val="21"/>
          <w:szCs w:val="21"/>
        </w:rPr>
        <w:t>.</w:t>
      </w:r>
    </w:p>
    <w:p w14:paraId="49AE078F" w14:textId="7973739F" w:rsidR="009363AC" w:rsidRDefault="009363AC" w:rsidP="009363AC">
      <w:pPr>
        <w:pStyle w:val="NormalWeb"/>
        <w:shd w:val="clear" w:color="auto" w:fill="FFFFFF"/>
        <w:rPr>
          <w:rFonts w:ascii="Segoe UI" w:hAnsi="Segoe UI" w:cs="Segoe UI"/>
          <w:color w:val="000000"/>
          <w:sz w:val="21"/>
          <w:szCs w:val="21"/>
        </w:rPr>
      </w:pPr>
      <w:r w:rsidRPr="009363AC">
        <w:rPr>
          <w:rFonts w:ascii="Segoe UI" w:hAnsi="Segoe UI" w:cs="Segoe UI"/>
          <w:color w:val="000000"/>
          <w:sz w:val="21"/>
          <w:szCs w:val="21"/>
        </w:rPr>
        <w:drawing>
          <wp:inline distT="0" distB="0" distL="0" distR="0" wp14:anchorId="5D278C20" wp14:editId="0248F07F">
            <wp:extent cx="6197600" cy="4822190"/>
            <wp:effectExtent l="0" t="0" r="0" b="0"/>
            <wp:docPr id="71604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43440" name=""/>
                    <pic:cNvPicPr/>
                  </pic:nvPicPr>
                  <pic:blipFill>
                    <a:blip r:embed="rId40"/>
                    <a:stretch>
                      <a:fillRect/>
                    </a:stretch>
                  </pic:blipFill>
                  <pic:spPr>
                    <a:xfrm>
                      <a:off x="0" y="0"/>
                      <a:ext cx="6197600" cy="4822190"/>
                    </a:xfrm>
                    <a:prstGeom prst="rect">
                      <a:avLst/>
                    </a:prstGeom>
                  </pic:spPr>
                </pic:pic>
              </a:graphicData>
            </a:graphic>
          </wp:inline>
        </w:drawing>
      </w:r>
    </w:p>
    <w:p w14:paraId="41E35F84" w14:textId="77777777" w:rsidR="00AB5E76" w:rsidRDefault="00AB5E76" w:rsidP="00AB5E76">
      <w:pPr>
        <w:pStyle w:val="NormalWeb"/>
        <w:numPr>
          <w:ilvl w:val="0"/>
          <w:numId w:val="43"/>
        </w:numPr>
        <w:shd w:val="clear" w:color="auto" w:fill="FFFFFF"/>
        <w:rPr>
          <w:rFonts w:ascii="Segoe UI" w:hAnsi="Segoe UI" w:cs="Segoe UI"/>
          <w:color w:val="000000"/>
          <w:sz w:val="21"/>
          <w:szCs w:val="21"/>
        </w:rPr>
      </w:pPr>
      <w:r>
        <w:rPr>
          <w:rFonts w:ascii="Segoe UI" w:hAnsi="Segoe UI" w:cs="Segoe UI"/>
          <w:color w:val="000000"/>
          <w:sz w:val="21"/>
          <w:szCs w:val="21"/>
        </w:rPr>
        <w:t>Review the response, which should be a new advert for the "Scrubadub 2000" that is modeled on the "Ultramop" example provided in the system setup.</w:t>
      </w:r>
    </w:p>
    <w:p w14:paraId="4AD42BFC" w14:textId="77777777" w:rsidR="00AB5E76" w:rsidRPr="009363AC" w:rsidRDefault="00AB5E76" w:rsidP="009363AC">
      <w:pPr>
        <w:pStyle w:val="Heading1"/>
        <w:rPr>
          <w:rFonts w:asciiTheme="minorHAnsi" w:eastAsia="Arial" w:hAnsiTheme="minorHAnsi" w:cstheme="minorHAnsi"/>
          <w:color w:val="E36C0A" w:themeColor="accent6" w:themeShade="BF"/>
        </w:rPr>
      </w:pPr>
      <w:bookmarkStart w:id="6" w:name="_Toc167895134"/>
      <w:r w:rsidRPr="009363AC">
        <w:rPr>
          <w:rFonts w:asciiTheme="minorHAnsi" w:eastAsia="Arial" w:hAnsiTheme="minorHAnsi" w:cstheme="minorHAnsi"/>
          <w:color w:val="E36C0A" w:themeColor="accent6" w:themeShade="BF"/>
        </w:rPr>
        <w:t>Experiment with parameters</w:t>
      </w:r>
      <w:bookmarkEnd w:id="6"/>
    </w:p>
    <w:p w14:paraId="48A84501" w14:textId="77777777" w:rsidR="00AB5E76" w:rsidRDefault="00AB5E76" w:rsidP="00AB5E76">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You've explored how the system message, examples, and prompts can help refine the responses returned by the model. You can also use parameters to control model behavior.</w:t>
      </w:r>
    </w:p>
    <w:p w14:paraId="7A6C04C3" w14:textId="77777777" w:rsidR="00AB5E76" w:rsidRDefault="00AB5E76" w:rsidP="00AB5E76">
      <w:pPr>
        <w:pStyle w:val="NormalWeb"/>
        <w:numPr>
          <w:ilvl w:val="0"/>
          <w:numId w:val="44"/>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Configuration</w:t>
      </w:r>
      <w:r>
        <w:rPr>
          <w:rFonts w:ascii="Segoe UI" w:hAnsi="Segoe UI" w:cs="Segoe UI"/>
          <w:color w:val="000000"/>
          <w:sz w:val="21"/>
          <w:szCs w:val="21"/>
        </w:rPr>
        <w:t> panel, select the </w:t>
      </w:r>
      <w:r>
        <w:rPr>
          <w:rStyle w:val="Strong"/>
          <w:rFonts w:ascii="Segoe UI" w:eastAsiaTheme="majorEastAsia" w:hAnsi="Segoe UI" w:cs="Segoe UI"/>
          <w:color w:val="000000"/>
          <w:sz w:val="21"/>
          <w:szCs w:val="21"/>
        </w:rPr>
        <w:t>Parameters</w:t>
      </w:r>
      <w:r>
        <w:rPr>
          <w:rFonts w:ascii="Segoe UI" w:hAnsi="Segoe UI" w:cs="Segoe UI"/>
          <w:color w:val="000000"/>
          <w:sz w:val="21"/>
          <w:szCs w:val="21"/>
        </w:rPr>
        <w:t> tab and set the following parameter values:</w:t>
      </w:r>
    </w:p>
    <w:p w14:paraId="1CFF9F08" w14:textId="77777777" w:rsidR="00AB5E76" w:rsidRDefault="00AB5E76" w:rsidP="00AB5E76">
      <w:pPr>
        <w:numPr>
          <w:ilvl w:val="1"/>
          <w:numId w:val="44"/>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Max response</w:t>
      </w:r>
      <w:r>
        <w:rPr>
          <w:rFonts w:ascii="Segoe UI" w:hAnsi="Segoe UI" w:cs="Segoe UI"/>
          <w:color w:val="000000"/>
          <w:sz w:val="21"/>
          <w:szCs w:val="21"/>
        </w:rPr>
        <w:t>: 1000</w:t>
      </w:r>
    </w:p>
    <w:p w14:paraId="1584C8DB" w14:textId="77777777" w:rsidR="00AB5E76" w:rsidRDefault="00AB5E76" w:rsidP="00AB5E76">
      <w:pPr>
        <w:numPr>
          <w:ilvl w:val="1"/>
          <w:numId w:val="44"/>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Temperature</w:t>
      </w:r>
      <w:r>
        <w:rPr>
          <w:rFonts w:ascii="Segoe UI" w:hAnsi="Segoe UI" w:cs="Segoe UI"/>
          <w:color w:val="000000"/>
          <w:sz w:val="21"/>
          <w:szCs w:val="21"/>
        </w:rPr>
        <w:t>: 1</w:t>
      </w:r>
    </w:p>
    <w:p w14:paraId="1220EEC6" w14:textId="11490DEA" w:rsidR="009363AC" w:rsidRDefault="009363AC" w:rsidP="009363AC">
      <w:pPr>
        <w:shd w:val="clear" w:color="auto" w:fill="FFFFFF"/>
        <w:spacing w:before="75" w:after="75"/>
        <w:ind w:left="1440"/>
        <w:rPr>
          <w:rFonts w:ascii="Segoe UI" w:hAnsi="Segoe UI" w:cs="Segoe UI"/>
          <w:color w:val="000000"/>
          <w:sz w:val="21"/>
          <w:szCs w:val="21"/>
        </w:rPr>
      </w:pPr>
      <w:r>
        <w:rPr>
          <w:rFonts w:ascii="Segoe UI" w:hAnsi="Segoe UI" w:cs="Segoe UI"/>
          <w:noProof/>
          <w:color w:val="000000"/>
          <w:sz w:val="21"/>
          <w:szCs w:val="21"/>
        </w:rPr>
        <w:lastRenderedPageBreak/>
        <w:drawing>
          <wp:inline distT="0" distB="0" distL="0" distR="0" wp14:anchorId="63537FE2" wp14:editId="360C4F40">
            <wp:extent cx="2609850" cy="4591050"/>
            <wp:effectExtent l="0" t="0" r="0" b="0"/>
            <wp:docPr id="11331775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09850" cy="4591050"/>
                    </a:xfrm>
                    <a:prstGeom prst="rect">
                      <a:avLst/>
                    </a:prstGeom>
                    <a:noFill/>
                    <a:ln>
                      <a:noFill/>
                    </a:ln>
                  </pic:spPr>
                </pic:pic>
              </a:graphicData>
            </a:graphic>
          </wp:inline>
        </w:drawing>
      </w:r>
    </w:p>
    <w:p w14:paraId="221A2FF5" w14:textId="77777777" w:rsidR="00AB5E76" w:rsidRDefault="00AB5E76" w:rsidP="00AB5E76">
      <w:pPr>
        <w:pStyle w:val="NormalWeb"/>
        <w:numPr>
          <w:ilvl w:val="0"/>
          <w:numId w:val="44"/>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Chat session</w:t>
      </w:r>
      <w:r>
        <w:rPr>
          <w:rFonts w:ascii="Segoe UI" w:hAnsi="Segoe UI" w:cs="Segoe UI"/>
          <w:color w:val="000000"/>
          <w:sz w:val="21"/>
          <w:szCs w:val="21"/>
        </w:rPr>
        <w:t> section, use the </w:t>
      </w:r>
      <w:r>
        <w:rPr>
          <w:rStyle w:val="Strong"/>
          <w:rFonts w:ascii="Segoe UI" w:eastAsiaTheme="majorEastAsia" w:hAnsi="Segoe UI" w:cs="Segoe UI"/>
          <w:color w:val="000000"/>
          <w:sz w:val="21"/>
          <w:szCs w:val="21"/>
        </w:rPr>
        <w:t>Clear chat</w:t>
      </w:r>
      <w:r>
        <w:rPr>
          <w:rFonts w:ascii="Segoe UI" w:hAnsi="Segoe UI" w:cs="Segoe UI"/>
          <w:color w:val="000000"/>
          <w:sz w:val="21"/>
          <w:szCs w:val="21"/>
        </w:rPr>
        <w:t> button to reset the chat session. Then enter the user query </w:t>
      </w:r>
      <w:r>
        <w:rPr>
          <w:rStyle w:val="typ"/>
          <w:rFonts w:ascii="Consolas" w:hAnsi="Consolas" w:cs="Courier New"/>
          <w:color w:val="660066"/>
          <w:sz w:val="20"/>
          <w:szCs w:val="20"/>
          <w:shd w:val="clear" w:color="auto" w:fill="EFEFEF"/>
        </w:rPr>
        <w:t>Create</w:t>
      </w:r>
      <w:r>
        <w:rPr>
          <w:rStyle w:val="pln"/>
          <w:rFonts w:ascii="Consolas" w:eastAsiaTheme="minorEastAsia" w:hAnsi="Consolas" w:cs="Courier New"/>
          <w:color w:val="000000"/>
          <w:sz w:val="20"/>
          <w:szCs w:val="20"/>
          <w:shd w:val="clear" w:color="auto" w:fill="EFEFEF"/>
        </w:rPr>
        <w:t> an advertisement </w:t>
      </w:r>
      <w:r>
        <w:rPr>
          <w:rStyle w:val="kwd"/>
          <w:rFonts w:ascii="Consolas" w:hAnsi="Consolas" w:cs="Courier New"/>
          <w:color w:val="000088"/>
          <w:sz w:val="20"/>
          <w:szCs w:val="20"/>
          <w:shd w:val="clear" w:color="auto" w:fill="EFEFEF"/>
        </w:rPr>
        <w:t>for</w:t>
      </w:r>
      <w:r>
        <w:rPr>
          <w:rStyle w:val="pln"/>
          <w:rFonts w:ascii="Consolas" w:eastAsiaTheme="minorEastAsia" w:hAnsi="Consolas" w:cs="Courier New"/>
          <w:color w:val="000000"/>
          <w:sz w:val="20"/>
          <w:szCs w:val="20"/>
          <w:shd w:val="clear" w:color="auto" w:fill="EFEFEF"/>
        </w:rPr>
        <w:t> a cleaning sponge</w:t>
      </w:r>
      <w:r>
        <w:rPr>
          <w:rFonts w:ascii="Segoe UI" w:hAnsi="Segoe UI" w:cs="Segoe UI"/>
          <w:color w:val="000000"/>
          <w:sz w:val="21"/>
          <w:szCs w:val="21"/>
        </w:rPr>
        <w:t> and review the response. The resulting advertisement copy should include a maximum of 1000 text tokens, and include some creative elements - for example, the model may have invented a product name for the sponge and made some claims about its features.</w:t>
      </w:r>
    </w:p>
    <w:p w14:paraId="3CF7E5FE" w14:textId="26882266" w:rsidR="009363AC" w:rsidRDefault="009363AC" w:rsidP="009363AC">
      <w:pPr>
        <w:pStyle w:val="NormalWeb"/>
        <w:shd w:val="clear" w:color="auto" w:fill="FFFFFF"/>
        <w:ind w:left="720"/>
        <w:rPr>
          <w:rFonts w:ascii="Segoe UI" w:hAnsi="Segoe UI" w:cs="Segoe UI"/>
          <w:color w:val="000000"/>
          <w:sz w:val="21"/>
          <w:szCs w:val="21"/>
        </w:rPr>
      </w:pPr>
      <w:r w:rsidRPr="009363AC">
        <w:rPr>
          <w:rFonts w:ascii="Segoe UI" w:hAnsi="Segoe UI" w:cs="Segoe UI"/>
          <w:color w:val="000000"/>
          <w:sz w:val="21"/>
          <w:szCs w:val="21"/>
        </w:rPr>
        <w:drawing>
          <wp:inline distT="0" distB="0" distL="0" distR="0" wp14:anchorId="4F9C6990" wp14:editId="64C69DBC">
            <wp:extent cx="5476875" cy="2455615"/>
            <wp:effectExtent l="0" t="0" r="0" b="1905"/>
            <wp:docPr id="45242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28519" name=""/>
                    <pic:cNvPicPr/>
                  </pic:nvPicPr>
                  <pic:blipFill>
                    <a:blip r:embed="rId42"/>
                    <a:stretch>
                      <a:fillRect/>
                    </a:stretch>
                  </pic:blipFill>
                  <pic:spPr>
                    <a:xfrm>
                      <a:off x="0" y="0"/>
                      <a:ext cx="5482101" cy="2457958"/>
                    </a:xfrm>
                    <a:prstGeom prst="rect">
                      <a:avLst/>
                    </a:prstGeom>
                  </pic:spPr>
                </pic:pic>
              </a:graphicData>
            </a:graphic>
          </wp:inline>
        </w:drawing>
      </w:r>
    </w:p>
    <w:p w14:paraId="7815DC96" w14:textId="77777777" w:rsidR="009363AC" w:rsidRDefault="009363AC" w:rsidP="009363AC">
      <w:pPr>
        <w:pStyle w:val="NormalWeb"/>
        <w:shd w:val="clear" w:color="auto" w:fill="FFFFFF"/>
        <w:ind w:left="720"/>
        <w:rPr>
          <w:rFonts w:ascii="Segoe UI" w:hAnsi="Segoe UI" w:cs="Segoe UI"/>
          <w:color w:val="000000"/>
          <w:sz w:val="21"/>
          <w:szCs w:val="21"/>
        </w:rPr>
      </w:pPr>
    </w:p>
    <w:p w14:paraId="4A5DDC30" w14:textId="2E8A59B1" w:rsidR="009363AC" w:rsidRDefault="009363AC" w:rsidP="009363AC">
      <w:pPr>
        <w:pStyle w:val="NormalWeb"/>
        <w:shd w:val="clear" w:color="auto" w:fill="FFFFFF"/>
        <w:ind w:left="720"/>
        <w:rPr>
          <w:rFonts w:ascii="Segoe UI" w:hAnsi="Segoe UI" w:cs="Segoe UI"/>
          <w:color w:val="000000"/>
          <w:sz w:val="21"/>
          <w:szCs w:val="21"/>
        </w:rPr>
      </w:pPr>
      <w:r w:rsidRPr="009363AC">
        <w:rPr>
          <w:rFonts w:ascii="Segoe UI" w:hAnsi="Segoe UI" w:cs="Segoe UI"/>
          <w:color w:val="000000"/>
          <w:sz w:val="21"/>
          <w:szCs w:val="21"/>
        </w:rPr>
        <w:lastRenderedPageBreak/>
        <w:drawing>
          <wp:inline distT="0" distB="0" distL="0" distR="0" wp14:anchorId="0C9FB90A" wp14:editId="00CF8915">
            <wp:extent cx="5572125" cy="4284142"/>
            <wp:effectExtent l="0" t="0" r="0" b="2540"/>
            <wp:docPr id="158428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89682" name=""/>
                    <pic:cNvPicPr/>
                  </pic:nvPicPr>
                  <pic:blipFill>
                    <a:blip r:embed="rId43"/>
                    <a:stretch>
                      <a:fillRect/>
                    </a:stretch>
                  </pic:blipFill>
                  <pic:spPr>
                    <a:xfrm>
                      <a:off x="0" y="0"/>
                      <a:ext cx="5573646" cy="4285311"/>
                    </a:xfrm>
                    <a:prstGeom prst="rect">
                      <a:avLst/>
                    </a:prstGeom>
                  </pic:spPr>
                </pic:pic>
              </a:graphicData>
            </a:graphic>
          </wp:inline>
        </w:drawing>
      </w:r>
    </w:p>
    <w:p w14:paraId="61AE9EE5" w14:textId="77777777" w:rsidR="00AB5E76" w:rsidRDefault="00AB5E76" w:rsidP="00AB5E76">
      <w:pPr>
        <w:pStyle w:val="NormalWeb"/>
        <w:numPr>
          <w:ilvl w:val="0"/>
          <w:numId w:val="44"/>
        </w:numPr>
        <w:shd w:val="clear" w:color="auto" w:fill="FFFFFF"/>
        <w:rPr>
          <w:rFonts w:ascii="Segoe UI" w:hAnsi="Segoe UI" w:cs="Segoe UI"/>
          <w:color w:val="000000"/>
          <w:sz w:val="21"/>
          <w:szCs w:val="21"/>
        </w:rPr>
      </w:pPr>
      <w:r>
        <w:rPr>
          <w:rFonts w:ascii="Segoe UI" w:hAnsi="Segoe UI" w:cs="Segoe UI"/>
          <w:color w:val="000000"/>
          <w:sz w:val="21"/>
          <w:szCs w:val="21"/>
        </w:rPr>
        <w:t>Use the </w:t>
      </w:r>
      <w:r>
        <w:rPr>
          <w:rStyle w:val="Strong"/>
          <w:rFonts w:ascii="Segoe UI" w:eastAsiaTheme="majorEastAsia" w:hAnsi="Segoe UI" w:cs="Segoe UI"/>
          <w:color w:val="000000"/>
          <w:sz w:val="21"/>
          <w:szCs w:val="21"/>
        </w:rPr>
        <w:t>Clear chat</w:t>
      </w:r>
      <w:r>
        <w:rPr>
          <w:rFonts w:ascii="Segoe UI" w:hAnsi="Segoe UI" w:cs="Segoe UI"/>
          <w:color w:val="000000"/>
          <w:sz w:val="21"/>
          <w:szCs w:val="21"/>
        </w:rPr>
        <w:t> button to reset the chat session again, and then re-enter the same query as before (</w:t>
      </w:r>
      <w:r>
        <w:rPr>
          <w:rStyle w:val="typ"/>
          <w:rFonts w:ascii="Consolas" w:hAnsi="Consolas" w:cs="Courier New"/>
          <w:color w:val="660066"/>
          <w:sz w:val="20"/>
          <w:szCs w:val="20"/>
          <w:shd w:val="clear" w:color="auto" w:fill="EFEFEF"/>
        </w:rPr>
        <w:t>Create</w:t>
      </w:r>
      <w:r>
        <w:rPr>
          <w:rStyle w:val="pln"/>
          <w:rFonts w:ascii="Consolas" w:eastAsiaTheme="minorEastAsia" w:hAnsi="Consolas" w:cs="Courier New"/>
          <w:color w:val="000000"/>
          <w:sz w:val="20"/>
          <w:szCs w:val="20"/>
          <w:shd w:val="clear" w:color="auto" w:fill="EFEFEF"/>
        </w:rPr>
        <w:t> an advertisement </w:t>
      </w:r>
      <w:r>
        <w:rPr>
          <w:rStyle w:val="kwd"/>
          <w:rFonts w:ascii="Consolas" w:hAnsi="Consolas" w:cs="Courier New"/>
          <w:color w:val="000088"/>
          <w:sz w:val="20"/>
          <w:szCs w:val="20"/>
          <w:shd w:val="clear" w:color="auto" w:fill="EFEFEF"/>
        </w:rPr>
        <w:t>for</w:t>
      </w:r>
      <w:r>
        <w:rPr>
          <w:rStyle w:val="pln"/>
          <w:rFonts w:ascii="Consolas" w:eastAsiaTheme="minorEastAsia" w:hAnsi="Consolas" w:cs="Courier New"/>
          <w:color w:val="000000"/>
          <w:sz w:val="20"/>
          <w:szCs w:val="20"/>
          <w:shd w:val="clear" w:color="auto" w:fill="EFEFEF"/>
        </w:rPr>
        <w:t> a cleaning sponge</w:t>
      </w:r>
      <w:r>
        <w:rPr>
          <w:rFonts w:ascii="Segoe UI" w:hAnsi="Segoe UI" w:cs="Segoe UI"/>
          <w:color w:val="000000"/>
          <w:sz w:val="21"/>
          <w:szCs w:val="21"/>
        </w:rPr>
        <w:t>) and review the response. The response may be different from the previous response.</w:t>
      </w:r>
    </w:p>
    <w:p w14:paraId="5CFD9986" w14:textId="3840E993" w:rsidR="009363AC" w:rsidRDefault="009363AC" w:rsidP="009363AC">
      <w:pPr>
        <w:pStyle w:val="NormalWeb"/>
        <w:shd w:val="clear" w:color="auto" w:fill="FFFFFF"/>
        <w:rPr>
          <w:rFonts w:ascii="Segoe UI" w:hAnsi="Segoe UI" w:cs="Segoe UI"/>
          <w:color w:val="000000"/>
          <w:sz w:val="21"/>
          <w:szCs w:val="21"/>
        </w:rPr>
      </w:pPr>
      <w:r w:rsidRPr="009363AC">
        <w:rPr>
          <w:rFonts w:ascii="Segoe UI" w:hAnsi="Segoe UI" w:cs="Segoe UI"/>
          <w:color w:val="000000"/>
          <w:sz w:val="21"/>
          <w:szCs w:val="21"/>
        </w:rPr>
        <w:drawing>
          <wp:inline distT="0" distB="0" distL="0" distR="0" wp14:anchorId="2D4D7529" wp14:editId="1D220930">
            <wp:extent cx="6197600" cy="3627120"/>
            <wp:effectExtent l="0" t="0" r="0" b="0"/>
            <wp:docPr id="983671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71343" name=""/>
                    <pic:cNvPicPr/>
                  </pic:nvPicPr>
                  <pic:blipFill>
                    <a:blip r:embed="rId44"/>
                    <a:stretch>
                      <a:fillRect/>
                    </a:stretch>
                  </pic:blipFill>
                  <pic:spPr>
                    <a:xfrm>
                      <a:off x="0" y="0"/>
                      <a:ext cx="6197600" cy="3627120"/>
                    </a:xfrm>
                    <a:prstGeom prst="rect">
                      <a:avLst/>
                    </a:prstGeom>
                  </pic:spPr>
                </pic:pic>
              </a:graphicData>
            </a:graphic>
          </wp:inline>
        </w:drawing>
      </w:r>
    </w:p>
    <w:p w14:paraId="0312AFAE" w14:textId="77777777" w:rsidR="00AB5E76" w:rsidRDefault="00AB5E76" w:rsidP="00AB5E76">
      <w:pPr>
        <w:pStyle w:val="NormalWeb"/>
        <w:numPr>
          <w:ilvl w:val="0"/>
          <w:numId w:val="44"/>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Configuration</w:t>
      </w:r>
      <w:r>
        <w:rPr>
          <w:rFonts w:ascii="Segoe UI" w:hAnsi="Segoe UI" w:cs="Segoe UI"/>
          <w:color w:val="000000"/>
          <w:sz w:val="21"/>
          <w:szCs w:val="21"/>
        </w:rPr>
        <w:t> panel, on the </w:t>
      </w:r>
      <w:r>
        <w:rPr>
          <w:rStyle w:val="Strong"/>
          <w:rFonts w:ascii="Segoe UI" w:eastAsiaTheme="majorEastAsia" w:hAnsi="Segoe UI" w:cs="Segoe UI"/>
          <w:color w:val="000000"/>
          <w:sz w:val="21"/>
          <w:szCs w:val="21"/>
        </w:rPr>
        <w:t>Parameters</w:t>
      </w:r>
      <w:r>
        <w:rPr>
          <w:rFonts w:ascii="Segoe UI" w:hAnsi="Segoe UI" w:cs="Segoe UI"/>
          <w:color w:val="000000"/>
          <w:sz w:val="21"/>
          <w:szCs w:val="21"/>
        </w:rPr>
        <w:t> tab, change the </w:t>
      </w:r>
      <w:r>
        <w:rPr>
          <w:rStyle w:val="Strong"/>
          <w:rFonts w:ascii="Segoe UI" w:eastAsiaTheme="majorEastAsia" w:hAnsi="Segoe UI" w:cs="Segoe UI"/>
          <w:color w:val="000000"/>
          <w:sz w:val="21"/>
          <w:szCs w:val="21"/>
        </w:rPr>
        <w:t>Temperature</w:t>
      </w:r>
      <w:r>
        <w:rPr>
          <w:rFonts w:ascii="Segoe UI" w:hAnsi="Segoe UI" w:cs="Segoe UI"/>
          <w:color w:val="000000"/>
          <w:sz w:val="21"/>
          <w:szCs w:val="21"/>
        </w:rPr>
        <w:t> parameter value to 0.</w:t>
      </w:r>
    </w:p>
    <w:p w14:paraId="1D326116" w14:textId="16855848" w:rsidR="009363AC" w:rsidRDefault="009363AC" w:rsidP="009363AC">
      <w:pPr>
        <w:pStyle w:val="NormalWeb"/>
        <w:shd w:val="clear" w:color="auto" w:fill="FFFFFF"/>
        <w:rPr>
          <w:rFonts w:ascii="Segoe UI" w:hAnsi="Segoe UI" w:cs="Segoe UI"/>
          <w:color w:val="000000"/>
          <w:sz w:val="21"/>
          <w:szCs w:val="21"/>
        </w:rPr>
      </w:pPr>
      <w:r w:rsidRPr="009363AC">
        <w:rPr>
          <w:rFonts w:ascii="Segoe UI" w:hAnsi="Segoe UI" w:cs="Segoe UI"/>
          <w:color w:val="000000"/>
          <w:sz w:val="21"/>
          <w:szCs w:val="21"/>
        </w:rPr>
        <w:lastRenderedPageBreak/>
        <w:drawing>
          <wp:inline distT="0" distB="0" distL="0" distR="0" wp14:anchorId="1498782F" wp14:editId="38475521">
            <wp:extent cx="3315163" cy="2572109"/>
            <wp:effectExtent l="0" t="0" r="0" b="0"/>
            <wp:docPr id="93237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74890" name=""/>
                    <pic:cNvPicPr/>
                  </pic:nvPicPr>
                  <pic:blipFill>
                    <a:blip r:embed="rId45"/>
                    <a:stretch>
                      <a:fillRect/>
                    </a:stretch>
                  </pic:blipFill>
                  <pic:spPr>
                    <a:xfrm>
                      <a:off x="0" y="0"/>
                      <a:ext cx="3315163" cy="2572109"/>
                    </a:xfrm>
                    <a:prstGeom prst="rect">
                      <a:avLst/>
                    </a:prstGeom>
                  </pic:spPr>
                </pic:pic>
              </a:graphicData>
            </a:graphic>
          </wp:inline>
        </w:drawing>
      </w:r>
    </w:p>
    <w:p w14:paraId="7EEA5CAE" w14:textId="77777777" w:rsidR="00AB5E76" w:rsidRDefault="00AB5E76" w:rsidP="00AB5E76">
      <w:pPr>
        <w:pStyle w:val="NormalWeb"/>
        <w:numPr>
          <w:ilvl w:val="0"/>
          <w:numId w:val="44"/>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Chat session</w:t>
      </w:r>
      <w:r>
        <w:rPr>
          <w:rFonts w:ascii="Segoe UI" w:hAnsi="Segoe UI" w:cs="Segoe UI"/>
          <w:color w:val="000000"/>
          <w:sz w:val="21"/>
          <w:szCs w:val="21"/>
        </w:rPr>
        <w:t> section, use the </w:t>
      </w:r>
      <w:r>
        <w:rPr>
          <w:rStyle w:val="Strong"/>
          <w:rFonts w:ascii="Segoe UI" w:eastAsiaTheme="majorEastAsia" w:hAnsi="Segoe UI" w:cs="Segoe UI"/>
          <w:color w:val="000000"/>
          <w:sz w:val="21"/>
          <w:szCs w:val="21"/>
        </w:rPr>
        <w:t>Clear chat</w:t>
      </w:r>
      <w:r>
        <w:rPr>
          <w:rFonts w:ascii="Segoe UI" w:hAnsi="Segoe UI" w:cs="Segoe UI"/>
          <w:color w:val="000000"/>
          <w:sz w:val="21"/>
          <w:szCs w:val="21"/>
        </w:rPr>
        <w:t> button to reset the chat session again, and then re-enter the same query as before (</w:t>
      </w:r>
      <w:r>
        <w:rPr>
          <w:rStyle w:val="typ"/>
          <w:rFonts w:ascii="Consolas" w:hAnsi="Consolas" w:cs="Courier New"/>
          <w:color w:val="660066"/>
          <w:sz w:val="20"/>
          <w:szCs w:val="20"/>
          <w:shd w:val="clear" w:color="auto" w:fill="EFEFEF"/>
        </w:rPr>
        <w:t>Create</w:t>
      </w:r>
      <w:r>
        <w:rPr>
          <w:rStyle w:val="pln"/>
          <w:rFonts w:ascii="Consolas" w:eastAsiaTheme="minorEastAsia" w:hAnsi="Consolas" w:cs="Courier New"/>
          <w:color w:val="000000"/>
          <w:sz w:val="20"/>
          <w:szCs w:val="20"/>
          <w:shd w:val="clear" w:color="auto" w:fill="EFEFEF"/>
        </w:rPr>
        <w:t> an advertisement </w:t>
      </w:r>
      <w:r>
        <w:rPr>
          <w:rStyle w:val="kwd"/>
          <w:rFonts w:ascii="Consolas" w:hAnsi="Consolas" w:cs="Courier New"/>
          <w:color w:val="000088"/>
          <w:sz w:val="20"/>
          <w:szCs w:val="20"/>
          <w:shd w:val="clear" w:color="auto" w:fill="EFEFEF"/>
        </w:rPr>
        <w:t>for</w:t>
      </w:r>
      <w:r>
        <w:rPr>
          <w:rStyle w:val="pln"/>
          <w:rFonts w:ascii="Consolas" w:eastAsiaTheme="minorEastAsia" w:hAnsi="Consolas" w:cs="Courier New"/>
          <w:color w:val="000000"/>
          <w:sz w:val="20"/>
          <w:szCs w:val="20"/>
          <w:shd w:val="clear" w:color="auto" w:fill="EFEFEF"/>
        </w:rPr>
        <w:t> a cleaning sponge</w:t>
      </w:r>
      <w:r>
        <w:rPr>
          <w:rFonts w:ascii="Segoe UI" w:hAnsi="Segoe UI" w:cs="Segoe UI"/>
          <w:color w:val="000000"/>
          <w:sz w:val="21"/>
          <w:szCs w:val="21"/>
        </w:rPr>
        <w:t>) and review the response. This time, the response may not be quite so creative.</w:t>
      </w:r>
    </w:p>
    <w:p w14:paraId="4644843F" w14:textId="66492CBD" w:rsidR="00B164E2" w:rsidRDefault="00B164E2" w:rsidP="00B164E2">
      <w:pPr>
        <w:pStyle w:val="NormalWeb"/>
        <w:shd w:val="clear" w:color="auto" w:fill="FFFFFF"/>
        <w:rPr>
          <w:rFonts w:ascii="Segoe UI" w:hAnsi="Segoe UI" w:cs="Segoe UI"/>
          <w:color w:val="000000"/>
          <w:sz w:val="21"/>
          <w:szCs w:val="21"/>
        </w:rPr>
      </w:pPr>
      <w:r w:rsidRPr="00B164E2">
        <w:rPr>
          <w:rFonts w:ascii="Segoe UI" w:hAnsi="Segoe UI" w:cs="Segoe UI"/>
          <w:color w:val="000000"/>
          <w:sz w:val="21"/>
          <w:szCs w:val="21"/>
        </w:rPr>
        <w:drawing>
          <wp:inline distT="0" distB="0" distL="0" distR="0" wp14:anchorId="20463517" wp14:editId="5D743530">
            <wp:extent cx="6197600" cy="4885690"/>
            <wp:effectExtent l="0" t="0" r="0" b="0"/>
            <wp:docPr id="103139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91583" name=""/>
                    <pic:cNvPicPr/>
                  </pic:nvPicPr>
                  <pic:blipFill>
                    <a:blip r:embed="rId46"/>
                    <a:stretch>
                      <a:fillRect/>
                    </a:stretch>
                  </pic:blipFill>
                  <pic:spPr>
                    <a:xfrm>
                      <a:off x="0" y="0"/>
                      <a:ext cx="6197600" cy="4885690"/>
                    </a:xfrm>
                    <a:prstGeom prst="rect">
                      <a:avLst/>
                    </a:prstGeom>
                  </pic:spPr>
                </pic:pic>
              </a:graphicData>
            </a:graphic>
          </wp:inline>
        </w:drawing>
      </w:r>
    </w:p>
    <w:p w14:paraId="7FF2816F" w14:textId="77777777" w:rsidR="00AB5E76" w:rsidRDefault="00AB5E76" w:rsidP="00AB5E76">
      <w:pPr>
        <w:pStyle w:val="NormalWeb"/>
        <w:numPr>
          <w:ilvl w:val="0"/>
          <w:numId w:val="44"/>
        </w:numPr>
        <w:shd w:val="clear" w:color="auto" w:fill="FFFFFF"/>
        <w:rPr>
          <w:rFonts w:ascii="Segoe UI" w:hAnsi="Segoe UI" w:cs="Segoe UI"/>
          <w:color w:val="000000"/>
          <w:sz w:val="21"/>
          <w:szCs w:val="21"/>
        </w:rPr>
      </w:pPr>
      <w:r>
        <w:rPr>
          <w:rFonts w:ascii="Segoe UI" w:hAnsi="Segoe UI" w:cs="Segoe UI"/>
          <w:color w:val="000000"/>
          <w:sz w:val="21"/>
          <w:szCs w:val="21"/>
        </w:rPr>
        <w:t>Use the </w:t>
      </w:r>
      <w:r>
        <w:rPr>
          <w:rStyle w:val="Strong"/>
          <w:rFonts w:ascii="Segoe UI" w:eastAsiaTheme="majorEastAsia" w:hAnsi="Segoe UI" w:cs="Segoe UI"/>
          <w:color w:val="000000"/>
          <w:sz w:val="21"/>
          <w:szCs w:val="21"/>
        </w:rPr>
        <w:t>Clear chat</w:t>
      </w:r>
      <w:r>
        <w:rPr>
          <w:rFonts w:ascii="Segoe UI" w:hAnsi="Segoe UI" w:cs="Segoe UI"/>
          <w:color w:val="000000"/>
          <w:sz w:val="21"/>
          <w:szCs w:val="21"/>
        </w:rPr>
        <w:t> button to reset the chat session one more time, and then re-enter the same query as before (</w:t>
      </w:r>
      <w:r>
        <w:rPr>
          <w:rStyle w:val="typ"/>
          <w:rFonts w:ascii="Consolas" w:hAnsi="Consolas" w:cs="Courier New"/>
          <w:color w:val="660066"/>
          <w:sz w:val="20"/>
          <w:szCs w:val="20"/>
          <w:shd w:val="clear" w:color="auto" w:fill="EFEFEF"/>
        </w:rPr>
        <w:t>Create</w:t>
      </w:r>
      <w:r>
        <w:rPr>
          <w:rStyle w:val="pln"/>
          <w:rFonts w:ascii="Consolas" w:eastAsiaTheme="minorEastAsia" w:hAnsi="Consolas" w:cs="Courier New"/>
          <w:color w:val="000000"/>
          <w:sz w:val="20"/>
          <w:szCs w:val="20"/>
          <w:shd w:val="clear" w:color="auto" w:fill="EFEFEF"/>
        </w:rPr>
        <w:t> an advertisement </w:t>
      </w:r>
      <w:r>
        <w:rPr>
          <w:rStyle w:val="kwd"/>
          <w:rFonts w:ascii="Consolas" w:hAnsi="Consolas" w:cs="Courier New"/>
          <w:color w:val="000088"/>
          <w:sz w:val="20"/>
          <w:szCs w:val="20"/>
          <w:shd w:val="clear" w:color="auto" w:fill="EFEFEF"/>
        </w:rPr>
        <w:t>for</w:t>
      </w:r>
      <w:r>
        <w:rPr>
          <w:rStyle w:val="pln"/>
          <w:rFonts w:ascii="Consolas" w:eastAsiaTheme="minorEastAsia" w:hAnsi="Consolas" w:cs="Courier New"/>
          <w:color w:val="000000"/>
          <w:sz w:val="20"/>
          <w:szCs w:val="20"/>
          <w:shd w:val="clear" w:color="auto" w:fill="EFEFEF"/>
        </w:rPr>
        <w:t> a cleaning sponge</w:t>
      </w:r>
      <w:r>
        <w:rPr>
          <w:rFonts w:ascii="Segoe UI" w:hAnsi="Segoe UI" w:cs="Segoe UI"/>
          <w:color w:val="000000"/>
          <w:sz w:val="21"/>
          <w:szCs w:val="21"/>
        </w:rPr>
        <w:t>) and review the response; which should be very similar (if not identical) to the previous response.</w:t>
      </w:r>
    </w:p>
    <w:p w14:paraId="155C8AC5" w14:textId="77777777" w:rsidR="00AB5E76" w:rsidRDefault="00AB5E76" w:rsidP="00AB5E76">
      <w:pPr>
        <w:pStyle w:val="NormalWeb"/>
        <w:shd w:val="clear" w:color="auto" w:fill="FFFFFF"/>
        <w:ind w:left="720"/>
        <w:rPr>
          <w:rFonts w:ascii="Segoe UI" w:hAnsi="Segoe UI" w:cs="Segoe UI"/>
          <w:color w:val="000000"/>
          <w:sz w:val="21"/>
          <w:szCs w:val="21"/>
        </w:rPr>
      </w:pPr>
      <w:r>
        <w:rPr>
          <w:rFonts w:ascii="Segoe UI" w:hAnsi="Segoe UI" w:cs="Segoe UI"/>
          <w:color w:val="000000"/>
          <w:sz w:val="21"/>
          <w:szCs w:val="21"/>
        </w:rPr>
        <w:t>The </w:t>
      </w:r>
      <w:r>
        <w:rPr>
          <w:rStyle w:val="Strong"/>
          <w:rFonts w:ascii="Segoe UI" w:eastAsiaTheme="majorEastAsia" w:hAnsi="Segoe UI" w:cs="Segoe UI"/>
          <w:color w:val="000000"/>
          <w:sz w:val="21"/>
          <w:szCs w:val="21"/>
        </w:rPr>
        <w:t>Temperature</w:t>
      </w:r>
      <w:r>
        <w:rPr>
          <w:rFonts w:ascii="Segoe UI" w:hAnsi="Segoe UI" w:cs="Segoe UI"/>
          <w:color w:val="000000"/>
          <w:sz w:val="21"/>
          <w:szCs w:val="21"/>
        </w:rPr>
        <w:t xml:space="preserve"> parameter controls the degree to which the model can be creative in its generation of a response. A low value results in a consistent response with little random variation, </w:t>
      </w:r>
      <w:r>
        <w:rPr>
          <w:rFonts w:ascii="Segoe UI" w:hAnsi="Segoe UI" w:cs="Segoe UI"/>
          <w:color w:val="000000"/>
          <w:sz w:val="21"/>
          <w:szCs w:val="21"/>
        </w:rPr>
        <w:lastRenderedPageBreak/>
        <w:t>while a high value encourages the model to add creative elements its output; which may affect the accuracy and realism of the response.</w:t>
      </w:r>
    </w:p>
    <w:p w14:paraId="16854AE5" w14:textId="77777777" w:rsidR="00B164E2" w:rsidRDefault="00B164E2" w:rsidP="00AB5E76">
      <w:pPr>
        <w:pStyle w:val="NormalWeb"/>
        <w:shd w:val="clear" w:color="auto" w:fill="FFFFFF"/>
        <w:ind w:left="720"/>
        <w:rPr>
          <w:rFonts w:ascii="Segoe UI" w:hAnsi="Segoe UI" w:cs="Segoe UI"/>
          <w:color w:val="000000"/>
          <w:sz w:val="21"/>
          <w:szCs w:val="21"/>
        </w:rPr>
      </w:pPr>
    </w:p>
    <w:p w14:paraId="45CAD560" w14:textId="1257DBDC" w:rsidR="00B164E2" w:rsidRDefault="00B164E2" w:rsidP="00AB5E76">
      <w:pPr>
        <w:pStyle w:val="NormalWeb"/>
        <w:shd w:val="clear" w:color="auto" w:fill="FFFFFF"/>
        <w:ind w:left="720"/>
        <w:rPr>
          <w:rFonts w:ascii="Segoe UI" w:hAnsi="Segoe UI" w:cs="Segoe UI"/>
          <w:color w:val="000000"/>
          <w:sz w:val="21"/>
          <w:szCs w:val="21"/>
        </w:rPr>
      </w:pPr>
      <w:r w:rsidRPr="00B164E2">
        <w:rPr>
          <w:rFonts w:ascii="Segoe UI" w:hAnsi="Segoe UI" w:cs="Segoe UI"/>
          <w:color w:val="000000"/>
          <w:sz w:val="21"/>
          <w:szCs w:val="21"/>
        </w:rPr>
        <w:drawing>
          <wp:inline distT="0" distB="0" distL="0" distR="0" wp14:anchorId="4F9A517A" wp14:editId="52ED63B2">
            <wp:extent cx="5238750" cy="3046634"/>
            <wp:effectExtent l="0" t="0" r="0" b="1905"/>
            <wp:docPr id="94812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22229" name=""/>
                    <pic:cNvPicPr/>
                  </pic:nvPicPr>
                  <pic:blipFill>
                    <a:blip r:embed="rId47"/>
                    <a:stretch>
                      <a:fillRect/>
                    </a:stretch>
                  </pic:blipFill>
                  <pic:spPr>
                    <a:xfrm>
                      <a:off x="0" y="0"/>
                      <a:ext cx="5241546" cy="3048260"/>
                    </a:xfrm>
                    <a:prstGeom prst="rect">
                      <a:avLst/>
                    </a:prstGeom>
                  </pic:spPr>
                </pic:pic>
              </a:graphicData>
            </a:graphic>
          </wp:inline>
        </w:drawing>
      </w:r>
    </w:p>
    <w:p w14:paraId="1A445C65" w14:textId="77777777" w:rsidR="00AB5E76" w:rsidRPr="00B164E2" w:rsidRDefault="00AB5E76" w:rsidP="00B164E2">
      <w:pPr>
        <w:pStyle w:val="Heading1"/>
        <w:rPr>
          <w:rFonts w:asciiTheme="minorHAnsi" w:eastAsia="Arial" w:hAnsiTheme="minorHAnsi" w:cstheme="minorHAnsi"/>
          <w:color w:val="E36C0A" w:themeColor="accent6" w:themeShade="BF"/>
        </w:rPr>
      </w:pPr>
      <w:bookmarkStart w:id="7" w:name="_Toc167895135"/>
      <w:r w:rsidRPr="00B164E2">
        <w:rPr>
          <w:rFonts w:asciiTheme="minorHAnsi" w:eastAsia="Arial" w:hAnsiTheme="minorHAnsi" w:cstheme="minorHAnsi"/>
          <w:color w:val="E36C0A" w:themeColor="accent6" w:themeShade="BF"/>
        </w:rPr>
        <w:t>Deploy your model to a web app</w:t>
      </w:r>
      <w:bookmarkEnd w:id="7"/>
    </w:p>
    <w:p w14:paraId="4B994457" w14:textId="77777777" w:rsidR="00AB5E76" w:rsidRDefault="00AB5E76" w:rsidP="00AB5E76">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Now that you've explored some of the capabilities of a generative AI model in the Azure OpenAI Studio playground, you can deploy an Azure web app to provide a basic AI agent interface through which users can chat with the model.</w:t>
      </w:r>
    </w:p>
    <w:p w14:paraId="51DF998B" w14:textId="77777777" w:rsidR="00AB5E76" w:rsidRDefault="00AB5E76" w:rsidP="00AB5E76">
      <w:pPr>
        <w:pStyle w:val="NormalWeb"/>
        <w:numPr>
          <w:ilvl w:val="0"/>
          <w:numId w:val="45"/>
        </w:numPr>
        <w:shd w:val="clear" w:color="auto" w:fill="FFFFFF"/>
        <w:rPr>
          <w:rFonts w:ascii="Segoe UI" w:hAnsi="Segoe UI" w:cs="Segoe UI"/>
          <w:color w:val="000000"/>
          <w:sz w:val="21"/>
          <w:szCs w:val="21"/>
        </w:rPr>
      </w:pPr>
      <w:r>
        <w:rPr>
          <w:rFonts w:ascii="Segoe UI" w:hAnsi="Segoe UI" w:cs="Segoe UI"/>
          <w:color w:val="000000"/>
          <w:sz w:val="21"/>
          <w:szCs w:val="21"/>
        </w:rPr>
        <w:t>At the top right of the </w:t>
      </w:r>
      <w:r>
        <w:rPr>
          <w:rStyle w:val="Strong"/>
          <w:rFonts w:ascii="Segoe UI" w:eastAsiaTheme="majorEastAsia" w:hAnsi="Segoe UI" w:cs="Segoe UI"/>
          <w:color w:val="000000"/>
          <w:sz w:val="21"/>
          <w:szCs w:val="21"/>
        </w:rPr>
        <w:t>Chat</w:t>
      </w:r>
      <w:r>
        <w:rPr>
          <w:rFonts w:ascii="Segoe UI" w:hAnsi="Segoe UI" w:cs="Segoe UI"/>
          <w:color w:val="000000"/>
          <w:sz w:val="21"/>
          <w:szCs w:val="21"/>
        </w:rPr>
        <w:t> playground page, in the </w:t>
      </w:r>
      <w:r>
        <w:rPr>
          <w:rStyle w:val="Strong"/>
          <w:rFonts w:ascii="Segoe UI" w:eastAsiaTheme="majorEastAsia" w:hAnsi="Segoe UI" w:cs="Segoe UI"/>
          <w:color w:val="000000"/>
          <w:sz w:val="21"/>
          <w:szCs w:val="21"/>
        </w:rPr>
        <w:t>Deploy to</w:t>
      </w:r>
      <w:r>
        <w:rPr>
          <w:rFonts w:ascii="Segoe UI" w:hAnsi="Segoe UI" w:cs="Segoe UI"/>
          <w:color w:val="000000"/>
          <w:sz w:val="21"/>
          <w:szCs w:val="21"/>
        </w:rPr>
        <w:t> menu, select </w:t>
      </w:r>
      <w:r>
        <w:rPr>
          <w:rStyle w:val="Strong"/>
          <w:rFonts w:ascii="Segoe UI" w:eastAsiaTheme="majorEastAsia" w:hAnsi="Segoe UI" w:cs="Segoe UI"/>
          <w:color w:val="000000"/>
          <w:sz w:val="21"/>
          <w:szCs w:val="21"/>
        </w:rPr>
        <w:t>A new web app</w:t>
      </w:r>
      <w:r>
        <w:rPr>
          <w:rFonts w:ascii="Segoe UI" w:hAnsi="Segoe UI" w:cs="Segoe UI"/>
          <w:color w:val="000000"/>
          <w:sz w:val="21"/>
          <w:szCs w:val="21"/>
        </w:rPr>
        <w:t>.</w:t>
      </w:r>
    </w:p>
    <w:p w14:paraId="488908E2" w14:textId="0C52988F" w:rsidR="00B164E2" w:rsidRDefault="00777688" w:rsidP="00B164E2">
      <w:pPr>
        <w:pStyle w:val="NormalWeb"/>
        <w:shd w:val="clear" w:color="auto" w:fill="FFFFFF"/>
        <w:ind w:left="720"/>
        <w:rPr>
          <w:rFonts w:ascii="Segoe UI" w:hAnsi="Segoe UI" w:cs="Segoe UI"/>
          <w:color w:val="000000"/>
          <w:sz w:val="21"/>
          <w:szCs w:val="21"/>
        </w:rPr>
      </w:pPr>
      <w:r>
        <w:rPr>
          <w:rFonts w:ascii="Segoe UI" w:hAnsi="Segoe UI" w:cs="Segoe UI"/>
          <w:noProof/>
          <w:color w:val="000000"/>
          <w:sz w:val="21"/>
          <w:szCs w:val="21"/>
        </w:rPr>
        <w:drawing>
          <wp:inline distT="0" distB="0" distL="0" distR="0" wp14:anchorId="5A0F3264" wp14:editId="64ACBDEC">
            <wp:extent cx="5695950" cy="1147953"/>
            <wp:effectExtent l="0" t="0" r="0" b="0"/>
            <wp:docPr id="8304018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4002" cy="1149576"/>
                    </a:xfrm>
                    <a:prstGeom prst="rect">
                      <a:avLst/>
                    </a:prstGeom>
                    <a:noFill/>
                    <a:ln>
                      <a:noFill/>
                    </a:ln>
                  </pic:spPr>
                </pic:pic>
              </a:graphicData>
            </a:graphic>
          </wp:inline>
        </w:drawing>
      </w:r>
    </w:p>
    <w:p w14:paraId="0A123E78" w14:textId="77777777" w:rsidR="00AB5E76" w:rsidRDefault="00AB5E76" w:rsidP="00AB5E76">
      <w:pPr>
        <w:pStyle w:val="NormalWeb"/>
        <w:numPr>
          <w:ilvl w:val="0"/>
          <w:numId w:val="45"/>
        </w:numPr>
        <w:shd w:val="clear" w:color="auto" w:fill="FFFFFF"/>
        <w:rPr>
          <w:rFonts w:ascii="Segoe UI" w:hAnsi="Segoe UI" w:cs="Segoe UI"/>
          <w:color w:val="000000"/>
          <w:sz w:val="21"/>
          <w:szCs w:val="21"/>
        </w:rPr>
      </w:pPr>
      <w:r>
        <w:rPr>
          <w:rFonts w:ascii="Segoe UI" w:hAnsi="Segoe UI" w:cs="Segoe UI"/>
          <w:color w:val="000000"/>
          <w:sz w:val="21"/>
          <w:szCs w:val="21"/>
        </w:rPr>
        <w:t>In the </w:t>
      </w:r>
      <w:r>
        <w:rPr>
          <w:rStyle w:val="Strong"/>
          <w:rFonts w:ascii="Segoe UI" w:eastAsiaTheme="majorEastAsia" w:hAnsi="Segoe UI" w:cs="Segoe UI"/>
          <w:color w:val="000000"/>
          <w:sz w:val="21"/>
          <w:szCs w:val="21"/>
        </w:rPr>
        <w:t>Deploy to a web app</w:t>
      </w:r>
      <w:r>
        <w:rPr>
          <w:rFonts w:ascii="Segoe UI" w:hAnsi="Segoe UI" w:cs="Segoe UI"/>
          <w:color w:val="000000"/>
          <w:sz w:val="21"/>
          <w:szCs w:val="21"/>
        </w:rPr>
        <w:t> dialog box, create a new web app with the following settings:</w:t>
      </w:r>
    </w:p>
    <w:p w14:paraId="78F33451" w14:textId="77777777" w:rsidR="00AB5E76" w:rsidRDefault="00AB5E76" w:rsidP="00AB5E76">
      <w:pPr>
        <w:numPr>
          <w:ilvl w:val="1"/>
          <w:numId w:val="45"/>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Name</w:t>
      </w:r>
      <w:r>
        <w:rPr>
          <w:rFonts w:ascii="Segoe UI" w:hAnsi="Segoe UI" w:cs="Segoe UI"/>
          <w:color w:val="000000"/>
          <w:sz w:val="21"/>
          <w:szCs w:val="21"/>
        </w:rPr>
        <w:t>: </w:t>
      </w:r>
      <w:r>
        <w:rPr>
          <w:rStyle w:val="Emphasis"/>
          <w:rFonts w:ascii="Segoe UI" w:eastAsiaTheme="minorEastAsia" w:hAnsi="Segoe UI" w:cs="Segoe UI"/>
          <w:color w:val="000000"/>
          <w:sz w:val="21"/>
          <w:szCs w:val="21"/>
        </w:rPr>
        <w:t>A unique name</w:t>
      </w:r>
    </w:p>
    <w:p w14:paraId="252B0682" w14:textId="77777777" w:rsidR="00AB5E76" w:rsidRDefault="00AB5E76" w:rsidP="00AB5E76">
      <w:pPr>
        <w:numPr>
          <w:ilvl w:val="1"/>
          <w:numId w:val="45"/>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Subscription</w:t>
      </w:r>
      <w:r>
        <w:rPr>
          <w:rFonts w:ascii="Segoe UI" w:hAnsi="Segoe UI" w:cs="Segoe UI"/>
          <w:color w:val="000000"/>
          <w:sz w:val="21"/>
          <w:szCs w:val="21"/>
        </w:rPr>
        <w:t>: </w:t>
      </w:r>
      <w:r>
        <w:rPr>
          <w:rStyle w:val="Emphasis"/>
          <w:rFonts w:ascii="Segoe UI" w:eastAsiaTheme="minorEastAsia" w:hAnsi="Segoe UI" w:cs="Segoe UI"/>
          <w:color w:val="000000"/>
          <w:sz w:val="21"/>
          <w:szCs w:val="21"/>
        </w:rPr>
        <w:t>Your Azure subscription</w:t>
      </w:r>
    </w:p>
    <w:p w14:paraId="7EA55F19" w14:textId="77777777" w:rsidR="00AB5E76" w:rsidRDefault="00AB5E76" w:rsidP="00AB5E76">
      <w:pPr>
        <w:numPr>
          <w:ilvl w:val="1"/>
          <w:numId w:val="45"/>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Resource group</w:t>
      </w:r>
      <w:r>
        <w:rPr>
          <w:rFonts w:ascii="Segoe UI" w:hAnsi="Segoe UI" w:cs="Segoe UI"/>
          <w:color w:val="000000"/>
          <w:sz w:val="21"/>
          <w:szCs w:val="21"/>
        </w:rPr>
        <w:t>: </w:t>
      </w:r>
      <w:r>
        <w:rPr>
          <w:rStyle w:val="Emphasis"/>
          <w:rFonts w:ascii="Segoe UI" w:eastAsiaTheme="minorEastAsia" w:hAnsi="Segoe UI" w:cs="Segoe UI"/>
          <w:color w:val="000000"/>
          <w:sz w:val="21"/>
          <w:szCs w:val="21"/>
        </w:rPr>
        <w:t>The resource group in which you provisioned your Azure OpenAI resource</w:t>
      </w:r>
    </w:p>
    <w:p w14:paraId="293E32ED" w14:textId="77777777" w:rsidR="00AB5E76" w:rsidRDefault="00AB5E76" w:rsidP="00AB5E76">
      <w:pPr>
        <w:numPr>
          <w:ilvl w:val="1"/>
          <w:numId w:val="45"/>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Locations</w:t>
      </w:r>
      <w:r>
        <w:rPr>
          <w:rFonts w:ascii="Segoe UI" w:hAnsi="Segoe UI" w:cs="Segoe UI"/>
          <w:color w:val="000000"/>
          <w:sz w:val="21"/>
          <w:szCs w:val="21"/>
        </w:rPr>
        <w:t>: </w:t>
      </w:r>
      <w:r>
        <w:rPr>
          <w:rStyle w:val="Emphasis"/>
          <w:rFonts w:ascii="Segoe UI" w:eastAsiaTheme="minorEastAsia" w:hAnsi="Segoe UI" w:cs="Segoe UI"/>
          <w:color w:val="000000"/>
          <w:sz w:val="21"/>
          <w:szCs w:val="21"/>
        </w:rPr>
        <w:t>The region where you provisioned your Azure OpenAI resource</w:t>
      </w:r>
    </w:p>
    <w:p w14:paraId="523476DA" w14:textId="77777777" w:rsidR="00AB5E76" w:rsidRDefault="00AB5E76" w:rsidP="00AB5E76">
      <w:pPr>
        <w:numPr>
          <w:ilvl w:val="1"/>
          <w:numId w:val="45"/>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Pricing plan</w:t>
      </w:r>
      <w:r>
        <w:rPr>
          <w:rFonts w:ascii="Segoe UI" w:hAnsi="Segoe UI" w:cs="Segoe UI"/>
          <w:color w:val="000000"/>
          <w:sz w:val="21"/>
          <w:szCs w:val="21"/>
        </w:rPr>
        <w:t>: Free (F1) - </w:t>
      </w:r>
      <w:r>
        <w:rPr>
          <w:rStyle w:val="Emphasis"/>
          <w:rFonts w:ascii="Segoe UI" w:eastAsiaTheme="minorEastAsia" w:hAnsi="Segoe UI" w:cs="Segoe UI"/>
          <w:color w:val="000000"/>
          <w:sz w:val="21"/>
          <w:szCs w:val="21"/>
        </w:rPr>
        <w:t>If this is not available, select Basic (B1)</w:t>
      </w:r>
    </w:p>
    <w:p w14:paraId="41C07159" w14:textId="77777777" w:rsidR="00AB5E76" w:rsidRDefault="00AB5E76" w:rsidP="00AB5E76">
      <w:pPr>
        <w:numPr>
          <w:ilvl w:val="1"/>
          <w:numId w:val="45"/>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Enable chat history in the web app</w:t>
      </w:r>
      <w:r>
        <w:rPr>
          <w:rFonts w:ascii="Segoe UI" w:hAnsi="Segoe UI" w:cs="Segoe UI"/>
          <w:color w:val="000000"/>
          <w:sz w:val="21"/>
          <w:szCs w:val="21"/>
        </w:rPr>
        <w:t>: </w:t>
      </w:r>
      <w:r>
        <w:rPr>
          <w:rFonts w:ascii="Segoe UI" w:hAnsi="Segoe UI" w:cs="Segoe UI"/>
          <w:color w:val="000000"/>
          <w:sz w:val="21"/>
          <w:szCs w:val="21"/>
          <w:u w:val="single"/>
        </w:rPr>
        <w:t>Un</w:t>
      </w:r>
      <w:r>
        <w:rPr>
          <w:rFonts w:ascii="Segoe UI" w:hAnsi="Segoe UI" w:cs="Segoe UI"/>
          <w:color w:val="000000"/>
          <w:sz w:val="21"/>
          <w:szCs w:val="21"/>
        </w:rPr>
        <w:t>selected</w:t>
      </w:r>
    </w:p>
    <w:p w14:paraId="0EC9293E" w14:textId="77777777" w:rsidR="00AB5E76" w:rsidRDefault="00AB5E76" w:rsidP="00AB5E76">
      <w:pPr>
        <w:numPr>
          <w:ilvl w:val="1"/>
          <w:numId w:val="45"/>
        </w:numPr>
        <w:shd w:val="clear" w:color="auto" w:fill="FFFFFF"/>
        <w:spacing w:before="75" w:after="75"/>
        <w:rPr>
          <w:rFonts w:ascii="Segoe UI" w:hAnsi="Segoe UI" w:cs="Segoe UI"/>
          <w:color w:val="000000"/>
          <w:sz w:val="21"/>
          <w:szCs w:val="21"/>
        </w:rPr>
      </w:pPr>
      <w:r>
        <w:rPr>
          <w:rStyle w:val="Strong"/>
          <w:rFonts w:ascii="Segoe UI" w:eastAsiaTheme="majorEastAsia" w:hAnsi="Segoe UI" w:cs="Segoe UI"/>
          <w:color w:val="000000"/>
          <w:sz w:val="21"/>
          <w:szCs w:val="21"/>
        </w:rPr>
        <w:t>I acknowledge that web apps will incur usage to my account</w:t>
      </w:r>
      <w:r>
        <w:rPr>
          <w:rFonts w:ascii="Segoe UI" w:hAnsi="Segoe UI" w:cs="Segoe UI"/>
          <w:color w:val="000000"/>
          <w:sz w:val="21"/>
          <w:szCs w:val="21"/>
        </w:rPr>
        <w:t>: Selected</w:t>
      </w:r>
    </w:p>
    <w:p w14:paraId="3FA01806" w14:textId="19BF4A7E" w:rsidR="00777688" w:rsidRDefault="00777688" w:rsidP="00777688">
      <w:pPr>
        <w:shd w:val="clear" w:color="auto" w:fill="FFFFFF"/>
        <w:spacing w:before="75" w:after="75"/>
        <w:ind w:left="1440"/>
        <w:rPr>
          <w:rFonts w:ascii="Segoe UI" w:hAnsi="Segoe UI" w:cs="Segoe UI"/>
          <w:color w:val="000000"/>
          <w:sz w:val="21"/>
          <w:szCs w:val="21"/>
        </w:rPr>
      </w:pPr>
      <w:r w:rsidRPr="00777688">
        <w:rPr>
          <w:rFonts w:ascii="Segoe UI" w:hAnsi="Segoe UI" w:cs="Segoe UI"/>
          <w:color w:val="000000"/>
          <w:sz w:val="21"/>
          <w:szCs w:val="21"/>
        </w:rPr>
        <w:lastRenderedPageBreak/>
        <w:drawing>
          <wp:inline distT="0" distB="0" distL="0" distR="0" wp14:anchorId="5A99925F" wp14:editId="5091351B">
            <wp:extent cx="5239481" cy="6639852"/>
            <wp:effectExtent l="0" t="0" r="0" b="8890"/>
            <wp:docPr id="200802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25240" name=""/>
                    <pic:cNvPicPr/>
                  </pic:nvPicPr>
                  <pic:blipFill>
                    <a:blip r:embed="rId49"/>
                    <a:stretch>
                      <a:fillRect/>
                    </a:stretch>
                  </pic:blipFill>
                  <pic:spPr>
                    <a:xfrm>
                      <a:off x="0" y="0"/>
                      <a:ext cx="5239481" cy="6639852"/>
                    </a:xfrm>
                    <a:prstGeom prst="rect">
                      <a:avLst/>
                    </a:prstGeom>
                  </pic:spPr>
                </pic:pic>
              </a:graphicData>
            </a:graphic>
          </wp:inline>
        </w:drawing>
      </w:r>
    </w:p>
    <w:p w14:paraId="563FF50E" w14:textId="77777777" w:rsidR="00AB5E76" w:rsidRDefault="00AB5E76" w:rsidP="00AB5E76">
      <w:pPr>
        <w:pStyle w:val="NormalWeb"/>
        <w:numPr>
          <w:ilvl w:val="0"/>
          <w:numId w:val="45"/>
        </w:numPr>
        <w:shd w:val="clear" w:color="auto" w:fill="FFFFFF"/>
        <w:rPr>
          <w:rFonts w:ascii="Segoe UI" w:hAnsi="Segoe UI" w:cs="Segoe UI"/>
          <w:color w:val="000000"/>
          <w:sz w:val="21"/>
          <w:szCs w:val="21"/>
        </w:rPr>
      </w:pPr>
      <w:r>
        <w:rPr>
          <w:rFonts w:ascii="Segoe UI" w:hAnsi="Segoe UI" w:cs="Segoe UI"/>
          <w:color w:val="000000"/>
          <w:sz w:val="21"/>
          <w:szCs w:val="21"/>
        </w:rPr>
        <w:t>Deploy the new web app and wait for deployment to complete (which may take 10 minutes or so)</w:t>
      </w:r>
    </w:p>
    <w:p w14:paraId="3BE2AA8F" w14:textId="77B6AA2D" w:rsidR="007646C0" w:rsidRDefault="007646C0" w:rsidP="007646C0">
      <w:pPr>
        <w:pStyle w:val="NormalWeb"/>
        <w:shd w:val="clear" w:color="auto" w:fill="FFFFFF"/>
        <w:ind w:left="720"/>
        <w:rPr>
          <w:rFonts w:ascii="Segoe UI" w:hAnsi="Segoe UI" w:cs="Segoe UI"/>
          <w:color w:val="000000"/>
          <w:sz w:val="21"/>
          <w:szCs w:val="21"/>
        </w:rPr>
      </w:pPr>
      <w:r w:rsidRPr="007646C0">
        <w:rPr>
          <w:rFonts w:ascii="Segoe UI" w:hAnsi="Segoe UI" w:cs="Segoe UI"/>
          <w:color w:val="000000"/>
          <w:sz w:val="21"/>
          <w:szCs w:val="21"/>
        </w:rPr>
        <w:drawing>
          <wp:inline distT="0" distB="0" distL="0" distR="0" wp14:anchorId="35AB6ABF" wp14:editId="0C2AF888">
            <wp:extent cx="5229955" cy="1838582"/>
            <wp:effectExtent l="0" t="0" r="0" b="9525"/>
            <wp:docPr id="12361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6844" name=""/>
                    <pic:cNvPicPr/>
                  </pic:nvPicPr>
                  <pic:blipFill>
                    <a:blip r:embed="rId50"/>
                    <a:stretch>
                      <a:fillRect/>
                    </a:stretch>
                  </pic:blipFill>
                  <pic:spPr>
                    <a:xfrm>
                      <a:off x="0" y="0"/>
                      <a:ext cx="5229955" cy="1838582"/>
                    </a:xfrm>
                    <a:prstGeom prst="rect">
                      <a:avLst/>
                    </a:prstGeom>
                  </pic:spPr>
                </pic:pic>
              </a:graphicData>
            </a:graphic>
          </wp:inline>
        </w:drawing>
      </w:r>
    </w:p>
    <w:p w14:paraId="6EA90980" w14:textId="77777777" w:rsidR="00AB5E76" w:rsidRDefault="00AB5E76" w:rsidP="00AB5E76">
      <w:pPr>
        <w:pStyle w:val="NormalWeb"/>
        <w:numPr>
          <w:ilvl w:val="0"/>
          <w:numId w:val="45"/>
        </w:numPr>
        <w:shd w:val="clear" w:color="auto" w:fill="FFFFFF"/>
        <w:rPr>
          <w:rFonts w:ascii="Segoe UI" w:hAnsi="Segoe UI" w:cs="Segoe UI"/>
          <w:color w:val="000000"/>
          <w:sz w:val="21"/>
          <w:szCs w:val="21"/>
        </w:rPr>
      </w:pPr>
      <w:r>
        <w:rPr>
          <w:rFonts w:ascii="Segoe UI" w:hAnsi="Segoe UI" w:cs="Segoe UI"/>
          <w:color w:val="000000"/>
          <w:sz w:val="21"/>
          <w:szCs w:val="21"/>
        </w:rPr>
        <w:lastRenderedPageBreak/>
        <w:t>After your web app has deployed successfully, use the button at the top right of the </w:t>
      </w:r>
      <w:r>
        <w:rPr>
          <w:rStyle w:val="Strong"/>
          <w:rFonts w:ascii="Segoe UI" w:eastAsiaTheme="majorEastAsia" w:hAnsi="Segoe UI" w:cs="Segoe UI"/>
          <w:color w:val="000000"/>
          <w:sz w:val="21"/>
          <w:szCs w:val="21"/>
        </w:rPr>
        <w:t>Chat</w:t>
      </w:r>
      <w:r>
        <w:rPr>
          <w:rFonts w:ascii="Segoe UI" w:hAnsi="Segoe UI" w:cs="Segoe UI"/>
          <w:color w:val="000000"/>
          <w:sz w:val="21"/>
          <w:szCs w:val="21"/>
        </w:rPr>
        <w:t> playground page to launch the web app. The app may take a few minutes to launch. If prompted, accept the permissions request.</w:t>
      </w:r>
    </w:p>
    <w:p w14:paraId="2F6CBB5A" w14:textId="12F2C2B8" w:rsidR="007646C0" w:rsidRDefault="007646C0" w:rsidP="007646C0">
      <w:pPr>
        <w:pStyle w:val="NormalWeb"/>
        <w:shd w:val="clear" w:color="auto" w:fill="FFFFFF"/>
        <w:ind w:left="720"/>
        <w:rPr>
          <w:rFonts w:ascii="Segoe UI" w:hAnsi="Segoe UI" w:cs="Segoe UI"/>
          <w:color w:val="000000"/>
          <w:sz w:val="21"/>
          <w:szCs w:val="21"/>
        </w:rPr>
      </w:pPr>
      <w:r w:rsidRPr="007646C0">
        <w:rPr>
          <w:rFonts w:ascii="Segoe UI" w:hAnsi="Segoe UI" w:cs="Segoe UI"/>
          <w:color w:val="000000"/>
          <w:sz w:val="21"/>
          <w:szCs w:val="21"/>
        </w:rPr>
        <w:drawing>
          <wp:inline distT="0" distB="0" distL="0" distR="0" wp14:anchorId="0624D035" wp14:editId="4D54400B">
            <wp:extent cx="4105848" cy="5220429"/>
            <wp:effectExtent l="0" t="0" r="9525" b="0"/>
            <wp:docPr id="39980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00745" name=""/>
                    <pic:cNvPicPr/>
                  </pic:nvPicPr>
                  <pic:blipFill>
                    <a:blip r:embed="rId51"/>
                    <a:stretch>
                      <a:fillRect/>
                    </a:stretch>
                  </pic:blipFill>
                  <pic:spPr>
                    <a:xfrm>
                      <a:off x="0" y="0"/>
                      <a:ext cx="4105848" cy="5220429"/>
                    </a:xfrm>
                    <a:prstGeom prst="rect">
                      <a:avLst/>
                    </a:prstGeom>
                  </pic:spPr>
                </pic:pic>
              </a:graphicData>
            </a:graphic>
          </wp:inline>
        </w:drawing>
      </w:r>
    </w:p>
    <w:p w14:paraId="65DE7786" w14:textId="77777777" w:rsidR="00AB5E76" w:rsidRDefault="00AB5E76" w:rsidP="00AB5E76">
      <w:pPr>
        <w:pStyle w:val="NormalWeb"/>
        <w:numPr>
          <w:ilvl w:val="0"/>
          <w:numId w:val="45"/>
        </w:numPr>
        <w:shd w:val="clear" w:color="auto" w:fill="FFFFFF"/>
        <w:rPr>
          <w:rFonts w:ascii="Segoe UI" w:hAnsi="Segoe UI" w:cs="Segoe UI"/>
          <w:color w:val="000000"/>
          <w:sz w:val="21"/>
          <w:szCs w:val="21"/>
        </w:rPr>
      </w:pPr>
      <w:r>
        <w:rPr>
          <w:rFonts w:ascii="Segoe UI" w:hAnsi="Segoe UI" w:cs="Segoe UI"/>
          <w:color w:val="000000"/>
          <w:sz w:val="21"/>
          <w:szCs w:val="21"/>
        </w:rPr>
        <w:t>In the web app, enter the following chat message:</w:t>
      </w:r>
    </w:p>
    <w:p w14:paraId="229C2B9E" w14:textId="77777777" w:rsidR="00AB5E76" w:rsidRDefault="00AB5E76" w:rsidP="00AB5E76">
      <w:pPr>
        <w:pStyle w:val="HTMLPreformatted"/>
        <w:shd w:val="clear" w:color="auto" w:fill="EFEFEF"/>
        <w:ind w:left="720"/>
        <w:rPr>
          <w:rFonts w:ascii="Consolas" w:hAnsi="Consolas"/>
          <w:color w:val="000000"/>
        </w:rPr>
      </w:pPr>
      <w:r>
        <w:rPr>
          <w:rStyle w:val="title"/>
          <w:rFonts w:ascii="Consolas" w:hAnsi="Consolas"/>
          <w:color w:val="000000"/>
        </w:rPr>
        <w:t>prompt</w:t>
      </w:r>
    </w:p>
    <w:p w14:paraId="5C42215E" w14:textId="77777777" w:rsidR="00AB5E76" w:rsidRDefault="00AB5E76" w:rsidP="00AB5E76">
      <w:pPr>
        <w:pStyle w:val="HTMLPreformatted"/>
        <w:shd w:val="clear" w:color="auto" w:fill="FFFFFF"/>
        <w:ind w:left="720"/>
        <w:rPr>
          <w:rStyle w:val="pun"/>
          <w:rFonts w:ascii="Consolas" w:hAnsi="Consolas"/>
          <w:color w:val="666600"/>
          <w:shd w:val="clear" w:color="auto" w:fill="EFEFEF"/>
        </w:rPr>
      </w:pPr>
      <w:r>
        <w:rPr>
          <w:rStyle w:val="typ"/>
          <w:rFonts w:ascii="Consolas" w:hAnsi="Consolas"/>
          <w:color w:val="660066"/>
          <w:shd w:val="clear" w:color="auto" w:fill="EFEFEF"/>
        </w:rPr>
        <w:t>Write</w:t>
      </w:r>
      <w:r>
        <w:rPr>
          <w:rStyle w:val="pln"/>
          <w:rFonts w:ascii="Consolas" w:eastAsiaTheme="minorEastAsia" w:hAnsi="Consolas"/>
          <w:color w:val="000000"/>
          <w:shd w:val="clear" w:color="auto" w:fill="EFEFEF"/>
        </w:rPr>
        <w:t xml:space="preserve"> an advertisement </w:t>
      </w:r>
      <w:r>
        <w:rPr>
          <w:rStyle w:val="kwd"/>
          <w:rFonts w:ascii="Consolas" w:hAnsi="Consolas"/>
          <w:color w:val="000088"/>
          <w:shd w:val="clear" w:color="auto" w:fill="EFEFEF"/>
        </w:rPr>
        <w:t>for</w:t>
      </w:r>
      <w:r>
        <w:rPr>
          <w:rStyle w:val="pln"/>
          <w:rFonts w:ascii="Consolas" w:eastAsiaTheme="minorEastAsia" w:hAnsi="Consolas"/>
          <w:color w:val="000000"/>
          <w:shd w:val="clear" w:color="auto" w:fill="EFEFEF"/>
        </w:rPr>
        <w:t xml:space="preserve"> the </w:t>
      </w:r>
      <w:r>
        <w:rPr>
          <w:rStyle w:val="kwd"/>
          <w:rFonts w:ascii="Consolas" w:hAnsi="Consolas"/>
          <w:color w:val="000088"/>
          <w:shd w:val="clear" w:color="auto" w:fill="EFEFEF"/>
        </w:rPr>
        <w:t>new</w:t>
      </w:r>
      <w:r>
        <w:rPr>
          <w:rStyle w:val="pln"/>
          <w:rFonts w:ascii="Consolas" w:eastAsiaTheme="minorEastAsia" w:hAnsi="Consolas"/>
          <w:color w:val="000000"/>
          <w:shd w:val="clear" w:color="auto" w:fill="EFEFEF"/>
        </w:rPr>
        <w:t xml:space="preserve"> </w:t>
      </w:r>
      <w:r>
        <w:rPr>
          <w:rStyle w:val="str"/>
          <w:rFonts w:ascii="Consolas" w:hAnsi="Consolas"/>
          <w:color w:val="007F00"/>
          <w:shd w:val="clear" w:color="auto" w:fill="EFEFEF"/>
        </w:rPr>
        <w:t>"WonderWipe"</w:t>
      </w:r>
      <w:r>
        <w:rPr>
          <w:rStyle w:val="pln"/>
          <w:rFonts w:ascii="Consolas" w:eastAsiaTheme="minorEastAsia" w:hAnsi="Consolas"/>
          <w:color w:val="000000"/>
          <w:shd w:val="clear" w:color="auto" w:fill="EFEFEF"/>
        </w:rPr>
        <w:t xml:space="preserve"> cloth that attracts dust particulates </w:t>
      </w:r>
      <w:r>
        <w:rPr>
          <w:rStyle w:val="kwd"/>
          <w:rFonts w:ascii="Consolas" w:hAnsi="Consolas"/>
          <w:color w:val="000088"/>
          <w:shd w:val="clear" w:color="auto" w:fill="EFEFEF"/>
        </w:rPr>
        <w:t>and</w:t>
      </w:r>
      <w:r>
        <w:rPr>
          <w:rStyle w:val="pln"/>
          <w:rFonts w:ascii="Consolas" w:eastAsiaTheme="minorEastAsia" w:hAnsi="Consolas"/>
          <w:color w:val="000000"/>
          <w:shd w:val="clear" w:color="auto" w:fill="EFEFEF"/>
        </w:rPr>
        <w:t xml:space="preserve"> can be used to clean any household surface</w:t>
      </w:r>
      <w:r>
        <w:rPr>
          <w:rStyle w:val="pun"/>
          <w:rFonts w:ascii="Consolas" w:hAnsi="Consolas"/>
          <w:color w:val="666600"/>
          <w:shd w:val="clear" w:color="auto" w:fill="EFEFEF"/>
        </w:rPr>
        <w:t>.</w:t>
      </w:r>
    </w:p>
    <w:p w14:paraId="517590FF" w14:textId="77777777" w:rsidR="007646C0" w:rsidRDefault="007646C0" w:rsidP="00AB5E76">
      <w:pPr>
        <w:pStyle w:val="HTMLPreformatted"/>
        <w:shd w:val="clear" w:color="auto" w:fill="FFFFFF"/>
        <w:ind w:left="720"/>
        <w:rPr>
          <w:color w:val="000000"/>
        </w:rPr>
      </w:pPr>
    </w:p>
    <w:p w14:paraId="44DD3522" w14:textId="6F09CD2F" w:rsidR="007646C0" w:rsidRDefault="007646C0" w:rsidP="00AB5E76">
      <w:pPr>
        <w:pStyle w:val="HTMLPreformatted"/>
        <w:shd w:val="clear" w:color="auto" w:fill="FFFFFF"/>
        <w:ind w:left="720"/>
        <w:rPr>
          <w:color w:val="000000"/>
        </w:rPr>
      </w:pPr>
      <w:r w:rsidRPr="007646C0">
        <w:rPr>
          <w:color w:val="000000"/>
        </w:rPr>
        <w:lastRenderedPageBreak/>
        <w:drawing>
          <wp:inline distT="0" distB="0" distL="0" distR="0" wp14:anchorId="6611688D" wp14:editId="440EE756">
            <wp:extent cx="6197600" cy="3670300"/>
            <wp:effectExtent l="0" t="0" r="0" b="6350"/>
            <wp:docPr id="1405086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86393" name=""/>
                    <pic:cNvPicPr/>
                  </pic:nvPicPr>
                  <pic:blipFill>
                    <a:blip r:embed="rId52"/>
                    <a:stretch>
                      <a:fillRect/>
                    </a:stretch>
                  </pic:blipFill>
                  <pic:spPr>
                    <a:xfrm>
                      <a:off x="0" y="0"/>
                      <a:ext cx="6197600" cy="3670300"/>
                    </a:xfrm>
                    <a:prstGeom prst="rect">
                      <a:avLst/>
                    </a:prstGeom>
                  </pic:spPr>
                </pic:pic>
              </a:graphicData>
            </a:graphic>
          </wp:inline>
        </w:drawing>
      </w:r>
    </w:p>
    <w:p w14:paraId="7006EC3C" w14:textId="77777777" w:rsidR="00AB5E76" w:rsidRDefault="00AB5E76" w:rsidP="00AB5E76">
      <w:pPr>
        <w:pStyle w:val="NormalWeb"/>
        <w:numPr>
          <w:ilvl w:val="0"/>
          <w:numId w:val="45"/>
        </w:numPr>
        <w:shd w:val="clear" w:color="auto" w:fill="FFFFFF"/>
        <w:rPr>
          <w:rFonts w:ascii="Segoe UI" w:hAnsi="Segoe UI" w:cs="Segoe UI"/>
          <w:color w:val="000000"/>
          <w:sz w:val="21"/>
          <w:szCs w:val="21"/>
        </w:rPr>
      </w:pPr>
      <w:r>
        <w:rPr>
          <w:rFonts w:ascii="Segoe UI" w:hAnsi="Segoe UI" w:cs="Segoe UI"/>
          <w:color w:val="000000"/>
          <w:sz w:val="21"/>
          <w:szCs w:val="21"/>
        </w:rPr>
        <w:t>Review the response.</w:t>
      </w:r>
    </w:p>
    <w:p w14:paraId="54A1B8E0" w14:textId="77777777" w:rsidR="00AB5E76" w:rsidRDefault="00AB5E76" w:rsidP="00AB5E76">
      <w:pPr>
        <w:pStyle w:val="NormalWeb"/>
        <w:shd w:val="clear" w:color="auto" w:fill="EFEFEF"/>
        <w:spacing w:before="0" w:beforeAutospacing="0" w:after="0" w:afterAutospacing="0"/>
        <w:ind w:left="720"/>
        <w:rPr>
          <w:rFonts w:ascii="Segoe UI" w:hAnsi="Segoe UI" w:cs="Segoe UI"/>
          <w:color w:val="000000"/>
          <w:sz w:val="21"/>
          <w:szCs w:val="21"/>
        </w:rPr>
      </w:pPr>
      <w:r>
        <w:rPr>
          <w:rStyle w:val="Strong"/>
          <w:rFonts w:ascii="Segoe UI" w:eastAsiaTheme="majorEastAsia" w:hAnsi="Segoe UI" w:cs="Segoe UI"/>
          <w:color w:val="000000"/>
          <w:sz w:val="21"/>
          <w:szCs w:val="21"/>
        </w:rPr>
        <w:t>Note</w:t>
      </w:r>
      <w:r>
        <w:rPr>
          <w:rFonts w:ascii="Segoe UI" w:hAnsi="Segoe UI" w:cs="Segoe UI"/>
          <w:color w:val="000000"/>
          <w:sz w:val="21"/>
          <w:szCs w:val="21"/>
        </w:rPr>
        <w:t>: You deployed the </w:t>
      </w:r>
      <w:r>
        <w:rPr>
          <w:rStyle w:val="Emphasis"/>
          <w:rFonts w:ascii="Segoe UI" w:eastAsiaTheme="minorEastAsia" w:hAnsi="Segoe UI" w:cs="Segoe UI"/>
          <w:color w:val="000000"/>
          <w:sz w:val="21"/>
          <w:szCs w:val="21"/>
        </w:rPr>
        <w:t>model</w:t>
      </w:r>
      <w:r>
        <w:rPr>
          <w:rFonts w:ascii="Segoe UI" w:hAnsi="Segoe UI" w:cs="Segoe UI"/>
          <w:color w:val="000000"/>
          <w:sz w:val="21"/>
          <w:szCs w:val="21"/>
        </w:rPr>
        <w:t> to a web app, but this deployment doesn't include the system settings and parameters you set in the playground; so the response may not reflect the examples you specified in the playground. In a real scenario, you would add logic to your application to modify the prompt so that it includes the appropriate contextual data for the kinds of response you want to generate. This kind of customization is beyond the scope of this introductory-level exercise, but you can learn about prompt engineering techniques and Azure OpenAI APIs in other exercises and product documentation.</w:t>
      </w:r>
    </w:p>
    <w:p w14:paraId="5B3E459C" w14:textId="77777777" w:rsidR="00AB5E76" w:rsidRDefault="00AB5E76" w:rsidP="00AB5E76">
      <w:pPr>
        <w:pStyle w:val="NormalWeb"/>
        <w:numPr>
          <w:ilvl w:val="0"/>
          <w:numId w:val="45"/>
        </w:numPr>
        <w:shd w:val="clear" w:color="auto" w:fill="FFFFFF"/>
        <w:rPr>
          <w:rFonts w:ascii="Segoe UI" w:hAnsi="Segoe UI" w:cs="Segoe UI"/>
          <w:color w:val="000000"/>
          <w:sz w:val="21"/>
          <w:szCs w:val="21"/>
        </w:rPr>
      </w:pPr>
      <w:r>
        <w:rPr>
          <w:rFonts w:ascii="Segoe UI" w:hAnsi="Segoe UI" w:cs="Segoe UI"/>
          <w:color w:val="000000"/>
          <w:sz w:val="21"/>
          <w:szCs w:val="21"/>
        </w:rPr>
        <w:t>When you have finished experimenting with your model in the web app, close the web app tab in your browser to return to Azure OpenAI Studio.</w:t>
      </w:r>
    </w:p>
    <w:p w14:paraId="7F016283" w14:textId="77777777" w:rsidR="00AB5E76" w:rsidRDefault="00AB5E76" w:rsidP="00AB5E76">
      <w:pPr>
        <w:pStyle w:val="Heading2"/>
        <w:shd w:val="clear" w:color="auto" w:fill="FFFFFF"/>
        <w:spacing w:before="300" w:after="300"/>
        <w:rPr>
          <w:rFonts w:ascii="Segoe UI" w:hAnsi="Segoe UI" w:cs="Segoe UI"/>
          <w:b w:val="0"/>
          <w:bCs w:val="0"/>
          <w:color w:val="000000"/>
          <w:sz w:val="30"/>
          <w:szCs w:val="30"/>
        </w:rPr>
      </w:pPr>
      <w:bookmarkStart w:id="8" w:name="_Toc167895136"/>
      <w:r>
        <w:rPr>
          <w:rFonts w:ascii="Segoe UI" w:hAnsi="Segoe UI" w:cs="Segoe UI"/>
          <w:b w:val="0"/>
          <w:bCs w:val="0"/>
          <w:color w:val="000000"/>
          <w:sz w:val="30"/>
          <w:szCs w:val="30"/>
        </w:rPr>
        <w:t>Clean up</w:t>
      </w:r>
      <w:bookmarkEnd w:id="8"/>
    </w:p>
    <w:p w14:paraId="732D2A8E" w14:textId="77777777" w:rsidR="00AB5E76" w:rsidRDefault="00AB5E76" w:rsidP="00AB5E76">
      <w:pPr>
        <w:pStyle w:val="NormalWeb"/>
        <w:shd w:val="clear" w:color="auto" w:fill="FFFFFF"/>
        <w:rPr>
          <w:rFonts w:ascii="Segoe UI" w:hAnsi="Segoe UI" w:cs="Segoe UI"/>
          <w:color w:val="000000"/>
          <w:sz w:val="21"/>
          <w:szCs w:val="21"/>
        </w:rPr>
      </w:pPr>
      <w:r>
        <w:rPr>
          <w:rFonts w:ascii="Segoe UI" w:hAnsi="Segoe UI" w:cs="Segoe UI"/>
          <w:color w:val="000000"/>
          <w:sz w:val="21"/>
          <w:szCs w:val="21"/>
        </w:rPr>
        <w:t>When you're done with your Azure OpenAI resource, remember to delete the deployment or the entire resource in the </w:t>
      </w:r>
      <w:r>
        <w:rPr>
          <w:rStyle w:val="Strong"/>
          <w:rFonts w:ascii="Segoe UI" w:eastAsiaTheme="majorEastAsia" w:hAnsi="Segoe UI" w:cs="Segoe UI"/>
          <w:color w:val="000000"/>
          <w:sz w:val="21"/>
          <w:szCs w:val="21"/>
        </w:rPr>
        <w:t>Azure portal</w:t>
      </w:r>
      <w:r>
        <w:rPr>
          <w:rFonts w:ascii="Segoe UI" w:hAnsi="Segoe UI" w:cs="Segoe UI"/>
          <w:color w:val="000000"/>
          <w:sz w:val="21"/>
          <w:szCs w:val="21"/>
        </w:rPr>
        <w:t> at </w:t>
      </w:r>
      <w:r>
        <w:rPr>
          <w:rStyle w:val="pln"/>
          <w:rFonts w:ascii="Consolas" w:eastAsiaTheme="minorEastAsia" w:hAnsi="Consolas" w:cs="Courier New"/>
          <w:color w:val="000000"/>
          <w:sz w:val="20"/>
          <w:szCs w:val="20"/>
          <w:shd w:val="clear" w:color="auto" w:fill="EFEFEF"/>
        </w:rPr>
        <w:t>https</w:t>
      </w:r>
      <w:r>
        <w:rPr>
          <w:rStyle w:val="pun"/>
          <w:rFonts w:ascii="Consolas" w:hAnsi="Consolas" w:cs="Courier New"/>
          <w:color w:val="666600"/>
          <w:sz w:val="20"/>
          <w:szCs w:val="20"/>
          <w:shd w:val="clear" w:color="auto" w:fill="EFEFEF"/>
        </w:rPr>
        <w:t>:</w:t>
      </w:r>
      <w:r>
        <w:rPr>
          <w:rStyle w:val="com"/>
          <w:rFonts w:ascii="Consolas" w:eastAsiaTheme="minorEastAsia" w:hAnsi="Consolas" w:cs="Courier New"/>
          <w:color w:val="880000"/>
          <w:sz w:val="20"/>
          <w:szCs w:val="20"/>
          <w:shd w:val="clear" w:color="auto" w:fill="EFEFEF"/>
        </w:rPr>
        <w:t>//portal.azure.com</w:t>
      </w:r>
    </w:p>
    <w:p w14:paraId="32DEBEDD" w14:textId="77777777" w:rsidR="00AB5E76" w:rsidRPr="00AB5E76" w:rsidRDefault="00AB5E76" w:rsidP="00AB5E76">
      <w:pPr>
        <w:rPr>
          <w:rFonts w:eastAsia="Arial"/>
        </w:rPr>
      </w:pPr>
    </w:p>
    <w:sectPr w:rsidR="00AB5E76" w:rsidRPr="00AB5E76" w:rsidSect="007038F3">
      <w:headerReference w:type="default" r:id="rId53"/>
      <w:pgSz w:w="11920" w:h="16840"/>
      <w:pgMar w:top="1280" w:right="860" w:bottom="280" w:left="1300" w:header="348"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5F77DF" w14:textId="77777777" w:rsidR="00C21C1F" w:rsidRDefault="00C21C1F">
      <w:r>
        <w:separator/>
      </w:r>
    </w:p>
  </w:endnote>
  <w:endnote w:type="continuationSeparator" w:id="0">
    <w:p w14:paraId="39CD4EF1" w14:textId="77777777" w:rsidR="00C21C1F" w:rsidRDefault="00C21C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52A2E1" w14:textId="77777777" w:rsidR="00C21C1F" w:rsidRDefault="00C21C1F">
      <w:r>
        <w:separator/>
      </w:r>
    </w:p>
  </w:footnote>
  <w:footnote w:type="continuationSeparator" w:id="0">
    <w:p w14:paraId="37881B89" w14:textId="77777777" w:rsidR="00C21C1F" w:rsidRDefault="00C21C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C81937" w14:textId="5A4BB9C5" w:rsidR="006C4161" w:rsidRDefault="006C4161">
    <w:pPr>
      <w:spacing w:line="200"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31BE8"/>
    <w:multiLevelType w:val="hybridMultilevel"/>
    <w:tmpl w:val="798EAFE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9E041A"/>
    <w:multiLevelType w:val="multilevel"/>
    <w:tmpl w:val="F8F09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6471F6"/>
    <w:multiLevelType w:val="multilevel"/>
    <w:tmpl w:val="8F2C2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F74E07"/>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963225"/>
    <w:multiLevelType w:val="multilevel"/>
    <w:tmpl w:val="C2E6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3433E"/>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D7232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8716AC"/>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A36200"/>
    <w:multiLevelType w:val="multilevel"/>
    <w:tmpl w:val="BB648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AB3BD9"/>
    <w:multiLevelType w:val="multilevel"/>
    <w:tmpl w:val="CA2C82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A431B7"/>
    <w:multiLevelType w:val="multilevel"/>
    <w:tmpl w:val="D35AD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BA2BB4"/>
    <w:multiLevelType w:val="multilevel"/>
    <w:tmpl w:val="CB3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AB6DBF"/>
    <w:multiLevelType w:val="multilevel"/>
    <w:tmpl w:val="211A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BF5483"/>
    <w:multiLevelType w:val="multilevel"/>
    <w:tmpl w:val="6424171A"/>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14" w15:restartNumberingAfterBreak="0">
    <w:nsid w:val="4CA04AF2"/>
    <w:multiLevelType w:val="multilevel"/>
    <w:tmpl w:val="B5D06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2416BA"/>
    <w:multiLevelType w:val="multilevel"/>
    <w:tmpl w:val="1DC44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B4240E8"/>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7C7E8B"/>
    <w:multiLevelType w:val="multilevel"/>
    <w:tmpl w:val="C1F0C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88419F"/>
    <w:multiLevelType w:val="hybridMultilevel"/>
    <w:tmpl w:val="672A0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390257"/>
    <w:multiLevelType w:val="hybridMultilevel"/>
    <w:tmpl w:val="99DC3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CE2D5A"/>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C52DA0"/>
    <w:multiLevelType w:val="multilevel"/>
    <w:tmpl w:val="420E67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C223E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F92A2F"/>
    <w:multiLevelType w:val="hybridMultilevel"/>
    <w:tmpl w:val="A84E2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0912983"/>
    <w:multiLevelType w:val="hybridMultilevel"/>
    <w:tmpl w:val="6876EAF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1017736"/>
    <w:multiLevelType w:val="hybridMultilevel"/>
    <w:tmpl w:val="51104F7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149450D"/>
    <w:multiLevelType w:val="multilevel"/>
    <w:tmpl w:val="9D042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AB0413"/>
    <w:multiLevelType w:val="multilevel"/>
    <w:tmpl w:val="CA2C8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624614"/>
    <w:multiLevelType w:val="multilevel"/>
    <w:tmpl w:val="6A048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D675CE"/>
    <w:multiLevelType w:val="multilevel"/>
    <w:tmpl w:val="3CC8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6F29DB"/>
    <w:multiLevelType w:val="multilevel"/>
    <w:tmpl w:val="E242AA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455226">
    <w:abstractNumId w:val="13"/>
  </w:num>
  <w:num w:numId="2" w16cid:durableId="1435713782">
    <w:abstractNumId w:val="11"/>
  </w:num>
  <w:num w:numId="3" w16cid:durableId="218513052">
    <w:abstractNumId w:val="5"/>
  </w:num>
  <w:num w:numId="4" w16cid:durableId="1861622341">
    <w:abstractNumId w:val="22"/>
  </w:num>
  <w:num w:numId="5" w16cid:durableId="1812988237">
    <w:abstractNumId w:val="6"/>
  </w:num>
  <w:num w:numId="6" w16cid:durableId="1847282385">
    <w:abstractNumId w:val="27"/>
  </w:num>
  <w:num w:numId="7" w16cid:durableId="1265962800">
    <w:abstractNumId w:val="16"/>
  </w:num>
  <w:num w:numId="8" w16cid:durableId="619534975">
    <w:abstractNumId w:val="3"/>
  </w:num>
  <w:num w:numId="9" w16cid:durableId="278491274">
    <w:abstractNumId w:val="20"/>
  </w:num>
  <w:num w:numId="10" w16cid:durableId="2013143098">
    <w:abstractNumId w:val="7"/>
  </w:num>
  <w:num w:numId="11" w16cid:durableId="157308001">
    <w:abstractNumId w:val="9"/>
    <w:lvlOverride w:ilvl="0">
      <w:lvl w:ilvl="0">
        <w:numFmt w:val="decimal"/>
        <w:lvlText w:val="%1."/>
        <w:lvlJc w:val="left"/>
      </w:lvl>
    </w:lvlOverride>
  </w:num>
  <w:num w:numId="12" w16cid:durableId="230041395">
    <w:abstractNumId w:val="29"/>
  </w:num>
  <w:num w:numId="13" w16cid:durableId="1568687423">
    <w:abstractNumId w:val="13"/>
  </w:num>
  <w:num w:numId="14" w16cid:durableId="1006637546">
    <w:abstractNumId w:val="18"/>
  </w:num>
  <w:num w:numId="15" w16cid:durableId="795029960">
    <w:abstractNumId w:val="13"/>
  </w:num>
  <w:num w:numId="16" w16cid:durableId="204532106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13462700">
    <w:abstractNumId w:val="13"/>
  </w:num>
  <w:num w:numId="18" w16cid:durableId="570232993">
    <w:abstractNumId w:val="13"/>
  </w:num>
  <w:num w:numId="19" w16cid:durableId="304480543">
    <w:abstractNumId w:val="13"/>
  </w:num>
  <w:num w:numId="20" w16cid:durableId="815535392">
    <w:abstractNumId w:val="13"/>
  </w:num>
  <w:num w:numId="21" w16cid:durableId="2055612274">
    <w:abstractNumId w:val="13"/>
  </w:num>
  <w:num w:numId="22" w16cid:durableId="1215116738">
    <w:abstractNumId w:val="13"/>
  </w:num>
  <w:num w:numId="23" w16cid:durableId="181941863">
    <w:abstractNumId w:val="13"/>
  </w:num>
  <w:num w:numId="24" w16cid:durableId="1780564034">
    <w:abstractNumId w:val="30"/>
  </w:num>
  <w:num w:numId="25" w16cid:durableId="1924949926">
    <w:abstractNumId w:val="13"/>
  </w:num>
  <w:num w:numId="26" w16cid:durableId="1602182290">
    <w:abstractNumId w:val="13"/>
  </w:num>
  <w:num w:numId="27" w16cid:durableId="144588558">
    <w:abstractNumId w:val="28"/>
  </w:num>
  <w:num w:numId="28" w16cid:durableId="2000384494">
    <w:abstractNumId w:val="13"/>
  </w:num>
  <w:num w:numId="29" w16cid:durableId="1712194752">
    <w:abstractNumId w:val="19"/>
  </w:num>
  <w:num w:numId="30" w16cid:durableId="1892886929">
    <w:abstractNumId w:val="15"/>
  </w:num>
  <w:num w:numId="31" w16cid:durableId="445271263">
    <w:abstractNumId w:val="13"/>
  </w:num>
  <w:num w:numId="32" w16cid:durableId="1477919479">
    <w:abstractNumId w:val="26"/>
  </w:num>
  <w:num w:numId="33" w16cid:durableId="144854413">
    <w:abstractNumId w:val="23"/>
  </w:num>
  <w:num w:numId="34" w16cid:durableId="1679582366">
    <w:abstractNumId w:val="12"/>
  </w:num>
  <w:num w:numId="35" w16cid:durableId="488640319">
    <w:abstractNumId w:val="10"/>
  </w:num>
  <w:num w:numId="36" w16cid:durableId="136269098">
    <w:abstractNumId w:val="0"/>
  </w:num>
  <w:num w:numId="37" w16cid:durableId="1542593189">
    <w:abstractNumId w:val="24"/>
  </w:num>
  <w:num w:numId="38" w16cid:durableId="641037626">
    <w:abstractNumId w:val="25"/>
  </w:num>
  <w:num w:numId="39" w16cid:durableId="1910726264">
    <w:abstractNumId w:val="4"/>
  </w:num>
  <w:num w:numId="40" w16cid:durableId="2011718106">
    <w:abstractNumId w:val="21"/>
  </w:num>
  <w:num w:numId="41" w16cid:durableId="444347154">
    <w:abstractNumId w:val="8"/>
  </w:num>
  <w:num w:numId="42" w16cid:durableId="2071616297">
    <w:abstractNumId w:val="2"/>
  </w:num>
  <w:num w:numId="43" w16cid:durableId="1130592681">
    <w:abstractNumId w:val="14"/>
  </w:num>
  <w:num w:numId="44" w16cid:durableId="966276171">
    <w:abstractNumId w:val="1"/>
  </w:num>
  <w:num w:numId="45" w16cid:durableId="1189106509">
    <w:abstractNumId w:val="17"/>
  </w:num>
  <w:num w:numId="46" w16cid:durableId="1236941472">
    <w:abstractNumId w:val="13"/>
  </w:num>
  <w:num w:numId="47" w16cid:durableId="1346325121">
    <w:abstractNumId w:val="13"/>
  </w:num>
  <w:num w:numId="48" w16cid:durableId="64838304">
    <w:abstractNumId w:val="13"/>
  </w:num>
  <w:num w:numId="49" w16cid:durableId="1817867460">
    <w:abstractNumId w:val="13"/>
  </w:num>
  <w:num w:numId="50" w16cid:durableId="45436748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77"/>
    <w:rsid w:val="00001D48"/>
    <w:rsid w:val="00003FDA"/>
    <w:rsid w:val="00016907"/>
    <w:rsid w:val="00020DB9"/>
    <w:rsid w:val="0002278C"/>
    <w:rsid w:val="00022B08"/>
    <w:rsid w:val="00036107"/>
    <w:rsid w:val="00036E62"/>
    <w:rsid w:val="00053551"/>
    <w:rsid w:val="0005464F"/>
    <w:rsid w:val="00057BAE"/>
    <w:rsid w:val="00057C46"/>
    <w:rsid w:val="00060C8F"/>
    <w:rsid w:val="00062857"/>
    <w:rsid w:val="00065991"/>
    <w:rsid w:val="000702F3"/>
    <w:rsid w:val="00080475"/>
    <w:rsid w:val="0008629B"/>
    <w:rsid w:val="000924D7"/>
    <w:rsid w:val="000A348F"/>
    <w:rsid w:val="000A6C87"/>
    <w:rsid w:val="000B1796"/>
    <w:rsid w:val="000B272A"/>
    <w:rsid w:val="000B2E99"/>
    <w:rsid w:val="000B40A3"/>
    <w:rsid w:val="000B4614"/>
    <w:rsid w:val="000B4CEE"/>
    <w:rsid w:val="000C44D2"/>
    <w:rsid w:val="000C52FF"/>
    <w:rsid w:val="000D2DEA"/>
    <w:rsid w:val="000E1A6D"/>
    <w:rsid w:val="000F627F"/>
    <w:rsid w:val="00101CDF"/>
    <w:rsid w:val="00103B8B"/>
    <w:rsid w:val="00105C0B"/>
    <w:rsid w:val="0010741E"/>
    <w:rsid w:val="0011201E"/>
    <w:rsid w:val="001163AC"/>
    <w:rsid w:val="00123308"/>
    <w:rsid w:val="00130531"/>
    <w:rsid w:val="001428C7"/>
    <w:rsid w:val="001441AD"/>
    <w:rsid w:val="0015391D"/>
    <w:rsid w:val="001576DF"/>
    <w:rsid w:val="001612F3"/>
    <w:rsid w:val="0016134A"/>
    <w:rsid w:val="001637E0"/>
    <w:rsid w:val="00163932"/>
    <w:rsid w:val="0016600F"/>
    <w:rsid w:val="0017468D"/>
    <w:rsid w:val="001766F2"/>
    <w:rsid w:val="00184524"/>
    <w:rsid w:val="00187536"/>
    <w:rsid w:val="0019183F"/>
    <w:rsid w:val="00193E21"/>
    <w:rsid w:val="001958C5"/>
    <w:rsid w:val="00196E70"/>
    <w:rsid w:val="001A7C53"/>
    <w:rsid w:val="001B6ED9"/>
    <w:rsid w:val="001C2703"/>
    <w:rsid w:val="001D2B36"/>
    <w:rsid w:val="001D3380"/>
    <w:rsid w:val="001D5706"/>
    <w:rsid w:val="001D668B"/>
    <w:rsid w:val="001E0504"/>
    <w:rsid w:val="001E1F77"/>
    <w:rsid w:val="001F3EE1"/>
    <w:rsid w:val="001F6DC9"/>
    <w:rsid w:val="002070AF"/>
    <w:rsid w:val="00210446"/>
    <w:rsid w:val="0022580E"/>
    <w:rsid w:val="002320F4"/>
    <w:rsid w:val="002441F3"/>
    <w:rsid w:val="00244FB9"/>
    <w:rsid w:val="0024694C"/>
    <w:rsid w:val="00253A8F"/>
    <w:rsid w:val="00263D76"/>
    <w:rsid w:val="0027191B"/>
    <w:rsid w:val="00273CF0"/>
    <w:rsid w:val="0027634D"/>
    <w:rsid w:val="00286999"/>
    <w:rsid w:val="0029299D"/>
    <w:rsid w:val="00293B27"/>
    <w:rsid w:val="002A5CE1"/>
    <w:rsid w:val="002B47F7"/>
    <w:rsid w:val="002B4A82"/>
    <w:rsid w:val="002B614A"/>
    <w:rsid w:val="002C1958"/>
    <w:rsid w:val="002C6058"/>
    <w:rsid w:val="002D0AD1"/>
    <w:rsid w:val="002E4E9F"/>
    <w:rsid w:val="002E79A7"/>
    <w:rsid w:val="002F75D5"/>
    <w:rsid w:val="0030692E"/>
    <w:rsid w:val="003113A1"/>
    <w:rsid w:val="00314A0A"/>
    <w:rsid w:val="003164D5"/>
    <w:rsid w:val="003213C6"/>
    <w:rsid w:val="003365F4"/>
    <w:rsid w:val="0034501F"/>
    <w:rsid w:val="00346169"/>
    <w:rsid w:val="003474CD"/>
    <w:rsid w:val="003528F7"/>
    <w:rsid w:val="0036346F"/>
    <w:rsid w:val="00364499"/>
    <w:rsid w:val="00365D15"/>
    <w:rsid w:val="00370FDD"/>
    <w:rsid w:val="0037304E"/>
    <w:rsid w:val="00374AF7"/>
    <w:rsid w:val="00377F88"/>
    <w:rsid w:val="003816E2"/>
    <w:rsid w:val="0038236D"/>
    <w:rsid w:val="0039273E"/>
    <w:rsid w:val="003A7C7B"/>
    <w:rsid w:val="003B70D3"/>
    <w:rsid w:val="003C4129"/>
    <w:rsid w:val="003C5964"/>
    <w:rsid w:val="003C5F7B"/>
    <w:rsid w:val="003D389C"/>
    <w:rsid w:val="003D5033"/>
    <w:rsid w:val="003F2E62"/>
    <w:rsid w:val="003F3F22"/>
    <w:rsid w:val="004056CD"/>
    <w:rsid w:val="00405CBC"/>
    <w:rsid w:val="00406E52"/>
    <w:rsid w:val="00407BF3"/>
    <w:rsid w:val="00410C05"/>
    <w:rsid w:val="004126B4"/>
    <w:rsid w:val="00422096"/>
    <w:rsid w:val="004248A5"/>
    <w:rsid w:val="00427709"/>
    <w:rsid w:val="004313F6"/>
    <w:rsid w:val="00440CA2"/>
    <w:rsid w:val="00440D8D"/>
    <w:rsid w:val="00451277"/>
    <w:rsid w:val="004523C2"/>
    <w:rsid w:val="0045799B"/>
    <w:rsid w:val="00460671"/>
    <w:rsid w:val="004611B2"/>
    <w:rsid w:val="0046437A"/>
    <w:rsid w:val="0046774A"/>
    <w:rsid w:val="0047743F"/>
    <w:rsid w:val="00481DD0"/>
    <w:rsid w:val="004852BB"/>
    <w:rsid w:val="004A11B9"/>
    <w:rsid w:val="004A4231"/>
    <w:rsid w:val="004A7772"/>
    <w:rsid w:val="004B52EF"/>
    <w:rsid w:val="004B5A10"/>
    <w:rsid w:val="004C6414"/>
    <w:rsid w:val="004D0342"/>
    <w:rsid w:val="004D32D8"/>
    <w:rsid w:val="004E25E1"/>
    <w:rsid w:val="004E6E59"/>
    <w:rsid w:val="004F1559"/>
    <w:rsid w:val="004F1FF8"/>
    <w:rsid w:val="004F565C"/>
    <w:rsid w:val="004F638A"/>
    <w:rsid w:val="004F7BEF"/>
    <w:rsid w:val="00504741"/>
    <w:rsid w:val="00504D2B"/>
    <w:rsid w:val="005076F1"/>
    <w:rsid w:val="00510A1C"/>
    <w:rsid w:val="00516B70"/>
    <w:rsid w:val="005275D0"/>
    <w:rsid w:val="00530B21"/>
    <w:rsid w:val="005363D0"/>
    <w:rsid w:val="00537CE3"/>
    <w:rsid w:val="00553B65"/>
    <w:rsid w:val="00565582"/>
    <w:rsid w:val="00573C4D"/>
    <w:rsid w:val="00580465"/>
    <w:rsid w:val="00584C9B"/>
    <w:rsid w:val="00592D52"/>
    <w:rsid w:val="005A07C0"/>
    <w:rsid w:val="005A45A8"/>
    <w:rsid w:val="005A6B11"/>
    <w:rsid w:val="005A7148"/>
    <w:rsid w:val="005A7AA6"/>
    <w:rsid w:val="005B0E2A"/>
    <w:rsid w:val="005B5949"/>
    <w:rsid w:val="005C3F9E"/>
    <w:rsid w:val="005C4BF8"/>
    <w:rsid w:val="005C528C"/>
    <w:rsid w:val="005D0EF8"/>
    <w:rsid w:val="005D5E57"/>
    <w:rsid w:val="005E0B11"/>
    <w:rsid w:val="005E16DE"/>
    <w:rsid w:val="005E2C52"/>
    <w:rsid w:val="005F0A80"/>
    <w:rsid w:val="005F29FE"/>
    <w:rsid w:val="005F4055"/>
    <w:rsid w:val="005F4322"/>
    <w:rsid w:val="006004B9"/>
    <w:rsid w:val="00603AC2"/>
    <w:rsid w:val="006050BA"/>
    <w:rsid w:val="006056FC"/>
    <w:rsid w:val="006109F5"/>
    <w:rsid w:val="00613FC5"/>
    <w:rsid w:val="0061433C"/>
    <w:rsid w:val="0061778F"/>
    <w:rsid w:val="00624DBC"/>
    <w:rsid w:val="006362C2"/>
    <w:rsid w:val="00636B94"/>
    <w:rsid w:val="0064035D"/>
    <w:rsid w:val="00641C19"/>
    <w:rsid w:val="00643C21"/>
    <w:rsid w:val="00644100"/>
    <w:rsid w:val="00646996"/>
    <w:rsid w:val="00652582"/>
    <w:rsid w:val="00654439"/>
    <w:rsid w:val="00654E18"/>
    <w:rsid w:val="00661951"/>
    <w:rsid w:val="00663D85"/>
    <w:rsid w:val="00664CEF"/>
    <w:rsid w:val="00665759"/>
    <w:rsid w:val="00665A67"/>
    <w:rsid w:val="00674AA6"/>
    <w:rsid w:val="006769FE"/>
    <w:rsid w:val="00680DB8"/>
    <w:rsid w:val="006820A6"/>
    <w:rsid w:val="00682D4E"/>
    <w:rsid w:val="00683D9C"/>
    <w:rsid w:val="00684F99"/>
    <w:rsid w:val="00685F1A"/>
    <w:rsid w:val="006954F9"/>
    <w:rsid w:val="006968D7"/>
    <w:rsid w:val="006A13C1"/>
    <w:rsid w:val="006A51D5"/>
    <w:rsid w:val="006A5363"/>
    <w:rsid w:val="006B3A49"/>
    <w:rsid w:val="006B4CA4"/>
    <w:rsid w:val="006C2A28"/>
    <w:rsid w:val="006C4161"/>
    <w:rsid w:val="006D3EAA"/>
    <w:rsid w:val="006D4395"/>
    <w:rsid w:val="006D5A9F"/>
    <w:rsid w:val="006E19EB"/>
    <w:rsid w:val="006E1D80"/>
    <w:rsid w:val="006E52AD"/>
    <w:rsid w:val="006E581A"/>
    <w:rsid w:val="006E795F"/>
    <w:rsid w:val="006F1118"/>
    <w:rsid w:val="006F1517"/>
    <w:rsid w:val="006F6FE2"/>
    <w:rsid w:val="007038F3"/>
    <w:rsid w:val="007146B0"/>
    <w:rsid w:val="00717C22"/>
    <w:rsid w:val="007215CD"/>
    <w:rsid w:val="0072511C"/>
    <w:rsid w:val="00730926"/>
    <w:rsid w:val="0073267C"/>
    <w:rsid w:val="00734FBF"/>
    <w:rsid w:val="00735385"/>
    <w:rsid w:val="00736AA9"/>
    <w:rsid w:val="00743177"/>
    <w:rsid w:val="00745A38"/>
    <w:rsid w:val="00746DC8"/>
    <w:rsid w:val="0074794D"/>
    <w:rsid w:val="00750CCD"/>
    <w:rsid w:val="00752214"/>
    <w:rsid w:val="00755178"/>
    <w:rsid w:val="00755B69"/>
    <w:rsid w:val="007646C0"/>
    <w:rsid w:val="00774E0E"/>
    <w:rsid w:val="00776781"/>
    <w:rsid w:val="007767F3"/>
    <w:rsid w:val="00777688"/>
    <w:rsid w:val="0078007B"/>
    <w:rsid w:val="00784D31"/>
    <w:rsid w:val="00785043"/>
    <w:rsid w:val="00792261"/>
    <w:rsid w:val="00794F67"/>
    <w:rsid w:val="00796AB2"/>
    <w:rsid w:val="007A1808"/>
    <w:rsid w:val="007A1E61"/>
    <w:rsid w:val="007C1C5E"/>
    <w:rsid w:val="007C23D1"/>
    <w:rsid w:val="007C2F31"/>
    <w:rsid w:val="007D4AD5"/>
    <w:rsid w:val="007D5A28"/>
    <w:rsid w:val="007E5391"/>
    <w:rsid w:val="007E7926"/>
    <w:rsid w:val="007F0350"/>
    <w:rsid w:val="007F0793"/>
    <w:rsid w:val="008016DC"/>
    <w:rsid w:val="0081184D"/>
    <w:rsid w:val="00821267"/>
    <w:rsid w:val="00831C05"/>
    <w:rsid w:val="00834D29"/>
    <w:rsid w:val="00837FE5"/>
    <w:rsid w:val="00840A53"/>
    <w:rsid w:val="008516B8"/>
    <w:rsid w:val="00851F81"/>
    <w:rsid w:val="00866A9E"/>
    <w:rsid w:val="008679BE"/>
    <w:rsid w:val="00870284"/>
    <w:rsid w:val="00871AFD"/>
    <w:rsid w:val="00873BC2"/>
    <w:rsid w:val="00874FB4"/>
    <w:rsid w:val="00876AE6"/>
    <w:rsid w:val="00882B4D"/>
    <w:rsid w:val="00890C4E"/>
    <w:rsid w:val="00892E09"/>
    <w:rsid w:val="00897159"/>
    <w:rsid w:val="00897DFA"/>
    <w:rsid w:val="00897DFE"/>
    <w:rsid w:val="008A5DB6"/>
    <w:rsid w:val="008A7DE5"/>
    <w:rsid w:val="008B3CED"/>
    <w:rsid w:val="008B47F7"/>
    <w:rsid w:val="008B6BCE"/>
    <w:rsid w:val="008C1827"/>
    <w:rsid w:val="008C604C"/>
    <w:rsid w:val="008D2890"/>
    <w:rsid w:val="008D3AA3"/>
    <w:rsid w:val="008D4460"/>
    <w:rsid w:val="008E0DF6"/>
    <w:rsid w:val="008E7801"/>
    <w:rsid w:val="008F3DCC"/>
    <w:rsid w:val="008F402F"/>
    <w:rsid w:val="008F64CD"/>
    <w:rsid w:val="00901282"/>
    <w:rsid w:val="00901F03"/>
    <w:rsid w:val="00915A67"/>
    <w:rsid w:val="00930F8A"/>
    <w:rsid w:val="0093486C"/>
    <w:rsid w:val="00934D97"/>
    <w:rsid w:val="009363AC"/>
    <w:rsid w:val="00937609"/>
    <w:rsid w:val="009378F1"/>
    <w:rsid w:val="00947043"/>
    <w:rsid w:val="00950A4A"/>
    <w:rsid w:val="009531E7"/>
    <w:rsid w:val="009539C0"/>
    <w:rsid w:val="00954B1D"/>
    <w:rsid w:val="00963BA3"/>
    <w:rsid w:val="00963BE8"/>
    <w:rsid w:val="00965E1D"/>
    <w:rsid w:val="0096671C"/>
    <w:rsid w:val="0097347D"/>
    <w:rsid w:val="009742C7"/>
    <w:rsid w:val="00982C19"/>
    <w:rsid w:val="00984EAB"/>
    <w:rsid w:val="00987FB8"/>
    <w:rsid w:val="00997231"/>
    <w:rsid w:val="009A6C07"/>
    <w:rsid w:val="009A7A5E"/>
    <w:rsid w:val="009B1957"/>
    <w:rsid w:val="009B4D85"/>
    <w:rsid w:val="009B7F38"/>
    <w:rsid w:val="009C538B"/>
    <w:rsid w:val="009C748C"/>
    <w:rsid w:val="009D3475"/>
    <w:rsid w:val="009D38BC"/>
    <w:rsid w:val="009D3F91"/>
    <w:rsid w:val="009D695B"/>
    <w:rsid w:val="009E038D"/>
    <w:rsid w:val="009E1C6B"/>
    <w:rsid w:val="00A03180"/>
    <w:rsid w:val="00A06E30"/>
    <w:rsid w:val="00A10709"/>
    <w:rsid w:val="00A11A5E"/>
    <w:rsid w:val="00A2050A"/>
    <w:rsid w:val="00A21952"/>
    <w:rsid w:val="00A272A8"/>
    <w:rsid w:val="00A30E3C"/>
    <w:rsid w:val="00A361B3"/>
    <w:rsid w:val="00A4143F"/>
    <w:rsid w:val="00A6333D"/>
    <w:rsid w:val="00A65DF4"/>
    <w:rsid w:val="00A66630"/>
    <w:rsid w:val="00A8603C"/>
    <w:rsid w:val="00A93BF2"/>
    <w:rsid w:val="00A93D24"/>
    <w:rsid w:val="00AA4B71"/>
    <w:rsid w:val="00AA519D"/>
    <w:rsid w:val="00AB1778"/>
    <w:rsid w:val="00AB5BAB"/>
    <w:rsid w:val="00AB5E76"/>
    <w:rsid w:val="00AC2E9E"/>
    <w:rsid w:val="00AC3036"/>
    <w:rsid w:val="00AD0823"/>
    <w:rsid w:val="00AD24D3"/>
    <w:rsid w:val="00AD730C"/>
    <w:rsid w:val="00AE0EB9"/>
    <w:rsid w:val="00AE128D"/>
    <w:rsid w:val="00AE29C3"/>
    <w:rsid w:val="00AE58EA"/>
    <w:rsid w:val="00B04B97"/>
    <w:rsid w:val="00B15070"/>
    <w:rsid w:val="00B15B40"/>
    <w:rsid w:val="00B164E2"/>
    <w:rsid w:val="00B231A8"/>
    <w:rsid w:val="00B24C9D"/>
    <w:rsid w:val="00B3107E"/>
    <w:rsid w:val="00B36478"/>
    <w:rsid w:val="00B51450"/>
    <w:rsid w:val="00B55E7F"/>
    <w:rsid w:val="00B57D05"/>
    <w:rsid w:val="00B619F9"/>
    <w:rsid w:val="00B6396B"/>
    <w:rsid w:val="00B70344"/>
    <w:rsid w:val="00B722DE"/>
    <w:rsid w:val="00B75B63"/>
    <w:rsid w:val="00B862EB"/>
    <w:rsid w:val="00B867A7"/>
    <w:rsid w:val="00B87741"/>
    <w:rsid w:val="00B94294"/>
    <w:rsid w:val="00BA5B45"/>
    <w:rsid w:val="00BC2954"/>
    <w:rsid w:val="00BC3F60"/>
    <w:rsid w:val="00BD0901"/>
    <w:rsid w:val="00BE0084"/>
    <w:rsid w:val="00BE09A4"/>
    <w:rsid w:val="00BE6C16"/>
    <w:rsid w:val="00BF1D05"/>
    <w:rsid w:val="00BF20F1"/>
    <w:rsid w:val="00BF3227"/>
    <w:rsid w:val="00BF44D7"/>
    <w:rsid w:val="00C041BE"/>
    <w:rsid w:val="00C0460A"/>
    <w:rsid w:val="00C1744D"/>
    <w:rsid w:val="00C17AAB"/>
    <w:rsid w:val="00C21C1F"/>
    <w:rsid w:val="00C24F93"/>
    <w:rsid w:val="00C341DF"/>
    <w:rsid w:val="00C36462"/>
    <w:rsid w:val="00C41908"/>
    <w:rsid w:val="00C54F9D"/>
    <w:rsid w:val="00C5736B"/>
    <w:rsid w:val="00C609DC"/>
    <w:rsid w:val="00C71D99"/>
    <w:rsid w:val="00C7337D"/>
    <w:rsid w:val="00C80A61"/>
    <w:rsid w:val="00C811FE"/>
    <w:rsid w:val="00C87B78"/>
    <w:rsid w:val="00C909E4"/>
    <w:rsid w:val="00C913C8"/>
    <w:rsid w:val="00C9349A"/>
    <w:rsid w:val="00C97300"/>
    <w:rsid w:val="00C97FCA"/>
    <w:rsid w:val="00CA1877"/>
    <w:rsid w:val="00CA412F"/>
    <w:rsid w:val="00CA4B05"/>
    <w:rsid w:val="00CB14C6"/>
    <w:rsid w:val="00CB3ED7"/>
    <w:rsid w:val="00CB4B58"/>
    <w:rsid w:val="00CB768D"/>
    <w:rsid w:val="00CD43B5"/>
    <w:rsid w:val="00CD5B90"/>
    <w:rsid w:val="00CE10BE"/>
    <w:rsid w:val="00CE3FC0"/>
    <w:rsid w:val="00CE428D"/>
    <w:rsid w:val="00CF5518"/>
    <w:rsid w:val="00CF7411"/>
    <w:rsid w:val="00D10167"/>
    <w:rsid w:val="00D112C1"/>
    <w:rsid w:val="00D24BEA"/>
    <w:rsid w:val="00D352A9"/>
    <w:rsid w:val="00D35752"/>
    <w:rsid w:val="00D45F2C"/>
    <w:rsid w:val="00D51386"/>
    <w:rsid w:val="00D613F2"/>
    <w:rsid w:val="00D62D0E"/>
    <w:rsid w:val="00D646F5"/>
    <w:rsid w:val="00D650FE"/>
    <w:rsid w:val="00D65494"/>
    <w:rsid w:val="00D81526"/>
    <w:rsid w:val="00D851BA"/>
    <w:rsid w:val="00D85389"/>
    <w:rsid w:val="00D8685B"/>
    <w:rsid w:val="00D92912"/>
    <w:rsid w:val="00D97A57"/>
    <w:rsid w:val="00D97BE3"/>
    <w:rsid w:val="00D97E6F"/>
    <w:rsid w:val="00DA1032"/>
    <w:rsid w:val="00DA3670"/>
    <w:rsid w:val="00DA3A6A"/>
    <w:rsid w:val="00DA3F12"/>
    <w:rsid w:val="00DA4AAE"/>
    <w:rsid w:val="00DA7A2A"/>
    <w:rsid w:val="00DB1104"/>
    <w:rsid w:val="00DB5CCF"/>
    <w:rsid w:val="00DD0011"/>
    <w:rsid w:val="00DD3F20"/>
    <w:rsid w:val="00DD5A45"/>
    <w:rsid w:val="00DD5BA1"/>
    <w:rsid w:val="00DD7899"/>
    <w:rsid w:val="00DE0434"/>
    <w:rsid w:val="00DF1F6B"/>
    <w:rsid w:val="00E07875"/>
    <w:rsid w:val="00E1648D"/>
    <w:rsid w:val="00E16BA5"/>
    <w:rsid w:val="00E17D20"/>
    <w:rsid w:val="00E20131"/>
    <w:rsid w:val="00E27D81"/>
    <w:rsid w:val="00E350A2"/>
    <w:rsid w:val="00E37393"/>
    <w:rsid w:val="00E404BB"/>
    <w:rsid w:val="00E42B9F"/>
    <w:rsid w:val="00E44461"/>
    <w:rsid w:val="00E503C1"/>
    <w:rsid w:val="00E53631"/>
    <w:rsid w:val="00E62813"/>
    <w:rsid w:val="00E66B24"/>
    <w:rsid w:val="00E70F11"/>
    <w:rsid w:val="00E73680"/>
    <w:rsid w:val="00E83678"/>
    <w:rsid w:val="00E83EA6"/>
    <w:rsid w:val="00E84108"/>
    <w:rsid w:val="00E84156"/>
    <w:rsid w:val="00E8456F"/>
    <w:rsid w:val="00E8626C"/>
    <w:rsid w:val="00E86C54"/>
    <w:rsid w:val="00E94EEF"/>
    <w:rsid w:val="00E97C7D"/>
    <w:rsid w:val="00E97E32"/>
    <w:rsid w:val="00EA0ED0"/>
    <w:rsid w:val="00EA7EFD"/>
    <w:rsid w:val="00EC2700"/>
    <w:rsid w:val="00ED0B9A"/>
    <w:rsid w:val="00ED218A"/>
    <w:rsid w:val="00ED2F80"/>
    <w:rsid w:val="00ED3935"/>
    <w:rsid w:val="00ED5659"/>
    <w:rsid w:val="00ED759F"/>
    <w:rsid w:val="00EE16F1"/>
    <w:rsid w:val="00EE3AAA"/>
    <w:rsid w:val="00EF2C4D"/>
    <w:rsid w:val="00EF727A"/>
    <w:rsid w:val="00F0439A"/>
    <w:rsid w:val="00F17DA1"/>
    <w:rsid w:val="00F244CB"/>
    <w:rsid w:val="00F363E7"/>
    <w:rsid w:val="00F36CF8"/>
    <w:rsid w:val="00F41843"/>
    <w:rsid w:val="00F46798"/>
    <w:rsid w:val="00F47C62"/>
    <w:rsid w:val="00F50031"/>
    <w:rsid w:val="00F51741"/>
    <w:rsid w:val="00F5245E"/>
    <w:rsid w:val="00F54832"/>
    <w:rsid w:val="00F626A8"/>
    <w:rsid w:val="00F65AFB"/>
    <w:rsid w:val="00F665CB"/>
    <w:rsid w:val="00F7024F"/>
    <w:rsid w:val="00F70780"/>
    <w:rsid w:val="00F7230E"/>
    <w:rsid w:val="00F72D3F"/>
    <w:rsid w:val="00F76923"/>
    <w:rsid w:val="00F77EEA"/>
    <w:rsid w:val="00F8004B"/>
    <w:rsid w:val="00F8168E"/>
    <w:rsid w:val="00F85E13"/>
    <w:rsid w:val="00FA2A8F"/>
    <w:rsid w:val="00FA35A5"/>
    <w:rsid w:val="00FA7795"/>
    <w:rsid w:val="00FB09AF"/>
    <w:rsid w:val="00FB2BC4"/>
    <w:rsid w:val="00FB40F6"/>
    <w:rsid w:val="00FC051E"/>
    <w:rsid w:val="00FC4724"/>
    <w:rsid w:val="00FC52A9"/>
    <w:rsid w:val="00FD3F18"/>
    <w:rsid w:val="00FE1DE5"/>
    <w:rsid w:val="00FE1E38"/>
    <w:rsid w:val="00FE452D"/>
    <w:rsid w:val="00FE504C"/>
    <w:rsid w:val="00FE7BFA"/>
    <w:rsid w:val="00FF3B35"/>
    <w:rsid w:val="00FF6102"/>
    <w:rsid w:val="00FF6907"/>
    <w:rsid w:val="00FF6E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9503A"/>
  <w15:docId w15:val="{90502CFA-AC41-40C1-88EE-B745D52FB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1AD"/>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D2DEA"/>
    <w:pPr>
      <w:spacing w:before="100" w:beforeAutospacing="1" w:after="100" w:afterAutospacing="1"/>
    </w:pPr>
    <w:rPr>
      <w:sz w:val="24"/>
      <w:szCs w:val="24"/>
      <w:lang w:val="en-IN" w:eastAsia="en-IN"/>
    </w:rPr>
  </w:style>
  <w:style w:type="paragraph" w:styleId="ListParagraph">
    <w:name w:val="List Paragraph"/>
    <w:basedOn w:val="Normal"/>
    <w:uiPriority w:val="34"/>
    <w:qFormat/>
    <w:rsid w:val="00406E52"/>
    <w:pPr>
      <w:ind w:left="720"/>
      <w:contextualSpacing/>
    </w:pPr>
  </w:style>
  <w:style w:type="paragraph" w:styleId="HTMLPreformatted">
    <w:name w:val="HTML Preformatted"/>
    <w:basedOn w:val="Normal"/>
    <w:link w:val="HTMLPreformattedChar"/>
    <w:uiPriority w:val="99"/>
    <w:unhideWhenUsed/>
    <w:rsid w:val="00D357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rsid w:val="00D35752"/>
    <w:rPr>
      <w:rFonts w:ascii="Courier New" w:hAnsi="Courier New" w:cs="Courier New"/>
      <w:lang w:val="en-IN" w:eastAsia="en-IN"/>
    </w:rPr>
  </w:style>
  <w:style w:type="character" w:customStyle="1" w:styleId="pl-k">
    <w:name w:val="pl-k"/>
    <w:basedOn w:val="DefaultParagraphFont"/>
    <w:rsid w:val="00D35752"/>
  </w:style>
  <w:style w:type="character" w:customStyle="1" w:styleId="pl-s">
    <w:name w:val="pl-s"/>
    <w:basedOn w:val="DefaultParagraphFont"/>
    <w:rsid w:val="00D35752"/>
  </w:style>
  <w:style w:type="character" w:customStyle="1" w:styleId="pl-pds">
    <w:name w:val="pl-pds"/>
    <w:basedOn w:val="DefaultParagraphFont"/>
    <w:rsid w:val="00D35752"/>
  </w:style>
  <w:style w:type="character" w:customStyle="1" w:styleId="pl-c1">
    <w:name w:val="pl-c1"/>
    <w:basedOn w:val="DefaultParagraphFont"/>
    <w:rsid w:val="00D35752"/>
  </w:style>
  <w:style w:type="character" w:styleId="HTMLCode">
    <w:name w:val="HTML Code"/>
    <w:basedOn w:val="DefaultParagraphFont"/>
    <w:uiPriority w:val="99"/>
    <w:semiHidden/>
    <w:unhideWhenUsed/>
    <w:rsid w:val="004A4231"/>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407BF3"/>
    <w:rPr>
      <w:rFonts w:ascii="Courier New" w:eastAsia="Times New Roman" w:hAnsi="Courier New" w:cs="Courier New"/>
      <w:sz w:val="20"/>
      <w:szCs w:val="20"/>
    </w:rPr>
  </w:style>
  <w:style w:type="character" w:customStyle="1" w:styleId="m">
    <w:name w:val="m"/>
    <w:basedOn w:val="DefaultParagraphFont"/>
    <w:rsid w:val="00A66630"/>
  </w:style>
  <w:style w:type="character" w:styleId="UnresolvedMention">
    <w:name w:val="Unresolved Mention"/>
    <w:basedOn w:val="DefaultParagraphFont"/>
    <w:uiPriority w:val="99"/>
    <w:semiHidden/>
    <w:unhideWhenUsed/>
    <w:rsid w:val="00D51386"/>
    <w:rPr>
      <w:color w:val="605E5C"/>
      <w:shd w:val="clear" w:color="auto" w:fill="E1DFDD"/>
    </w:rPr>
  </w:style>
  <w:style w:type="character" w:customStyle="1" w:styleId="fw-bold">
    <w:name w:val="fw-bold"/>
    <w:basedOn w:val="DefaultParagraphFont"/>
    <w:rsid w:val="00E44461"/>
  </w:style>
  <w:style w:type="paragraph" w:customStyle="1" w:styleId="pw-post-body-paragraph">
    <w:name w:val="pw-post-body-paragraph"/>
    <w:basedOn w:val="Normal"/>
    <w:rsid w:val="001428C7"/>
    <w:pPr>
      <w:spacing w:before="100" w:beforeAutospacing="1" w:after="100" w:afterAutospacing="1"/>
    </w:pPr>
    <w:rPr>
      <w:sz w:val="24"/>
      <w:szCs w:val="24"/>
    </w:rPr>
  </w:style>
  <w:style w:type="character" w:customStyle="1" w:styleId="token">
    <w:name w:val="token"/>
    <w:basedOn w:val="DefaultParagraphFont"/>
    <w:rsid w:val="00CA1877"/>
  </w:style>
  <w:style w:type="paragraph" w:customStyle="1" w:styleId="alert-title">
    <w:name w:val="alert-title"/>
    <w:basedOn w:val="Normal"/>
    <w:rsid w:val="00FA2A8F"/>
    <w:pPr>
      <w:spacing w:before="100" w:beforeAutospacing="1" w:after="100" w:afterAutospacing="1"/>
    </w:pPr>
    <w:rPr>
      <w:sz w:val="24"/>
      <w:szCs w:val="24"/>
    </w:rPr>
  </w:style>
  <w:style w:type="character" w:customStyle="1" w:styleId="pln">
    <w:name w:val="pln"/>
    <w:basedOn w:val="DefaultParagraphFont"/>
    <w:rsid w:val="00504741"/>
  </w:style>
  <w:style w:type="character" w:customStyle="1" w:styleId="pun">
    <w:name w:val="pun"/>
    <w:basedOn w:val="DefaultParagraphFont"/>
    <w:rsid w:val="00504741"/>
  </w:style>
  <w:style w:type="character" w:customStyle="1" w:styleId="com">
    <w:name w:val="com"/>
    <w:basedOn w:val="DefaultParagraphFont"/>
    <w:rsid w:val="00504741"/>
  </w:style>
  <w:style w:type="character" w:customStyle="1" w:styleId="typ">
    <w:name w:val="typ"/>
    <w:basedOn w:val="DefaultParagraphFont"/>
    <w:rsid w:val="00AB5E76"/>
  </w:style>
  <w:style w:type="character" w:customStyle="1" w:styleId="kwd">
    <w:name w:val="kwd"/>
    <w:basedOn w:val="DefaultParagraphFont"/>
    <w:rsid w:val="00AB5E76"/>
  </w:style>
  <w:style w:type="character" w:customStyle="1" w:styleId="str">
    <w:name w:val="str"/>
    <w:basedOn w:val="DefaultParagraphFont"/>
    <w:rsid w:val="00AB5E76"/>
  </w:style>
  <w:style w:type="character" w:customStyle="1" w:styleId="title">
    <w:name w:val="title"/>
    <w:basedOn w:val="DefaultParagraphFont"/>
    <w:rsid w:val="00AB5E76"/>
  </w:style>
  <w:style w:type="character" w:customStyle="1" w:styleId="lit">
    <w:name w:val="lit"/>
    <w:basedOn w:val="DefaultParagraphFont"/>
    <w:rsid w:val="00AB5E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258">
      <w:bodyDiv w:val="1"/>
      <w:marLeft w:val="0"/>
      <w:marRight w:val="0"/>
      <w:marTop w:val="0"/>
      <w:marBottom w:val="0"/>
      <w:divBdr>
        <w:top w:val="none" w:sz="0" w:space="0" w:color="auto"/>
        <w:left w:val="none" w:sz="0" w:space="0" w:color="auto"/>
        <w:bottom w:val="none" w:sz="0" w:space="0" w:color="auto"/>
        <w:right w:val="none" w:sz="0" w:space="0" w:color="auto"/>
      </w:divBdr>
    </w:div>
    <w:div w:id="1706962">
      <w:bodyDiv w:val="1"/>
      <w:marLeft w:val="0"/>
      <w:marRight w:val="0"/>
      <w:marTop w:val="0"/>
      <w:marBottom w:val="0"/>
      <w:divBdr>
        <w:top w:val="none" w:sz="0" w:space="0" w:color="auto"/>
        <w:left w:val="none" w:sz="0" w:space="0" w:color="auto"/>
        <w:bottom w:val="none" w:sz="0" w:space="0" w:color="auto"/>
        <w:right w:val="none" w:sz="0" w:space="0" w:color="auto"/>
      </w:divBdr>
    </w:div>
    <w:div w:id="28998190">
      <w:bodyDiv w:val="1"/>
      <w:marLeft w:val="0"/>
      <w:marRight w:val="0"/>
      <w:marTop w:val="0"/>
      <w:marBottom w:val="0"/>
      <w:divBdr>
        <w:top w:val="none" w:sz="0" w:space="0" w:color="auto"/>
        <w:left w:val="none" w:sz="0" w:space="0" w:color="auto"/>
        <w:bottom w:val="none" w:sz="0" w:space="0" w:color="auto"/>
        <w:right w:val="none" w:sz="0" w:space="0" w:color="auto"/>
      </w:divBdr>
    </w:div>
    <w:div w:id="36855597">
      <w:bodyDiv w:val="1"/>
      <w:marLeft w:val="0"/>
      <w:marRight w:val="0"/>
      <w:marTop w:val="0"/>
      <w:marBottom w:val="0"/>
      <w:divBdr>
        <w:top w:val="none" w:sz="0" w:space="0" w:color="auto"/>
        <w:left w:val="none" w:sz="0" w:space="0" w:color="auto"/>
        <w:bottom w:val="none" w:sz="0" w:space="0" w:color="auto"/>
        <w:right w:val="none" w:sz="0" w:space="0" w:color="auto"/>
      </w:divBdr>
    </w:div>
    <w:div w:id="52893650">
      <w:bodyDiv w:val="1"/>
      <w:marLeft w:val="0"/>
      <w:marRight w:val="0"/>
      <w:marTop w:val="0"/>
      <w:marBottom w:val="0"/>
      <w:divBdr>
        <w:top w:val="none" w:sz="0" w:space="0" w:color="auto"/>
        <w:left w:val="none" w:sz="0" w:space="0" w:color="auto"/>
        <w:bottom w:val="none" w:sz="0" w:space="0" w:color="auto"/>
        <w:right w:val="none" w:sz="0" w:space="0" w:color="auto"/>
      </w:divBdr>
      <w:divsChild>
        <w:div w:id="437917391">
          <w:marLeft w:val="0"/>
          <w:marRight w:val="0"/>
          <w:marTop w:val="0"/>
          <w:marBottom w:val="0"/>
          <w:divBdr>
            <w:top w:val="none" w:sz="0" w:space="0" w:color="auto"/>
            <w:left w:val="none" w:sz="0" w:space="0" w:color="auto"/>
            <w:bottom w:val="none" w:sz="0" w:space="0" w:color="auto"/>
            <w:right w:val="none" w:sz="0" w:space="0" w:color="auto"/>
          </w:divBdr>
        </w:div>
      </w:divsChild>
    </w:div>
    <w:div w:id="65299747">
      <w:bodyDiv w:val="1"/>
      <w:marLeft w:val="0"/>
      <w:marRight w:val="0"/>
      <w:marTop w:val="0"/>
      <w:marBottom w:val="0"/>
      <w:divBdr>
        <w:top w:val="none" w:sz="0" w:space="0" w:color="auto"/>
        <w:left w:val="none" w:sz="0" w:space="0" w:color="auto"/>
        <w:bottom w:val="none" w:sz="0" w:space="0" w:color="auto"/>
        <w:right w:val="none" w:sz="0" w:space="0" w:color="auto"/>
      </w:divBdr>
    </w:div>
    <w:div w:id="69082568">
      <w:bodyDiv w:val="1"/>
      <w:marLeft w:val="0"/>
      <w:marRight w:val="0"/>
      <w:marTop w:val="0"/>
      <w:marBottom w:val="0"/>
      <w:divBdr>
        <w:top w:val="none" w:sz="0" w:space="0" w:color="auto"/>
        <w:left w:val="none" w:sz="0" w:space="0" w:color="auto"/>
        <w:bottom w:val="none" w:sz="0" w:space="0" w:color="auto"/>
        <w:right w:val="none" w:sz="0" w:space="0" w:color="auto"/>
      </w:divBdr>
    </w:div>
    <w:div w:id="80683142">
      <w:bodyDiv w:val="1"/>
      <w:marLeft w:val="0"/>
      <w:marRight w:val="0"/>
      <w:marTop w:val="0"/>
      <w:marBottom w:val="0"/>
      <w:divBdr>
        <w:top w:val="none" w:sz="0" w:space="0" w:color="auto"/>
        <w:left w:val="none" w:sz="0" w:space="0" w:color="auto"/>
        <w:bottom w:val="none" w:sz="0" w:space="0" w:color="auto"/>
        <w:right w:val="none" w:sz="0" w:space="0" w:color="auto"/>
      </w:divBdr>
    </w:div>
    <w:div w:id="88896758">
      <w:bodyDiv w:val="1"/>
      <w:marLeft w:val="0"/>
      <w:marRight w:val="0"/>
      <w:marTop w:val="0"/>
      <w:marBottom w:val="0"/>
      <w:divBdr>
        <w:top w:val="none" w:sz="0" w:space="0" w:color="auto"/>
        <w:left w:val="none" w:sz="0" w:space="0" w:color="auto"/>
        <w:bottom w:val="none" w:sz="0" w:space="0" w:color="auto"/>
        <w:right w:val="none" w:sz="0" w:space="0" w:color="auto"/>
      </w:divBdr>
    </w:div>
    <w:div w:id="89935693">
      <w:bodyDiv w:val="1"/>
      <w:marLeft w:val="0"/>
      <w:marRight w:val="0"/>
      <w:marTop w:val="0"/>
      <w:marBottom w:val="0"/>
      <w:divBdr>
        <w:top w:val="none" w:sz="0" w:space="0" w:color="auto"/>
        <w:left w:val="none" w:sz="0" w:space="0" w:color="auto"/>
        <w:bottom w:val="none" w:sz="0" w:space="0" w:color="auto"/>
        <w:right w:val="none" w:sz="0" w:space="0" w:color="auto"/>
      </w:divBdr>
    </w:div>
    <w:div w:id="108159219">
      <w:bodyDiv w:val="1"/>
      <w:marLeft w:val="0"/>
      <w:marRight w:val="0"/>
      <w:marTop w:val="0"/>
      <w:marBottom w:val="0"/>
      <w:divBdr>
        <w:top w:val="none" w:sz="0" w:space="0" w:color="auto"/>
        <w:left w:val="none" w:sz="0" w:space="0" w:color="auto"/>
        <w:bottom w:val="none" w:sz="0" w:space="0" w:color="auto"/>
        <w:right w:val="none" w:sz="0" w:space="0" w:color="auto"/>
      </w:divBdr>
    </w:div>
    <w:div w:id="112333944">
      <w:bodyDiv w:val="1"/>
      <w:marLeft w:val="0"/>
      <w:marRight w:val="0"/>
      <w:marTop w:val="0"/>
      <w:marBottom w:val="0"/>
      <w:divBdr>
        <w:top w:val="none" w:sz="0" w:space="0" w:color="auto"/>
        <w:left w:val="none" w:sz="0" w:space="0" w:color="auto"/>
        <w:bottom w:val="none" w:sz="0" w:space="0" w:color="auto"/>
        <w:right w:val="none" w:sz="0" w:space="0" w:color="auto"/>
      </w:divBdr>
    </w:div>
    <w:div w:id="121315642">
      <w:bodyDiv w:val="1"/>
      <w:marLeft w:val="0"/>
      <w:marRight w:val="0"/>
      <w:marTop w:val="0"/>
      <w:marBottom w:val="0"/>
      <w:divBdr>
        <w:top w:val="none" w:sz="0" w:space="0" w:color="auto"/>
        <w:left w:val="none" w:sz="0" w:space="0" w:color="auto"/>
        <w:bottom w:val="none" w:sz="0" w:space="0" w:color="auto"/>
        <w:right w:val="none" w:sz="0" w:space="0" w:color="auto"/>
      </w:divBdr>
    </w:div>
    <w:div w:id="135223198">
      <w:bodyDiv w:val="1"/>
      <w:marLeft w:val="0"/>
      <w:marRight w:val="0"/>
      <w:marTop w:val="0"/>
      <w:marBottom w:val="0"/>
      <w:divBdr>
        <w:top w:val="none" w:sz="0" w:space="0" w:color="auto"/>
        <w:left w:val="none" w:sz="0" w:space="0" w:color="auto"/>
        <w:bottom w:val="none" w:sz="0" w:space="0" w:color="auto"/>
        <w:right w:val="none" w:sz="0" w:space="0" w:color="auto"/>
      </w:divBdr>
      <w:divsChild>
        <w:div w:id="1798602030">
          <w:marLeft w:val="0"/>
          <w:marRight w:val="0"/>
          <w:marTop w:val="0"/>
          <w:marBottom w:val="0"/>
          <w:divBdr>
            <w:top w:val="none" w:sz="0" w:space="0" w:color="auto"/>
            <w:left w:val="none" w:sz="0" w:space="0" w:color="auto"/>
            <w:bottom w:val="none" w:sz="0" w:space="0" w:color="auto"/>
            <w:right w:val="none" w:sz="0" w:space="0" w:color="auto"/>
          </w:divBdr>
          <w:divsChild>
            <w:div w:id="1695033296">
              <w:marLeft w:val="180"/>
              <w:marRight w:val="240"/>
              <w:marTop w:val="0"/>
              <w:marBottom w:val="0"/>
              <w:divBdr>
                <w:top w:val="none" w:sz="0" w:space="0" w:color="auto"/>
                <w:left w:val="none" w:sz="0" w:space="0" w:color="auto"/>
                <w:bottom w:val="none" w:sz="0" w:space="0" w:color="auto"/>
                <w:right w:val="none" w:sz="0" w:space="0" w:color="auto"/>
              </w:divBdr>
              <w:divsChild>
                <w:div w:id="7874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34446">
          <w:marLeft w:val="0"/>
          <w:marRight w:val="0"/>
          <w:marTop w:val="0"/>
          <w:marBottom w:val="0"/>
          <w:divBdr>
            <w:top w:val="none" w:sz="0" w:space="0" w:color="auto"/>
            <w:left w:val="none" w:sz="0" w:space="0" w:color="auto"/>
            <w:bottom w:val="none" w:sz="0" w:space="0" w:color="auto"/>
            <w:right w:val="none" w:sz="0" w:space="0" w:color="auto"/>
          </w:divBdr>
        </w:div>
      </w:divsChild>
    </w:div>
    <w:div w:id="142746833">
      <w:bodyDiv w:val="1"/>
      <w:marLeft w:val="0"/>
      <w:marRight w:val="0"/>
      <w:marTop w:val="0"/>
      <w:marBottom w:val="0"/>
      <w:divBdr>
        <w:top w:val="none" w:sz="0" w:space="0" w:color="auto"/>
        <w:left w:val="none" w:sz="0" w:space="0" w:color="auto"/>
        <w:bottom w:val="none" w:sz="0" w:space="0" w:color="auto"/>
        <w:right w:val="none" w:sz="0" w:space="0" w:color="auto"/>
      </w:divBdr>
    </w:div>
    <w:div w:id="143162543">
      <w:bodyDiv w:val="1"/>
      <w:marLeft w:val="0"/>
      <w:marRight w:val="0"/>
      <w:marTop w:val="0"/>
      <w:marBottom w:val="0"/>
      <w:divBdr>
        <w:top w:val="none" w:sz="0" w:space="0" w:color="auto"/>
        <w:left w:val="none" w:sz="0" w:space="0" w:color="auto"/>
        <w:bottom w:val="none" w:sz="0" w:space="0" w:color="auto"/>
        <w:right w:val="none" w:sz="0" w:space="0" w:color="auto"/>
      </w:divBdr>
    </w:div>
    <w:div w:id="157815008">
      <w:bodyDiv w:val="1"/>
      <w:marLeft w:val="0"/>
      <w:marRight w:val="0"/>
      <w:marTop w:val="0"/>
      <w:marBottom w:val="0"/>
      <w:divBdr>
        <w:top w:val="none" w:sz="0" w:space="0" w:color="auto"/>
        <w:left w:val="none" w:sz="0" w:space="0" w:color="auto"/>
        <w:bottom w:val="none" w:sz="0" w:space="0" w:color="auto"/>
        <w:right w:val="none" w:sz="0" w:space="0" w:color="auto"/>
      </w:divBdr>
    </w:div>
    <w:div w:id="158427584">
      <w:bodyDiv w:val="1"/>
      <w:marLeft w:val="0"/>
      <w:marRight w:val="0"/>
      <w:marTop w:val="0"/>
      <w:marBottom w:val="0"/>
      <w:divBdr>
        <w:top w:val="none" w:sz="0" w:space="0" w:color="auto"/>
        <w:left w:val="none" w:sz="0" w:space="0" w:color="auto"/>
        <w:bottom w:val="none" w:sz="0" w:space="0" w:color="auto"/>
        <w:right w:val="none" w:sz="0" w:space="0" w:color="auto"/>
      </w:divBdr>
    </w:div>
    <w:div w:id="163282244">
      <w:bodyDiv w:val="1"/>
      <w:marLeft w:val="0"/>
      <w:marRight w:val="0"/>
      <w:marTop w:val="0"/>
      <w:marBottom w:val="0"/>
      <w:divBdr>
        <w:top w:val="none" w:sz="0" w:space="0" w:color="auto"/>
        <w:left w:val="none" w:sz="0" w:space="0" w:color="auto"/>
        <w:bottom w:val="none" w:sz="0" w:space="0" w:color="auto"/>
        <w:right w:val="none" w:sz="0" w:space="0" w:color="auto"/>
      </w:divBdr>
    </w:div>
    <w:div w:id="163906572">
      <w:bodyDiv w:val="1"/>
      <w:marLeft w:val="0"/>
      <w:marRight w:val="0"/>
      <w:marTop w:val="0"/>
      <w:marBottom w:val="0"/>
      <w:divBdr>
        <w:top w:val="none" w:sz="0" w:space="0" w:color="auto"/>
        <w:left w:val="none" w:sz="0" w:space="0" w:color="auto"/>
        <w:bottom w:val="none" w:sz="0" w:space="0" w:color="auto"/>
        <w:right w:val="none" w:sz="0" w:space="0" w:color="auto"/>
      </w:divBdr>
    </w:div>
    <w:div w:id="169486195">
      <w:bodyDiv w:val="1"/>
      <w:marLeft w:val="0"/>
      <w:marRight w:val="0"/>
      <w:marTop w:val="0"/>
      <w:marBottom w:val="0"/>
      <w:divBdr>
        <w:top w:val="none" w:sz="0" w:space="0" w:color="auto"/>
        <w:left w:val="none" w:sz="0" w:space="0" w:color="auto"/>
        <w:bottom w:val="none" w:sz="0" w:space="0" w:color="auto"/>
        <w:right w:val="none" w:sz="0" w:space="0" w:color="auto"/>
      </w:divBdr>
      <w:divsChild>
        <w:div w:id="1408308763">
          <w:marLeft w:val="0"/>
          <w:marRight w:val="0"/>
          <w:marTop w:val="0"/>
          <w:marBottom w:val="0"/>
          <w:divBdr>
            <w:top w:val="none" w:sz="0" w:space="0" w:color="auto"/>
            <w:left w:val="none" w:sz="0" w:space="0" w:color="auto"/>
            <w:bottom w:val="none" w:sz="0" w:space="0" w:color="auto"/>
            <w:right w:val="none" w:sz="0" w:space="0" w:color="auto"/>
          </w:divBdr>
          <w:divsChild>
            <w:div w:id="508258387">
              <w:marLeft w:val="0"/>
              <w:marRight w:val="0"/>
              <w:marTop w:val="0"/>
              <w:marBottom w:val="0"/>
              <w:divBdr>
                <w:top w:val="none" w:sz="0" w:space="0" w:color="auto"/>
                <w:left w:val="none" w:sz="0" w:space="0" w:color="auto"/>
                <w:bottom w:val="none" w:sz="0" w:space="0" w:color="auto"/>
                <w:right w:val="none" w:sz="0" w:space="0" w:color="auto"/>
              </w:divBdr>
            </w:div>
            <w:div w:id="1747726433">
              <w:marLeft w:val="0"/>
              <w:marRight w:val="0"/>
              <w:marTop w:val="0"/>
              <w:marBottom w:val="0"/>
              <w:divBdr>
                <w:top w:val="none" w:sz="0" w:space="0" w:color="auto"/>
                <w:left w:val="none" w:sz="0" w:space="0" w:color="auto"/>
                <w:bottom w:val="none" w:sz="0" w:space="0" w:color="auto"/>
                <w:right w:val="none" w:sz="0" w:space="0" w:color="auto"/>
              </w:divBdr>
            </w:div>
            <w:div w:id="184504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9088">
      <w:bodyDiv w:val="1"/>
      <w:marLeft w:val="0"/>
      <w:marRight w:val="0"/>
      <w:marTop w:val="0"/>
      <w:marBottom w:val="0"/>
      <w:divBdr>
        <w:top w:val="none" w:sz="0" w:space="0" w:color="auto"/>
        <w:left w:val="none" w:sz="0" w:space="0" w:color="auto"/>
        <w:bottom w:val="none" w:sz="0" w:space="0" w:color="auto"/>
        <w:right w:val="none" w:sz="0" w:space="0" w:color="auto"/>
      </w:divBdr>
    </w:div>
    <w:div w:id="178979276">
      <w:bodyDiv w:val="1"/>
      <w:marLeft w:val="0"/>
      <w:marRight w:val="0"/>
      <w:marTop w:val="0"/>
      <w:marBottom w:val="0"/>
      <w:divBdr>
        <w:top w:val="none" w:sz="0" w:space="0" w:color="auto"/>
        <w:left w:val="none" w:sz="0" w:space="0" w:color="auto"/>
        <w:bottom w:val="none" w:sz="0" w:space="0" w:color="auto"/>
        <w:right w:val="none" w:sz="0" w:space="0" w:color="auto"/>
      </w:divBdr>
    </w:div>
    <w:div w:id="185367061">
      <w:bodyDiv w:val="1"/>
      <w:marLeft w:val="0"/>
      <w:marRight w:val="0"/>
      <w:marTop w:val="0"/>
      <w:marBottom w:val="0"/>
      <w:divBdr>
        <w:top w:val="none" w:sz="0" w:space="0" w:color="auto"/>
        <w:left w:val="none" w:sz="0" w:space="0" w:color="auto"/>
        <w:bottom w:val="none" w:sz="0" w:space="0" w:color="auto"/>
        <w:right w:val="none" w:sz="0" w:space="0" w:color="auto"/>
      </w:divBdr>
      <w:divsChild>
        <w:div w:id="257175973">
          <w:marLeft w:val="0"/>
          <w:marRight w:val="0"/>
          <w:marTop w:val="0"/>
          <w:marBottom w:val="0"/>
          <w:divBdr>
            <w:top w:val="none" w:sz="0" w:space="0" w:color="auto"/>
            <w:left w:val="none" w:sz="0" w:space="0" w:color="auto"/>
            <w:bottom w:val="none" w:sz="0" w:space="0" w:color="auto"/>
            <w:right w:val="none" w:sz="0" w:space="0" w:color="auto"/>
          </w:divBdr>
          <w:divsChild>
            <w:div w:id="272396767">
              <w:marLeft w:val="0"/>
              <w:marRight w:val="0"/>
              <w:marTop w:val="0"/>
              <w:marBottom w:val="0"/>
              <w:divBdr>
                <w:top w:val="none" w:sz="0" w:space="0" w:color="auto"/>
                <w:left w:val="none" w:sz="0" w:space="0" w:color="auto"/>
                <w:bottom w:val="none" w:sz="0" w:space="0" w:color="auto"/>
                <w:right w:val="none" w:sz="0" w:space="0" w:color="auto"/>
              </w:divBdr>
            </w:div>
            <w:div w:id="881357072">
              <w:marLeft w:val="0"/>
              <w:marRight w:val="0"/>
              <w:marTop w:val="0"/>
              <w:marBottom w:val="0"/>
              <w:divBdr>
                <w:top w:val="none" w:sz="0" w:space="0" w:color="auto"/>
                <w:left w:val="none" w:sz="0" w:space="0" w:color="auto"/>
                <w:bottom w:val="none" w:sz="0" w:space="0" w:color="auto"/>
                <w:right w:val="none" w:sz="0" w:space="0" w:color="auto"/>
              </w:divBdr>
            </w:div>
            <w:div w:id="909654654">
              <w:marLeft w:val="0"/>
              <w:marRight w:val="0"/>
              <w:marTop w:val="0"/>
              <w:marBottom w:val="0"/>
              <w:divBdr>
                <w:top w:val="none" w:sz="0" w:space="0" w:color="auto"/>
                <w:left w:val="none" w:sz="0" w:space="0" w:color="auto"/>
                <w:bottom w:val="none" w:sz="0" w:space="0" w:color="auto"/>
                <w:right w:val="none" w:sz="0" w:space="0" w:color="auto"/>
              </w:divBdr>
            </w:div>
            <w:div w:id="141088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4561">
      <w:bodyDiv w:val="1"/>
      <w:marLeft w:val="0"/>
      <w:marRight w:val="0"/>
      <w:marTop w:val="0"/>
      <w:marBottom w:val="0"/>
      <w:divBdr>
        <w:top w:val="none" w:sz="0" w:space="0" w:color="auto"/>
        <w:left w:val="none" w:sz="0" w:space="0" w:color="auto"/>
        <w:bottom w:val="none" w:sz="0" w:space="0" w:color="auto"/>
        <w:right w:val="none" w:sz="0" w:space="0" w:color="auto"/>
      </w:divBdr>
      <w:divsChild>
        <w:div w:id="1177186906">
          <w:marLeft w:val="0"/>
          <w:marRight w:val="0"/>
          <w:marTop w:val="0"/>
          <w:marBottom w:val="0"/>
          <w:divBdr>
            <w:top w:val="none" w:sz="0" w:space="0" w:color="auto"/>
            <w:left w:val="none" w:sz="0" w:space="0" w:color="auto"/>
            <w:bottom w:val="none" w:sz="0" w:space="0" w:color="auto"/>
            <w:right w:val="none" w:sz="0" w:space="0" w:color="auto"/>
          </w:divBdr>
          <w:divsChild>
            <w:div w:id="8386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9529">
      <w:bodyDiv w:val="1"/>
      <w:marLeft w:val="0"/>
      <w:marRight w:val="0"/>
      <w:marTop w:val="0"/>
      <w:marBottom w:val="0"/>
      <w:divBdr>
        <w:top w:val="none" w:sz="0" w:space="0" w:color="auto"/>
        <w:left w:val="none" w:sz="0" w:space="0" w:color="auto"/>
        <w:bottom w:val="none" w:sz="0" w:space="0" w:color="auto"/>
        <w:right w:val="none" w:sz="0" w:space="0" w:color="auto"/>
      </w:divBdr>
    </w:div>
    <w:div w:id="186801164">
      <w:bodyDiv w:val="1"/>
      <w:marLeft w:val="0"/>
      <w:marRight w:val="0"/>
      <w:marTop w:val="0"/>
      <w:marBottom w:val="0"/>
      <w:divBdr>
        <w:top w:val="none" w:sz="0" w:space="0" w:color="auto"/>
        <w:left w:val="none" w:sz="0" w:space="0" w:color="auto"/>
        <w:bottom w:val="none" w:sz="0" w:space="0" w:color="auto"/>
        <w:right w:val="none" w:sz="0" w:space="0" w:color="auto"/>
      </w:divBdr>
    </w:div>
    <w:div w:id="193885295">
      <w:bodyDiv w:val="1"/>
      <w:marLeft w:val="0"/>
      <w:marRight w:val="0"/>
      <w:marTop w:val="0"/>
      <w:marBottom w:val="0"/>
      <w:divBdr>
        <w:top w:val="none" w:sz="0" w:space="0" w:color="auto"/>
        <w:left w:val="none" w:sz="0" w:space="0" w:color="auto"/>
        <w:bottom w:val="none" w:sz="0" w:space="0" w:color="auto"/>
        <w:right w:val="none" w:sz="0" w:space="0" w:color="auto"/>
      </w:divBdr>
    </w:div>
    <w:div w:id="194974200">
      <w:bodyDiv w:val="1"/>
      <w:marLeft w:val="0"/>
      <w:marRight w:val="0"/>
      <w:marTop w:val="0"/>
      <w:marBottom w:val="0"/>
      <w:divBdr>
        <w:top w:val="none" w:sz="0" w:space="0" w:color="auto"/>
        <w:left w:val="none" w:sz="0" w:space="0" w:color="auto"/>
        <w:bottom w:val="none" w:sz="0" w:space="0" w:color="auto"/>
        <w:right w:val="none" w:sz="0" w:space="0" w:color="auto"/>
      </w:divBdr>
    </w:div>
    <w:div w:id="195973658">
      <w:bodyDiv w:val="1"/>
      <w:marLeft w:val="0"/>
      <w:marRight w:val="0"/>
      <w:marTop w:val="0"/>
      <w:marBottom w:val="0"/>
      <w:divBdr>
        <w:top w:val="none" w:sz="0" w:space="0" w:color="auto"/>
        <w:left w:val="none" w:sz="0" w:space="0" w:color="auto"/>
        <w:bottom w:val="none" w:sz="0" w:space="0" w:color="auto"/>
        <w:right w:val="none" w:sz="0" w:space="0" w:color="auto"/>
      </w:divBdr>
    </w:div>
    <w:div w:id="204021728">
      <w:bodyDiv w:val="1"/>
      <w:marLeft w:val="0"/>
      <w:marRight w:val="0"/>
      <w:marTop w:val="0"/>
      <w:marBottom w:val="0"/>
      <w:divBdr>
        <w:top w:val="none" w:sz="0" w:space="0" w:color="auto"/>
        <w:left w:val="none" w:sz="0" w:space="0" w:color="auto"/>
        <w:bottom w:val="none" w:sz="0" w:space="0" w:color="auto"/>
        <w:right w:val="none" w:sz="0" w:space="0" w:color="auto"/>
      </w:divBdr>
    </w:div>
    <w:div w:id="204759823">
      <w:bodyDiv w:val="1"/>
      <w:marLeft w:val="0"/>
      <w:marRight w:val="0"/>
      <w:marTop w:val="0"/>
      <w:marBottom w:val="0"/>
      <w:divBdr>
        <w:top w:val="none" w:sz="0" w:space="0" w:color="auto"/>
        <w:left w:val="none" w:sz="0" w:space="0" w:color="auto"/>
        <w:bottom w:val="none" w:sz="0" w:space="0" w:color="auto"/>
        <w:right w:val="none" w:sz="0" w:space="0" w:color="auto"/>
      </w:divBdr>
      <w:divsChild>
        <w:div w:id="637027903">
          <w:marLeft w:val="0"/>
          <w:marRight w:val="0"/>
          <w:marTop w:val="0"/>
          <w:marBottom w:val="0"/>
          <w:divBdr>
            <w:top w:val="none" w:sz="0" w:space="0" w:color="auto"/>
            <w:left w:val="none" w:sz="0" w:space="0" w:color="auto"/>
            <w:bottom w:val="none" w:sz="0" w:space="0" w:color="auto"/>
            <w:right w:val="none" w:sz="0" w:space="0" w:color="auto"/>
          </w:divBdr>
          <w:divsChild>
            <w:div w:id="29426000">
              <w:marLeft w:val="0"/>
              <w:marRight w:val="0"/>
              <w:marTop w:val="0"/>
              <w:marBottom w:val="0"/>
              <w:divBdr>
                <w:top w:val="none" w:sz="0" w:space="0" w:color="auto"/>
                <w:left w:val="none" w:sz="0" w:space="0" w:color="auto"/>
                <w:bottom w:val="none" w:sz="0" w:space="0" w:color="auto"/>
                <w:right w:val="none" w:sz="0" w:space="0" w:color="auto"/>
              </w:divBdr>
            </w:div>
            <w:div w:id="62265532">
              <w:marLeft w:val="0"/>
              <w:marRight w:val="0"/>
              <w:marTop w:val="0"/>
              <w:marBottom w:val="0"/>
              <w:divBdr>
                <w:top w:val="none" w:sz="0" w:space="0" w:color="auto"/>
                <w:left w:val="none" w:sz="0" w:space="0" w:color="auto"/>
                <w:bottom w:val="none" w:sz="0" w:space="0" w:color="auto"/>
                <w:right w:val="none" w:sz="0" w:space="0" w:color="auto"/>
              </w:divBdr>
            </w:div>
            <w:div w:id="115611661">
              <w:marLeft w:val="0"/>
              <w:marRight w:val="0"/>
              <w:marTop w:val="0"/>
              <w:marBottom w:val="0"/>
              <w:divBdr>
                <w:top w:val="none" w:sz="0" w:space="0" w:color="auto"/>
                <w:left w:val="none" w:sz="0" w:space="0" w:color="auto"/>
                <w:bottom w:val="none" w:sz="0" w:space="0" w:color="auto"/>
                <w:right w:val="none" w:sz="0" w:space="0" w:color="auto"/>
              </w:divBdr>
            </w:div>
            <w:div w:id="295110341">
              <w:marLeft w:val="0"/>
              <w:marRight w:val="0"/>
              <w:marTop w:val="0"/>
              <w:marBottom w:val="0"/>
              <w:divBdr>
                <w:top w:val="none" w:sz="0" w:space="0" w:color="auto"/>
                <w:left w:val="none" w:sz="0" w:space="0" w:color="auto"/>
                <w:bottom w:val="none" w:sz="0" w:space="0" w:color="auto"/>
                <w:right w:val="none" w:sz="0" w:space="0" w:color="auto"/>
              </w:divBdr>
            </w:div>
            <w:div w:id="338774201">
              <w:marLeft w:val="0"/>
              <w:marRight w:val="0"/>
              <w:marTop w:val="0"/>
              <w:marBottom w:val="0"/>
              <w:divBdr>
                <w:top w:val="none" w:sz="0" w:space="0" w:color="auto"/>
                <w:left w:val="none" w:sz="0" w:space="0" w:color="auto"/>
                <w:bottom w:val="none" w:sz="0" w:space="0" w:color="auto"/>
                <w:right w:val="none" w:sz="0" w:space="0" w:color="auto"/>
              </w:divBdr>
            </w:div>
            <w:div w:id="358624624">
              <w:marLeft w:val="0"/>
              <w:marRight w:val="0"/>
              <w:marTop w:val="0"/>
              <w:marBottom w:val="0"/>
              <w:divBdr>
                <w:top w:val="none" w:sz="0" w:space="0" w:color="auto"/>
                <w:left w:val="none" w:sz="0" w:space="0" w:color="auto"/>
                <w:bottom w:val="none" w:sz="0" w:space="0" w:color="auto"/>
                <w:right w:val="none" w:sz="0" w:space="0" w:color="auto"/>
              </w:divBdr>
            </w:div>
            <w:div w:id="456414314">
              <w:marLeft w:val="0"/>
              <w:marRight w:val="0"/>
              <w:marTop w:val="0"/>
              <w:marBottom w:val="0"/>
              <w:divBdr>
                <w:top w:val="none" w:sz="0" w:space="0" w:color="auto"/>
                <w:left w:val="none" w:sz="0" w:space="0" w:color="auto"/>
                <w:bottom w:val="none" w:sz="0" w:space="0" w:color="auto"/>
                <w:right w:val="none" w:sz="0" w:space="0" w:color="auto"/>
              </w:divBdr>
            </w:div>
            <w:div w:id="511145305">
              <w:marLeft w:val="0"/>
              <w:marRight w:val="0"/>
              <w:marTop w:val="0"/>
              <w:marBottom w:val="0"/>
              <w:divBdr>
                <w:top w:val="none" w:sz="0" w:space="0" w:color="auto"/>
                <w:left w:val="none" w:sz="0" w:space="0" w:color="auto"/>
                <w:bottom w:val="none" w:sz="0" w:space="0" w:color="auto"/>
                <w:right w:val="none" w:sz="0" w:space="0" w:color="auto"/>
              </w:divBdr>
            </w:div>
            <w:div w:id="560142826">
              <w:marLeft w:val="0"/>
              <w:marRight w:val="0"/>
              <w:marTop w:val="0"/>
              <w:marBottom w:val="0"/>
              <w:divBdr>
                <w:top w:val="none" w:sz="0" w:space="0" w:color="auto"/>
                <w:left w:val="none" w:sz="0" w:space="0" w:color="auto"/>
                <w:bottom w:val="none" w:sz="0" w:space="0" w:color="auto"/>
                <w:right w:val="none" w:sz="0" w:space="0" w:color="auto"/>
              </w:divBdr>
            </w:div>
            <w:div w:id="594362694">
              <w:marLeft w:val="0"/>
              <w:marRight w:val="0"/>
              <w:marTop w:val="0"/>
              <w:marBottom w:val="0"/>
              <w:divBdr>
                <w:top w:val="none" w:sz="0" w:space="0" w:color="auto"/>
                <w:left w:val="none" w:sz="0" w:space="0" w:color="auto"/>
                <w:bottom w:val="none" w:sz="0" w:space="0" w:color="auto"/>
                <w:right w:val="none" w:sz="0" w:space="0" w:color="auto"/>
              </w:divBdr>
            </w:div>
            <w:div w:id="595945075">
              <w:marLeft w:val="0"/>
              <w:marRight w:val="0"/>
              <w:marTop w:val="0"/>
              <w:marBottom w:val="0"/>
              <w:divBdr>
                <w:top w:val="none" w:sz="0" w:space="0" w:color="auto"/>
                <w:left w:val="none" w:sz="0" w:space="0" w:color="auto"/>
                <w:bottom w:val="none" w:sz="0" w:space="0" w:color="auto"/>
                <w:right w:val="none" w:sz="0" w:space="0" w:color="auto"/>
              </w:divBdr>
            </w:div>
            <w:div w:id="606617167">
              <w:marLeft w:val="0"/>
              <w:marRight w:val="0"/>
              <w:marTop w:val="0"/>
              <w:marBottom w:val="0"/>
              <w:divBdr>
                <w:top w:val="none" w:sz="0" w:space="0" w:color="auto"/>
                <w:left w:val="none" w:sz="0" w:space="0" w:color="auto"/>
                <w:bottom w:val="none" w:sz="0" w:space="0" w:color="auto"/>
                <w:right w:val="none" w:sz="0" w:space="0" w:color="auto"/>
              </w:divBdr>
            </w:div>
            <w:div w:id="680207130">
              <w:marLeft w:val="0"/>
              <w:marRight w:val="0"/>
              <w:marTop w:val="0"/>
              <w:marBottom w:val="0"/>
              <w:divBdr>
                <w:top w:val="none" w:sz="0" w:space="0" w:color="auto"/>
                <w:left w:val="none" w:sz="0" w:space="0" w:color="auto"/>
                <w:bottom w:val="none" w:sz="0" w:space="0" w:color="auto"/>
                <w:right w:val="none" w:sz="0" w:space="0" w:color="auto"/>
              </w:divBdr>
            </w:div>
            <w:div w:id="744764248">
              <w:marLeft w:val="0"/>
              <w:marRight w:val="0"/>
              <w:marTop w:val="0"/>
              <w:marBottom w:val="0"/>
              <w:divBdr>
                <w:top w:val="none" w:sz="0" w:space="0" w:color="auto"/>
                <w:left w:val="none" w:sz="0" w:space="0" w:color="auto"/>
                <w:bottom w:val="none" w:sz="0" w:space="0" w:color="auto"/>
                <w:right w:val="none" w:sz="0" w:space="0" w:color="auto"/>
              </w:divBdr>
            </w:div>
            <w:div w:id="767576267">
              <w:marLeft w:val="0"/>
              <w:marRight w:val="0"/>
              <w:marTop w:val="0"/>
              <w:marBottom w:val="0"/>
              <w:divBdr>
                <w:top w:val="none" w:sz="0" w:space="0" w:color="auto"/>
                <w:left w:val="none" w:sz="0" w:space="0" w:color="auto"/>
                <w:bottom w:val="none" w:sz="0" w:space="0" w:color="auto"/>
                <w:right w:val="none" w:sz="0" w:space="0" w:color="auto"/>
              </w:divBdr>
            </w:div>
            <w:div w:id="786319270">
              <w:marLeft w:val="0"/>
              <w:marRight w:val="0"/>
              <w:marTop w:val="0"/>
              <w:marBottom w:val="0"/>
              <w:divBdr>
                <w:top w:val="none" w:sz="0" w:space="0" w:color="auto"/>
                <w:left w:val="none" w:sz="0" w:space="0" w:color="auto"/>
                <w:bottom w:val="none" w:sz="0" w:space="0" w:color="auto"/>
                <w:right w:val="none" w:sz="0" w:space="0" w:color="auto"/>
              </w:divBdr>
            </w:div>
            <w:div w:id="832766760">
              <w:marLeft w:val="0"/>
              <w:marRight w:val="0"/>
              <w:marTop w:val="0"/>
              <w:marBottom w:val="0"/>
              <w:divBdr>
                <w:top w:val="none" w:sz="0" w:space="0" w:color="auto"/>
                <w:left w:val="none" w:sz="0" w:space="0" w:color="auto"/>
                <w:bottom w:val="none" w:sz="0" w:space="0" w:color="auto"/>
                <w:right w:val="none" w:sz="0" w:space="0" w:color="auto"/>
              </w:divBdr>
            </w:div>
            <w:div w:id="970746201">
              <w:marLeft w:val="0"/>
              <w:marRight w:val="0"/>
              <w:marTop w:val="0"/>
              <w:marBottom w:val="0"/>
              <w:divBdr>
                <w:top w:val="none" w:sz="0" w:space="0" w:color="auto"/>
                <w:left w:val="none" w:sz="0" w:space="0" w:color="auto"/>
                <w:bottom w:val="none" w:sz="0" w:space="0" w:color="auto"/>
                <w:right w:val="none" w:sz="0" w:space="0" w:color="auto"/>
              </w:divBdr>
            </w:div>
            <w:div w:id="990207293">
              <w:marLeft w:val="0"/>
              <w:marRight w:val="0"/>
              <w:marTop w:val="0"/>
              <w:marBottom w:val="0"/>
              <w:divBdr>
                <w:top w:val="none" w:sz="0" w:space="0" w:color="auto"/>
                <w:left w:val="none" w:sz="0" w:space="0" w:color="auto"/>
                <w:bottom w:val="none" w:sz="0" w:space="0" w:color="auto"/>
                <w:right w:val="none" w:sz="0" w:space="0" w:color="auto"/>
              </w:divBdr>
            </w:div>
            <w:div w:id="1044521055">
              <w:marLeft w:val="0"/>
              <w:marRight w:val="0"/>
              <w:marTop w:val="0"/>
              <w:marBottom w:val="0"/>
              <w:divBdr>
                <w:top w:val="none" w:sz="0" w:space="0" w:color="auto"/>
                <w:left w:val="none" w:sz="0" w:space="0" w:color="auto"/>
                <w:bottom w:val="none" w:sz="0" w:space="0" w:color="auto"/>
                <w:right w:val="none" w:sz="0" w:space="0" w:color="auto"/>
              </w:divBdr>
            </w:div>
            <w:div w:id="1057364504">
              <w:marLeft w:val="0"/>
              <w:marRight w:val="0"/>
              <w:marTop w:val="0"/>
              <w:marBottom w:val="0"/>
              <w:divBdr>
                <w:top w:val="none" w:sz="0" w:space="0" w:color="auto"/>
                <w:left w:val="none" w:sz="0" w:space="0" w:color="auto"/>
                <w:bottom w:val="none" w:sz="0" w:space="0" w:color="auto"/>
                <w:right w:val="none" w:sz="0" w:space="0" w:color="auto"/>
              </w:divBdr>
            </w:div>
            <w:div w:id="1103451118">
              <w:marLeft w:val="0"/>
              <w:marRight w:val="0"/>
              <w:marTop w:val="0"/>
              <w:marBottom w:val="0"/>
              <w:divBdr>
                <w:top w:val="none" w:sz="0" w:space="0" w:color="auto"/>
                <w:left w:val="none" w:sz="0" w:space="0" w:color="auto"/>
                <w:bottom w:val="none" w:sz="0" w:space="0" w:color="auto"/>
                <w:right w:val="none" w:sz="0" w:space="0" w:color="auto"/>
              </w:divBdr>
            </w:div>
            <w:div w:id="1180437334">
              <w:marLeft w:val="0"/>
              <w:marRight w:val="0"/>
              <w:marTop w:val="0"/>
              <w:marBottom w:val="0"/>
              <w:divBdr>
                <w:top w:val="none" w:sz="0" w:space="0" w:color="auto"/>
                <w:left w:val="none" w:sz="0" w:space="0" w:color="auto"/>
                <w:bottom w:val="none" w:sz="0" w:space="0" w:color="auto"/>
                <w:right w:val="none" w:sz="0" w:space="0" w:color="auto"/>
              </w:divBdr>
            </w:div>
            <w:div w:id="1262180235">
              <w:marLeft w:val="0"/>
              <w:marRight w:val="0"/>
              <w:marTop w:val="0"/>
              <w:marBottom w:val="0"/>
              <w:divBdr>
                <w:top w:val="none" w:sz="0" w:space="0" w:color="auto"/>
                <w:left w:val="none" w:sz="0" w:space="0" w:color="auto"/>
                <w:bottom w:val="none" w:sz="0" w:space="0" w:color="auto"/>
                <w:right w:val="none" w:sz="0" w:space="0" w:color="auto"/>
              </w:divBdr>
            </w:div>
            <w:div w:id="1327855566">
              <w:marLeft w:val="0"/>
              <w:marRight w:val="0"/>
              <w:marTop w:val="0"/>
              <w:marBottom w:val="0"/>
              <w:divBdr>
                <w:top w:val="none" w:sz="0" w:space="0" w:color="auto"/>
                <w:left w:val="none" w:sz="0" w:space="0" w:color="auto"/>
                <w:bottom w:val="none" w:sz="0" w:space="0" w:color="auto"/>
                <w:right w:val="none" w:sz="0" w:space="0" w:color="auto"/>
              </w:divBdr>
            </w:div>
            <w:div w:id="1376080648">
              <w:marLeft w:val="0"/>
              <w:marRight w:val="0"/>
              <w:marTop w:val="0"/>
              <w:marBottom w:val="0"/>
              <w:divBdr>
                <w:top w:val="none" w:sz="0" w:space="0" w:color="auto"/>
                <w:left w:val="none" w:sz="0" w:space="0" w:color="auto"/>
                <w:bottom w:val="none" w:sz="0" w:space="0" w:color="auto"/>
                <w:right w:val="none" w:sz="0" w:space="0" w:color="auto"/>
              </w:divBdr>
            </w:div>
            <w:div w:id="1402826541">
              <w:marLeft w:val="0"/>
              <w:marRight w:val="0"/>
              <w:marTop w:val="0"/>
              <w:marBottom w:val="0"/>
              <w:divBdr>
                <w:top w:val="none" w:sz="0" w:space="0" w:color="auto"/>
                <w:left w:val="none" w:sz="0" w:space="0" w:color="auto"/>
                <w:bottom w:val="none" w:sz="0" w:space="0" w:color="auto"/>
                <w:right w:val="none" w:sz="0" w:space="0" w:color="auto"/>
              </w:divBdr>
            </w:div>
            <w:div w:id="1538422687">
              <w:marLeft w:val="0"/>
              <w:marRight w:val="0"/>
              <w:marTop w:val="0"/>
              <w:marBottom w:val="0"/>
              <w:divBdr>
                <w:top w:val="none" w:sz="0" w:space="0" w:color="auto"/>
                <w:left w:val="none" w:sz="0" w:space="0" w:color="auto"/>
                <w:bottom w:val="none" w:sz="0" w:space="0" w:color="auto"/>
                <w:right w:val="none" w:sz="0" w:space="0" w:color="auto"/>
              </w:divBdr>
            </w:div>
            <w:div w:id="1692871905">
              <w:marLeft w:val="0"/>
              <w:marRight w:val="0"/>
              <w:marTop w:val="0"/>
              <w:marBottom w:val="0"/>
              <w:divBdr>
                <w:top w:val="none" w:sz="0" w:space="0" w:color="auto"/>
                <w:left w:val="none" w:sz="0" w:space="0" w:color="auto"/>
                <w:bottom w:val="none" w:sz="0" w:space="0" w:color="auto"/>
                <w:right w:val="none" w:sz="0" w:space="0" w:color="auto"/>
              </w:divBdr>
            </w:div>
            <w:div w:id="1733966048">
              <w:marLeft w:val="0"/>
              <w:marRight w:val="0"/>
              <w:marTop w:val="0"/>
              <w:marBottom w:val="0"/>
              <w:divBdr>
                <w:top w:val="none" w:sz="0" w:space="0" w:color="auto"/>
                <w:left w:val="none" w:sz="0" w:space="0" w:color="auto"/>
                <w:bottom w:val="none" w:sz="0" w:space="0" w:color="auto"/>
                <w:right w:val="none" w:sz="0" w:space="0" w:color="auto"/>
              </w:divBdr>
            </w:div>
            <w:div w:id="1751272262">
              <w:marLeft w:val="0"/>
              <w:marRight w:val="0"/>
              <w:marTop w:val="0"/>
              <w:marBottom w:val="0"/>
              <w:divBdr>
                <w:top w:val="none" w:sz="0" w:space="0" w:color="auto"/>
                <w:left w:val="none" w:sz="0" w:space="0" w:color="auto"/>
                <w:bottom w:val="none" w:sz="0" w:space="0" w:color="auto"/>
                <w:right w:val="none" w:sz="0" w:space="0" w:color="auto"/>
              </w:divBdr>
            </w:div>
            <w:div w:id="1841891259">
              <w:marLeft w:val="0"/>
              <w:marRight w:val="0"/>
              <w:marTop w:val="0"/>
              <w:marBottom w:val="0"/>
              <w:divBdr>
                <w:top w:val="none" w:sz="0" w:space="0" w:color="auto"/>
                <w:left w:val="none" w:sz="0" w:space="0" w:color="auto"/>
                <w:bottom w:val="none" w:sz="0" w:space="0" w:color="auto"/>
                <w:right w:val="none" w:sz="0" w:space="0" w:color="auto"/>
              </w:divBdr>
            </w:div>
            <w:div w:id="1862087571">
              <w:marLeft w:val="0"/>
              <w:marRight w:val="0"/>
              <w:marTop w:val="0"/>
              <w:marBottom w:val="0"/>
              <w:divBdr>
                <w:top w:val="none" w:sz="0" w:space="0" w:color="auto"/>
                <w:left w:val="none" w:sz="0" w:space="0" w:color="auto"/>
                <w:bottom w:val="none" w:sz="0" w:space="0" w:color="auto"/>
                <w:right w:val="none" w:sz="0" w:space="0" w:color="auto"/>
              </w:divBdr>
            </w:div>
            <w:div w:id="1894077496">
              <w:marLeft w:val="0"/>
              <w:marRight w:val="0"/>
              <w:marTop w:val="0"/>
              <w:marBottom w:val="0"/>
              <w:divBdr>
                <w:top w:val="none" w:sz="0" w:space="0" w:color="auto"/>
                <w:left w:val="none" w:sz="0" w:space="0" w:color="auto"/>
                <w:bottom w:val="none" w:sz="0" w:space="0" w:color="auto"/>
                <w:right w:val="none" w:sz="0" w:space="0" w:color="auto"/>
              </w:divBdr>
            </w:div>
            <w:div w:id="1921870976">
              <w:marLeft w:val="0"/>
              <w:marRight w:val="0"/>
              <w:marTop w:val="0"/>
              <w:marBottom w:val="0"/>
              <w:divBdr>
                <w:top w:val="none" w:sz="0" w:space="0" w:color="auto"/>
                <w:left w:val="none" w:sz="0" w:space="0" w:color="auto"/>
                <w:bottom w:val="none" w:sz="0" w:space="0" w:color="auto"/>
                <w:right w:val="none" w:sz="0" w:space="0" w:color="auto"/>
              </w:divBdr>
            </w:div>
            <w:div w:id="1934321303">
              <w:marLeft w:val="0"/>
              <w:marRight w:val="0"/>
              <w:marTop w:val="0"/>
              <w:marBottom w:val="0"/>
              <w:divBdr>
                <w:top w:val="none" w:sz="0" w:space="0" w:color="auto"/>
                <w:left w:val="none" w:sz="0" w:space="0" w:color="auto"/>
                <w:bottom w:val="none" w:sz="0" w:space="0" w:color="auto"/>
                <w:right w:val="none" w:sz="0" w:space="0" w:color="auto"/>
              </w:divBdr>
            </w:div>
            <w:div w:id="21159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084">
      <w:bodyDiv w:val="1"/>
      <w:marLeft w:val="0"/>
      <w:marRight w:val="0"/>
      <w:marTop w:val="0"/>
      <w:marBottom w:val="0"/>
      <w:divBdr>
        <w:top w:val="none" w:sz="0" w:space="0" w:color="auto"/>
        <w:left w:val="none" w:sz="0" w:space="0" w:color="auto"/>
        <w:bottom w:val="none" w:sz="0" w:space="0" w:color="auto"/>
        <w:right w:val="none" w:sz="0" w:space="0" w:color="auto"/>
      </w:divBdr>
    </w:div>
    <w:div w:id="232470684">
      <w:bodyDiv w:val="1"/>
      <w:marLeft w:val="0"/>
      <w:marRight w:val="0"/>
      <w:marTop w:val="0"/>
      <w:marBottom w:val="0"/>
      <w:divBdr>
        <w:top w:val="none" w:sz="0" w:space="0" w:color="auto"/>
        <w:left w:val="none" w:sz="0" w:space="0" w:color="auto"/>
        <w:bottom w:val="none" w:sz="0" w:space="0" w:color="auto"/>
        <w:right w:val="none" w:sz="0" w:space="0" w:color="auto"/>
      </w:divBdr>
    </w:div>
    <w:div w:id="242033250">
      <w:bodyDiv w:val="1"/>
      <w:marLeft w:val="0"/>
      <w:marRight w:val="0"/>
      <w:marTop w:val="0"/>
      <w:marBottom w:val="0"/>
      <w:divBdr>
        <w:top w:val="none" w:sz="0" w:space="0" w:color="auto"/>
        <w:left w:val="none" w:sz="0" w:space="0" w:color="auto"/>
        <w:bottom w:val="none" w:sz="0" w:space="0" w:color="auto"/>
        <w:right w:val="none" w:sz="0" w:space="0" w:color="auto"/>
      </w:divBdr>
      <w:divsChild>
        <w:div w:id="581763475">
          <w:marLeft w:val="0"/>
          <w:marRight w:val="0"/>
          <w:marTop w:val="0"/>
          <w:marBottom w:val="0"/>
          <w:divBdr>
            <w:top w:val="none" w:sz="0" w:space="0" w:color="auto"/>
            <w:left w:val="none" w:sz="0" w:space="0" w:color="auto"/>
            <w:bottom w:val="none" w:sz="0" w:space="0" w:color="auto"/>
            <w:right w:val="none" w:sz="0" w:space="0" w:color="auto"/>
          </w:divBdr>
        </w:div>
        <w:div w:id="1145393361">
          <w:marLeft w:val="0"/>
          <w:marRight w:val="0"/>
          <w:marTop w:val="0"/>
          <w:marBottom w:val="0"/>
          <w:divBdr>
            <w:top w:val="none" w:sz="0" w:space="0" w:color="auto"/>
            <w:left w:val="none" w:sz="0" w:space="0" w:color="auto"/>
            <w:bottom w:val="none" w:sz="0" w:space="0" w:color="auto"/>
            <w:right w:val="none" w:sz="0" w:space="0" w:color="auto"/>
          </w:divBdr>
        </w:div>
      </w:divsChild>
    </w:div>
    <w:div w:id="254286238">
      <w:bodyDiv w:val="1"/>
      <w:marLeft w:val="0"/>
      <w:marRight w:val="0"/>
      <w:marTop w:val="0"/>
      <w:marBottom w:val="0"/>
      <w:divBdr>
        <w:top w:val="none" w:sz="0" w:space="0" w:color="auto"/>
        <w:left w:val="none" w:sz="0" w:space="0" w:color="auto"/>
        <w:bottom w:val="none" w:sz="0" w:space="0" w:color="auto"/>
        <w:right w:val="none" w:sz="0" w:space="0" w:color="auto"/>
      </w:divBdr>
    </w:div>
    <w:div w:id="264731326">
      <w:bodyDiv w:val="1"/>
      <w:marLeft w:val="0"/>
      <w:marRight w:val="0"/>
      <w:marTop w:val="0"/>
      <w:marBottom w:val="0"/>
      <w:divBdr>
        <w:top w:val="none" w:sz="0" w:space="0" w:color="auto"/>
        <w:left w:val="none" w:sz="0" w:space="0" w:color="auto"/>
        <w:bottom w:val="none" w:sz="0" w:space="0" w:color="auto"/>
        <w:right w:val="none" w:sz="0" w:space="0" w:color="auto"/>
      </w:divBdr>
    </w:div>
    <w:div w:id="270086237">
      <w:bodyDiv w:val="1"/>
      <w:marLeft w:val="0"/>
      <w:marRight w:val="0"/>
      <w:marTop w:val="0"/>
      <w:marBottom w:val="0"/>
      <w:divBdr>
        <w:top w:val="none" w:sz="0" w:space="0" w:color="auto"/>
        <w:left w:val="none" w:sz="0" w:space="0" w:color="auto"/>
        <w:bottom w:val="none" w:sz="0" w:space="0" w:color="auto"/>
        <w:right w:val="none" w:sz="0" w:space="0" w:color="auto"/>
      </w:divBdr>
    </w:div>
    <w:div w:id="281613645">
      <w:bodyDiv w:val="1"/>
      <w:marLeft w:val="0"/>
      <w:marRight w:val="0"/>
      <w:marTop w:val="0"/>
      <w:marBottom w:val="0"/>
      <w:divBdr>
        <w:top w:val="none" w:sz="0" w:space="0" w:color="auto"/>
        <w:left w:val="none" w:sz="0" w:space="0" w:color="auto"/>
        <w:bottom w:val="none" w:sz="0" w:space="0" w:color="auto"/>
        <w:right w:val="none" w:sz="0" w:space="0" w:color="auto"/>
      </w:divBdr>
    </w:div>
    <w:div w:id="282004153">
      <w:bodyDiv w:val="1"/>
      <w:marLeft w:val="0"/>
      <w:marRight w:val="0"/>
      <w:marTop w:val="0"/>
      <w:marBottom w:val="0"/>
      <w:divBdr>
        <w:top w:val="none" w:sz="0" w:space="0" w:color="auto"/>
        <w:left w:val="none" w:sz="0" w:space="0" w:color="auto"/>
        <w:bottom w:val="none" w:sz="0" w:space="0" w:color="auto"/>
        <w:right w:val="none" w:sz="0" w:space="0" w:color="auto"/>
      </w:divBdr>
    </w:div>
    <w:div w:id="282536038">
      <w:bodyDiv w:val="1"/>
      <w:marLeft w:val="0"/>
      <w:marRight w:val="0"/>
      <w:marTop w:val="0"/>
      <w:marBottom w:val="0"/>
      <w:divBdr>
        <w:top w:val="none" w:sz="0" w:space="0" w:color="auto"/>
        <w:left w:val="none" w:sz="0" w:space="0" w:color="auto"/>
        <w:bottom w:val="none" w:sz="0" w:space="0" w:color="auto"/>
        <w:right w:val="none" w:sz="0" w:space="0" w:color="auto"/>
      </w:divBdr>
      <w:divsChild>
        <w:div w:id="1152914961">
          <w:marLeft w:val="0"/>
          <w:marRight w:val="0"/>
          <w:marTop w:val="0"/>
          <w:marBottom w:val="0"/>
          <w:divBdr>
            <w:top w:val="none" w:sz="0" w:space="0" w:color="auto"/>
            <w:left w:val="none" w:sz="0" w:space="0" w:color="auto"/>
            <w:bottom w:val="none" w:sz="0" w:space="0" w:color="auto"/>
            <w:right w:val="none" w:sz="0" w:space="0" w:color="auto"/>
          </w:divBdr>
        </w:div>
      </w:divsChild>
    </w:div>
    <w:div w:id="283539062">
      <w:bodyDiv w:val="1"/>
      <w:marLeft w:val="0"/>
      <w:marRight w:val="0"/>
      <w:marTop w:val="0"/>
      <w:marBottom w:val="0"/>
      <w:divBdr>
        <w:top w:val="none" w:sz="0" w:space="0" w:color="auto"/>
        <w:left w:val="none" w:sz="0" w:space="0" w:color="auto"/>
        <w:bottom w:val="none" w:sz="0" w:space="0" w:color="auto"/>
        <w:right w:val="none" w:sz="0" w:space="0" w:color="auto"/>
      </w:divBdr>
    </w:div>
    <w:div w:id="288778073">
      <w:bodyDiv w:val="1"/>
      <w:marLeft w:val="0"/>
      <w:marRight w:val="0"/>
      <w:marTop w:val="0"/>
      <w:marBottom w:val="0"/>
      <w:divBdr>
        <w:top w:val="none" w:sz="0" w:space="0" w:color="auto"/>
        <w:left w:val="none" w:sz="0" w:space="0" w:color="auto"/>
        <w:bottom w:val="none" w:sz="0" w:space="0" w:color="auto"/>
        <w:right w:val="none" w:sz="0" w:space="0" w:color="auto"/>
      </w:divBdr>
      <w:divsChild>
        <w:div w:id="1638992757">
          <w:marLeft w:val="0"/>
          <w:marRight w:val="0"/>
          <w:marTop w:val="0"/>
          <w:marBottom w:val="0"/>
          <w:divBdr>
            <w:top w:val="none" w:sz="0" w:space="0" w:color="auto"/>
            <w:left w:val="none" w:sz="0" w:space="0" w:color="auto"/>
            <w:bottom w:val="none" w:sz="0" w:space="0" w:color="auto"/>
            <w:right w:val="none" w:sz="0" w:space="0" w:color="auto"/>
          </w:divBdr>
        </w:div>
      </w:divsChild>
    </w:div>
    <w:div w:id="293221933">
      <w:bodyDiv w:val="1"/>
      <w:marLeft w:val="0"/>
      <w:marRight w:val="0"/>
      <w:marTop w:val="0"/>
      <w:marBottom w:val="0"/>
      <w:divBdr>
        <w:top w:val="none" w:sz="0" w:space="0" w:color="auto"/>
        <w:left w:val="none" w:sz="0" w:space="0" w:color="auto"/>
        <w:bottom w:val="none" w:sz="0" w:space="0" w:color="auto"/>
        <w:right w:val="none" w:sz="0" w:space="0" w:color="auto"/>
      </w:divBdr>
    </w:div>
    <w:div w:id="300112796">
      <w:bodyDiv w:val="1"/>
      <w:marLeft w:val="0"/>
      <w:marRight w:val="0"/>
      <w:marTop w:val="0"/>
      <w:marBottom w:val="0"/>
      <w:divBdr>
        <w:top w:val="none" w:sz="0" w:space="0" w:color="auto"/>
        <w:left w:val="none" w:sz="0" w:space="0" w:color="auto"/>
        <w:bottom w:val="none" w:sz="0" w:space="0" w:color="auto"/>
        <w:right w:val="none" w:sz="0" w:space="0" w:color="auto"/>
      </w:divBdr>
    </w:div>
    <w:div w:id="300621219">
      <w:bodyDiv w:val="1"/>
      <w:marLeft w:val="0"/>
      <w:marRight w:val="0"/>
      <w:marTop w:val="0"/>
      <w:marBottom w:val="0"/>
      <w:divBdr>
        <w:top w:val="none" w:sz="0" w:space="0" w:color="auto"/>
        <w:left w:val="none" w:sz="0" w:space="0" w:color="auto"/>
        <w:bottom w:val="none" w:sz="0" w:space="0" w:color="auto"/>
        <w:right w:val="none" w:sz="0" w:space="0" w:color="auto"/>
      </w:divBdr>
    </w:div>
    <w:div w:id="320735595">
      <w:bodyDiv w:val="1"/>
      <w:marLeft w:val="0"/>
      <w:marRight w:val="0"/>
      <w:marTop w:val="0"/>
      <w:marBottom w:val="0"/>
      <w:divBdr>
        <w:top w:val="none" w:sz="0" w:space="0" w:color="auto"/>
        <w:left w:val="none" w:sz="0" w:space="0" w:color="auto"/>
        <w:bottom w:val="none" w:sz="0" w:space="0" w:color="auto"/>
        <w:right w:val="none" w:sz="0" w:space="0" w:color="auto"/>
      </w:divBdr>
    </w:div>
    <w:div w:id="323122068">
      <w:bodyDiv w:val="1"/>
      <w:marLeft w:val="0"/>
      <w:marRight w:val="0"/>
      <w:marTop w:val="0"/>
      <w:marBottom w:val="0"/>
      <w:divBdr>
        <w:top w:val="none" w:sz="0" w:space="0" w:color="auto"/>
        <w:left w:val="none" w:sz="0" w:space="0" w:color="auto"/>
        <w:bottom w:val="none" w:sz="0" w:space="0" w:color="auto"/>
        <w:right w:val="none" w:sz="0" w:space="0" w:color="auto"/>
      </w:divBdr>
    </w:div>
    <w:div w:id="346559183">
      <w:bodyDiv w:val="1"/>
      <w:marLeft w:val="0"/>
      <w:marRight w:val="0"/>
      <w:marTop w:val="0"/>
      <w:marBottom w:val="0"/>
      <w:divBdr>
        <w:top w:val="none" w:sz="0" w:space="0" w:color="auto"/>
        <w:left w:val="none" w:sz="0" w:space="0" w:color="auto"/>
        <w:bottom w:val="none" w:sz="0" w:space="0" w:color="auto"/>
        <w:right w:val="none" w:sz="0" w:space="0" w:color="auto"/>
      </w:divBdr>
    </w:div>
    <w:div w:id="384525354">
      <w:bodyDiv w:val="1"/>
      <w:marLeft w:val="0"/>
      <w:marRight w:val="0"/>
      <w:marTop w:val="0"/>
      <w:marBottom w:val="0"/>
      <w:divBdr>
        <w:top w:val="none" w:sz="0" w:space="0" w:color="auto"/>
        <w:left w:val="none" w:sz="0" w:space="0" w:color="auto"/>
        <w:bottom w:val="none" w:sz="0" w:space="0" w:color="auto"/>
        <w:right w:val="none" w:sz="0" w:space="0" w:color="auto"/>
      </w:divBdr>
    </w:div>
    <w:div w:id="387919514">
      <w:bodyDiv w:val="1"/>
      <w:marLeft w:val="0"/>
      <w:marRight w:val="0"/>
      <w:marTop w:val="0"/>
      <w:marBottom w:val="0"/>
      <w:divBdr>
        <w:top w:val="none" w:sz="0" w:space="0" w:color="auto"/>
        <w:left w:val="none" w:sz="0" w:space="0" w:color="auto"/>
        <w:bottom w:val="none" w:sz="0" w:space="0" w:color="auto"/>
        <w:right w:val="none" w:sz="0" w:space="0" w:color="auto"/>
      </w:divBdr>
    </w:div>
    <w:div w:id="393503618">
      <w:bodyDiv w:val="1"/>
      <w:marLeft w:val="0"/>
      <w:marRight w:val="0"/>
      <w:marTop w:val="0"/>
      <w:marBottom w:val="0"/>
      <w:divBdr>
        <w:top w:val="none" w:sz="0" w:space="0" w:color="auto"/>
        <w:left w:val="none" w:sz="0" w:space="0" w:color="auto"/>
        <w:bottom w:val="none" w:sz="0" w:space="0" w:color="auto"/>
        <w:right w:val="none" w:sz="0" w:space="0" w:color="auto"/>
      </w:divBdr>
    </w:div>
    <w:div w:id="395471698">
      <w:bodyDiv w:val="1"/>
      <w:marLeft w:val="0"/>
      <w:marRight w:val="0"/>
      <w:marTop w:val="0"/>
      <w:marBottom w:val="0"/>
      <w:divBdr>
        <w:top w:val="none" w:sz="0" w:space="0" w:color="auto"/>
        <w:left w:val="none" w:sz="0" w:space="0" w:color="auto"/>
        <w:bottom w:val="none" w:sz="0" w:space="0" w:color="auto"/>
        <w:right w:val="none" w:sz="0" w:space="0" w:color="auto"/>
      </w:divBdr>
    </w:div>
    <w:div w:id="405880181">
      <w:bodyDiv w:val="1"/>
      <w:marLeft w:val="0"/>
      <w:marRight w:val="0"/>
      <w:marTop w:val="0"/>
      <w:marBottom w:val="0"/>
      <w:divBdr>
        <w:top w:val="none" w:sz="0" w:space="0" w:color="auto"/>
        <w:left w:val="none" w:sz="0" w:space="0" w:color="auto"/>
        <w:bottom w:val="none" w:sz="0" w:space="0" w:color="auto"/>
        <w:right w:val="none" w:sz="0" w:space="0" w:color="auto"/>
      </w:divBdr>
    </w:div>
    <w:div w:id="407969892">
      <w:bodyDiv w:val="1"/>
      <w:marLeft w:val="0"/>
      <w:marRight w:val="0"/>
      <w:marTop w:val="0"/>
      <w:marBottom w:val="0"/>
      <w:divBdr>
        <w:top w:val="none" w:sz="0" w:space="0" w:color="auto"/>
        <w:left w:val="none" w:sz="0" w:space="0" w:color="auto"/>
        <w:bottom w:val="none" w:sz="0" w:space="0" w:color="auto"/>
        <w:right w:val="none" w:sz="0" w:space="0" w:color="auto"/>
      </w:divBdr>
    </w:div>
    <w:div w:id="409471004">
      <w:bodyDiv w:val="1"/>
      <w:marLeft w:val="0"/>
      <w:marRight w:val="0"/>
      <w:marTop w:val="0"/>
      <w:marBottom w:val="0"/>
      <w:divBdr>
        <w:top w:val="none" w:sz="0" w:space="0" w:color="auto"/>
        <w:left w:val="none" w:sz="0" w:space="0" w:color="auto"/>
        <w:bottom w:val="none" w:sz="0" w:space="0" w:color="auto"/>
        <w:right w:val="none" w:sz="0" w:space="0" w:color="auto"/>
      </w:divBdr>
    </w:div>
    <w:div w:id="430902201">
      <w:bodyDiv w:val="1"/>
      <w:marLeft w:val="0"/>
      <w:marRight w:val="0"/>
      <w:marTop w:val="0"/>
      <w:marBottom w:val="0"/>
      <w:divBdr>
        <w:top w:val="none" w:sz="0" w:space="0" w:color="auto"/>
        <w:left w:val="none" w:sz="0" w:space="0" w:color="auto"/>
        <w:bottom w:val="none" w:sz="0" w:space="0" w:color="auto"/>
        <w:right w:val="none" w:sz="0" w:space="0" w:color="auto"/>
      </w:divBdr>
    </w:div>
    <w:div w:id="430904664">
      <w:bodyDiv w:val="1"/>
      <w:marLeft w:val="0"/>
      <w:marRight w:val="0"/>
      <w:marTop w:val="0"/>
      <w:marBottom w:val="0"/>
      <w:divBdr>
        <w:top w:val="none" w:sz="0" w:space="0" w:color="auto"/>
        <w:left w:val="none" w:sz="0" w:space="0" w:color="auto"/>
        <w:bottom w:val="none" w:sz="0" w:space="0" w:color="auto"/>
        <w:right w:val="none" w:sz="0" w:space="0" w:color="auto"/>
      </w:divBdr>
    </w:div>
    <w:div w:id="435636086">
      <w:bodyDiv w:val="1"/>
      <w:marLeft w:val="0"/>
      <w:marRight w:val="0"/>
      <w:marTop w:val="0"/>
      <w:marBottom w:val="0"/>
      <w:divBdr>
        <w:top w:val="none" w:sz="0" w:space="0" w:color="auto"/>
        <w:left w:val="none" w:sz="0" w:space="0" w:color="auto"/>
        <w:bottom w:val="none" w:sz="0" w:space="0" w:color="auto"/>
        <w:right w:val="none" w:sz="0" w:space="0" w:color="auto"/>
      </w:divBdr>
    </w:div>
    <w:div w:id="439303912">
      <w:bodyDiv w:val="1"/>
      <w:marLeft w:val="0"/>
      <w:marRight w:val="0"/>
      <w:marTop w:val="0"/>
      <w:marBottom w:val="0"/>
      <w:divBdr>
        <w:top w:val="none" w:sz="0" w:space="0" w:color="auto"/>
        <w:left w:val="none" w:sz="0" w:space="0" w:color="auto"/>
        <w:bottom w:val="none" w:sz="0" w:space="0" w:color="auto"/>
        <w:right w:val="none" w:sz="0" w:space="0" w:color="auto"/>
      </w:divBdr>
    </w:div>
    <w:div w:id="448546207">
      <w:bodyDiv w:val="1"/>
      <w:marLeft w:val="0"/>
      <w:marRight w:val="0"/>
      <w:marTop w:val="0"/>
      <w:marBottom w:val="0"/>
      <w:divBdr>
        <w:top w:val="none" w:sz="0" w:space="0" w:color="auto"/>
        <w:left w:val="none" w:sz="0" w:space="0" w:color="auto"/>
        <w:bottom w:val="none" w:sz="0" w:space="0" w:color="auto"/>
        <w:right w:val="none" w:sz="0" w:space="0" w:color="auto"/>
      </w:divBdr>
    </w:div>
    <w:div w:id="461073031">
      <w:bodyDiv w:val="1"/>
      <w:marLeft w:val="0"/>
      <w:marRight w:val="0"/>
      <w:marTop w:val="0"/>
      <w:marBottom w:val="0"/>
      <w:divBdr>
        <w:top w:val="none" w:sz="0" w:space="0" w:color="auto"/>
        <w:left w:val="none" w:sz="0" w:space="0" w:color="auto"/>
        <w:bottom w:val="none" w:sz="0" w:space="0" w:color="auto"/>
        <w:right w:val="none" w:sz="0" w:space="0" w:color="auto"/>
      </w:divBdr>
    </w:div>
    <w:div w:id="462432484">
      <w:bodyDiv w:val="1"/>
      <w:marLeft w:val="0"/>
      <w:marRight w:val="0"/>
      <w:marTop w:val="0"/>
      <w:marBottom w:val="0"/>
      <w:divBdr>
        <w:top w:val="none" w:sz="0" w:space="0" w:color="auto"/>
        <w:left w:val="none" w:sz="0" w:space="0" w:color="auto"/>
        <w:bottom w:val="none" w:sz="0" w:space="0" w:color="auto"/>
        <w:right w:val="none" w:sz="0" w:space="0" w:color="auto"/>
      </w:divBdr>
    </w:div>
    <w:div w:id="468517727">
      <w:bodyDiv w:val="1"/>
      <w:marLeft w:val="0"/>
      <w:marRight w:val="0"/>
      <w:marTop w:val="0"/>
      <w:marBottom w:val="0"/>
      <w:divBdr>
        <w:top w:val="none" w:sz="0" w:space="0" w:color="auto"/>
        <w:left w:val="none" w:sz="0" w:space="0" w:color="auto"/>
        <w:bottom w:val="none" w:sz="0" w:space="0" w:color="auto"/>
        <w:right w:val="none" w:sz="0" w:space="0" w:color="auto"/>
      </w:divBdr>
    </w:div>
    <w:div w:id="477190551">
      <w:bodyDiv w:val="1"/>
      <w:marLeft w:val="0"/>
      <w:marRight w:val="0"/>
      <w:marTop w:val="0"/>
      <w:marBottom w:val="0"/>
      <w:divBdr>
        <w:top w:val="none" w:sz="0" w:space="0" w:color="auto"/>
        <w:left w:val="none" w:sz="0" w:space="0" w:color="auto"/>
        <w:bottom w:val="none" w:sz="0" w:space="0" w:color="auto"/>
        <w:right w:val="none" w:sz="0" w:space="0" w:color="auto"/>
      </w:divBdr>
      <w:divsChild>
        <w:div w:id="609515095">
          <w:marLeft w:val="0"/>
          <w:marRight w:val="0"/>
          <w:marTop w:val="0"/>
          <w:marBottom w:val="0"/>
          <w:divBdr>
            <w:top w:val="none" w:sz="0" w:space="0" w:color="auto"/>
            <w:left w:val="none" w:sz="0" w:space="0" w:color="auto"/>
            <w:bottom w:val="none" w:sz="0" w:space="0" w:color="auto"/>
            <w:right w:val="none" w:sz="0" w:space="0" w:color="auto"/>
          </w:divBdr>
          <w:divsChild>
            <w:div w:id="53697146">
              <w:marLeft w:val="0"/>
              <w:marRight w:val="0"/>
              <w:marTop w:val="0"/>
              <w:marBottom w:val="0"/>
              <w:divBdr>
                <w:top w:val="none" w:sz="0" w:space="0" w:color="auto"/>
                <w:left w:val="none" w:sz="0" w:space="0" w:color="auto"/>
                <w:bottom w:val="none" w:sz="0" w:space="0" w:color="auto"/>
                <w:right w:val="none" w:sz="0" w:space="0" w:color="auto"/>
              </w:divBdr>
            </w:div>
            <w:div w:id="1689409402">
              <w:marLeft w:val="0"/>
              <w:marRight w:val="0"/>
              <w:marTop w:val="0"/>
              <w:marBottom w:val="0"/>
              <w:divBdr>
                <w:top w:val="none" w:sz="0" w:space="0" w:color="auto"/>
                <w:left w:val="none" w:sz="0" w:space="0" w:color="auto"/>
                <w:bottom w:val="none" w:sz="0" w:space="0" w:color="auto"/>
                <w:right w:val="none" w:sz="0" w:space="0" w:color="auto"/>
              </w:divBdr>
            </w:div>
            <w:div w:id="20028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5384">
      <w:bodyDiv w:val="1"/>
      <w:marLeft w:val="0"/>
      <w:marRight w:val="0"/>
      <w:marTop w:val="0"/>
      <w:marBottom w:val="0"/>
      <w:divBdr>
        <w:top w:val="none" w:sz="0" w:space="0" w:color="auto"/>
        <w:left w:val="none" w:sz="0" w:space="0" w:color="auto"/>
        <w:bottom w:val="none" w:sz="0" w:space="0" w:color="auto"/>
        <w:right w:val="none" w:sz="0" w:space="0" w:color="auto"/>
      </w:divBdr>
    </w:div>
    <w:div w:id="495457705">
      <w:bodyDiv w:val="1"/>
      <w:marLeft w:val="0"/>
      <w:marRight w:val="0"/>
      <w:marTop w:val="0"/>
      <w:marBottom w:val="0"/>
      <w:divBdr>
        <w:top w:val="none" w:sz="0" w:space="0" w:color="auto"/>
        <w:left w:val="none" w:sz="0" w:space="0" w:color="auto"/>
        <w:bottom w:val="none" w:sz="0" w:space="0" w:color="auto"/>
        <w:right w:val="none" w:sz="0" w:space="0" w:color="auto"/>
      </w:divBdr>
    </w:div>
    <w:div w:id="510609350">
      <w:bodyDiv w:val="1"/>
      <w:marLeft w:val="0"/>
      <w:marRight w:val="0"/>
      <w:marTop w:val="0"/>
      <w:marBottom w:val="0"/>
      <w:divBdr>
        <w:top w:val="none" w:sz="0" w:space="0" w:color="auto"/>
        <w:left w:val="none" w:sz="0" w:space="0" w:color="auto"/>
        <w:bottom w:val="none" w:sz="0" w:space="0" w:color="auto"/>
        <w:right w:val="none" w:sz="0" w:space="0" w:color="auto"/>
      </w:divBdr>
    </w:div>
    <w:div w:id="511526769">
      <w:bodyDiv w:val="1"/>
      <w:marLeft w:val="0"/>
      <w:marRight w:val="0"/>
      <w:marTop w:val="0"/>
      <w:marBottom w:val="0"/>
      <w:divBdr>
        <w:top w:val="none" w:sz="0" w:space="0" w:color="auto"/>
        <w:left w:val="none" w:sz="0" w:space="0" w:color="auto"/>
        <w:bottom w:val="none" w:sz="0" w:space="0" w:color="auto"/>
        <w:right w:val="none" w:sz="0" w:space="0" w:color="auto"/>
      </w:divBdr>
    </w:div>
    <w:div w:id="514149819">
      <w:bodyDiv w:val="1"/>
      <w:marLeft w:val="0"/>
      <w:marRight w:val="0"/>
      <w:marTop w:val="0"/>
      <w:marBottom w:val="0"/>
      <w:divBdr>
        <w:top w:val="none" w:sz="0" w:space="0" w:color="auto"/>
        <w:left w:val="none" w:sz="0" w:space="0" w:color="auto"/>
        <w:bottom w:val="none" w:sz="0" w:space="0" w:color="auto"/>
        <w:right w:val="none" w:sz="0" w:space="0" w:color="auto"/>
      </w:divBdr>
    </w:div>
    <w:div w:id="517741837">
      <w:bodyDiv w:val="1"/>
      <w:marLeft w:val="0"/>
      <w:marRight w:val="0"/>
      <w:marTop w:val="0"/>
      <w:marBottom w:val="0"/>
      <w:divBdr>
        <w:top w:val="none" w:sz="0" w:space="0" w:color="auto"/>
        <w:left w:val="none" w:sz="0" w:space="0" w:color="auto"/>
        <w:bottom w:val="none" w:sz="0" w:space="0" w:color="auto"/>
        <w:right w:val="none" w:sz="0" w:space="0" w:color="auto"/>
      </w:divBdr>
    </w:div>
    <w:div w:id="522326635">
      <w:bodyDiv w:val="1"/>
      <w:marLeft w:val="0"/>
      <w:marRight w:val="0"/>
      <w:marTop w:val="0"/>
      <w:marBottom w:val="0"/>
      <w:divBdr>
        <w:top w:val="none" w:sz="0" w:space="0" w:color="auto"/>
        <w:left w:val="none" w:sz="0" w:space="0" w:color="auto"/>
        <w:bottom w:val="none" w:sz="0" w:space="0" w:color="auto"/>
        <w:right w:val="none" w:sz="0" w:space="0" w:color="auto"/>
      </w:divBdr>
    </w:div>
    <w:div w:id="527566946">
      <w:bodyDiv w:val="1"/>
      <w:marLeft w:val="0"/>
      <w:marRight w:val="0"/>
      <w:marTop w:val="0"/>
      <w:marBottom w:val="0"/>
      <w:divBdr>
        <w:top w:val="none" w:sz="0" w:space="0" w:color="auto"/>
        <w:left w:val="none" w:sz="0" w:space="0" w:color="auto"/>
        <w:bottom w:val="none" w:sz="0" w:space="0" w:color="auto"/>
        <w:right w:val="none" w:sz="0" w:space="0" w:color="auto"/>
      </w:divBdr>
    </w:div>
    <w:div w:id="532886633">
      <w:bodyDiv w:val="1"/>
      <w:marLeft w:val="0"/>
      <w:marRight w:val="0"/>
      <w:marTop w:val="0"/>
      <w:marBottom w:val="0"/>
      <w:divBdr>
        <w:top w:val="none" w:sz="0" w:space="0" w:color="auto"/>
        <w:left w:val="none" w:sz="0" w:space="0" w:color="auto"/>
        <w:bottom w:val="none" w:sz="0" w:space="0" w:color="auto"/>
        <w:right w:val="none" w:sz="0" w:space="0" w:color="auto"/>
      </w:divBdr>
    </w:div>
    <w:div w:id="537857460">
      <w:bodyDiv w:val="1"/>
      <w:marLeft w:val="0"/>
      <w:marRight w:val="0"/>
      <w:marTop w:val="0"/>
      <w:marBottom w:val="0"/>
      <w:divBdr>
        <w:top w:val="none" w:sz="0" w:space="0" w:color="auto"/>
        <w:left w:val="none" w:sz="0" w:space="0" w:color="auto"/>
        <w:bottom w:val="none" w:sz="0" w:space="0" w:color="auto"/>
        <w:right w:val="none" w:sz="0" w:space="0" w:color="auto"/>
      </w:divBdr>
      <w:divsChild>
        <w:div w:id="933248325">
          <w:marLeft w:val="0"/>
          <w:marRight w:val="0"/>
          <w:marTop w:val="0"/>
          <w:marBottom w:val="0"/>
          <w:divBdr>
            <w:top w:val="none" w:sz="0" w:space="0" w:color="auto"/>
            <w:left w:val="none" w:sz="0" w:space="0" w:color="auto"/>
            <w:bottom w:val="none" w:sz="0" w:space="0" w:color="auto"/>
            <w:right w:val="none" w:sz="0" w:space="0" w:color="auto"/>
          </w:divBdr>
        </w:div>
      </w:divsChild>
    </w:div>
    <w:div w:id="538011687">
      <w:bodyDiv w:val="1"/>
      <w:marLeft w:val="0"/>
      <w:marRight w:val="0"/>
      <w:marTop w:val="0"/>
      <w:marBottom w:val="0"/>
      <w:divBdr>
        <w:top w:val="none" w:sz="0" w:space="0" w:color="auto"/>
        <w:left w:val="none" w:sz="0" w:space="0" w:color="auto"/>
        <w:bottom w:val="none" w:sz="0" w:space="0" w:color="auto"/>
        <w:right w:val="none" w:sz="0" w:space="0" w:color="auto"/>
      </w:divBdr>
    </w:div>
    <w:div w:id="542982950">
      <w:bodyDiv w:val="1"/>
      <w:marLeft w:val="0"/>
      <w:marRight w:val="0"/>
      <w:marTop w:val="0"/>
      <w:marBottom w:val="0"/>
      <w:divBdr>
        <w:top w:val="none" w:sz="0" w:space="0" w:color="auto"/>
        <w:left w:val="none" w:sz="0" w:space="0" w:color="auto"/>
        <w:bottom w:val="none" w:sz="0" w:space="0" w:color="auto"/>
        <w:right w:val="none" w:sz="0" w:space="0" w:color="auto"/>
      </w:divBdr>
    </w:div>
    <w:div w:id="545071139">
      <w:bodyDiv w:val="1"/>
      <w:marLeft w:val="0"/>
      <w:marRight w:val="0"/>
      <w:marTop w:val="0"/>
      <w:marBottom w:val="0"/>
      <w:divBdr>
        <w:top w:val="none" w:sz="0" w:space="0" w:color="auto"/>
        <w:left w:val="none" w:sz="0" w:space="0" w:color="auto"/>
        <w:bottom w:val="none" w:sz="0" w:space="0" w:color="auto"/>
        <w:right w:val="none" w:sz="0" w:space="0" w:color="auto"/>
      </w:divBdr>
      <w:divsChild>
        <w:div w:id="1245801839">
          <w:marLeft w:val="0"/>
          <w:marRight w:val="0"/>
          <w:marTop w:val="0"/>
          <w:marBottom w:val="0"/>
          <w:divBdr>
            <w:top w:val="none" w:sz="0" w:space="0" w:color="auto"/>
            <w:left w:val="none" w:sz="0" w:space="0" w:color="auto"/>
            <w:bottom w:val="none" w:sz="0" w:space="0" w:color="auto"/>
            <w:right w:val="none" w:sz="0" w:space="0" w:color="auto"/>
          </w:divBdr>
        </w:div>
      </w:divsChild>
    </w:div>
    <w:div w:id="545987835">
      <w:bodyDiv w:val="1"/>
      <w:marLeft w:val="0"/>
      <w:marRight w:val="0"/>
      <w:marTop w:val="0"/>
      <w:marBottom w:val="0"/>
      <w:divBdr>
        <w:top w:val="none" w:sz="0" w:space="0" w:color="auto"/>
        <w:left w:val="none" w:sz="0" w:space="0" w:color="auto"/>
        <w:bottom w:val="none" w:sz="0" w:space="0" w:color="auto"/>
        <w:right w:val="none" w:sz="0" w:space="0" w:color="auto"/>
      </w:divBdr>
    </w:div>
    <w:div w:id="547568524">
      <w:bodyDiv w:val="1"/>
      <w:marLeft w:val="0"/>
      <w:marRight w:val="0"/>
      <w:marTop w:val="0"/>
      <w:marBottom w:val="0"/>
      <w:divBdr>
        <w:top w:val="none" w:sz="0" w:space="0" w:color="auto"/>
        <w:left w:val="none" w:sz="0" w:space="0" w:color="auto"/>
        <w:bottom w:val="none" w:sz="0" w:space="0" w:color="auto"/>
        <w:right w:val="none" w:sz="0" w:space="0" w:color="auto"/>
      </w:divBdr>
      <w:divsChild>
        <w:div w:id="1403989069">
          <w:marLeft w:val="0"/>
          <w:marRight w:val="0"/>
          <w:marTop w:val="0"/>
          <w:marBottom w:val="0"/>
          <w:divBdr>
            <w:top w:val="none" w:sz="0" w:space="0" w:color="auto"/>
            <w:left w:val="none" w:sz="0" w:space="0" w:color="auto"/>
            <w:bottom w:val="none" w:sz="0" w:space="0" w:color="auto"/>
            <w:right w:val="none" w:sz="0" w:space="0" w:color="auto"/>
          </w:divBdr>
        </w:div>
      </w:divsChild>
    </w:div>
    <w:div w:id="547882592">
      <w:bodyDiv w:val="1"/>
      <w:marLeft w:val="0"/>
      <w:marRight w:val="0"/>
      <w:marTop w:val="0"/>
      <w:marBottom w:val="0"/>
      <w:divBdr>
        <w:top w:val="none" w:sz="0" w:space="0" w:color="auto"/>
        <w:left w:val="none" w:sz="0" w:space="0" w:color="auto"/>
        <w:bottom w:val="none" w:sz="0" w:space="0" w:color="auto"/>
        <w:right w:val="none" w:sz="0" w:space="0" w:color="auto"/>
      </w:divBdr>
      <w:divsChild>
        <w:div w:id="794639445">
          <w:marLeft w:val="0"/>
          <w:marRight w:val="0"/>
          <w:marTop w:val="0"/>
          <w:marBottom w:val="0"/>
          <w:divBdr>
            <w:top w:val="none" w:sz="0" w:space="0" w:color="auto"/>
            <w:left w:val="none" w:sz="0" w:space="0" w:color="auto"/>
            <w:bottom w:val="none" w:sz="0" w:space="0" w:color="auto"/>
            <w:right w:val="none" w:sz="0" w:space="0" w:color="auto"/>
          </w:divBdr>
        </w:div>
      </w:divsChild>
    </w:div>
    <w:div w:id="551355934">
      <w:bodyDiv w:val="1"/>
      <w:marLeft w:val="0"/>
      <w:marRight w:val="0"/>
      <w:marTop w:val="0"/>
      <w:marBottom w:val="0"/>
      <w:divBdr>
        <w:top w:val="none" w:sz="0" w:space="0" w:color="auto"/>
        <w:left w:val="none" w:sz="0" w:space="0" w:color="auto"/>
        <w:bottom w:val="none" w:sz="0" w:space="0" w:color="auto"/>
        <w:right w:val="none" w:sz="0" w:space="0" w:color="auto"/>
      </w:divBdr>
      <w:divsChild>
        <w:div w:id="220218113">
          <w:marLeft w:val="0"/>
          <w:marRight w:val="0"/>
          <w:marTop w:val="0"/>
          <w:marBottom w:val="0"/>
          <w:divBdr>
            <w:top w:val="none" w:sz="0" w:space="0" w:color="auto"/>
            <w:left w:val="none" w:sz="0" w:space="0" w:color="auto"/>
            <w:bottom w:val="none" w:sz="0" w:space="0" w:color="auto"/>
            <w:right w:val="none" w:sz="0" w:space="0" w:color="auto"/>
          </w:divBdr>
        </w:div>
        <w:div w:id="315257511">
          <w:marLeft w:val="0"/>
          <w:marRight w:val="0"/>
          <w:marTop w:val="0"/>
          <w:marBottom w:val="0"/>
          <w:divBdr>
            <w:top w:val="none" w:sz="0" w:space="0" w:color="auto"/>
            <w:left w:val="none" w:sz="0" w:space="0" w:color="auto"/>
            <w:bottom w:val="none" w:sz="0" w:space="0" w:color="auto"/>
            <w:right w:val="none" w:sz="0" w:space="0" w:color="auto"/>
          </w:divBdr>
        </w:div>
      </w:divsChild>
    </w:div>
    <w:div w:id="560361927">
      <w:bodyDiv w:val="1"/>
      <w:marLeft w:val="0"/>
      <w:marRight w:val="0"/>
      <w:marTop w:val="0"/>
      <w:marBottom w:val="0"/>
      <w:divBdr>
        <w:top w:val="none" w:sz="0" w:space="0" w:color="auto"/>
        <w:left w:val="none" w:sz="0" w:space="0" w:color="auto"/>
        <w:bottom w:val="none" w:sz="0" w:space="0" w:color="auto"/>
        <w:right w:val="none" w:sz="0" w:space="0" w:color="auto"/>
      </w:divBdr>
    </w:div>
    <w:div w:id="561789803">
      <w:bodyDiv w:val="1"/>
      <w:marLeft w:val="0"/>
      <w:marRight w:val="0"/>
      <w:marTop w:val="0"/>
      <w:marBottom w:val="0"/>
      <w:divBdr>
        <w:top w:val="none" w:sz="0" w:space="0" w:color="auto"/>
        <w:left w:val="none" w:sz="0" w:space="0" w:color="auto"/>
        <w:bottom w:val="none" w:sz="0" w:space="0" w:color="auto"/>
        <w:right w:val="none" w:sz="0" w:space="0" w:color="auto"/>
      </w:divBdr>
    </w:div>
    <w:div w:id="563099293">
      <w:bodyDiv w:val="1"/>
      <w:marLeft w:val="0"/>
      <w:marRight w:val="0"/>
      <w:marTop w:val="0"/>
      <w:marBottom w:val="0"/>
      <w:divBdr>
        <w:top w:val="none" w:sz="0" w:space="0" w:color="auto"/>
        <w:left w:val="none" w:sz="0" w:space="0" w:color="auto"/>
        <w:bottom w:val="none" w:sz="0" w:space="0" w:color="auto"/>
        <w:right w:val="none" w:sz="0" w:space="0" w:color="auto"/>
      </w:divBdr>
    </w:div>
    <w:div w:id="565191084">
      <w:bodyDiv w:val="1"/>
      <w:marLeft w:val="0"/>
      <w:marRight w:val="0"/>
      <w:marTop w:val="0"/>
      <w:marBottom w:val="0"/>
      <w:divBdr>
        <w:top w:val="none" w:sz="0" w:space="0" w:color="auto"/>
        <w:left w:val="none" w:sz="0" w:space="0" w:color="auto"/>
        <w:bottom w:val="none" w:sz="0" w:space="0" w:color="auto"/>
        <w:right w:val="none" w:sz="0" w:space="0" w:color="auto"/>
      </w:divBdr>
    </w:div>
    <w:div w:id="573398823">
      <w:bodyDiv w:val="1"/>
      <w:marLeft w:val="0"/>
      <w:marRight w:val="0"/>
      <w:marTop w:val="0"/>
      <w:marBottom w:val="0"/>
      <w:divBdr>
        <w:top w:val="none" w:sz="0" w:space="0" w:color="auto"/>
        <w:left w:val="none" w:sz="0" w:space="0" w:color="auto"/>
        <w:bottom w:val="none" w:sz="0" w:space="0" w:color="auto"/>
        <w:right w:val="none" w:sz="0" w:space="0" w:color="auto"/>
      </w:divBdr>
    </w:div>
    <w:div w:id="587691326">
      <w:bodyDiv w:val="1"/>
      <w:marLeft w:val="0"/>
      <w:marRight w:val="0"/>
      <w:marTop w:val="0"/>
      <w:marBottom w:val="0"/>
      <w:divBdr>
        <w:top w:val="none" w:sz="0" w:space="0" w:color="auto"/>
        <w:left w:val="none" w:sz="0" w:space="0" w:color="auto"/>
        <w:bottom w:val="none" w:sz="0" w:space="0" w:color="auto"/>
        <w:right w:val="none" w:sz="0" w:space="0" w:color="auto"/>
      </w:divBdr>
      <w:divsChild>
        <w:div w:id="832530673">
          <w:marLeft w:val="0"/>
          <w:marRight w:val="0"/>
          <w:marTop w:val="0"/>
          <w:marBottom w:val="0"/>
          <w:divBdr>
            <w:top w:val="none" w:sz="0" w:space="0" w:color="auto"/>
            <w:left w:val="none" w:sz="0" w:space="0" w:color="auto"/>
            <w:bottom w:val="none" w:sz="0" w:space="0" w:color="auto"/>
            <w:right w:val="none" w:sz="0" w:space="0" w:color="auto"/>
          </w:divBdr>
        </w:div>
        <w:div w:id="1482651974">
          <w:marLeft w:val="0"/>
          <w:marRight w:val="0"/>
          <w:marTop w:val="0"/>
          <w:marBottom w:val="0"/>
          <w:divBdr>
            <w:top w:val="none" w:sz="0" w:space="0" w:color="auto"/>
            <w:left w:val="none" w:sz="0" w:space="0" w:color="auto"/>
            <w:bottom w:val="none" w:sz="0" w:space="0" w:color="auto"/>
            <w:right w:val="none" w:sz="0" w:space="0" w:color="auto"/>
          </w:divBdr>
          <w:divsChild>
            <w:div w:id="1123308412">
              <w:marLeft w:val="180"/>
              <w:marRight w:val="240"/>
              <w:marTop w:val="0"/>
              <w:marBottom w:val="0"/>
              <w:divBdr>
                <w:top w:val="none" w:sz="0" w:space="0" w:color="auto"/>
                <w:left w:val="none" w:sz="0" w:space="0" w:color="auto"/>
                <w:bottom w:val="none" w:sz="0" w:space="0" w:color="auto"/>
                <w:right w:val="none" w:sz="0" w:space="0" w:color="auto"/>
              </w:divBdr>
              <w:divsChild>
                <w:div w:id="4750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492">
          <w:marLeft w:val="0"/>
          <w:marRight w:val="0"/>
          <w:marTop w:val="0"/>
          <w:marBottom w:val="0"/>
          <w:divBdr>
            <w:top w:val="none" w:sz="0" w:space="0" w:color="auto"/>
            <w:left w:val="none" w:sz="0" w:space="0" w:color="auto"/>
            <w:bottom w:val="none" w:sz="0" w:space="0" w:color="auto"/>
            <w:right w:val="none" w:sz="0" w:space="0" w:color="auto"/>
          </w:divBdr>
          <w:divsChild>
            <w:div w:id="2073507173">
              <w:marLeft w:val="180"/>
              <w:marRight w:val="240"/>
              <w:marTop w:val="0"/>
              <w:marBottom w:val="0"/>
              <w:divBdr>
                <w:top w:val="none" w:sz="0" w:space="0" w:color="auto"/>
                <w:left w:val="none" w:sz="0" w:space="0" w:color="auto"/>
                <w:bottom w:val="none" w:sz="0" w:space="0" w:color="auto"/>
                <w:right w:val="none" w:sz="0" w:space="0" w:color="auto"/>
              </w:divBdr>
              <w:divsChild>
                <w:div w:id="22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972285">
      <w:bodyDiv w:val="1"/>
      <w:marLeft w:val="0"/>
      <w:marRight w:val="0"/>
      <w:marTop w:val="0"/>
      <w:marBottom w:val="0"/>
      <w:divBdr>
        <w:top w:val="none" w:sz="0" w:space="0" w:color="auto"/>
        <w:left w:val="none" w:sz="0" w:space="0" w:color="auto"/>
        <w:bottom w:val="none" w:sz="0" w:space="0" w:color="auto"/>
        <w:right w:val="none" w:sz="0" w:space="0" w:color="auto"/>
      </w:divBdr>
    </w:div>
    <w:div w:id="591403109">
      <w:bodyDiv w:val="1"/>
      <w:marLeft w:val="0"/>
      <w:marRight w:val="0"/>
      <w:marTop w:val="0"/>
      <w:marBottom w:val="0"/>
      <w:divBdr>
        <w:top w:val="none" w:sz="0" w:space="0" w:color="auto"/>
        <w:left w:val="none" w:sz="0" w:space="0" w:color="auto"/>
        <w:bottom w:val="none" w:sz="0" w:space="0" w:color="auto"/>
        <w:right w:val="none" w:sz="0" w:space="0" w:color="auto"/>
      </w:divBdr>
      <w:divsChild>
        <w:div w:id="861094294">
          <w:marLeft w:val="0"/>
          <w:marRight w:val="0"/>
          <w:marTop w:val="0"/>
          <w:marBottom w:val="0"/>
          <w:divBdr>
            <w:top w:val="none" w:sz="0" w:space="0" w:color="auto"/>
            <w:left w:val="none" w:sz="0" w:space="0" w:color="auto"/>
            <w:bottom w:val="none" w:sz="0" w:space="0" w:color="auto"/>
            <w:right w:val="none" w:sz="0" w:space="0" w:color="auto"/>
          </w:divBdr>
        </w:div>
      </w:divsChild>
    </w:div>
    <w:div w:id="605498574">
      <w:bodyDiv w:val="1"/>
      <w:marLeft w:val="0"/>
      <w:marRight w:val="0"/>
      <w:marTop w:val="0"/>
      <w:marBottom w:val="0"/>
      <w:divBdr>
        <w:top w:val="none" w:sz="0" w:space="0" w:color="auto"/>
        <w:left w:val="none" w:sz="0" w:space="0" w:color="auto"/>
        <w:bottom w:val="none" w:sz="0" w:space="0" w:color="auto"/>
        <w:right w:val="none" w:sz="0" w:space="0" w:color="auto"/>
      </w:divBdr>
    </w:div>
    <w:div w:id="607782526">
      <w:bodyDiv w:val="1"/>
      <w:marLeft w:val="0"/>
      <w:marRight w:val="0"/>
      <w:marTop w:val="0"/>
      <w:marBottom w:val="0"/>
      <w:divBdr>
        <w:top w:val="none" w:sz="0" w:space="0" w:color="auto"/>
        <w:left w:val="none" w:sz="0" w:space="0" w:color="auto"/>
        <w:bottom w:val="none" w:sz="0" w:space="0" w:color="auto"/>
        <w:right w:val="none" w:sz="0" w:space="0" w:color="auto"/>
      </w:divBdr>
    </w:div>
    <w:div w:id="610551198">
      <w:bodyDiv w:val="1"/>
      <w:marLeft w:val="0"/>
      <w:marRight w:val="0"/>
      <w:marTop w:val="0"/>
      <w:marBottom w:val="0"/>
      <w:divBdr>
        <w:top w:val="none" w:sz="0" w:space="0" w:color="auto"/>
        <w:left w:val="none" w:sz="0" w:space="0" w:color="auto"/>
        <w:bottom w:val="none" w:sz="0" w:space="0" w:color="auto"/>
        <w:right w:val="none" w:sz="0" w:space="0" w:color="auto"/>
      </w:divBdr>
    </w:div>
    <w:div w:id="615018280">
      <w:bodyDiv w:val="1"/>
      <w:marLeft w:val="0"/>
      <w:marRight w:val="0"/>
      <w:marTop w:val="0"/>
      <w:marBottom w:val="0"/>
      <w:divBdr>
        <w:top w:val="none" w:sz="0" w:space="0" w:color="auto"/>
        <w:left w:val="none" w:sz="0" w:space="0" w:color="auto"/>
        <w:bottom w:val="none" w:sz="0" w:space="0" w:color="auto"/>
        <w:right w:val="none" w:sz="0" w:space="0" w:color="auto"/>
      </w:divBdr>
    </w:div>
    <w:div w:id="632685011">
      <w:bodyDiv w:val="1"/>
      <w:marLeft w:val="0"/>
      <w:marRight w:val="0"/>
      <w:marTop w:val="0"/>
      <w:marBottom w:val="0"/>
      <w:divBdr>
        <w:top w:val="none" w:sz="0" w:space="0" w:color="auto"/>
        <w:left w:val="none" w:sz="0" w:space="0" w:color="auto"/>
        <w:bottom w:val="none" w:sz="0" w:space="0" w:color="auto"/>
        <w:right w:val="none" w:sz="0" w:space="0" w:color="auto"/>
      </w:divBdr>
    </w:div>
    <w:div w:id="641694059">
      <w:bodyDiv w:val="1"/>
      <w:marLeft w:val="0"/>
      <w:marRight w:val="0"/>
      <w:marTop w:val="0"/>
      <w:marBottom w:val="0"/>
      <w:divBdr>
        <w:top w:val="none" w:sz="0" w:space="0" w:color="auto"/>
        <w:left w:val="none" w:sz="0" w:space="0" w:color="auto"/>
        <w:bottom w:val="none" w:sz="0" w:space="0" w:color="auto"/>
        <w:right w:val="none" w:sz="0" w:space="0" w:color="auto"/>
      </w:divBdr>
      <w:divsChild>
        <w:div w:id="1228881021">
          <w:marLeft w:val="0"/>
          <w:marRight w:val="0"/>
          <w:marTop w:val="0"/>
          <w:marBottom w:val="0"/>
          <w:divBdr>
            <w:top w:val="none" w:sz="0" w:space="0" w:color="auto"/>
            <w:left w:val="none" w:sz="0" w:space="0" w:color="auto"/>
            <w:bottom w:val="none" w:sz="0" w:space="0" w:color="auto"/>
            <w:right w:val="none" w:sz="0" w:space="0" w:color="auto"/>
          </w:divBdr>
        </w:div>
      </w:divsChild>
    </w:div>
    <w:div w:id="645470087">
      <w:bodyDiv w:val="1"/>
      <w:marLeft w:val="0"/>
      <w:marRight w:val="0"/>
      <w:marTop w:val="0"/>
      <w:marBottom w:val="0"/>
      <w:divBdr>
        <w:top w:val="none" w:sz="0" w:space="0" w:color="auto"/>
        <w:left w:val="none" w:sz="0" w:space="0" w:color="auto"/>
        <w:bottom w:val="none" w:sz="0" w:space="0" w:color="auto"/>
        <w:right w:val="none" w:sz="0" w:space="0" w:color="auto"/>
      </w:divBdr>
    </w:div>
    <w:div w:id="645551953">
      <w:bodyDiv w:val="1"/>
      <w:marLeft w:val="0"/>
      <w:marRight w:val="0"/>
      <w:marTop w:val="0"/>
      <w:marBottom w:val="0"/>
      <w:divBdr>
        <w:top w:val="none" w:sz="0" w:space="0" w:color="auto"/>
        <w:left w:val="none" w:sz="0" w:space="0" w:color="auto"/>
        <w:bottom w:val="none" w:sz="0" w:space="0" w:color="auto"/>
        <w:right w:val="none" w:sz="0" w:space="0" w:color="auto"/>
      </w:divBdr>
      <w:divsChild>
        <w:div w:id="1375688534">
          <w:marLeft w:val="0"/>
          <w:marRight w:val="0"/>
          <w:marTop w:val="0"/>
          <w:marBottom w:val="0"/>
          <w:divBdr>
            <w:top w:val="none" w:sz="0" w:space="0" w:color="auto"/>
            <w:left w:val="none" w:sz="0" w:space="0" w:color="auto"/>
            <w:bottom w:val="none" w:sz="0" w:space="0" w:color="auto"/>
            <w:right w:val="none" w:sz="0" w:space="0" w:color="auto"/>
          </w:divBdr>
          <w:divsChild>
            <w:div w:id="30227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3635">
      <w:bodyDiv w:val="1"/>
      <w:marLeft w:val="0"/>
      <w:marRight w:val="0"/>
      <w:marTop w:val="0"/>
      <w:marBottom w:val="0"/>
      <w:divBdr>
        <w:top w:val="none" w:sz="0" w:space="0" w:color="auto"/>
        <w:left w:val="none" w:sz="0" w:space="0" w:color="auto"/>
        <w:bottom w:val="none" w:sz="0" w:space="0" w:color="auto"/>
        <w:right w:val="none" w:sz="0" w:space="0" w:color="auto"/>
      </w:divBdr>
    </w:div>
    <w:div w:id="650331971">
      <w:bodyDiv w:val="1"/>
      <w:marLeft w:val="0"/>
      <w:marRight w:val="0"/>
      <w:marTop w:val="0"/>
      <w:marBottom w:val="0"/>
      <w:divBdr>
        <w:top w:val="none" w:sz="0" w:space="0" w:color="auto"/>
        <w:left w:val="none" w:sz="0" w:space="0" w:color="auto"/>
        <w:bottom w:val="none" w:sz="0" w:space="0" w:color="auto"/>
        <w:right w:val="none" w:sz="0" w:space="0" w:color="auto"/>
      </w:divBdr>
    </w:div>
    <w:div w:id="650450593">
      <w:bodyDiv w:val="1"/>
      <w:marLeft w:val="0"/>
      <w:marRight w:val="0"/>
      <w:marTop w:val="0"/>
      <w:marBottom w:val="0"/>
      <w:divBdr>
        <w:top w:val="none" w:sz="0" w:space="0" w:color="auto"/>
        <w:left w:val="none" w:sz="0" w:space="0" w:color="auto"/>
        <w:bottom w:val="none" w:sz="0" w:space="0" w:color="auto"/>
        <w:right w:val="none" w:sz="0" w:space="0" w:color="auto"/>
      </w:divBdr>
    </w:div>
    <w:div w:id="657920417">
      <w:bodyDiv w:val="1"/>
      <w:marLeft w:val="0"/>
      <w:marRight w:val="0"/>
      <w:marTop w:val="0"/>
      <w:marBottom w:val="0"/>
      <w:divBdr>
        <w:top w:val="none" w:sz="0" w:space="0" w:color="auto"/>
        <w:left w:val="none" w:sz="0" w:space="0" w:color="auto"/>
        <w:bottom w:val="none" w:sz="0" w:space="0" w:color="auto"/>
        <w:right w:val="none" w:sz="0" w:space="0" w:color="auto"/>
      </w:divBdr>
    </w:div>
    <w:div w:id="659894789">
      <w:bodyDiv w:val="1"/>
      <w:marLeft w:val="0"/>
      <w:marRight w:val="0"/>
      <w:marTop w:val="0"/>
      <w:marBottom w:val="0"/>
      <w:divBdr>
        <w:top w:val="none" w:sz="0" w:space="0" w:color="auto"/>
        <w:left w:val="none" w:sz="0" w:space="0" w:color="auto"/>
        <w:bottom w:val="none" w:sz="0" w:space="0" w:color="auto"/>
        <w:right w:val="none" w:sz="0" w:space="0" w:color="auto"/>
      </w:divBdr>
      <w:divsChild>
        <w:div w:id="643198708">
          <w:marLeft w:val="0"/>
          <w:marRight w:val="0"/>
          <w:marTop w:val="0"/>
          <w:marBottom w:val="0"/>
          <w:divBdr>
            <w:top w:val="none" w:sz="0" w:space="0" w:color="auto"/>
            <w:left w:val="none" w:sz="0" w:space="0" w:color="auto"/>
            <w:bottom w:val="none" w:sz="0" w:space="0" w:color="auto"/>
            <w:right w:val="none" w:sz="0" w:space="0" w:color="auto"/>
          </w:divBdr>
          <w:divsChild>
            <w:div w:id="1990746653">
              <w:marLeft w:val="180"/>
              <w:marRight w:val="240"/>
              <w:marTop w:val="0"/>
              <w:marBottom w:val="0"/>
              <w:divBdr>
                <w:top w:val="none" w:sz="0" w:space="0" w:color="auto"/>
                <w:left w:val="none" w:sz="0" w:space="0" w:color="auto"/>
                <w:bottom w:val="none" w:sz="0" w:space="0" w:color="auto"/>
                <w:right w:val="none" w:sz="0" w:space="0" w:color="auto"/>
              </w:divBdr>
              <w:divsChild>
                <w:div w:id="4015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2633">
          <w:marLeft w:val="0"/>
          <w:marRight w:val="0"/>
          <w:marTop w:val="0"/>
          <w:marBottom w:val="0"/>
          <w:divBdr>
            <w:top w:val="none" w:sz="0" w:space="0" w:color="auto"/>
            <w:left w:val="none" w:sz="0" w:space="0" w:color="auto"/>
            <w:bottom w:val="none" w:sz="0" w:space="0" w:color="auto"/>
            <w:right w:val="none" w:sz="0" w:space="0" w:color="auto"/>
          </w:divBdr>
        </w:div>
        <w:div w:id="1645574403">
          <w:marLeft w:val="0"/>
          <w:marRight w:val="0"/>
          <w:marTop w:val="0"/>
          <w:marBottom w:val="0"/>
          <w:divBdr>
            <w:top w:val="none" w:sz="0" w:space="0" w:color="auto"/>
            <w:left w:val="none" w:sz="0" w:space="0" w:color="auto"/>
            <w:bottom w:val="none" w:sz="0" w:space="0" w:color="auto"/>
            <w:right w:val="none" w:sz="0" w:space="0" w:color="auto"/>
          </w:divBdr>
          <w:divsChild>
            <w:div w:id="1902446685">
              <w:marLeft w:val="180"/>
              <w:marRight w:val="240"/>
              <w:marTop w:val="0"/>
              <w:marBottom w:val="0"/>
              <w:divBdr>
                <w:top w:val="none" w:sz="0" w:space="0" w:color="auto"/>
                <w:left w:val="none" w:sz="0" w:space="0" w:color="auto"/>
                <w:bottom w:val="none" w:sz="0" w:space="0" w:color="auto"/>
                <w:right w:val="none" w:sz="0" w:space="0" w:color="auto"/>
              </w:divBdr>
              <w:divsChild>
                <w:div w:id="7653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40929">
      <w:bodyDiv w:val="1"/>
      <w:marLeft w:val="0"/>
      <w:marRight w:val="0"/>
      <w:marTop w:val="0"/>
      <w:marBottom w:val="0"/>
      <w:divBdr>
        <w:top w:val="none" w:sz="0" w:space="0" w:color="auto"/>
        <w:left w:val="none" w:sz="0" w:space="0" w:color="auto"/>
        <w:bottom w:val="none" w:sz="0" w:space="0" w:color="auto"/>
        <w:right w:val="none" w:sz="0" w:space="0" w:color="auto"/>
      </w:divBdr>
    </w:div>
    <w:div w:id="676808281">
      <w:bodyDiv w:val="1"/>
      <w:marLeft w:val="0"/>
      <w:marRight w:val="0"/>
      <w:marTop w:val="0"/>
      <w:marBottom w:val="0"/>
      <w:divBdr>
        <w:top w:val="none" w:sz="0" w:space="0" w:color="auto"/>
        <w:left w:val="none" w:sz="0" w:space="0" w:color="auto"/>
        <w:bottom w:val="none" w:sz="0" w:space="0" w:color="auto"/>
        <w:right w:val="none" w:sz="0" w:space="0" w:color="auto"/>
      </w:divBdr>
      <w:divsChild>
        <w:div w:id="1578635386">
          <w:marLeft w:val="0"/>
          <w:marRight w:val="0"/>
          <w:marTop w:val="0"/>
          <w:marBottom w:val="0"/>
          <w:divBdr>
            <w:top w:val="none" w:sz="0" w:space="0" w:color="auto"/>
            <w:left w:val="none" w:sz="0" w:space="0" w:color="auto"/>
            <w:bottom w:val="none" w:sz="0" w:space="0" w:color="auto"/>
            <w:right w:val="none" w:sz="0" w:space="0" w:color="auto"/>
          </w:divBdr>
          <w:divsChild>
            <w:div w:id="20472258">
              <w:marLeft w:val="0"/>
              <w:marRight w:val="0"/>
              <w:marTop w:val="0"/>
              <w:marBottom w:val="0"/>
              <w:divBdr>
                <w:top w:val="none" w:sz="0" w:space="0" w:color="auto"/>
                <w:left w:val="none" w:sz="0" w:space="0" w:color="auto"/>
                <w:bottom w:val="none" w:sz="0" w:space="0" w:color="auto"/>
                <w:right w:val="none" w:sz="0" w:space="0" w:color="auto"/>
              </w:divBdr>
            </w:div>
            <w:div w:id="87192608">
              <w:marLeft w:val="0"/>
              <w:marRight w:val="0"/>
              <w:marTop w:val="0"/>
              <w:marBottom w:val="0"/>
              <w:divBdr>
                <w:top w:val="none" w:sz="0" w:space="0" w:color="auto"/>
                <w:left w:val="none" w:sz="0" w:space="0" w:color="auto"/>
                <w:bottom w:val="none" w:sz="0" w:space="0" w:color="auto"/>
                <w:right w:val="none" w:sz="0" w:space="0" w:color="auto"/>
              </w:divBdr>
            </w:div>
            <w:div w:id="260187051">
              <w:marLeft w:val="0"/>
              <w:marRight w:val="0"/>
              <w:marTop w:val="0"/>
              <w:marBottom w:val="0"/>
              <w:divBdr>
                <w:top w:val="none" w:sz="0" w:space="0" w:color="auto"/>
                <w:left w:val="none" w:sz="0" w:space="0" w:color="auto"/>
                <w:bottom w:val="none" w:sz="0" w:space="0" w:color="auto"/>
                <w:right w:val="none" w:sz="0" w:space="0" w:color="auto"/>
              </w:divBdr>
            </w:div>
            <w:div w:id="267585665">
              <w:marLeft w:val="0"/>
              <w:marRight w:val="0"/>
              <w:marTop w:val="0"/>
              <w:marBottom w:val="0"/>
              <w:divBdr>
                <w:top w:val="none" w:sz="0" w:space="0" w:color="auto"/>
                <w:left w:val="none" w:sz="0" w:space="0" w:color="auto"/>
                <w:bottom w:val="none" w:sz="0" w:space="0" w:color="auto"/>
                <w:right w:val="none" w:sz="0" w:space="0" w:color="auto"/>
              </w:divBdr>
            </w:div>
            <w:div w:id="364449560">
              <w:marLeft w:val="0"/>
              <w:marRight w:val="0"/>
              <w:marTop w:val="0"/>
              <w:marBottom w:val="0"/>
              <w:divBdr>
                <w:top w:val="none" w:sz="0" w:space="0" w:color="auto"/>
                <w:left w:val="none" w:sz="0" w:space="0" w:color="auto"/>
                <w:bottom w:val="none" w:sz="0" w:space="0" w:color="auto"/>
                <w:right w:val="none" w:sz="0" w:space="0" w:color="auto"/>
              </w:divBdr>
            </w:div>
            <w:div w:id="365059443">
              <w:marLeft w:val="0"/>
              <w:marRight w:val="0"/>
              <w:marTop w:val="0"/>
              <w:marBottom w:val="0"/>
              <w:divBdr>
                <w:top w:val="none" w:sz="0" w:space="0" w:color="auto"/>
                <w:left w:val="none" w:sz="0" w:space="0" w:color="auto"/>
                <w:bottom w:val="none" w:sz="0" w:space="0" w:color="auto"/>
                <w:right w:val="none" w:sz="0" w:space="0" w:color="auto"/>
              </w:divBdr>
            </w:div>
            <w:div w:id="374551037">
              <w:marLeft w:val="0"/>
              <w:marRight w:val="0"/>
              <w:marTop w:val="0"/>
              <w:marBottom w:val="0"/>
              <w:divBdr>
                <w:top w:val="none" w:sz="0" w:space="0" w:color="auto"/>
                <w:left w:val="none" w:sz="0" w:space="0" w:color="auto"/>
                <w:bottom w:val="none" w:sz="0" w:space="0" w:color="auto"/>
                <w:right w:val="none" w:sz="0" w:space="0" w:color="auto"/>
              </w:divBdr>
            </w:div>
            <w:div w:id="513888083">
              <w:marLeft w:val="0"/>
              <w:marRight w:val="0"/>
              <w:marTop w:val="0"/>
              <w:marBottom w:val="0"/>
              <w:divBdr>
                <w:top w:val="none" w:sz="0" w:space="0" w:color="auto"/>
                <w:left w:val="none" w:sz="0" w:space="0" w:color="auto"/>
                <w:bottom w:val="none" w:sz="0" w:space="0" w:color="auto"/>
                <w:right w:val="none" w:sz="0" w:space="0" w:color="auto"/>
              </w:divBdr>
            </w:div>
            <w:div w:id="536547455">
              <w:marLeft w:val="0"/>
              <w:marRight w:val="0"/>
              <w:marTop w:val="0"/>
              <w:marBottom w:val="0"/>
              <w:divBdr>
                <w:top w:val="none" w:sz="0" w:space="0" w:color="auto"/>
                <w:left w:val="none" w:sz="0" w:space="0" w:color="auto"/>
                <w:bottom w:val="none" w:sz="0" w:space="0" w:color="auto"/>
                <w:right w:val="none" w:sz="0" w:space="0" w:color="auto"/>
              </w:divBdr>
            </w:div>
            <w:div w:id="551768511">
              <w:marLeft w:val="0"/>
              <w:marRight w:val="0"/>
              <w:marTop w:val="0"/>
              <w:marBottom w:val="0"/>
              <w:divBdr>
                <w:top w:val="none" w:sz="0" w:space="0" w:color="auto"/>
                <w:left w:val="none" w:sz="0" w:space="0" w:color="auto"/>
                <w:bottom w:val="none" w:sz="0" w:space="0" w:color="auto"/>
                <w:right w:val="none" w:sz="0" w:space="0" w:color="auto"/>
              </w:divBdr>
            </w:div>
            <w:div w:id="613950390">
              <w:marLeft w:val="0"/>
              <w:marRight w:val="0"/>
              <w:marTop w:val="0"/>
              <w:marBottom w:val="0"/>
              <w:divBdr>
                <w:top w:val="none" w:sz="0" w:space="0" w:color="auto"/>
                <w:left w:val="none" w:sz="0" w:space="0" w:color="auto"/>
                <w:bottom w:val="none" w:sz="0" w:space="0" w:color="auto"/>
                <w:right w:val="none" w:sz="0" w:space="0" w:color="auto"/>
              </w:divBdr>
            </w:div>
            <w:div w:id="615216737">
              <w:marLeft w:val="0"/>
              <w:marRight w:val="0"/>
              <w:marTop w:val="0"/>
              <w:marBottom w:val="0"/>
              <w:divBdr>
                <w:top w:val="none" w:sz="0" w:space="0" w:color="auto"/>
                <w:left w:val="none" w:sz="0" w:space="0" w:color="auto"/>
                <w:bottom w:val="none" w:sz="0" w:space="0" w:color="auto"/>
                <w:right w:val="none" w:sz="0" w:space="0" w:color="auto"/>
              </w:divBdr>
            </w:div>
            <w:div w:id="649670889">
              <w:marLeft w:val="0"/>
              <w:marRight w:val="0"/>
              <w:marTop w:val="0"/>
              <w:marBottom w:val="0"/>
              <w:divBdr>
                <w:top w:val="none" w:sz="0" w:space="0" w:color="auto"/>
                <w:left w:val="none" w:sz="0" w:space="0" w:color="auto"/>
                <w:bottom w:val="none" w:sz="0" w:space="0" w:color="auto"/>
                <w:right w:val="none" w:sz="0" w:space="0" w:color="auto"/>
              </w:divBdr>
            </w:div>
            <w:div w:id="790825713">
              <w:marLeft w:val="0"/>
              <w:marRight w:val="0"/>
              <w:marTop w:val="0"/>
              <w:marBottom w:val="0"/>
              <w:divBdr>
                <w:top w:val="none" w:sz="0" w:space="0" w:color="auto"/>
                <w:left w:val="none" w:sz="0" w:space="0" w:color="auto"/>
                <w:bottom w:val="none" w:sz="0" w:space="0" w:color="auto"/>
                <w:right w:val="none" w:sz="0" w:space="0" w:color="auto"/>
              </w:divBdr>
            </w:div>
            <w:div w:id="916986167">
              <w:marLeft w:val="0"/>
              <w:marRight w:val="0"/>
              <w:marTop w:val="0"/>
              <w:marBottom w:val="0"/>
              <w:divBdr>
                <w:top w:val="none" w:sz="0" w:space="0" w:color="auto"/>
                <w:left w:val="none" w:sz="0" w:space="0" w:color="auto"/>
                <w:bottom w:val="none" w:sz="0" w:space="0" w:color="auto"/>
                <w:right w:val="none" w:sz="0" w:space="0" w:color="auto"/>
              </w:divBdr>
            </w:div>
            <w:div w:id="923539397">
              <w:marLeft w:val="0"/>
              <w:marRight w:val="0"/>
              <w:marTop w:val="0"/>
              <w:marBottom w:val="0"/>
              <w:divBdr>
                <w:top w:val="none" w:sz="0" w:space="0" w:color="auto"/>
                <w:left w:val="none" w:sz="0" w:space="0" w:color="auto"/>
                <w:bottom w:val="none" w:sz="0" w:space="0" w:color="auto"/>
                <w:right w:val="none" w:sz="0" w:space="0" w:color="auto"/>
              </w:divBdr>
            </w:div>
            <w:div w:id="933825522">
              <w:marLeft w:val="0"/>
              <w:marRight w:val="0"/>
              <w:marTop w:val="0"/>
              <w:marBottom w:val="0"/>
              <w:divBdr>
                <w:top w:val="none" w:sz="0" w:space="0" w:color="auto"/>
                <w:left w:val="none" w:sz="0" w:space="0" w:color="auto"/>
                <w:bottom w:val="none" w:sz="0" w:space="0" w:color="auto"/>
                <w:right w:val="none" w:sz="0" w:space="0" w:color="auto"/>
              </w:divBdr>
            </w:div>
            <w:div w:id="975064273">
              <w:marLeft w:val="0"/>
              <w:marRight w:val="0"/>
              <w:marTop w:val="0"/>
              <w:marBottom w:val="0"/>
              <w:divBdr>
                <w:top w:val="none" w:sz="0" w:space="0" w:color="auto"/>
                <w:left w:val="none" w:sz="0" w:space="0" w:color="auto"/>
                <w:bottom w:val="none" w:sz="0" w:space="0" w:color="auto"/>
                <w:right w:val="none" w:sz="0" w:space="0" w:color="auto"/>
              </w:divBdr>
            </w:div>
            <w:div w:id="978069901">
              <w:marLeft w:val="0"/>
              <w:marRight w:val="0"/>
              <w:marTop w:val="0"/>
              <w:marBottom w:val="0"/>
              <w:divBdr>
                <w:top w:val="none" w:sz="0" w:space="0" w:color="auto"/>
                <w:left w:val="none" w:sz="0" w:space="0" w:color="auto"/>
                <w:bottom w:val="none" w:sz="0" w:space="0" w:color="auto"/>
                <w:right w:val="none" w:sz="0" w:space="0" w:color="auto"/>
              </w:divBdr>
            </w:div>
            <w:div w:id="1103841976">
              <w:marLeft w:val="0"/>
              <w:marRight w:val="0"/>
              <w:marTop w:val="0"/>
              <w:marBottom w:val="0"/>
              <w:divBdr>
                <w:top w:val="none" w:sz="0" w:space="0" w:color="auto"/>
                <w:left w:val="none" w:sz="0" w:space="0" w:color="auto"/>
                <w:bottom w:val="none" w:sz="0" w:space="0" w:color="auto"/>
                <w:right w:val="none" w:sz="0" w:space="0" w:color="auto"/>
              </w:divBdr>
            </w:div>
            <w:div w:id="1208758805">
              <w:marLeft w:val="0"/>
              <w:marRight w:val="0"/>
              <w:marTop w:val="0"/>
              <w:marBottom w:val="0"/>
              <w:divBdr>
                <w:top w:val="none" w:sz="0" w:space="0" w:color="auto"/>
                <w:left w:val="none" w:sz="0" w:space="0" w:color="auto"/>
                <w:bottom w:val="none" w:sz="0" w:space="0" w:color="auto"/>
                <w:right w:val="none" w:sz="0" w:space="0" w:color="auto"/>
              </w:divBdr>
            </w:div>
            <w:div w:id="1266426249">
              <w:marLeft w:val="0"/>
              <w:marRight w:val="0"/>
              <w:marTop w:val="0"/>
              <w:marBottom w:val="0"/>
              <w:divBdr>
                <w:top w:val="none" w:sz="0" w:space="0" w:color="auto"/>
                <w:left w:val="none" w:sz="0" w:space="0" w:color="auto"/>
                <w:bottom w:val="none" w:sz="0" w:space="0" w:color="auto"/>
                <w:right w:val="none" w:sz="0" w:space="0" w:color="auto"/>
              </w:divBdr>
            </w:div>
            <w:div w:id="1292784310">
              <w:marLeft w:val="0"/>
              <w:marRight w:val="0"/>
              <w:marTop w:val="0"/>
              <w:marBottom w:val="0"/>
              <w:divBdr>
                <w:top w:val="none" w:sz="0" w:space="0" w:color="auto"/>
                <w:left w:val="none" w:sz="0" w:space="0" w:color="auto"/>
                <w:bottom w:val="none" w:sz="0" w:space="0" w:color="auto"/>
                <w:right w:val="none" w:sz="0" w:space="0" w:color="auto"/>
              </w:divBdr>
            </w:div>
            <w:div w:id="1325741920">
              <w:marLeft w:val="0"/>
              <w:marRight w:val="0"/>
              <w:marTop w:val="0"/>
              <w:marBottom w:val="0"/>
              <w:divBdr>
                <w:top w:val="none" w:sz="0" w:space="0" w:color="auto"/>
                <w:left w:val="none" w:sz="0" w:space="0" w:color="auto"/>
                <w:bottom w:val="none" w:sz="0" w:space="0" w:color="auto"/>
                <w:right w:val="none" w:sz="0" w:space="0" w:color="auto"/>
              </w:divBdr>
            </w:div>
            <w:div w:id="1464352377">
              <w:marLeft w:val="0"/>
              <w:marRight w:val="0"/>
              <w:marTop w:val="0"/>
              <w:marBottom w:val="0"/>
              <w:divBdr>
                <w:top w:val="none" w:sz="0" w:space="0" w:color="auto"/>
                <w:left w:val="none" w:sz="0" w:space="0" w:color="auto"/>
                <w:bottom w:val="none" w:sz="0" w:space="0" w:color="auto"/>
                <w:right w:val="none" w:sz="0" w:space="0" w:color="auto"/>
              </w:divBdr>
            </w:div>
            <w:div w:id="1485858380">
              <w:marLeft w:val="0"/>
              <w:marRight w:val="0"/>
              <w:marTop w:val="0"/>
              <w:marBottom w:val="0"/>
              <w:divBdr>
                <w:top w:val="none" w:sz="0" w:space="0" w:color="auto"/>
                <w:left w:val="none" w:sz="0" w:space="0" w:color="auto"/>
                <w:bottom w:val="none" w:sz="0" w:space="0" w:color="auto"/>
                <w:right w:val="none" w:sz="0" w:space="0" w:color="auto"/>
              </w:divBdr>
            </w:div>
            <w:div w:id="1580365670">
              <w:marLeft w:val="0"/>
              <w:marRight w:val="0"/>
              <w:marTop w:val="0"/>
              <w:marBottom w:val="0"/>
              <w:divBdr>
                <w:top w:val="none" w:sz="0" w:space="0" w:color="auto"/>
                <w:left w:val="none" w:sz="0" w:space="0" w:color="auto"/>
                <w:bottom w:val="none" w:sz="0" w:space="0" w:color="auto"/>
                <w:right w:val="none" w:sz="0" w:space="0" w:color="auto"/>
              </w:divBdr>
            </w:div>
            <w:div w:id="1611669164">
              <w:marLeft w:val="0"/>
              <w:marRight w:val="0"/>
              <w:marTop w:val="0"/>
              <w:marBottom w:val="0"/>
              <w:divBdr>
                <w:top w:val="none" w:sz="0" w:space="0" w:color="auto"/>
                <w:left w:val="none" w:sz="0" w:space="0" w:color="auto"/>
                <w:bottom w:val="none" w:sz="0" w:space="0" w:color="auto"/>
                <w:right w:val="none" w:sz="0" w:space="0" w:color="auto"/>
              </w:divBdr>
            </w:div>
            <w:div w:id="1657681589">
              <w:marLeft w:val="0"/>
              <w:marRight w:val="0"/>
              <w:marTop w:val="0"/>
              <w:marBottom w:val="0"/>
              <w:divBdr>
                <w:top w:val="none" w:sz="0" w:space="0" w:color="auto"/>
                <w:left w:val="none" w:sz="0" w:space="0" w:color="auto"/>
                <w:bottom w:val="none" w:sz="0" w:space="0" w:color="auto"/>
                <w:right w:val="none" w:sz="0" w:space="0" w:color="auto"/>
              </w:divBdr>
            </w:div>
            <w:div w:id="1839804010">
              <w:marLeft w:val="0"/>
              <w:marRight w:val="0"/>
              <w:marTop w:val="0"/>
              <w:marBottom w:val="0"/>
              <w:divBdr>
                <w:top w:val="none" w:sz="0" w:space="0" w:color="auto"/>
                <w:left w:val="none" w:sz="0" w:space="0" w:color="auto"/>
                <w:bottom w:val="none" w:sz="0" w:space="0" w:color="auto"/>
                <w:right w:val="none" w:sz="0" w:space="0" w:color="auto"/>
              </w:divBdr>
            </w:div>
            <w:div w:id="1906336022">
              <w:marLeft w:val="0"/>
              <w:marRight w:val="0"/>
              <w:marTop w:val="0"/>
              <w:marBottom w:val="0"/>
              <w:divBdr>
                <w:top w:val="none" w:sz="0" w:space="0" w:color="auto"/>
                <w:left w:val="none" w:sz="0" w:space="0" w:color="auto"/>
                <w:bottom w:val="none" w:sz="0" w:space="0" w:color="auto"/>
                <w:right w:val="none" w:sz="0" w:space="0" w:color="auto"/>
              </w:divBdr>
            </w:div>
            <w:div w:id="197659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88853">
      <w:bodyDiv w:val="1"/>
      <w:marLeft w:val="0"/>
      <w:marRight w:val="0"/>
      <w:marTop w:val="0"/>
      <w:marBottom w:val="0"/>
      <w:divBdr>
        <w:top w:val="none" w:sz="0" w:space="0" w:color="auto"/>
        <w:left w:val="none" w:sz="0" w:space="0" w:color="auto"/>
        <w:bottom w:val="none" w:sz="0" w:space="0" w:color="auto"/>
        <w:right w:val="none" w:sz="0" w:space="0" w:color="auto"/>
      </w:divBdr>
      <w:divsChild>
        <w:div w:id="156043396">
          <w:marLeft w:val="0"/>
          <w:marRight w:val="0"/>
          <w:marTop w:val="0"/>
          <w:marBottom w:val="0"/>
          <w:divBdr>
            <w:top w:val="none" w:sz="0" w:space="0" w:color="auto"/>
            <w:left w:val="none" w:sz="0" w:space="0" w:color="auto"/>
            <w:bottom w:val="none" w:sz="0" w:space="0" w:color="auto"/>
            <w:right w:val="none" w:sz="0" w:space="0" w:color="auto"/>
          </w:divBdr>
          <w:divsChild>
            <w:div w:id="2059209278">
              <w:marLeft w:val="180"/>
              <w:marRight w:val="240"/>
              <w:marTop w:val="0"/>
              <w:marBottom w:val="0"/>
              <w:divBdr>
                <w:top w:val="none" w:sz="0" w:space="0" w:color="auto"/>
                <w:left w:val="none" w:sz="0" w:space="0" w:color="auto"/>
                <w:bottom w:val="none" w:sz="0" w:space="0" w:color="auto"/>
                <w:right w:val="none" w:sz="0" w:space="0" w:color="auto"/>
              </w:divBdr>
              <w:divsChild>
                <w:div w:id="9015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209805">
          <w:marLeft w:val="0"/>
          <w:marRight w:val="0"/>
          <w:marTop w:val="0"/>
          <w:marBottom w:val="0"/>
          <w:divBdr>
            <w:top w:val="none" w:sz="0" w:space="0" w:color="auto"/>
            <w:left w:val="none" w:sz="0" w:space="0" w:color="auto"/>
            <w:bottom w:val="none" w:sz="0" w:space="0" w:color="auto"/>
            <w:right w:val="none" w:sz="0" w:space="0" w:color="auto"/>
          </w:divBdr>
        </w:div>
        <w:div w:id="1472210734">
          <w:marLeft w:val="0"/>
          <w:marRight w:val="0"/>
          <w:marTop w:val="0"/>
          <w:marBottom w:val="0"/>
          <w:divBdr>
            <w:top w:val="none" w:sz="0" w:space="0" w:color="auto"/>
            <w:left w:val="none" w:sz="0" w:space="0" w:color="auto"/>
            <w:bottom w:val="none" w:sz="0" w:space="0" w:color="auto"/>
            <w:right w:val="none" w:sz="0" w:space="0" w:color="auto"/>
          </w:divBdr>
          <w:divsChild>
            <w:div w:id="507982994">
              <w:marLeft w:val="180"/>
              <w:marRight w:val="240"/>
              <w:marTop w:val="0"/>
              <w:marBottom w:val="0"/>
              <w:divBdr>
                <w:top w:val="none" w:sz="0" w:space="0" w:color="auto"/>
                <w:left w:val="none" w:sz="0" w:space="0" w:color="auto"/>
                <w:bottom w:val="none" w:sz="0" w:space="0" w:color="auto"/>
                <w:right w:val="none" w:sz="0" w:space="0" w:color="auto"/>
              </w:divBdr>
              <w:divsChild>
                <w:div w:id="169156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5012">
          <w:marLeft w:val="0"/>
          <w:marRight w:val="0"/>
          <w:marTop w:val="0"/>
          <w:marBottom w:val="0"/>
          <w:divBdr>
            <w:top w:val="none" w:sz="0" w:space="0" w:color="auto"/>
            <w:left w:val="none" w:sz="0" w:space="0" w:color="auto"/>
            <w:bottom w:val="none" w:sz="0" w:space="0" w:color="auto"/>
            <w:right w:val="none" w:sz="0" w:space="0" w:color="auto"/>
          </w:divBdr>
          <w:divsChild>
            <w:div w:id="786583383">
              <w:marLeft w:val="180"/>
              <w:marRight w:val="240"/>
              <w:marTop w:val="0"/>
              <w:marBottom w:val="0"/>
              <w:divBdr>
                <w:top w:val="none" w:sz="0" w:space="0" w:color="auto"/>
                <w:left w:val="none" w:sz="0" w:space="0" w:color="auto"/>
                <w:bottom w:val="none" w:sz="0" w:space="0" w:color="auto"/>
                <w:right w:val="none" w:sz="0" w:space="0" w:color="auto"/>
              </w:divBdr>
              <w:divsChild>
                <w:div w:id="9289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561269">
      <w:bodyDiv w:val="1"/>
      <w:marLeft w:val="0"/>
      <w:marRight w:val="0"/>
      <w:marTop w:val="0"/>
      <w:marBottom w:val="0"/>
      <w:divBdr>
        <w:top w:val="none" w:sz="0" w:space="0" w:color="auto"/>
        <w:left w:val="none" w:sz="0" w:space="0" w:color="auto"/>
        <w:bottom w:val="none" w:sz="0" w:space="0" w:color="auto"/>
        <w:right w:val="none" w:sz="0" w:space="0" w:color="auto"/>
      </w:divBdr>
    </w:div>
    <w:div w:id="692682480">
      <w:bodyDiv w:val="1"/>
      <w:marLeft w:val="0"/>
      <w:marRight w:val="0"/>
      <w:marTop w:val="0"/>
      <w:marBottom w:val="0"/>
      <w:divBdr>
        <w:top w:val="none" w:sz="0" w:space="0" w:color="auto"/>
        <w:left w:val="none" w:sz="0" w:space="0" w:color="auto"/>
        <w:bottom w:val="none" w:sz="0" w:space="0" w:color="auto"/>
        <w:right w:val="none" w:sz="0" w:space="0" w:color="auto"/>
      </w:divBdr>
    </w:div>
    <w:div w:id="699625742">
      <w:bodyDiv w:val="1"/>
      <w:marLeft w:val="0"/>
      <w:marRight w:val="0"/>
      <w:marTop w:val="0"/>
      <w:marBottom w:val="0"/>
      <w:divBdr>
        <w:top w:val="none" w:sz="0" w:space="0" w:color="auto"/>
        <w:left w:val="none" w:sz="0" w:space="0" w:color="auto"/>
        <w:bottom w:val="none" w:sz="0" w:space="0" w:color="auto"/>
        <w:right w:val="none" w:sz="0" w:space="0" w:color="auto"/>
      </w:divBdr>
      <w:divsChild>
        <w:div w:id="872963357">
          <w:marLeft w:val="0"/>
          <w:marRight w:val="0"/>
          <w:marTop w:val="0"/>
          <w:marBottom w:val="0"/>
          <w:divBdr>
            <w:top w:val="none" w:sz="0" w:space="0" w:color="auto"/>
            <w:left w:val="none" w:sz="0" w:space="0" w:color="auto"/>
            <w:bottom w:val="none" w:sz="0" w:space="0" w:color="auto"/>
            <w:right w:val="none" w:sz="0" w:space="0" w:color="auto"/>
          </w:divBdr>
          <w:divsChild>
            <w:div w:id="130098080">
              <w:marLeft w:val="180"/>
              <w:marRight w:val="240"/>
              <w:marTop w:val="0"/>
              <w:marBottom w:val="0"/>
              <w:divBdr>
                <w:top w:val="none" w:sz="0" w:space="0" w:color="auto"/>
                <w:left w:val="none" w:sz="0" w:space="0" w:color="auto"/>
                <w:bottom w:val="none" w:sz="0" w:space="0" w:color="auto"/>
                <w:right w:val="none" w:sz="0" w:space="0" w:color="auto"/>
              </w:divBdr>
              <w:divsChild>
                <w:div w:id="20051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3008">
          <w:marLeft w:val="0"/>
          <w:marRight w:val="0"/>
          <w:marTop w:val="0"/>
          <w:marBottom w:val="0"/>
          <w:divBdr>
            <w:top w:val="none" w:sz="0" w:space="0" w:color="auto"/>
            <w:left w:val="none" w:sz="0" w:space="0" w:color="auto"/>
            <w:bottom w:val="none" w:sz="0" w:space="0" w:color="auto"/>
            <w:right w:val="none" w:sz="0" w:space="0" w:color="auto"/>
          </w:divBdr>
          <w:divsChild>
            <w:div w:id="1544249166">
              <w:marLeft w:val="180"/>
              <w:marRight w:val="240"/>
              <w:marTop w:val="0"/>
              <w:marBottom w:val="0"/>
              <w:divBdr>
                <w:top w:val="none" w:sz="0" w:space="0" w:color="auto"/>
                <w:left w:val="none" w:sz="0" w:space="0" w:color="auto"/>
                <w:bottom w:val="none" w:sz="0" w:space="0" w:color="auto"/>
                <w:right w:val="none" w:sz="0" w:space="0" w:color="auto"/>
              </w:divBdr>
              <w:divsChild>
                <w:div w:id="886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4040">
          <w:marLeft w:val="0"/>
          <w:marRight w:val="0"/>
          <w:marTop w:val="0"/>
          <w:marBottom w:val="0"/>
          <w:divBdr>
            <w:top w:val="none" w:sz="0" w:space="0" w:color="auto"/>
            <w:left w:val="none" w:sz="0" w:space="0" w:color="auto"/>
            <w:bottom w:val="none" w:sz="0" w:space="0" w:color="auto"/>
            <w:right w:val="none" w:sz="0" w:space="0" w:color="auto"/>
          </w:divBdr>
        </w:div>
      </w:divsChild>
    </w:div>
    <w:div w:id="699673094">
      <w:bodyDiv w:val="1"/>
      <w:marLeft w:val="0"/>
      <w:marRight w:val="0"/>
      <w:marTop w:val="0"/>
      <w:marBottom w:val="0"/>
      <w:divBdr>
        <w:top w:val="none" w:sz="0" w:space="0" w:color="auto"/>
        <w:left w:val="none" w:sz="0" w:space="0" w:color="auto"/>
        <w:bottom w:val="none" w:sz="0" w:space="0" w:color="auto"/>
        <w:right w:val="none" w:sz="0" w:space="0" w:color="auto"/>
      </w:divBdr>
    </w:div>
    <w:div w:id="700743653">
      <w:bodyDiv w:val="1"/>
      <w:marLeft w:val="0"/>
      <w:marRight w:val="0"/>
      <w:marTop w:val="0"/>
      <w:marBottom w:val="0"/>
      <w:divBdr>
        <w:top w:val="none" w:sz="0" w:space="0" w:color="auto"/>
        <w:left w:val="none" w:sz="0" w:space="0" w:color="auto"/>
        <w:bottom w:val="none" w:sz="0" w:space="0" w:color="auto"/>
        <w:right w:val="none" w:sz="0" w:space="0" w:color="auto"/>
      </w:divBdr>
    </w:div>
    <w:div w:id="711459062">
      <w:bodyDiv w:val="1"/>
      <w:marLeft w:val="0"/>
      <w:marRight w:val="0"/>
      <w:marTop w:val="0"/>
      <w:marBottom w:val="0"/>
      <w:divBdr>
        <w:top w:val="none" w:sz="0" w:space="0" w:color="auto"/>
        <w:left w:val="none" w:sz="0" w:space="0" w:color="auto"/>
        <w:bottom w:val="none" w:sz="0" w:space="0" w:color="auto"/>
        <w:right w:val="none" w:sz="0" w:space="0" w:color="auto"/>
      </w:divBdr>
      <w:divsChild>
        <w:div w:id="1455830674">
          <w:marLeft w:val="0"/>
          <w:marRight w:val="0"/>
          <w:marTop w:val="0"/>
          <w:marBottom w:val="0"/>
          <w:divBdr>
            <w:top w:val="none" w:sz="0" w:space="0" w:color="auto"/>
            <w:left w:val="none" w:sz="0" w:space="0" w:color="auto"/>
            <w:bottom w:val="none" w:sz="0" w:space="0" w:color="auto"/>
            <w:right w:val="none" w:sz="0" w:space="0" w:color="auto"/>
          </w:divBdr>
          <w:divsChild>
            <w:div w:id="2660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50972">
      <w:bodyDiv w:val="1"/>
      <w:marLeft w:val="0"/>
      <w:marRight w:val="0"/>
      <w:marTop w:val="0"/>
      <w:marBottom w:val="0"/>
      <w:divBdr>
        <w:top w:val="none" w:sz="0" w:space="0" w:color="auto"/>
        <w:left w:val="none" w:sz="0" w:space="0" w:color="auto"/>
        <w:bottom w:val="none" w:sz="0" w:space="0" w:color="auto"/>
        <w:right w:val="none" w:sz="0" w:space="0" w:color="auto"/>
      </w:divBdr>
    </w:div>
    <w:div w:id="725489743">
      <w:bodyDiv w:val="1"/>
      <w:marLeft w:val="0"/>
      <w:marRight w:val="0"/>
      <w:marTop w:val="0"/>
      <w:marBottom w:val="0"/>
      <w:divBdr>
        <w:top w:val="none" w:sz="0" w:space="0" w:color="auto"/>
        <w:left w:val="none" w:sz="0" w:space="0" w:color="auto"/>
        <w:bottom w:val="none" w:sz="0" w:space="0" w:color="auto"/>
        <w:right w:val="none" w:sz="0" w:space="0" w:color="auto"/>
      </w:divBdr>
    </w:div>
    <w:div w:id="738092101">
      <w:bodyDiv w:val="1"/>
      <w:marLeft w:val="0"/>
      <w:marRight w:val="0"/>
      <w:marTop w:val="0"/>
      <w:marBottom w:val="0"/>
      <w:divBdr>
        <w:top w:val="none" w:sz="0" w:space="0" w:color="auto"/>
        <w:left w:val="none" w:sz="0" w:space="0" w:color="auto"/>
        <w:bottom w:val="none" w:sz="0" w:space="0" w:color="auto"/>
        <w:right w:val="none" w:sz="0" w:space="0" w:color="auto"/>
      </w:divBdr>
      <w:divsChild>
        <w:div w:id="1011879591">
          <w:marLeft w:val="0"/>
          <w:marRight w:val="0"/>
          <w:marTop w:val="0"/>
          <w:marBottom w:val="0"/>
          <w:divBdr>
            <w:top w:val="none" w:sz="0" w:space="0" w:color="auto"/>
            <w:left w:val="none" w:sz="0" w:space="0" w:color="auto"/>
            <w:bottom w:val="none" w:sz="0" w:space="0" w:color="auto"/>
            <w:right w:val="none" w:sz="0" w:space="0" w:color="auto"/>
          </w:divBdr>
        </w:div>
      </w:divsChild>
    </w:div>
    <w:div w:id="741367863">
      <w:bodyDiv w:val="1"/>
      <w:marLeft w:val="0"/>
      <w:marRight w:val="0"/>
      <w:marTop w:val="0"/>
      <w:marBottom w:val="0"/>
      <w:divBdr>
        <w:top w:val="none" w:sz="0" w:space="0" w:color="auto"/>
        <w:left w:val="none" w:sz="0" w:space="0" w:color="auto"/>
        <w:bottom w:val="none" w:sz="0" w:space="0" w:color="auto"/>
        <w:right w:val="none" w:sz="0" w:space="0" w:color="auto"/>
      </w:divBdr>
      <w:divsChild>
        <w:div w:id="10956334">
          <w:marLeft w:val="0"/>
          <w:marRight w:val="0"/>
          <w:marTop w:val="0"/>
          <w:marBottom w:val="150"/>
          <w:divBdr>
            <w:top w:val="none" w:sz="0" w:space="0" w:color="auto"/>
            <w:left w:val="none" w:sz="0" w:space="0" w:color="auto"/>
            <w:bottom w:val="none" w:sz="0" w:space="0" w:color="auto"/>
            <w:right w:val="none" w:sz="0" w:space="0" w:color="auto"/>
          </w:divBdr>
        </w:div>
      </w:divsChild>
    </w:div>
    <w:div w:id="753478621">
      <w:bodyDiv w:val="1"/>
      <w:marLeft w:val="0"/>
      <w:marRight w:val="0"/>
      <w:marTop w:val="0"/>
      <w:marBottom w:val="0"/>
      <w:divBdr>
        <w:top w:val="none" w:sz="0" w:space="0" w:color="auto"/>
        <w:left w:val="none" w:sz="0" w:space="0" w:color="auto"/>
        <w:bottom w:val="none" w:sz="0" w:space="0" w:color="auto"/>
        <w:right w:val="none" w:sz="0" w:space="0" w:color="auto"/>
      </w:divBdr>
    </w:div>
    <w:div w:id="756170527">
      <w:bodyDiv w:val="1"/>
      <w:marLeft w:val="0"/>
      <w:marRight w:val="0"/>
      <w:marTop w:val="0"/>
      <w:marBottom w:val="0"/>
      <w:divBdr>
        <w:top w:val="none" w:sz="0" w:space="0" w:color="auto"/>
        <w:left w:val="none" w:sz="0" w:space="0" w:color="auto"/>
        <w:bottom w:val="none" w:sz="0" w:space="0" w:color="auto"/>
        <w:right w:val="none" w:sz="0" w:space="0" w:color="auto"/>
      </w:divBdr>
    </w:div>
    <w:div w:id="769425226">
      <w:bodyDiv w:val="1"/>
      <w:marLeft w:val="0"/>
      <w:marRight w:val="0"/>
      <w:marTop w:val="0"/>
      <w:marBottom w:val="0"/>
      <w:divBdr>
        <w:top w:val="none" w:sz="0" w:space="0" w:color="auto"/>
        <w:left w:val="none" w:sz="0" w:space="0" w:color="auto"/>
        <w:bottom w:val="none" w:sz="0" w:space="0" w:color="auto"/>
        <w:right w:val="none" w:sz="0" w:space="0" w:color="auto"/>
      </w:divBdr>
    </w:div>
    <w:div w:id="777068517">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1616158">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866021925">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1198423687">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932930220">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sChild>
    </w:div>
    <w:div w:id="778334519">
      <w:bodyDiv w:val="1"/>
      <w:marLeft w:val="0"/>
      <w:marRight w:val="0"/>
      <w:marTop w:val="0"/>
      <w:marBottom w:val="0"/>
      <w:divBdr>
        <w:top w:val="none" w:sz="0" w:space="0" w:color="auto"/>
        <w:left w:val="none" w:sz="0" w:space="0" w:color="auto"/>
        <w:bottom w:val="none" w:sz="0" w:space="0" w:color="auto"/>
        <w:right w:val="none" w:sz="0" w:space="0" w:color="auto"/>
      </w:divBdr>
    </w:div>
    <w:div w:id="779227329">
      <w:bodyDiv w:val="1"/>
      <w:marLeft w:val="0"/>
      <w:marRight w:val="0"/>
      <w:marTop w:val="0"/>
      <w:marBottom w:val="0"/>
      <w:divBdr>
        <w:top w:val="none" w:sz="0" w:space="0" w:color="auto"/>
        <w:left w:val="none" w:sz="0" w:space="0" w:color="auto"/>
        <w:bottom w:val="none" w:sz="0" w:space="0" w:color="auto"/>
        <w:right w:val="none" w:sz="0" w:space="0" w:color="auto"/>
      </w:divBdr>
    </w:div>
    <w:div w:id="804541779">
      <w:bodyDiv w:val="1"/>
      <w:marLeft w:val="0"/>
      <w:marRight w:val="0"/>
      <w:marTop w:val="0"/>
      <w:marBottom w:val="0"/>
      <w:divBdr>
        <w:top w:val="none" w:sz="0" w:space="0" w:color="auto"/>
        <w:left w:val="none" w:sz="0" w:space="0" w:color="auto"/>
        <w:bottom w:val="none" w:sz="0" w:space="0" w:color="auto"/>
        <w:right w:val="none" w:sz="0" w:space="0" w:color="auto"/>
      </w:divBdr>
    </w:div>
    <w:div w:id="807170142">
      <w:bodyDiv w:val="1"/>
      <w:marLeft w:val="0"/>
      <w:marRight w:val="0"/>
      <w:marTop w:val="0"/>
      <w:marBottom w:val="0"/>
      <w:divBdr>
        <w:top w:val="none" w:sz="0" w:space="0" w:color="auto"/>
        <w:left w:val="none" w:sz="0" w:space="0" w:color="auto"/>
        <w:bottom w:val="none" w:sz="0" w:space="0" w:color="auto"/>
        <w:right w:val="none" w:sz="0" w:space="0" w:color="auto"/>
      </w:divBdr>
    </w:div>
    <w:div w:id="822307759">
      <w:bodyDiv w:val="1"/>
      <w:marLeft w:val="0"/>
      <w:marRight w:val="0"/>
      <w:marTop w:val="0"/>
      <w:marBottom w:val="0"/>
      <w:divBdr>
        <w:top w:val="none" w:sz="0" w:space="0" w:color="auto"/>
        <w:left w:val="none" w:sz="0" w:space="0" w:color="auto"/>
        <w:bottom w:val="none" w:sz="0" w:space="0" w:color="auto"/>
        <w:right w:val="none" w:sz="0" w:space="0" w:color="auto"/>
      </w:divBdr>
      <w:divsChild>
        <w:div w:id="385567680">
          <w:marLeft w:val="0"/>
          <w:marRight w:val="0"/>
          <w:marTop w:val="0"/>
          <w:marBottom w:val="0"/>
          <w:divBdr>
            <w:top w:val="none" w:sz="0" w:space="0" w:color="auto"/>
            <w:left w:val="none" w:sz="0" w:space="0" w:color="auto"/>
            <w:bottom w:val="none" w:sz="0" w:space="0" w:color="auto"/>
            <w:right w:val="none" w:sz="0" w:space="0" w:color="auto"/>
          </w:divBdr>
          <w:divsChild>
            <w:div w:id="54749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642761">
      <w:bodyDiv w:val="1"/>
      <w:marLeft w:val="0"/>
      <w:marRight w:val="0"/>
      <w:marTop w:val="0"/>
      <w:marBottom w:val="0"/>
      <w:divBdr>
        <w:top w:val="none" w:sz="0" w:space="0" w:color="auto"/>
        <w:left w:val="none" w:sz="0" w:space="0" w:color="auto"/>
        <w:bottom w:val="none" w:sz="0" w:space="0" w:color="auto"/>
        <w:right w:val="none" w:sz="0" w:space="0" w:color="auto"/>
      </w:divBdr>
    </w:div>
    <w:div w:id="830877031">
      <w:bodyDiv w:val="1"/>
      <w:marLeft w:val="0"/>
      <w:marRight w:val="0"/>
      <w:marTop w:val="0"/>
      <w:marBottom w:val="0"/>
      <w:divBdr>
        <w:top w:val="none" w:sz="0" w:space="0" w:color="auto"/>
        <w:left w:val="none" w:sz="0" w:space="0" w:color="auto"/>
        <w:bottom w:val="none" w:sz="0" w:space="0" w:color="auto"/>
        <w:right w:val="none" w:sz="0" w:space="0" w:color="auto"/>
      </w:divBdr>
      <w:divsChild>
        <w:div w:id="373777096">
          <w:marLeft w:val="0"/>
          <w:marRight w:val="0"/>
          <w:marTop w:val="0"/>
          <w:marBottom w:val="240"/>
          <w:divBdr>
            <w:top w:val="none" w:sz="0" w:space="0" w:color="auto"/>
            <w:left w:val="none" w:sz="0" w:space="0" w:color="auto"/>
            <w:bottom w:val="none" w:sz="0" w:space="0" w:color="auto"/>
            <w:right w:val="none" w:sz="0" w:space="0" w:color="auto"/>
          </w:divBdr>
        </w:div>
        <w:div w:id="949968071">
          <w:marLeft w:val="0"/>
          <w:marRight w:val="0"/>
          <w:marTop w:val="0"/>
          <w:marBottom w:val="240"/>
          <w:divBdr>
            <w:top w:val="none" w:sz="0" w:space="0" w:color="auto"/>
            <w:left w:val="none" w:sz="0" w:space="0" w:color="auto"/>
            <w:bottom w:val="none" w:sz="0" w:space="0" w:color="auto"/>
            <w:right w:val="none" w:sz="0" w:space="0" w:color="auto"/>
          </w:divBdr>
        </w:div>
      </w:divsChild>
    </w:div>
    <w:div w:id="839539413">
      <w:bodyDiv w:val="1"/>
      <w:marLeft w:val="0"/>
      <w:marRight w:val="0"/>
      <w:marTop w:val="0"/>
      <w:marBottom w:val="0"/>
      <w:divBdr>
        <w:top w:val="none" w:sz="0" w:space="0" w:color="auto"/>
        <w:left w:val="none" w:sz="0" w:space="0" w:color="auto"/>
        <w:bottom w:val="none" w:sz="0" w:space="0" w:color="auto"/>
        <w:right w:val="none" w:sz="0" w:space="0" w:color="auto"/>
      </w:divBdr>
    </w:div>
    <w:div w:id="840438539">
      <w:bodyDiv w:val="1"/>
      <w:marLeft w:val="0"/>
      <w:marRight w:val="0"/>
      <w:marTop w:val="0"/>
      <w:marBottom w:val="0"/>
      <w:divBdr>
        <w:top w:val="none" w:sz="0" w:space="0" w:color="auto"/>
        <w:left w:val="none" w:sz="0" w:space="0" w:color="auto"/>
        <w:bottom w:val="none" w:sz="0" w:space="0" w:color="auto"/>
        <w:right w:val="none" w:sz="0" w:space="0" w:color="auto"/>
      </w:divBdr>
    </w:div>
    <w:div w:id="841697950">
      <w:bodyDiv w:val="1"/>
      <w:marLeft w:val="0"/>
      <w:marRight w:val="0"/>
      <w:marTop w:val="0"/>
      <w:marBottom w:val="0"/>
      <w:divBdr>
        <w:top w:val="none" w:sz="0" w:space="0" w:color="auto"/>
        <w:left w:val="none" w:sz="0" w:space="0" w:color="auto"/>
        <w:bottom w:val="none" w:sz="0" w:space="0" w:color="auto"/>
        <w:right w:val="none" w:sz="0" w:space="0" w:color="auto"/>
      </w:divBdr>
    </w:div>
    <w:div w:id="848258772">
      <w:bodyDiv w:val="1"/>
      <w:marLeft w:val="0"/>
      <w:marRight w:val="0"/>
      <w:marTop w:val="0"/>
      <w:marBottom w:val="0"/>
      <w:divBdr>
        <w:top w:val="none" w:sz="0" w:space="0" w:color="auto"/>
        <w:left w:val="none" w:sz="0" w:space="0" w:color="auto"/>
        <w:bottom w:val="none" w:sz="0" w:space="0" w:color="auto"/>
        <w:right w:val="none" w:sz="0" w:space="0" w:color="auto"/>
      </w:divBdr>
    </w:div>
    <w:div w:id="853226003">
      <w:bodyDiv w:val="1"/>
      <w:marLeft w:val="0"/>
      <w:marRight w:val="0"/>
      <w:marTop w:val="0"/>
      <w:marBottom w:val="0"/>
      <w:divBdr>
        <w:top w:val="none" w:sz="0" w:space="0" w:color="auto"/>
        <w:left w:val="none" w:sz="0" w:space="0" w:color="auto"/>
        <w:bottom w:val="none" w:sz="0" w:space="0" w:color="auto"/>
        <w:right w:val="none" w:sz="0" w:space="0" w:color="auto"/>
      </w:divBdr>
    </w:div>
    <w:div w:id="859198194">
      <w:bodyDiv w:val="1"/>
      <w:marLeft w:val="0"/>
      <w:marRight w:val="0"/>
      <w:marTop w:val="0"/>
      <w:marBottom w:val="0"/>
      <w:divBdr>
        <w:top w:val="none" w:sz="0" w:space="0" w:color="auto"/>
        <w:left w:val="none" w:sz="0" w:space="0" w:color="auto"/>
        <w:bottom w:val="none" w:sz="0" w:space="0" w:color="auto"/>
        <w:right w:val="none" w:sz="0" w:space="0" w:color="auto"/>
      </w:divBdr>
    </w:div>
    <w:div w:id="862133352">
      <w:bodyDiv w:val="1"/>
      <w:marLeft w:val="0"/>
      <w:marRight w:val="0"/>
      <w:marTop w:val="0"/>
      <w:marBottom w:val="0"/>
      <w:divBdr>
        <w:top w:val="none" w:sz="0" w:space="0" w:color="auto"/>
        <w:left w:val="none" w:sz="0" w:space="0" w:color="auto"/>
        <w:bottom w:val="none" w:sz="0" w:space="0" w:color="auto"/>
        <w:right w:val="none" w:sz="0" w:space="0" w:color="auto"/>
      </w:divBdr>
      <w:divsChild>
        <w:div w:id="45105952">
          <w:marLeft w:val="0"/>
          <w:marRight w:val="0"/>
          <w:marTop w:val="0"/>
          <w:marBottom w:val="0"/>
          <w:divBdr>
            <w:top w:val="none" w:sz="0" w:space="0" w:color="auto"/>
            <w:left w:val="none" w:sz="0" w:space="0" w:color="auto"/>
            <w:bottom w:val="none" w:sz="0" w:space="0" w:color="auto"/>
            <w:right w:val="none" w:sz="0" w:space="0" w:color="auto"/>
          </w:divBdr>
          <w:divsChild>
            <w:div w:id="522593669">
              <w:marLeft w:val="180"/>
              <w:marRight w:val="240"/>
              <w:marTop w:val="0"/>
              <w:marBottom w:val="0"/>
              <w:divBdr>
                <w:top w:val="none" w:sz="0" w:space="0" w:color="auto"/>
                <w:left w:val="none" w:sz="0" w:space="0" w:color="auto"/>
                <w:bottom w:val="none" w:sz="0" w:space="0" w:color="auto"/>
                <w:right w:val="none" w:sz="0" w:space="0" w:color="auto"/>
              </w:divBdr>
              <w:divsChild>
                <w:div w:id="155218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1943">
          <w:marLeft w:val="0"/>
          <w:marRight w:val="0"/>
          <w:marTop w:val="0"/>
          <w:marBottom w:val="0"/>
          <w:divBdr>
            <w:top w:val="none" w:sz="0" w:space="0" w:color="auto"/>
            <w:left w:val="none" w:sz="0" w:space="0" w:color="auto"/>
            <w:bottom w:val="none" w:sz="0" w:space="0" w:color="auto"/>
            <w:right w:val="none" w:sz="0" w:space="0" w:color="auto"/>
          </w:divBdr>
        </w:div>
      </w:divsChild>
    </w:div>
    <w:div w:id="882206142">
      <w:bodyDiv w:val="1"/>
      <w:marLeft w:val="0"/>
      <w:marRight w:val="0"/>
      <w:marTop w:val="0"/>
      <w:marBottom w:val="0"/>
      <w:divBdr>
        <w:top w:val="none" w:sz="0" w:space="0" w:color="auto"/>
        <w:left w:val="none" w:sz="0" w:space="0" w:color="auto"/>
        <w:bottom w:val="none" w:sz="0" w:space="0" w:color="auto"/>
        <w:right w:val="none" w:sz="0" w:space="0" w:color="auto"/>
      </w:divBdr>
    </w:div>
    <w:div w:id="884760103">
      <w:bodyDiv w:val="1"/>
      <w:marLeft w:val="0"/>
      <w:marRight w:val="0"/>
      <w:marTop w:val="0"/>
      <w:marBottom w:val="0"/>
      <w:divBdr>
        <w:top w:val="none" w:sz="0" w:space="0" w:color="auto"/>
        <w:left w:val="none" w:sz="0" w:space="0" w:color="auto"/>
        <w:bottom w:val="none" w:sz="0" w:space="0" w:color="auto"/>
        <w:right w:val="none" w:sz="0" w:space="0" w:color="auto"/>
      </w:divBdr>
    </w:div>
    <w:div w:id="901671206">
      <w:bodyDiv w:val="1"/>
      <w:marLeft w:val="0"/>
      <w:marRight w:val="0"/>
      <w:marTop w:val="0"/>
      <w:marBottom w:val="0"/>
      <w:divBdr>
        <w:top w:val="none" w:sz="0" w:space="0" w:color="auto"/>
        <w:left w:val="none" w:sz="0" w:space="0" w:color="auto"/>
        <w:bottom w:val="none" w:sz="0" w:space="0" w:color="auto"/>
        <w:right w:val="none" w:sz="0" w:space="0" w:color="auto"/>
      </w:divBdr>
    </w:div>
    <w:div w:id="903369193">
      <w:bodyDiv w:val="1"/>
      <w:marLeft w:val="0"/>
      <w:marRight w:val="0"/>
      <w:marTop w:val="0"/>
      <w:marBottom w:val="0"/>
      <w:divBdr>
        <w:top w:val="none" w:sz="0" w:space="0" w:color="auto"/>
        <w:left w:val="none" w:sz="0" w:space="0" w:color="auto"/>
        <w:bottom w:val="none" w:sz="0" w:space="0" w:color="auto"/>
        <w:right w:val="none" w:sz="0" w:space="0" w:color="auto"/>
      </w:divBdr>
    </w:div>
    <w:div w:id="916086897">
      <w:bodyDiv w:val="1"/>
      <w:marLeft w:val="0"/>
      <w:marRight w:val="0"/>
      <w:marTop w:val="0"/>
      <w:marBottom w:val="0"/>
      <w:divBdr>
        <w:top w:val="none" w:sz="0" w:space="0" w:color="auto"/>
        <w:left w:val="none" w:sz="0" w:space="0" w:color="auto"/>
        <w:bottom w:val="none" w:sz="0" w:space="0" w:color="auto"/>
        <w:right w:val="none" w:sz="0" w:space="0" w:color="auto"/>
      </w:divBdr>
    </w:div>
    <w:div w:id="916132235">
      <w:bodyDiv w:val="1"/>
      <w:marLeft w:val="0"/>
      <w:marRight w:val="0"/>
      <w:marTop w:val="0"/>
      <w:marBottom w:val="0"/>
      <w:divBdr>
        <w:top w:val="none" w:sz="0" w:space="0" w:color="auto"/>
        <w:left w:val="none" w:sz="0" w:space="0" w:color="auto"/>
        <w:bottom w:val="none" w:sz="0" w:space="0" w:color="auto"/>
        <w:right w:val="none" w:sz="0" w:space="0" w:color="auto"/>
      </w:divBdr>
    </w:div>
    <w:div w:id="923345156">
      <w:bodyDiv w:val="1"/>
      <w:marLeft w:val="0"/>
      <w:marRight w:val="0"/>
      <w:marTop w:val="0"/>
      <w:marBottom w:val="0"/>
      <w:divBdr>
        <w:top w:val="none" w:sz="0" w:space="0" w:color="auto"/>
        <w:left w:val="none" w:sz="0" w:space="0" w:color="auto"/>
        <w:bottom w:val="none" w:sz="0" w:space="0" w:color="auto"/>
        <w:right w:val="none" w:sz="0" w:space="0" w:color="auto"/>
      </w:divBdr>
    </w:div>
    <w:div w:id="927693504">
      <w:bodyDiv w:val="1"/>
      <w:marLeft w:val="0"/>
      <w:marRight w:val="0"/>
      <w:marTop w:val="0"/>
      <w:marBottom w:val="0"/>
      <w:divBdr>
        <w:top w:val="none" w:sz="0" w:space="0" w:color="auto"/>
        <w:left w:val="none" w:sz="0" w:space="0" w:color="auto"/>
        <w:bottom w:val="none" w:sz="0" w:space="0" w:color="auto"/>
        <w:right w:val="none" w:sz="0" w:space="0" w:color="auto"/>
      </w:divBdr>
    </w:div>
    <w:div w:id="934754029">
      <w:bodyDiv w:val="1"/>
      <w:marLeft w:val="0"/>
      <w:marRight w:val="0"/>
      <w:marTop w:val="0"/>
      <w:marBottom w:val="0"/>
      <w:divBdr>
        <w:top w:val="none" w:sz="0" w:space="0" w:color="auto"/>
        <w:left w:val="none" w:sz="0" w:space="0" w:color="auto"/>
        <w:bottom w:val="none" w:sz="0" w:space="0" w:color="auto"/>
        <w:right w:val="none" w:sz="0" w:space="0" w:color="auto"/>
      </w:divBdr>
    </w:div>
    <w:div w:id="935403006">
      <w:bodyDiv w:val="1"/>
      <w:marLeft w:val="0"/>
      <w:marRight w:val="0"/>
      <w:marTop w:val="0"/>
      <w:marBottom w:val="0"/>
      <w:divBdr>
        <w:top w:val="none" w:sz="0" w:space="0" w:color="auto"/>
        <w:left w:val="none" w:sz="0" w:space="0" w:color="auto"/>
        <w:bottom w:val="none" w:sz="0" w:space="0" w:color="auto"/>
        <w:right w:val="none" w:sz="0" w:space="0" w:color="auto"/>
      </w:divBdr>
    </w:div>
    <w:div w:id="935478176">
      <w:bodyDiv w:val="1"/>
      <w:marLeft w:val="0"/>
      <w:marRight w:val="0"/>
      <w:marTop w:val="0"/>
      <w:marBottom w:val="0"/>
      <w:divBdr>
        <w:top w:val="none" w:sz="0" w:space="0" w:color="auto"/>
        <w:left w:val="none" w:sz="0" w:space="0" w:color="auto"/>
        <w:bottom w:val="none" w:sz="0" w:space="0" w:color="auto"/>
        <w:right w:val="none" w:sz="0" w:space="0" w:color="auto"/>
      </w:divBdr>
    </w:div>
    <w:div w:id="944077011">
      <w:bodyDiv w:val="1"/>
      <w:marLeft w:val="0"/>
      <w:marRight w:val="0"/>
      <w:marTop w:val="0"/>
      <w:marBottom w:val="0"/>
      <w:divBdr>
        <w:top w:val="none" w:sz="0" w:space="0" w:color="auto"/>
        <w:left w:val="none" w:sz="0" w:space="0" w:color="auto"/>
        <w:bottom w:val="none" w:sz="0" w:space="0" w:color="auto"/>
        <w:right w:val="none" w:sz="0" w:space="0" w:color="auto"/>
      </w:divBdr>
    </w:div>
    <w:div w:id="948049487">
      <w:bodyDiv w:val="1"/>
      <w:marLeft w:val="0"/>
      <w:marRight w:val="0"/>
      <w:marTop w:val="0"/>
      <w:marBottom w:val="0"/>
      <w:divBdr>
        <w:top w:val="none" w:sz="0" w:space="0" w:color="auto"/>
        <w:left w:val="none" w:sz="0" w:space="0" w:color="auto"/>
        <w:bottom w:val="none" w:sz="0" w:space="0" w:color="auto"/>
        <w:right w:val="none" w:sz="0" w:space="0" w:color="auto"/>
      </w:divBdr>
    </w:div>
    <w:div w:id="975178274">
      <w:bodyDiv w:val="1"/>
      <w:marLeft w:val="0"/>
      <w:marRight w:val="0"/>
      <w:marTop w:val="0"/>
      <w:marBottom w:val="0"/>
      <w:divBdr>
        <w:top w:val="none" w:sz="0" w:space="0" w:color="auto"/>
        <w:left w:val="none" w:sz="0" w:space="0" w:color="auto"/>
        <w:bottom w:val="none" w:sz="0" w:space="0" w:color="auto"/>
        <w:right w:val="none" w:sz="0" w:space="0" w:color="auto"/>
      </w:divBdr>
    </w:div>
    <w:div w:id="979194573">
      <w:bodyDiv w:val="1"/>
      <w:marLeft w:val="0"/>
      <w:marRight w:val="0"/>
      <w:marTop w:val="0"/>
      <w:marBottom w:val="0"/>
      <w:divBdr>
        <w:top w:val="none" w:sz="0" w:space="0" w:color="auto"/>
        <w:left w:val="none" w:sz="0" w:space="0" w:color="auto"/>
        <w:bottom w:val="none" w:sz="0" w:space="0" w:color="auto"/>
        <w:right w:val="none" w:sz="0" w:space="0" w:color="auto"/>
      </w:divBdr>
      <w:divsChild>
        <w:div w:id="37904305">
          <w:marLeft w:val="0"/>
          <w:marRight w:val="0"/>
          <w:marTop w:val="0"/>
          <w:marBottom w:val="0"/>
          <w:divBdr>
            <w:top w:val="none" w:sz="0" w:space="0" w:color="auto"/>
            <w:left w:val="none" w:sz="0" w:space="0" w:color="auto"/>
            <w:bottom w:val="none" w:sz="0" w:space="0" w:color="auto"/>
            <w:right w:val="none" w:sz="0" w:space="0" w:color="auto"/>
          </w:divBdr>
          <w:divsChild>
            <w:div w:id="110251050">
              <w:marLeft w:val="180"/>
              <w:marRight w:val="240"/>
              <w:marTop w:val="0"/>
              <w:marBottom w:val="0"/>
              <w:divBdr>
                <w:top w:val="none" w:sz="0" w:space="0" w:color="auto"/>
                <w:left w:val="none" w:sz="0" w:space="0" w:color="auto"/>
                <w:bottom w:val="none" w:sz="0" w:space="0" w:color="auto"/>
                <w:right w:val="none" w:sz="0" w:space="0" w:color="auto"/>
              </w:divBdr>
              <w:divsChild>
                <w:div w:id="6929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133">
          <w:marLeft w:val="0"/>
          <w:marRight w:val="0"/>
          <w:marTop w:val="0"/>
          <w:marBottom w:val="0"/>
          <w:divBdr>
            <w:top w:val="none" w:sz="0" w:space="0" w:color="auto"/>
            <w:left w:val="none" w:sz="0" w:space="0" w:color="auto"/>
            <w:bottom w:val="none" w:sz="0" w:space="0" w:color="auto"/>
            <w:right w:val="none" w:sz="0" w:space="0" w:color="auto"/>
          </w:divBdr>
          <w:divsChild>
            <w:div w:id="227376270">
              <w:marLeft w:val="180"/>
              <w:marRight w:val="240"/>
              <w:marTop w:val="0"/>
              <w:marBottom w:val="0"/>
              <w:divBdr>
                <w:top w:val="none" w:sz="0" w:space="0" w:color="auto"/>
                <w:left w:val="none" w:sz="0" w:space="0" w:color="auto"/>
                <w:bottom w:val="none" w:sz="0" w:space="0" w:color="auto"/>
                <w:right w:val="none" w:sz="0" w:space="0" w:color="auto"/>
              </w:divBdr>
              <w:divsChild>
                <w:div w:id="13669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80989">
          <w:marLeft w:val="0"/>
          <w:marRight w:val="0"/>
          <w:marTop w:val="0"/>
          <w:marBottom w:val="0"/>
          <w:divBdr>
            <w:top w:val="none" w:sz="0" w:space="0" w:color="auto"/>
            <w:left w:val="none" w:sz="0" w:space="0" w:color="auto"/>
            <w:bottom w:val="none" w:sz="0" w:space="0" w:color="auto"/>
            <w:right w:val="none" w:sz="0" w:space="0" w:color="auto"/>
          </w:divBdr>
          <w:divsChild>
            <w:div w:id="426657418">
              <w:marLeft w:val="180"/>
              <w:marRight w:val="240"/>
              <w:marTop w:val="0"/>
              <w:marBottom w:val="0"/>
              <w:divBdr>
                <w:top w:val="none" w:sz="0" w:space="0" w:color="auto"/>
                <w:left w:val="none" w:sz="0" w:space="0" w:color="auto"/>
                <w:bottom w:val="none" w:sz="0" w:space="0" w:color="auto"/>
                <w:right w:val="none" w:sz="0" w:space="0" w:color="auto"/>
              </w:divBdr>
              <w:divsChild>
                <w:div w:id="2460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9589">
          <w:marLeft w:val="0"/>
          <w:marRight w:val="0"/>
          <w:marTop w:val="0"/>
          <w:marBottom w:val="0"/>
          <w:divBdr>
            <w:top w:val="none" w:sz="0" w:space="0" w:color="auto"/>
            <w:left w:val="none" w:sz="0" w:space="0" w:color="auto"/>
            <w:bottom w:val="none" w:sz="0" w:space="0" w:color="auto"/>
            <w:right w:val="none" w:sz="0" w:space="0" w:color="auto"/>
          </w:divBdr>
          <w:divsChild>
            <w:div w:id="982544456">
              <w:marLeft w:val="180"/>
              <w:marRight w:val="240"/>
              <w:marTop w:val="0"/>
              <w:marBottom w:val="0"/>
              <w:divBdr>
                <w:top w:val="none" w:sz="0" w:space="0" w:color="auto"/>
                <w:left w:val="none" w:sz="0" w:space="0" w:color="auto"/>
                <w:bottom w:val="none" w:sz="0" w:space="0" w:color="auto"/>
                <w:right w:val="none" w:sz="0" w:space="0" w:color="auto"/>
              </w:divBdr>
              <w:divsChild>
                <w:div w:id="10326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14637">
          <w:marLeft w:val="0"/>
          <w:marRight w:val="0"/>
          <w:marTop w:val="0"/>
          <w:marBottom w:val="0"/>
          <w:divBdr>
            <w:top w:val="none" w:sz="0" w:space="0" w:color="auto"/>
            <w:left w:val="none" w:sz="0" w:space="0" w:color="auto"/>
            <w:bottom w:val="none" w:sz="0" w:space="0" w:color="auto"/>
            <w:right w:val="none" w:sz="0" w:space="0" w:color="auto"/>
          </w:divBdr>
        </w:div>
        <w:div w:id="1726683743">
          <w:marLeft w:val="0"/>
          <w:marRight w:val="0"/>
          <w:marTop w:val="0"/>
          <w:marBottom w:val="0"/>
          <w:divBdr>
            <w:top w:val="none" w:sz="0" w:space="0" w:color="auto"/>
            <w:left w:val="none" w:sz="0" w:space="0" w:color="auto"/>
            <w:bottom w:val="none" w:sz="0" w:space="0" w:color="auto"/>
            <w:right w:val="none" w:sz="0" w:space="0" w:color="auto"/>
          </w:divBdr>
          <w:divsChild>
            <w:div w:id="1708290719">
              <w:marLeft w:val="180"/>
              <w:marRight w:val="240"/>
              <w:marTop w:val="0"/>
              <w:marBottom w:val="0"/>
              <w:divBdr>
                <w:top w:val="none" w:sz="0" w:space="0" w:color="auto"/>
                <w:left w:val="none" w:sz="0" w:space="0" w:color="auto"/>
                <w:bottom w:val="none" w:sz="0" w:space="0" w:color="auto"/>
                <w:right w:val="none" w:sz="0" w:space="0" w:color="auto"/>
              </w:divBdr>
              <w:divsChild>
                <w:div w:id="7297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664">
          <w:marLeft w:val="0"/>
          <w:marRight w:val="0"/>
          <w:marTop w:val="0"/>
          <w:marBottom w:val="0"/>
          <w:divBdr>
            <w:top w:val="none" w:sz="0" w:space="0" w:color="auto"/>
            <w:left w:val="none" w:sz="0" w:space="0" w:color="auto"/>
            <w:bottom w:val="none" w:sz="0" w:space="0" w:color="auto"/>
            <w:right w:val="none" w:sz="0" w:space="0" w:color="auto"/>
          </w:divBdr>
          <w:divsChild>
            <w:div w:id="1675525535">
              <w:marLeft w:val="180"/>
              <w:marRight w:val="240"/>
              <w:marTop w:val="0"/>
              <w:marBottom w:val="0"/>
              <w:divBdr>
                <w:top w:val="none" w:sz="0" w:space="0" w:color="auto"/>
                <w:left w:val="none" w:sz="0" w:space="0" w:color="auto"/>
                <w:bottom w:val="none" w:sz="0" w:space="0" w:color="auto"/>
                <w:right w:val="none" w:sz="0" w:space="0" w:color="auto"/>
              </w:divBdr>
              <w:divsChild>
                <w:div w:id="108692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88685">
      <w:bodyDiv w:val="1"/>
      <w:marLeft w:val="0"/>
      <w:marRight w:val="0"/>
      <w:marTop w:val="0"/>
      <w:marBottom w:val="0"/>
      <w:divBdr>
        <w:top w:val="none" w:sz="0" w:space="0" w:color="auto"/>
        <w:left w:val="none" w:sz="0" w:space="0" w:color="auto"/>
        <w:bottom w:val="none" w:sz="0" w:space="0" w:color="auto"/>
        <w:right w:val="none" w:sz="0" w:space="0" w:color="auto"/>
      </w:divBdr>
    </w:div>
    <w:div w:id="995958053">
      <w:bodyDiv w:val="1"/>
      <w:marLeft w:val="0"/>
      <w:marRight w:val="0"/>
      <w:marTop w:val="0"/>
      <w:marBottom w:val="0"/>
      <w:divBdr>
        <w:top w:val="none" w:sz="0" w:space="0" w:color="auto"/>
        <w:left w:val="none" w:sz="0" w:space="0" w:color="auto"/>
        <w:bottom w:val="none" w:sz="0" w:space="0" w:color="auto"/>
        <w:right w:val="none" w:sz="0" w:space="0" w:color="auto"/>
      </w:divBdr>
    </w:div>
    <w:div w:id="1001616891">
      <w:bodyDiv w:val="1"/>
      <w:marLeft w:val="0"/>
      <w:marRight w:val="0"/>
      <w:marTop w:val="0"/>
      <w:marBottom w:val="0"/>
      <w:divBdr>
        <w:top w:val="none" w:sz="0" w:space="0" w:color="auto"/>
        <w:left w:val="none" w:sz="0" w:space="0" w:color="auto"/>
        <w:bottom w:val="none" w:sz="0" w:space="0" w:color="auto"/>
        <w:right w:val="none" w:sz="0" w:space="0" w:color="auto"/>
      </w:divBdr>
    </w:div>
    <w:div w:id="1009867348">
      <w:bodyDiv w:val="1"/>
      <w:marLeft w:val="0"/>
      <w:marRight w:val="0"/>
      <w:marTop w:val="0"/>
      <w:marBottom w:val="0"/>
      <w:divBdr>
        <w:top w:val="none" w:sz="0" w:space="0" w:color="auto"/>
        <w:left w:val="none" w:sz="0" w:space="0" w:color="auto"/>
        <w:bottom w:val="none" w:sz="0" w:space="0" w:color="auto"/>
        <w:right w:val="none" w:sz="0" w:space="0" w:color="auto"/>
      </w:divBdr>
    </w:div>
    <w:div w:id="1011298599">
      <w:bodyDiv w:val="1"/>
      <w:marLeft w:val="0"/>
      <w:marRight w:val="0"/>
      <w:marTop w:val="0"/>
      <w:marBottom w:val="0"/>
      <w:divBdr>
        <w:top w:val="none" w:sz="0" w:space="0" w:color="auto"/>
        <w:left w:val="none" w:sz="0" w:space="0" w:color="auto"/>
        <w:bottom w:val="none" w:sz="0" w:space="0" w:color="auto"/>
        <w:right w:val="none" w:sz="0" w:space="0" w:color="auto"/>
      </w:divBdr>
    </w:div>
    <w:div w:id="1017002723">
      <w:bodyDiv w:val="1"/>
      <w:marLeft w:val="0"/>
      <w:marRight w:val="0"/>
      <w:marTop w:val="0"/>
      <w:marBottom w:val="0"/>
      <w:divBdr>
        <w:top w:val="none" w:sz="0" w:space="0" w:color="auto"/>
        <w:left w:val="none" w:sz="0" w:space="0" w:color="auto"/>
        <w:bottom w:val="none" w:sz="0" w:space="0" w:color="auto"/>
        <w:right w:val="none" w:sz="0" w:space="0" w:color="auto"/>
      </w:divBdr>
      <w:divsChild>
        <w:div w:id="210266765">
          <w:marLeft w:val="0"/>
          <w:marRight w:val="0"/>
          <w:marTop w:val="0"/>
          <w:marBottom w:val="0"/>
          <w:divBdr>
            <w:top w:val="none" w:sz="0" w:space="0" w:color="auto"/>
            <w:left w:val="none" w:sz="0" w:space="0" w:color="auto"/>
            <w:bottom w:val="none" w:sz="0" w:space="0" w:color="auto"/>
            <w:right w:val="none" w:sz="0" w:space="0" w:color="auto"/>
          </w:divBdr>
          <w:divsChild>
            <w:div w:id="281422196">
              <w:marLeft w:val="0"/>
              <w:marRight w:val="0"/>
              <w:marTop w:val="0"/>
              <w:marBottom w:val="0"/>
              <w:divBdr>
                <w:top w:val="none" w:sz="0" w:space="0" w:color="auto"/>
                <w:left w:val="none" w:sz="0" w:space="0" w:color="auto"/>
                <w:bottom w:val="none" w:sz="0" w:space="0" w:color="auto"/>
                <w:right w:val="none" w:sz="0" w:space="0" w:color="auto"/>
              </w:divBdr>
            </w:div>
            <w:div w:id="359358564">
              <w:marLeft w:val="0"/>
              <w:marRight w:val="0"/>
              <w:marTop w:val="0"/>
              <w:marBottom w:val="0"/>
              <w:divBdr>
                <w:top w:val="none" w:sz="0" w:space="0" w:color="auto"/>
                <w:left w:val="none" w:sz="0" w:space="0" w:color="auto"/>
                <w:bottom w:val="none" w:sz="0" w:space="0" w:color="auto"/>
                <w:right w:val="none" w:sz="0" w:space="0" w:color="auto"/>
              </w:divBdr>
            </w:div>
            <w:div w:id="709378029">
              <w:marLeft w:val="0"/>
              <w:marRight w:val="0"/>
              <w:marTop w:val="0"/>
              <w:marBottom w:val="0"/>
              <w:divBdr>
                <w:top w:val="none" w:sz="0" w:space="0" w:color="auto"/>
                <w:left w:val="none" w:sz="0" w:space="0" w:color="auto"/>
                <w:bottom w:val="none" w:sz="0" w:space="0" w:color="auto"/>
                <w:right w:val="none" w:sz="0" w:space="0" w:color="auto"/>
              </w:divBdr>
            </w:div>
            <w:div w:id="1037848746">
              <w:marLeft w:val="0"/>
              <w:marRight w:val="0"/>
              <w:marTop w:val="0"/>
              <w:marBottom w:val="0"/>
              <w:divBdr>
                <w:top w:val="none" w:sz="0" w:space="0" w:color="auto"/>
                <w:left w:val="none" w:sz="0" w:space="0" w:color="auto"/>
                <w:bottom w:val="none" w:sz="0" w:space="0" w:color="auto"/>
                <w:right w:val="none" w:sz="0" w:space="0" w:color="auto"/>
              </w:divBdr>
            </w:div>
            <w:div w:id="1264648525">
              <w:marLeft w:val="0"/>
              <w:marRight w:val="0"/>
              <w:marTop w:val="0"/>
              <w:marBottom w:val="0"/>
              <w:divBdr>
                <w:top w:val="none" w:sz="0" w:space="0" w:color="auto"/>
                <w:left w:val="none" w:sz="0" w:space="0" w:color="auto"/>
                <w:bottom w:val="none" w:sz="0" w:space="0" w:color="auto"/>
                <w:right w:val="none" w:sz="0" w:space="0" w:color="auto"/>
              </w:divBdr>
            </w:div>
            <w:div w:id="1607230845">
              <w:marLeft w:val="0"/>
              <w:marRight w:val="0"/>
              <w:marTop w:val="0"/>
              <w:marBottom w:val="0"/>
              <w:divBdr>
                <w:top w:val="none" w:sz="0" w:space="0" w:color="auto"/>
                <w:left w:val="none" w:sz="0" w:space="0" w:color="auto"/>
                <w:bottom w:val="none" w:sz="0" w:space="0" w:color="auto"/>
                <w:right w:val="none" w:sz="0" w:space="0" w:color="auto"/>
              </w:divBdr>
            </w:div>
            <w:div w:id="1628126071">
              <w:marLeft w:val="0"/>
              <w:marRight w:val="0"/>
              <w:marTop w:val="0"/>
              <w:marBottom w:val="0"/>
              <w:divBdr>
                <w:top w:val="none" w:sz="0" w:space="0" w:color="auto"/>
                <w:left w:val="none" w:sz="0" w:space="0" w:color="auto"/>
                <w:bottom w:val="none" w:sz="0" w:space="0" w:color="auto"/>
                <w:right w:val="none" w:sz="0" w:space="0" w:color="auto"/>
              </w:divBdr>
            </w:div>
            <w:div w:id="1908033248">
              <w:marLeft w:val="0"/>
              <w:marRight w:val="0"/>
              <w:marTop w:val="0"/>
              <w:marBottom w:val="0"/>
              <w:divBdr>
                <w:top w:val="none" w:sz="0" w:space="0" w:color="auto"/>
                <w:left w:val="none" w:sz="0" w:space="0" w:color="auto"/>
                <w:bottom w:val="none" w:sz="0" w:space="0" w:color="auto"/>
                <w:right w:val="none" w:sz="0" w:space="0" w:color="auto"/>
              </w:divBdr>
            </w:div>
            <w:div w:id="190822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3106">
      <w:bodyDiv w:val="1"/>
      <w:marLeft w:val="0"/>
      <w:marRight w:val="0"/>
      <w:marTop w:val="0"/>
      <w:marBottom w:val="0"/>
      <w:divBdr>
        <w:top w:val="none" w:sz="0" w:space="0" w:color="auto"/>
        <w:left w:val="none" w:sz="0" w:space="0" w:color="auto"/>
        <w:bottom w:val="none" w:sz="0" w:space="0" w:color="auto"/>
        <w:right w:val="none" w:sz="0" w:space="0" w:color="auto"/>
      </w:divBdr>
    </w:div>
    <w:div w:id="1022173003">
      <w:bodyDiv w:val="1"/>
      <w:marLeft w:val="0"/>
      <w:marRight w:val="0"/>
      <w:marTop w:val="0"/>
      <w:marBottom w:val="0"/>
      <w:divBdr>
        <w:top w:val="none" w:sz="0" w:space="0" w:color="auto"/>
        <w:left w:val="none" w:sz="0" w:space="0" w:color="auto"/>
        <w:bottom w:val="none" w:sz="0" w:space="0" w:color="auto"/>
        <w:right w:val="none" w:sz="0" w:space="0" w:color="auto"/>
      </w:divBdr>
    </w:div>
    <w:div w:id="1027678650">
      <w:bodyDiv w:val="1"/>
      <w:marLeft w:val="0"/>
      <w:marRight w:val="0"/>
      <w:marTop w:val="0"/>
      <w:marBottom w:val="0"/>
      <w:divBdr>
        <w:top w:val="none" w:sz="0" w:space="0" w:color="auto"/>
        <w:left w:val="none" w:sz="0" w:space="0" w:color="auto"/>
        <w:bottom w:val="none" w:sz="0" w:space="0" w:color="auto"/>
        <w:right w:val="none" w:sz="0" w:space="0" w:color="auto"/>
      </w:divBdr>
      <w:divsChild>
        <w:div w:id="791482364">
          <w:marLeft w:val="0"/>
          <w:marRight w:val="0"/>
          <w:marTop w:val="0"/>
          <w:marBottom w:val="0"/>
          <w:divBdr>
            <w:top w:val="none" w:sz="0" w:space="0" w:color="auto"/>
            <w:left w:val="none" w:sz="0" w:space="0" w:color="auto"/>
            <w:bottom w:val="none" w:sz="0" w:space="0" w:color="auto"/>
            <w:right w:val="none" w:sz="0" w:space="0" w:color="auto"/>
          </w:divBdr>
        </w:div>
      </w:divsChild>
    </w:div>
    <w:div w:id="1030686598">
      <w:bodyDiv w:val="1"/>
      <w:marLeft w:val="0"/>
      <w:marRight w:val="0"/>
      <w:marTop w:val="0"/>
      <w:marBottom w:val="0"/>
      <w:divBdr>
        <w:top w:val="none" w:sz="0" w:space="0" w:color="auto"/>
        <w:left w:val="none" w:sz="0" w:space="0" w:color="auto"/>
        <w:bottom w:val="none" w:sz="0" w:space="0" w:color="auto"/>
        <w:right w:val="none" w:sz="0" w:space="0" w:color="auto"/>
      </w:divBdr>
    </w:div>
    <w:div w:id="1035354161">
      <w:bodyDiv w:val="1"/>
      <w:marLeft w:val="0"/>
      <w:marRight w:val="0"/>
      <w:marTop w:val="0"/>
      <w:marBottom w:val="0"/>
      <w:divBdr>
        <w:top w:val="none" w:sz="0" w:space="0" w:color="auto"/>
        <w:left w:val="none" w:sz="0" w:space="0" w:color="auto"/>
        <w:bottom w:val="none" w:sz="0" w:space="0" w:color="auto"/>
        <w:right w:val="none" w:sz="0" w:space="0" w:color="auto"/>
      </w:divBdr>
    </w:div>
    <w:div w:id="1043403799">
      <w:bodyDiv w:val="1"/>
      <w:marLeft w:val="0"/>
      <w:marRight w:val="0"/>
      <w:marTop w:val="0"/>
      <w:marBottom w:val="0"/>
      <w:divBdr>
        <w:top w:val="none" w:sz="0" w:space="0" w:color="auto"/>
        <w:left w:val="none" w:sz="0" w:space="0" w:color="auto"/>
        <w:bottom w:val="none" w:sz="0" w:space="0" w:color="auto"/>
        <w:right w:val="none" w:sz="0" w:space="0" w:color="auto"/>
      </w:divBdr>
    </w:div>
    <w:div w:id="1046955592">
      <w:bodyDiv w:val="1"/>
      <w:marLeft w:val="0"/>
      <w:marRight w:val="0"/>
      <w:marTop w:val="0"/>
      <w:marBottom w:val="0"/>
      <w:divBdr>
        <w:top w:val="none" w:sz="0" w:space="0" w:color="auto"/>
        <w:left w:val="none" w:sz="0" w:space="0" w:color="auto"/>
        <w:bottom w:val="none" w:sz="0" w:space="0" w:color="auto"/>
        <w:right w:val="none" w:sz="0" w:space="0" w:color="auto"/>
      </w:divBdr>
    </w:div>
    <w:div w:id="1060518296">
      <w:bodyDiv w:val="1"/>
      <w:marLeft w:val="0"/>
      <w:marRight w:val="0"/>
      <w:marTop w:val="0"/>
      <w:marBottom w:val="0"/>
      <w:divBdr>
        <w:top w:val="none" w:sz="0" w:space="0" w:color="auto"/>
        <w:left w:val="none" w:sz="0" w:space="0" w:color="auto"/>
        <w:bottom w:val="none" w:sz="0" w:space="0" w:color="auto"/>
        <w:right w:val="none" w:sz="0" w:space="0" w:color="auto"/>
      </w:divBdr>
    </w:div>
    <w:div w:id="1060902972">
      <w:bodyDiv w:val="1"/>
      <w:marLeft w:val="0"/>
      <w:marRight w:val="0"/>
      <w:marTop w:val="0"/>
      <w:marBottom w:val="0"/>
      <w:divBdr>
        <w:top w:val="none" w:sz="0" w:space="0" w:color="auto"/>
        <w:left w:val="none" w:sz="0" w:space="0" w:color="auto"/>
        <w:bottom w:val="none" w:sz="0" w:space="0" w:color="auto"/>
        <w:right w:val="none" w:sz="0" w:space="0" w:color="auto"/>
      </w:divBdr>
    </w:div>
    <w:div w:id="1066612248">
      <w:bodyDiv w:val="1"/>
      <w:marLeft w:val="0"/>
      <w:marRight w:val="0"/>
      <w:marTop w:val="0"/>
      <w:marBottom w:val="0"/>
      <w:divBdr>
        <w:top w:val="none" w:sz="0" w:space="0" w:color="auto"/>
        <w:left w:val="none" w:sz="0" w:space="0" w:color="auto"/>
        <w:bottom w:val="none" w:sz="0" w:space="0" w:color="auto"/>
        <w:right w:val="none" w:sz="0" w:space="0" w:color="auto"/>
      </w:divBdr>
    </w:div>
    <w:div w:id="1106001248">
      <w:bodyDiv w:val="1"/>
      <w:marLeft w:val="0"/>
      <w:marRight w:val="0"/>
      <w:marTop w:val="0"/>
      <w:marBottom w:val="0"/>
      <w:divBdr>
        <w:top w:val="none" w:sz="0" w:space="0" w:color="auto"/>
        <w:left w:val="none" w:sz="0" w:space="0" w:color="auto"/>
        <w:bottom w:val="none" w:sz="0" w:space="0" w:color="auto"/>
        <w:right w:val="none" w:sz="0" w:space="0" w:color="auto"/>
      </w:divBdr>
      <w:divsChild>
        <w:div w:id="38819708">
          <w:marLeft w:val="0"/>
          <w:marRight w:val="0"/>
          <w:marTop w:val="0"/>
          <w:marBottom w:val="0"/>
          <w:divBdr>
            <w:top w:val="none" w:sz="0" w:space="0" w:color="auto"/>
            <w:left w:val="none" w:sz="0" w:space="0" w:color="auto"/>
            <w:bottom w:val="none" w:sz="0" w:space="0" w:color="auto"/>
            <w:right w:val="none" w:sz="0" w:space="0" w:color="auto"/>
          </w:divBdr>
          <w:divsChild>
            <w:div w:id="166796599">
              <w:marLeft w:val="0"/>
              <w:marRight w:val="0"/>
              <w:marTop w:val="0"/>
              <w:marBottom w:val="0"/>
              <w:divBdr>
                <w:top w:val="none" w:sz="0" w:space="0" w:color="auto"/>
                <w:left w:val="none" w:sz="0" w:space="0" w:color="auto"/>
                <w:bottom w:val="none" w:sz="0" w:space="0" w:color="auto"/>
                <w:right w:val="none" w:sz="0" w:space="0" w:color="auto"/>
              </w:divBdr>
            </w:div>
            <w:div w:id="756513810">
              <w:marLeft w:val="0"/>
              <w:marRight w:val="0"/>
              <w:marTop w:val="0"/>
              <w:marBottom w:val="0"/>
              <w:divBdr>
                <w:top w:val="none" w:sz="0" w:space="0" w:color="auto"/>
                <w:left w:val="none" w:sz="0" w:space="0" w:color="auto"/>
                <w:bottom w:val="none" w:sz="0" w:space="0" w:color="auto"/>
                <w:right w:val="none" w:sz="0" w:space="0" w:color="auto"/>
              </w:divBdr>
            </w:div>
            <w:div w:id="863594141">
              <w:marLeft w:val="0"/>
              <w:marRight w:val="0"/>
              <w:marTop w:val="0"/>
              <w:marBottom w:val="0"/>
              <w:divBdr>
                <w:top w:val="none" w:sz="0" w:space="0" w:color="auto"/>
                <w:left w:val="none" w:sz="0" w:space="0" w:color="auto"/>
                <w:bottom w:val="none" w:sz="0" w:space="0" w:color="auto"/>
                <w:right w:val="none" w:sz="0" w:space="0" w:color="auto"/>
              </w:divBdr>
            </w:div>
            <w:div w:id="899558008">
              <w:marLeft w:val="0"/>
              <w:marRight w:val="0"/>
              <w:marTop w:val="0"/>
              <w:marBottom w:val="0"/>
              <w:divBdr>
                <w:top w:val="none" w:sz="0" w:space="0" w:color="auto"/>
                <w:left w:val="none" w:sz="0" w:space="0" w:color="auto"/>
                <w:bottom w:val="none" w:sz="0" w:space="0" w:color="auto"/>
                <w:right w:val="none" w:sz="0" w:space="0" w:color="auto"/>
              </w:divBdr>
            </w:div>
            <w:div w:id="976111272">
              <w:marLeft w:val="0"/>
              <w:marRight w:val="0"/>
              <w:marTop w:val="0"/>
              <w:marBottom w:val="0"/>
              <w:divBdr>
                <w:top w:val="none" w:sz="0" w:space="0" w:color="auto"/>
                <w:left w:val="none" w:sz="0" w:space="0" w:color="auto"/>
                <w:bottom w:val="none" w:sz="0" w:space="0" w:color="auto"/>
                <w:right w:val="none" w:sz="0" w:space="0" w:color="auto"/>
              </w:divBdr>
            </w:div>
            <w:div w:id="1050568417">
              <w:marLeft w:val="0"/>
              <w:marRight w:val="0"/>
              <w:marTop w:val="0"/>
              <w:marBottom w:val="0"/>
              <w:divBdr>
                <w:top w:val="none" w:sz="0" w:space="0" w:color="auto"/>
                <w:left w:val="none" w:sz="0" w:space="0" w:color="auto"/>
                <w:bottom w:val="none" w:sz="0" w:space="0" w:color="auto"/>
                <w:right w:val="none" w:sz="0" w:space="0" w:color="auto"/>
              </w:divBdr>
            </w:div>
            <w:div w:id="1074670004">
              <w:marLeft w:val="0"/>
              <w:marRight w:val="0"/>
              <w:marTop w:val="0"/>
              <w:marBottom w:val="0"/>
              <w:divBdr>
                <w:top w:val="none" w:sz="0" w:space="0" w:color="auto"/>
                <w:left w:val="none" w:sz="0" w:space="0" w:color="auto"/>
                <w:bottom w:val="none" w:sz="0" w:space="0" w:color="auto"/>
                <w:right w:val="none" w:sz="0" w:space="0" w:color="auto"/>
              </w:divBdr>
            </w:div>
            <w:div w:id="1079327489">
              <w:marLeft w:val="0"/>
              <w:marRight w:val="0"/>
              <w:marTop w:val="0"/>
              <w:marBottom w:val="0"/>
              <w:divBdr>
                <w:top w:val="none" w:sz="0" w:space="0" w:color="auto"/>
                <w:left w:val="none" w:sz="0" w:space="0" w:color="auto"/>
                <w:bottom w:val="none" w:sz="0" w:space="0" w:color="auto"/>
                <w:right w:val="none" w:sz="0" w:space="0" w:color="auto"/>
              </w:divBdr>
            </w:div>
            <w:div w:id="1153719853">
              <w:marLeft w:val="0"/>
              <w:marRight w:val="0"/>
              <w:marTop w:val="0"/>
              <w:marBottom w:val="0"/>
              <w:divBdr>
                <w:top w:val="none" w:sz="0" w:space="0" w:color="auto"/>
                <w:left w:val="none" w:sz="0" w:space="0" w:color="auto"/>
                <w:bottom w:val="none" w:sz="0" w:space="0" w:color="auto"/>
                <w:right w:val="none" w:sz="0" w:space="0" w:color="auto"/>
              </w:divBdr>
            </w:div>
            <w:div w:id="1222256738">
              <w:marLeft w:val="0"/>
              <w:marRight w:val="0"/>
              <w:marTop w:val="0"/>
              <w:marBottom w:val="0"/>
              <w:divBdr>
                <w:top w:val="none" w:sz="0" w:space="0" w:color="auto"/>
                <w:left w:val="none" w:sz="0" w:space="0" w:color="auto"/>
                <w:bottom w:val="none" w:sz="0" w:space="0" w:color="auto"/>
                <w:right w:val="none" w:sz="0" w:space="0" w:color="auto"/>
              </w:divBdr>
            </w:div>
            <w:div w:id="1420637504">
              <w:marLeft w:val="0"/>
              <w:marRight w:val="0"/>
              <w:marTop w:val="0"/>
              <w:marBottom w:val="0"/>
              <w:divBdr>
                <w:top w:val="none" w:sz="0" w:space="0" w:color="auto"/>
                <w:left w:val="none" w:sz="0" w:space="0" w:color="auto"/>
                <w:bottom w:val="none" w:sz="0" w:space="0" w:color="auto"/>
                <w:right w:val="none" w:sz="0" w:space="0" w:color="auto"/>
              </w:divBdr>
            </w:div>
            <w:div w:id="1685748531">
              <w:marLeft w:val="0"/>
              <w:marRight w:val="0"/>
              <w:marTop w:val="0"/>
              <w:marBottom w:val="0"/>
              <w:divBdr>
                <w:top w:val="none" w:sz="0" w:space="0" w:color="auto"/>
                <w:left w:val="none" w:sz="0" w:space="0" w:color="auto"/>
                <w:bottom w:val="none" w:sz="0" w:space="0" w:color="auto"/>
                <w:right w:val="none" w:sz="0" w:space="0" w:color="auto"/>
              </w:divBdr>
            </w:div>
            <w:div w:id="1813516429">
              <w:marLeft w:val="0"/>
              <w:marRight w:val="0"/>
              <w:marTop w:val="0"/>
              <w:marBottom w:val="0"/>
              <w:divBdr>
                <w:top w:val="none" w:sz="0" w:space="0" w:color="auto"/>
                <w:left w:val="none" w:sz="0" w:space="0" w:color="auto"/>
                <w:bottom w:val="none" w:sz="0" w:space="0" w:color="auto"/>
                <w:right w:val="none" w:sz="0" w:space="0" w:color="auto"/>
              </w:divBdr>
            </w:div>
            <w:div w:id="1939942037">
              <w:marLeft w:val="0"/>
              <w:marRight w:val="0"/>
              <w:marTop w:val="0"/>
              <w:marBottom w:val="0"/>
              <w:divBdr>
                <w:top w:val="none" w:sz="0" w:space="0" w:color="auto"/>
                <w:left w:val="none" w:sz="0" w:space="0" w:color="auto"/>
                <w:bottom w:val="none" w:sz="0" w:space="0" w:color="auto"/>
                <w:right w:val="none" w:sz="0" w:space="0" w:color="auto"/>
              </w:divBdr>
            </w:div>
            <w:div w:id="1988506068">
              <w:marLeft w:val="0"/>
              <w:marRight w:val="0"/>
              <w:marTop w:val="0"/>
              <w:marBottom w:val="0"/>
              <w:divBdr>
                <w:top w:val="none" w:sz="0" w:space="0" w:color="auto"/>
                <w:left w:val="none" w:sz="0" w:space="0" w:color="auto"/>
                <w:bottom w:val="none" w:sz="0" w:space="0" w:color="auto"/>
                <w:right w:val="none" w:sz="0" w:space="0" w:color="auto"/>
              </w:divBdr>
            </w:div>
            <w:div w:id="21342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210751">
      <w:bodyDiv w:val="1"/>
      <w:marLeft w:val="0"/>
      <w:marRight w:val="0"/>
      <w:marTop w:val="0"/>
      <w:marBottom w:val="0"/>
      <w:divBdr>
        <w:top w:val="none" w:sz="0" w:space="0" w:color="auto"/>
        <w:left w:val="none" w:sz="0" w:space="0" w:color="auto"/>
        <w:bottom w:val="none" w:sz="0" w:space="0" w:color="auto"/>
        <w:right w:val="none" w:sz="0" w:space="0" w:color="auto"/>
      </w:divBdr>
    </w:div>
    <w:div w:id="1117530056">
      <w:bodyDiv w:val="1"/>
      <w:marLeft w:val="0"/>
      <w:marRight w:val="0"/>
      <w:marTop w:val="0"/>
      <w:marBottom w:val="0"/>
      <w:divBdr>
        <w:top w:val="none" w:sz="0" w:space="0" w:color="auto"/>
        <w:left w:val="none" w:sz="0" w:space="0" w:color="auto"/>
        <w:bottom w:val="none" w:sz="0" w:space="0" w:color="auto"/>
        <w:right w:val="none" w:sz="0" w:space="0" w:color="auto"/>
      </w:divBdr>
    </w:div>
    <w:div w:id="1117867455">
      <w:bodyDiv w:val="1"/>
      <w:marLeft w:val="0"/>
      <w:marRight w:val="0"/>
      <w:marTop w:val="0"/>
      <w:marBottom w:val="0"/>
      <w:divBdr>
        <w:top w:val="none" w:sz="0" w:space="0" w:color="auto"/>
        <w:left w:val="none" w:sz="0" w:space="0" w:color="auto"/>
        <w:bottom w:val="none" w:sz="0" w:space="0" w:color="auto"/>
        <w:right w:val="none" w:sz="0" w:space="0" w:color="auto"/>
      </w:divBdr>
      <w:divsChild>
        <w:div w:id="819345257">
          <w:marLeft w:val="0"/>
          <w:marRight w:val="0"/>
          <w:marTop w:val="0"/>
          <w:marBottom w:val="0"/>
          <w:divBdr>
            <w:top w:val="none" w:sz="0" w:space="0" w:color="auto"/>
            <w:left w:val="none" w:sz="0" w:space="0" w:color="auto"/>
            <w:bottom w:val="none" w:sz="0" w:space="0" w:color="auto"/>
            <w:right w:val="none" w:sz="0" w:space="0" w:color="auto"/>
          </w:divBdr>
          <w:divsChild>
            <w:div w:id="12008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1574">
      <w:bodyDiv w:val="1"/>
      <w:marLeft w:val="0"/>
      <w:marRight w:val="0"/>
      <w:marTop w:val="0"/>
      <w:marBottom w:val="0"/>
      <w:divBdr>
        <w:top w:val="none" w:sz="0" w:space="0" w:color="auto"/>
        <w:left w:val="none" w:sz="0" w:space="0" w:color="auto"/>
        <w:bottom w:val="none" w:sz="0" w:space="0" w:color="auto"/>
        <w:right w:val="none" w:sz="0" w:space="0" w:color="auto"/>
      </w:divBdr>
    </w:div>
    <w:div w:id="1130441290">
      <w:bodyDiv w:val="1"/>
      <w:marLeft w:val="0"/>
      <w:marRight w:val="0"/>
      <w:marTop w:val="0"/>
      <w:marBottom w:val="0"/>
      <w:divBdr>
        <w:top w:val="none" w:sz="0" w:space="0" w:color="auto"/>
        <w:left w:val="none" w:sz="0" w:space="0" w:color="auto"/>
        <w:bottom w:val="none" w:sz="0" w:space="0" w:color="auto"/>
        <w:right w:val="none" w:sz="0" w:space="0" w:color="auto"/>
      </w:divBdr>
    </w:div>
    <w:div w:id="1134057126">
      <w:bodyDiv w:val="1"/>
      <w:marLeft w:val="0"/>
      <w:marRight w:val="0"/>
      <w:marTop w:val="0"/>
      <w:marBottom w:val="0"/>
      <w:divBdr>
        <w:top w:val="none" w:sz="0" w:space="0" w:color="auto"/>
        <w:left w:val="none" w:sz="0" w:space="0" w:color="auto"/>
        <w:bottom w:val="none" w:sz="0" w:space="0" w:color="auto"/>
        <w:right w:val="none" w:sz="0" w:space="0" w:color="auto"/>
      </w:divBdr>
    </w:div>
    <w:div w:id="1136030125">
      <w:bodyDiv w:val="1"/>
      <w:marLeft w:val="0"/>
      <w:marRight w:val="0"/>
      <w:marTop w:val="0"/>
      <w:marBottom w:val="0"/>
      <w:divBdr>
        <w:top w:val="none" w:sz="0" w:space="0" w:color="auto"/>
        <w:left w:val="none" w:sz="0" w:space="0" w:color="auto"/>
        <w:bottom w:val="none" w:sz="0" w:space="0" w:color="auto"/>
        <w:right w:val="none" w:sz="0" w:space="0" w:color="auto"/>
      </w:divBdr>
    </w:div>
    <w:div w:id="1139497526">
      <w:bodyDiv w:val="1"/>
      <w:marLeft w:val="0"/>
      <w:marRight w:val="0"/>
      <w:marTop w:val="0"/>
      <w:marBottom w:val="0"/>
      <w:divBdr>
        <w:top w:val="none" w:sz="0" w:space="0" w:color="auto"/>
        <w:left w:val="none" w:sz="0" w:space="0" w:color="auto"/>
        <w:bottom w:val="none" w:sz="0" w:space="0" w:color="auto"/>
        <w:right w:val="none" w:sz="0" w:space="0" w:color="auto"/>
      </w:divBdr>
    </w:div>
    <w:div w:id="1152218030">
      <w:bodyDiv w:val="1"/>
      <w:marLeft w:val="0"/>
      <w:marRight w:val="0"/>
      <w:marTop w:val="0"/>
      <w:marBottom w:val="0"/>
      <w:divBdr>
        <w:top w:val="none" w:sz="0" w:space="0" w:color="auto"/>
        <w:left w:val="none" w:sz="0" w:space="0" w:color="auto"/>
        <w:bottom w:val="none" w:sz="0" w:space="0" w:color="auto"/>
        <w:right w:val="none" w:sz="0" w:space="0" w:color="auto"/>
      </w:divBdr>
    </w:div>
    <w:div w:id="1163549038">
      <w:bodyDiv w:val="1"/>
      <w:marLeft w:val="0"/>
      <w:marRight w:val="0"/>
      <w:marTop w:val="0"/>
      <w:marBottom w:val="0"/>
      <w:divBdr>
        <w:top w:val="none" w:sz="0" w:space="0" w:color="auto"/>
        <w:left w:val="none" w:sz="0" w:space="0" w:color="auto"/>
        <w:bottom w:val="none" w:sz="0" w:space="0" w:color="auto"/>
        <w:right w:val="none" w:sz="0" w:space="0" w:color="auto"/>
      </w:divBdr>
    </w:div>
    <w:div w:id="1168521203">
      <w:bodyDiv w:val="1"/>
      <w:marLeft w:val="0"/>
      <w:marRight w:val="0"/>
      <w:marTop w:val="0"/>
      <w:marBottom w:val="0"/>
      <w:divBdr>
        <w:top w:val="none" w:sz="0" w:space="0" w:color="auto"/>
        <w:left w:val="none" w:sz="0" w:space="0" w:color="auto"/>
        <w:bottom w:val="none" w:sz="0" w:space="0" w:color="auto"/>
        <w:right w:val="none" w:sz="0" w:space="0" w:color="auto"/>
      </w:divBdr>
    </w:div>
    <w:div w:id="1181168269">
      <w:bodyDiv w:val="1"/>
      <w:marLeft w:val="0"/>
      <w:marRight w:val="0"/>
      <w:marTop w:val="0"/>
      <w:marBottom w:val="0"/>
      <w:divBdr>
        <w:top w:val="none" w:sz="0" w:space="0" w:color="auto"/>
        <w:left w:val="none" w:sz="0" w:space="0" w:color="auto"/>
        <w:bottom w:val="none" w:sz="0" w:space="0" w:color="auto"/>
        <w:right w:val="none" w:sz="0" w:space="0" w:color="auto"/>
      </w:divBdr>
    </w:div>
    <w:div w:id="1190069261">
      <w:bodyDiv w:val="1"/>
      <w:marLeft w:val="0"/>
      <w:marRight w:val="0"/>
      <w:marTop w:val="0"/>
      <w:marBottom w:val="0"/>
      <w:divBdr>
        <w:top w:val="none" w:sz="0" w:space="0" w:color="auto"/>
        <w:left w:val="none" w:sz="0" w:space="0" w:color="auto"/>
        <w:bottom w:val="none" w:sz="0" w:space="0" w:color="auto"/>
        <w:right w:val="none" w:sz="0" w:space="0" w:color="auto"/>
      </w:divBdr>
    </w:div>
    <w:div w:id="1196310917">
      <w:bodyDiv w:val="1"/>
      <w:marLeft w:val="0"/>
      <w:marRight w:val="0"/>
      <w:marTop w:val="0"/>
      <w:marBottom w:val="0"/>
      <w:divBdr>
        <w:top w:val="none" w:sz="0" w:space="0" w:color="auto"/>
        <w:left w:val="none" w:sz="0" w:space="0" w:color="auto"/>
        <w:bottom w:val="none" w:sz="0" w:space="0" w:color="auto"/>
        <w:right w:val="none" w:sz="0" w:space="0" w:color="auto"/>
      </w:divBdr>
    </w:div>
    <w:div w:id="1197623449">
      <w:bodyDiv w:val="1"/>
      <w:marLeft w:val="0"/>
      <w:marRight w:val="0"/>
      <w:marTop w:val="0"/>
      <w:marBottom w:val="0"/>
      <w:divBdr>
        <w:top w:val="none" w:sz="0" w:space="0" w:color="auto"/>
        <w:left w:val="none" w:sz="0" w:space="0" w:color="auto"/>
        <w:bottom w:val="none" w:sz="0" w:space="0" w:color="auto"/>
        <w:right w:val="none" w:sz="0" w:space="0" w:color="auto"/>
      </w:divBdr>
    </w:div>
    <w:div w:id="1200437218">
      <w:bodyDiv w:val="1"/>
      <w:marLeft w:val="0"/>
      <w:marRight w:val="0"/>
      <w:marTop w:val="0"/>
      <w:marBottom w:val="0"/>
      <w:divBdr>
        <w:top w:val="none" w:sz="0" w:space="0" w:color="auto"/>
        <w:left w:val="none" w:sz="0" w:space="0" w:color="auto"/>
        <w:bottom w:val="none" w:sz="0" w:space="0" w:color="auto"/>
        <w:right w:val="none" w:sz="0" w:space="0" w:color="auto"/>
      </w:divBdr>
      <w:divsChild>
        <w:div w:id="827600861">
          <w:marLeft w:val="0"/>
          <w:marRight w:val="0"/>
          <w:marTop w:val="0"/>
          <w:marBottom w:val="0"/>
          <w:divBdr>
            <w:top w:val="none" w:sz="0" w:space="0" w:color="auto"/>
            <w:left w:val="none" w:sz="0" w:space="0" w:color="auto"/>
            <w:bottom w:val="none" w:sz="0" w:space="0" w:color="auto"/>
            <w:right w:val="none" w:sz="0" w:space="0" w:color="auto"/>
          </w:divBdr>
        </w:div>
      </w:divsChild>
    </w:div>
    <w:div w:id="1209731787">
      <w:bodyDiv w:val="1"/>
      <w:marLeft w:val="0"/>
      <w:marRight w:val="0"/>
      <w:marTop w:val="0"/>
      <w:marBottom w:val="0"/>
      <w:divBdr>
        <w:top w:val="none" w:sz="0" w:space="0" w:color="auto"/>
        <w:left w:val="none" w:sz="0" w:space="0" w:color="auto"/>
        <w:bottom w:val="none" w:sz="0" w:space="0" w:color="auto"/>
        <w:right w:val="none" w:sz="0" w:space="0" w:color="auto"/>
      </w:divBdr>
    </w:div>
    <w:div w:id="1212814789">
      <w:bodyDiv w:val="1"/>
      <w:marLeft w:val="0"/>
      <w:marRight w:val="0"/>
      <w:marTop w:val="0"/>
      <w:marBottom w:val="0"/>
      <w:divBdr>
        <w:top w:val="none" w:sz="0" w:space="0" w:color="auto"/>
        <w:left w:val="none" w:sz="0" w:space="0" w:color="auto"/>
        <w:bottom w:val="none" w:sz="0" w:space="0" w:color="auto"/>
        <w:right w:val="none" w:sz="0" w:space="0" w:color="auto"/>
      </w:divBdr>
    </w:div>
    <w:div w:id="1213425945">
      <w:bodyDiv w:val="1"/>
      <w:marLeft w:val="0"/>
      <w:marRight w:val="0"/>
      <w:marTop w:val="0"/>
      <w:marBottom w:val="0"/>
      <w:divBdr>
        <w:top w:val="none" w:sz="0" w:space="0" w:color="auto"/>
        <w:left w:val="none" w:sz="0" w:space="0" w:color="auto"/>
        <w:bottom w:val="none" w:sz="0" w:space="0" w:color="auto"/>
        <w:right w:val="none" w:sz="0" w:space="0" w:color="auto"/>
      </w:divBdr>
    </w:div>
    <w:div w:id="1229225324">
      <w:bodyDiv w:val="1"/>
      <w:marLeft w:val="0"/>
      <w:marRight w:val="0"/>
      <w:marTop w:val="0"/>
      <w:marBottom w:val="0"/>
      <w:divBdr>
        <w:top w:val="none" w:sz="0" w:space="0" w:color="auto"/>
        <w:left w:val="none" w:sz="0" w:space="0" w:color="auto"/>
        <w:bottom w:val="none" w:sz="0" w:space="0" w:color="auto"/>
        <w:right w:val="none" w:sz="0" w:space="0" w:color="auto"/>
      </w:divBdr>
    </w:div>
    <w:div w:id="1234437102">
      <w:bodyDiv w:val="1"/>
      <w:marLeft w:val="0"/>
      <w:marRight w:val="0"/>
      <w:marTop w:val="0"/>
      <w:marBottom w:val="0"/>
      <w:divBdr>
        <w:top w:val="none" w:sz="0" w:space="0" w:color="auto"/>
        <w:left w:val="none" w:sz="0" w:space="0" w:color="auto"/>
        <w:bottom w:val="none" w:sz="0" w:space="0" w:color="auto"/>
        <w:right w:val="none" w:sz="0" w:space="0" w:color="auto"/>
      </w:divBdr>
      <w:divsChild>
        <w:div w:id="330790346">
          <w:marLeft w:val="0"/>
          <w:marRight w:val="0"/>
          <w:marTop w:val="240"/>
          <w:marBottom w:val="0"/>
          <w:divBdr>
            <w:top w:val="none" w:sz="0" w:space="0" w:color="auto"/>
            <w:left w:val="none" w:sz="0" w:space="0" w:color="auto"/>
            <w:bottom w:val="none" w:sz="0" w:space="0" w:color="auto"/>
            <w:right w:val="none" w:sz="0" w:space="0" w:color="auto"/>
          </w:divBdr>
        </w:div>
        <w:div w:id="2127041264">
          <w:marLeft w:val="0"/>
          <w:marRight w:val="0"/>
          <w:marTop w:val="0"/>
          <w:marBottom w:val="0"/>
          <w:divBdr>
            <w:top w:val="none" w:sz="0" w:space="0" w:color="auto"/>
            <w:left w:val="none" w:sz="0" w:space="0" w:color="auto"/>
            <w:bottom w:val="none" w:sz="0" w:space="0" w:color="auto"/>
            <w:right w:val="none" w:sz="0" w:space="0" w:color="auto"/>
          </w:divBdr>
        </w:div>
      </w:divsChild>
    </w:div>
    <w:div w:id="1239827726">
      <w:bodyDiv w:val="1"/>
      <w:marLeft w:val="0"/>
      <w:marRight w:val="0"/>
      <w:marTop w:val="0"/>
      <w:marBottom w:val="0"/>
      <w:divBdr>
        <w:top w:val="none" w:sz="0" w:space="0" w:color="auto"/>
        <w:left w:val="none" w:sz="0" w:space="0" w:color="auto"/>
        <w:bottom w:val="none" w:sz="0" w:space="0" w:color="auto"/>
        <w:right w:val="none" w:sz="0" w:space="0" w:color="auto"/>
      </w:divBdr>
    </w:div>
    <w:div w:id="1241451416">
      <w:bodyDiv w:val="1"/>
      <w:marLeft w:val="0"/>
      <w:marRight w:val="0"/>
      <w:marTop w:val="0"/>
      <w:marBottom w:val="0"/>
      <w:divBdr>
        <w:top w:val="none" w:sz="0" w:space="0" w:color="auto"/>
        <w:left w:val="none" w:sz="0" w:space="0" w:color="auto"/>
        <w:bottom w:val="none" w:sz="0" w:space="0" w:color="auto"/>
        <w:right w:val="none" w:sz="0" w:space="0" w:color="auto"/>
      </w:divBdr>
      <w:divsChild>
        <w:div w:id="1193497484">
          <w:marLeft w:val="0"/>
          <w:marRight w:val="0"/>
          <w:marTop w:val="0"/>
          <w:marBottom w:val="0"/>
          <w:divBdr>
            <w:top w:val="none" w:sz="0" w:space="0" w:color="auto"/>
            <w:left w:val="none" w:sz="0" w:space="0" w:color="auto"/>
            <w:bottom w:val="none" w:sz="0" w:space="0" w:color="auto"/>
            <w:right w:val="none" w:sz="0" w:space="0" w:color="auto"/>
          </w:divBdr>
          <w:divsChild>
            <w:div w:id="242759185">
              <w:marLeft w:val="0"/>
              <w:marRight w:val="0"/>
              <w:marTop w:val="0"/>
              <w:marBottom w:val="0"/>
              <w:divBdr>
                <w:top w:val="none" w:sz="0" w:space="0" w:color="auto"/>
                <w:left w:val="none" w:sz="0" w:space="0" w:color="auto"/>
                <w:bottom w:val="none" w:sz="0" w:space="0" w:color="auto"/>
                <w:right w:val="none" w:sz="0" w:space="0" w:color="auto"/>
              </w:divBdr>
            </w:div>
            <w:div w:id="259996712">
              <w:marLeft w:val="0"/>
              <w:marRight w:val="0"/>
              <w:marTop w:val="0"/>
              <w:marBottom w:val="0"/>
              <w:divBdr>
                <w:top w:val="none" w:sz="0" w:space="0" w:color="auto"/>
                <w:left w:val="none" w:sz="0" w:space="0" w:color="auto"/>
                <w:bottom w:val="none" w:sz="0" w:space="0" w:color="auto"/>
                <w:right w:val="none" w:sz="0" w:space="0" w:color="auto"/>
              </w:divBdr>
            </w:div>
            <w:div w:id="703746861">
              <w:marLeft w:val="0"/>
              <w:marRight w:val="0"/>
              <w:marTop w:val="0"/>
              <w:marBottom w:val="0"/>
              <w:divBdr>
                <w:top w:val="none" w:sz="0" w:space="0" w:color="auto"/>
                <w:left w:val="none" w:sz="0" w:space="0" w:color="auto"/>
                <w:bottom w:val="none" w:sz="0" w:space="0" w:color="auto"/>
                <w:right w:val="none" w:sz="0" w:space="0" w:color="auto"/>
              </w:divBdr>
            </w:div>
            <w:div w:id="891766744">
              <w:marLeft w:val="0"/>
              <w:marRight w:val="0"/>
              <w:marTop w:val="0"/>
              <w:marBottom w:val="0"/>
              <w:divBdr>
                <w:top w:val="none" w:sz="0" w:space="0" w:color="auto"/>
                <w:left w:val="none" w:sz="0" w:space="0" w:color="auto"/>
                <w:bottom w:val="none" w:sz="0" w:space="0" w:color="auto"/>
                <w:right w:val="none" w:sz="0" w:space="0" w:color="auto"/>
              </w:divBdr>
            </w:div>
            <w:div w:id="908467537">
              <w:marLeft w:val="0"/>
              <w:marRight w:val="0"/>
              <w:marTop w:val="0"/>
              <w:marBottom w:val="0"/>
              <w:divBdr>
                <w:top w:val="none" w:sz="0" w:space="0" w:color="auto"/>
                <w:left w:val="none" w:sz="0" w:space="0" w:color="auto"/>
                <w:bottom w:val="none" w:sz="0" w:space="0" w:color="auto"/>
                <w:right w:val="none" w:sz="0" w:space="0" w:color="auto"/>
              </w:divBdr>
            </w:div>
            <w:div w:id="943195193">
              <w:marLeft w:val="0"/>
              <w:marRight w:val="0"/>
              <w:marTop w:val="0"/>
              <w:marBottom w:val="0"/>
              <w:divBdr>
                <w:top w:val="none" w:sz="0" w:space="0" w:color="auto"/>
                <w:left w:val="none" w:sz="0" w:space="0" w:color="auto"/>
                <w:bottom w:val="none" w:sz="0" w:space="0" w:color="auto"/>
                <w:right w:val="none" w:sz="0" w:space="0" w:color="auto"/>
              </w:divBdr>
            </w:div>
            <w:div w:id="986586643">
              <w:marLeft w:val="0"/>
              <w:marRight w:val="0"/>
              <w:marTop w:val="0"/>
              <w:marBottom w:val="0"/>
              <w:divBdr>
                <w:top w:val="none" w:sz="0" w:space="0" w:color="auto"/>
                <w:left w:val="none" w:sz="0" w:space="0" w:color="auto"/>
                <w:bottom w:val="none" w:sz="0" w:space="0" w:color="auto"/>
                <w:right w:val="none" w:sz="0" w:space="0" w:color="auto"/>
              </w:divBdr>
            </w:div>
            <w:div w:id="1156995635">
              <w:marLeft w:val="0"/>
              <w:marRight w:val="0"/>
              <w:marTop w:val="0"/>
              <w:marBottom w:val="0"/>
              <w:divBdr>
                <w:top w:val="none" w:sz="0" w:space="0" w:color="auto"/>
                <w:left w:val="none" w:sz="0" w:space="0" w:color="auto"/>
                <w:bottom w:val="none" w:sz="0" w:space="0" w:color="auto"/>
                <w:right w:val="none" w:sz="0" w:space="0" w:color="auto"/>
              </w:divBdr>
            </w:div>
            <w:div w:id="1215921797">
              <w:marLeft w:val="0"/>
              <w:marRight w:val="0"/>
              <w:marTop w:val="0"/>
              <w:marBottom w:val="0"/>
              <w:divBdr>
                <w:top w:val="none" w:sz="0" w:space="0" w:color="auto"/>
                <w:left w:val="none" w:sz="0" w:space="0" w:color="auto"/>
                <w:bottom w:val="none" w:sz="0" w:space="0" w:color="auto"/>
                <w:right w:val="none" w:sz="0" w:space="0" w:color="auto"/>
              </w:divBdr>
            </w:div>
            <w:div w:id="1601185429">
              <w:marLeft w:val="0"/>
              <w:marRight w:val="0"/>
              <w:marTop w:val="0"/>
              <w:marBottom w:val="0"/>
              <w:divBdr>
                <w:top w:val="none" w:sz="0" w:space="0" w:color="auto"/>
                <w:left w:val="none" w:sz="0" w:space="0" w:color="auto"/>
                <w:bottom w:val="none" w:sz="0" w:space="0" w:color="auto"/>
                <w:right w:val="none" w:sz="0" w:space="0" w:color="auto"/>
              </w:divBdr>
            </w:div>
            <w:div w:id="1780299414">
              <w:marLeft w:val="0"/>
              <w:marRight w:val="0"/>
              <w:marTop w:val="0"/>
              <w:marBottom w:val="0"/>
              <w:divBdr>
                <w:top w:val="none" w:sz="0" w:space="0" w:color="auto"/>
                <w:left w:val="none" w:sz="0" w:space="0" w:color="auto"/>
                <w:bottom w:val="none" w:sz="0" w:space="0" w:color="auto"/>
                <w:right w:val="none" w:sz="0" w:space="0" w:color="auto"/>
              </w:divBdr>
            </w:div>
            <w:div w:id="1886983727">
              <w:marLeft w:val="0"/>
              <w:marRight w:val="0"/>
              <w:marTop w:val="0"/>
              <w:marBottom w:val="0"/>
              <w:divBdr>
                <w:top w:val="none" w:sz="0" w:space="0" w:color="auto"/>
                <w:left w:val="none" w:sz="0" w:space="0" w:color="auto"/>
                <w:bottom w:val="none" w:sz="0" w:space="0" w:color="auto"/>
                <w:right w:val="none" w:sz="0" w:space="0" w:color="auto"/>
              </w:divBdr>
            </w:div>
            <w:div w:id="1966038331">
              <w:marLeft w:val="0"/>
              <w:marRight w:val="0"/>
              <w:marTop w:val="0"/>
              <w:marBottom w:val="0"/>
              <w:divBdr>
                <w:top w:val="none" w:sz="0" w:space="0" w:color="auto"/>
                <w:left w:val="none" w:sz="0" w:space="0" w:color="auto"/>
                <w:bottom w:val="none" w:sz="0" w:space="0" w:color="auto"/>
                <w:right w:val="none" w:sz="0" w:space="0" w:color="auto"/>
              </w:divBdr>
            </w:div>
            <w:div w:id="2014138134">
              <w:marLeft w:val="0"/>
              <w:marRight w:val="0"/>
              <w:marTop w:val="0"/>
              <w:marBottom w:val="0"/>
              <w:divBdr>
                <w:top w:val="none" w:sz="0" w:space="0" w:color="auto"/>
                <w:left w:val="none" w:sz="0" w:space="0" w:color="auto"/>
                <w:bottom w:val="none" w:sz="0" w:space="0" w:color="auto"/>
                <w:right w:val="none" w:sz="0" w:space="0" w:color="auto"/>
              </w:divBdr>
            </w:div>
            <w:div w:id="2087335446">
              <w:marLeft w:val="0"/>
              <w:marRight w:val="0"/>
              <w:marTop w:val="0"/>
              <w:marBottom w:val="0"/>
              <w:divBdr>
                <w:top w:val="none" w:sz="0" w:space="0" w:color="auto"/>
                <w:left w:val="none" w:sz="0" w:space="0" w:color="auto"/>
                <w:bottom w:val="none" w:sz="0" w:space="0" w:color="auto"/>
                <w:right w:val="none" w:sz="0" w:space="0" w:color="auto"/>
              </w:divBdr>
            </w:div>
            <w:div w:id="20907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00534">
      <w:bodyDiv w:val="1"/>
      <w:marLeft w:val="0"/>
      <w:marRight w:val="0"/>
      <w:marTop w:val="0"/>
      <w:marBottom w:val="0"/>
      <w:divBdr>
        <w:top w:val="none" w:sz="0" w:space="0" w:color="auto"/>
        <w:left w:val="none" w:sz="0" w:space="0" w:color="auto"/>
        <w:bottom w:val="none" w:sz="0" w:space="0" w:color="auto"/>
        <w:right w:val="none" w:sz="0" w:space="0" w:color="auto"/>
      </w:divBdr>
    </w:div>
    <w:div w:id="1253586341">
      <w:bodyDiv w:val="1"/>
      <w:marLeft w:val="0"/>
      <w:marRight w:val="0"/>
      <w:marTop w:val="0"/>
      <w:marBottom w:val="0"/>
      <w:divBdr>
        <w:top w:val="none" w:sz="0" w:space="0" w:color="auto"/>
        <w:left w:val="none" w:sz="0" w:space="0" w:color="auto"/>
        <w:bottom w:val="none" w:sz="0" w:space="0" w:color="auto"/>
        <w:right w:val="none" w:sz="0" w:space="0" w:color="auto"/>
      </w:divBdr>
    </w:div>
    <w:div w:id="1258442733">
      <w:bodyDiv w:val="1"/>
      <w:marLeft w:val="0"/>
      <w:marRight w:val="0"/>
      <w:marTop w:val="0"/>
      <w:marBottom w:val="0"/>
      <w:divBdr>
        <w:top w:val="none" w:sz="0" w:space="0" w:color="auto"/>
        <w:left w:val="none" w:sz="0" w:space="0" w:color="auto"/>
        <w:bottom w:val="none" w:sz="0" w:space="0" w:color="auto"/>
        <w:right w:val="none" w:sz="0" w:space="0" w:color="auto"/>
      </w:divBdr>
      <w:divsChild>
        <w:div w:id="879053427">
          <w:marLeft w:val="0"/>
          <w:marRight w:val="0"/>
          <w:marTop w:val="0"/>
          <w:marBottom w:val="0"/>
          <w:divBdr>
            <w:top w:val="none" w:sz="0" w:space="0" w:color="auto"/>
            <w:left w:val="none" w:sz="0" w:space="0" w:color="auto"/>
            <w:bottom w:val="none" w:sz="0" w:space="0" w:color="auto"/>
            <w:right w:val="none" w:sz="0" w:space="0" w:color="auto"/>
          </w:divBdr>
          <w:divsChild>
            <w:div w:id="186527218">
              <w:marLeft w:val="0"/>
              <w:marRight w:val="0"/>
              <w:marTop w:val="0"/>
              <w:marBottom w:val="0"/>
              <w:divBdr>
                <w:top w:val="none" w:sz="0" w:space="0" w:color="auto"/>
                <w:left w:val="none" w:sz="0" w:space="0" w:color="auto"/>
                <w:bottom w:val="none" w:sz="0" w:space="0" w:color="auto"/>
                <w:right w:val="none" w:sz="0" w:space="0" w:color="auto"/>
              </w:divBdr>
            </w:div>
            <w:div w:id="563610407">
              <w:marLeft w:val="0"/>
              <w:marRight w:val="0"/>
              <w:marTop w:val="0"/>
              <w:marBottom w:val="0"/>
              <w:divBdr>
                <w:top w:val="none" w:sz="0" w:space="0" w:color="auto"/>
                <w:left w:val="none" w:sz="0" w:space="0" w:color="auto"/>
                <w:bottom w:val="none" w:sz="0" w:space="0" w:color="auto"/>
                <w:right w:val="none" w:sz="0" w:space="0" w:color="auto"/>
              </w:divBdr>
            </w:div>
            <w:div w:id="563837590">
              <w:marLeft w:val="0"/>
              <w:marRight w:val="0"/>
              <w:marTop w:val="0"/>
              <w:marBottom w:val="0"/>
              <w:divBdr>
                <w:top w:val="none" w:sz="0" w:space="0" w:color="auto"/>
                <w:left w:val="none" w:sz="0" w:space="0" w:color="auto"/>
                <w:bottom w:val="none" w:sz="0" w:space="0" w:color="auto"/>
                <w:right w:val="none" w:sz="0" w:space="0" w:color="auto"/>
              </w:divBdr>
            </w:div>
            <w:div w:id="788359840">
              <w:marLeft w:val="0"/>
              <w:marRight w:val="0"/>
              <w:marTop w:val="0"/>
              <w:marBottom w:val="0"/>
              <w:divBdr>
                <w:top w:val="none" w:sz="0" w:space="0" w:color="auto"/>
                <w:left w:val="none" w:sz="0" w:space="0" w:color="auto"/>
                <w:bottom w:val="none" w:sz="0" w:space="0" w:color="auto"/>
                <w:right w:val="none" w:sz="0" w:space="0" w:color="auto"/>
              </w:divBdr>
            </w:div>
            <w:div w:id="825514045">
              <w:marLeft w:val="0"/>
              <w:marRight w:val="0"/>
              <w:marTop w:val="0"/>
              <w:marBottom w:val="0"/>
              <w:divBdr>
                <w:top w:val="none" w:sz="0" w:space="0" w:color="auto"/>
                <w:left w:val="none" w:sz="0" w:space="0" w:color="auto"/>
                <w:bottom w:val="none" w:sz="0" w:space="0" w:color="auto"/>
                <w:right w:val="none" w:sz="0" w:space="0" w:color="auto"/>
              </w:divBdr>
            </w:div>
            <w:div w:id="1149634585">
              <w:marLeft w:val="0"/>
              <w:marRight w:val="0"/>
              <w:marTop w:val="0"/>
              <w:marBottom w:val="0"/>
              <w:divBdr>
                <w:top w:val="none" w:sz="0" w:space="0" w:color="auto"/>
                <w:left w:val="none" w:sz="0" w:space="0" w:color="auto"/>
                <w:bottom w:val="none" w:sz="0" w:space="0" w:color="auto"/>
                <w:right w:val="none" w:sz="0" w:space="0" w:color="auto"/>
              </w:divBdr>
            </w:div>
            <w:div w:id="1396389655">
              <w:marLeft w:val="0"/>
              <w:marRight w:val="0"/>
              <w:marTop w:val="0"/>
              <w:marBottom w:val="0"/>
              <w:divBdr>
                <w:top w:val="none" w:sz="0" w:space="0" w:color="auto"/>
                <w:left w:val="none" w:sz="0" w:space="0" w:color="auto"/>
                <w:bottom w:val="none" w:sz="0" w:space="0" w:color="auto"/>
                <w:right w:val="none" w:sz="0" w:space="0" w:color="auto"/>
              </w:divBdr>
            </w:div>
            <w:div w:id="1586767950">
              <w:marLeft w:val="0"/>
              <w:marRight w:val="0"/>
              <w:marTop w:val="0"/>
              <w:marBottom w:val="0"/>
              <w:divBdr>
                <w:top w:val="none" w:sz="0" w:space="0" w:color="auto"/>
                <w:left w:val="none" w:sz="0" w:space="0" w:color="auto"/>
                <w:bottom w:val="none" w:sz="0" w:space="0" w:color="auto"/>
                <w:right w:val="none" w:sz="0" w:space="0" w:color="auto"/>
              </w:divBdr>
            </w:div>
            <w:div w:id="2022538280">
              <w:marLeft w:val="0"/>
              <w:marRight w:val="0"/>
              <w:marTop w:val="0"/>
              <w:marBottom w:val="0"/>
              <w:divBdr>
                <w:top w:val="none" w:sz="0" w:space="0" w:color="auto"/>
                <w:left w:val="none" w:sz="0" w:space="0" w:color="auto"/>
                <w:bottom w:val="none" w:sz="0" w:space="0" w:color="auto"/>
                <w:right w:val="none" w:sz="0" w:space="0" w:color="auto"/>
              </w:divBdr>
            </w:div>
            <w:div w:id="207207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49154">
      <w:bodyDiv w:val="1"/>
      <w:marLeft w:val="0"/>
      <w:marRight w:val="0"/>
      <w:marTop w:val="0"/>
      <w:marBottom w:val="0"/>
      <w:divBdr>
        <w:top w:val="none" w:sz="0" w:space="0" w:color="auto"/>
        <w:left w:val="none" w:sz="0" w:space="0" w:color="auto"/>
        <w:bottom w:val="none" w:sz="0" w:space="0" w:color="auto"/>
        <w:right w:val="none" w:sz="0" w:space="0" w:color="auto"/>
      </w:divBdr>
    </w:div>
    <w:div w:id="1266881420">
      <w:bodyDiv w:val="1"/>
      <w:marLeft w:val="0"/>
      <w:marRight w:val="0"/>
      <w:marTop w:val="0"/>
      <w:marBottom w:val="0"/>
      <w:divBdr>
        <w:top w:val="none" w:sz="0" w:space="0" w:color="auto"/>
        <w:left w:val="none" w:sz="0" w:space="0" w:color="auto"/>
        <w:bottom w:val="none" w:sz="0" w:space="0" w:color="auto"/>
        <w:right w:val="none" w:sz="0" w:space="0" w:color="auto"/>
      </w:divBdr>
    </w:div>
    <w:div w:id="1270042496">
      <w:bodyDiv w:val="1"/>
      <w:marLeft w:val="0"/>
      <w:marRight w:val="0"/>
      <w:marTop w:val="0"/>
      <w:marBottom w:val="0"/>
      <w:divBdr>
        <w:top w:val="none" w:sz="0" w:space="0" w:color="auto"/>
        <w:left w:val="none" w:sz="0" w:space="0" w:color="auto"/>
        <w:bottom w:val="none" w:sz="0" w:space="0" w:color="auto"/>
        <w:right w:val="none" w:sz="0" w:space="0" w:color="auto"/>
      </w:divBdr>
    </w:div>
    <w:div w:id="1275402220">
      <w:bodyDiv w:val="1"/>
      <w:marLeft w:val="0"/>
      <w:marRight w:val="0"/>
      <w:marTop w:val="0"/>
      <w:marBottom w:val="0"/>
      <w:divBdr>
        <w:top w:val="none" w:sz="0" w:space="0" w:color="auto"/>
        <w:left w:val="none" w:sz="0" w:space="0" w:color="auto"/>
        <w:bottom w:val="none" w:sz="0" w:space="0" w:color="auto"/>
        <w:right w:val="none" w:sz="0" w:space="0" w:color="auto"/>
      </w:divBdr>
    </w:div>
    <w:div w:id="1287542297">
      <w:bodyDiv w:val="1"/>
      <w:marLeft w:val="0"/>
      <w:marRight w:val="0"/>
      <w:marTop w:val="0"/>
      <w:marBottom w:val="0"/>
      <w:divBdr>
        <w:top w:val="none" w:sz="0" w:space="0" w:color="auto"/>
        <w:left w:val="none" w:sz="0" w:space="0" w:color="auto"/>
        <w:bottom w:val="none" w:sz="0" w:space="0" w:color="auto"/>
        <w:right w:val="none" w:sz="0" w:space="0" w:color="auto"/>
      </w:divBdr>
      <w:divsChild>
        <w:div w:id="1492717671">
          <w:marLeft w:val="0"/>
          <w:marRight w:val="0"/>
          <w:marTop w:val="0"/>
          <w:marBottom w:val="0"/>
          <w:divBdr>
            <w:top w:val="none" w:sz="0" w:space="0" w:color="auto"/>
            <w:left w:val="none" w:sz="0" w:space="0" w:color="auto"/>
            <w:bottom w:val="none" w:sz="0" w:space="0" w:color="auto"/>
            <w:right w:val="none" w:sz="0" w:space="0" w:color="auto"/>
          </w:divBdr>
        </w:div>
      </w:divsChild>
    </w:div>
    <w:div w:id="1291088341">
      <w:bodyDiv w:val="1"/>
      <w:marLeft w:val="0"/>
      <w:marRight w:val="0"/>
      <w:marTop w:val="0"/>
      <w:marBottom w:val="0"/>
      <w:divBdr>
        <w:top w:val="none" w:sz="0" w:space="0" w:color="auto"/>
        <w:left w:val="none" w:sz="0" w:space="0" w:color="auto"/>
        <w:bottom w:val="none" w:sz="0" w:space="0" w:color="auto"/>
        <w:right w:val="none" w:sz="0" w:space="0" w:color="auto"/>
      </w:divBdr>
    </w:div>
    <w:div w:id="1294368271">
      <w:bodyDiv w:val="1"/>
      <w:marLeft w:val="0"/>
      <w:marRight w:val="0"/>
      <w:marTop w:val="0"/>
      <w:marBottom w:val="0"/>
      <w:divBdr>
        <w:top w:val="none" w:sz="0" w:space="0" w:color="auto"/>
        <w:left w:val="none" w:sz="0" w:space="0" w:color="auto"/>
        <w:bottom w:val="none" w:sz="0" w:space="0" w:color="auto"/>
        <w:right w:val="none" w:sz="0" w:space="0" w:color="auto"/>
      </w:divBdr>
    </w:div>
    <w:div w:id="1296716519">
      <w:bodyDiv w:val="1"/>
      <w:marLeft w:val="0"/>
      <w:marRight w:val="0"/>
      <w:marTop w:val="0"/>
      <w:marBottom w:val="0"/>
      <w:divBdr>
        <w:top w:val="none" w:sz="0" w:space="0" w:color="auto"/>
        <w:left w:val="none" w:sz="0" w:space="0" w:color="auto"/>
        <w:bottom w:val="none" w:sz="0" w:space="0" w:color="auto"/>
        <w:right w:val="none" w:sz="0" w:space="0" w:color="auto"/>
      </w:divBdr>
    </w:div>
    <w:div w:id="1296983848">
      <w:bodyDiv w:val="1"/>
      <w:marLeft w:val="0"/>
      <w:marRight w:val="0"/>
      <w:marTop w:val="0"/>
      <w:marBottom w:val="0"/>
      <w:divBdr>
        <w:top w:val="none" w:sz="0" w:space="0" w:color="auto"/>
        <w:left w:val="none" w:sz="0" w:space="0" w:color="auto"/>
        <w:bottom w:val="none" w:sz="0" w:space="0" w:color="auto"/>
        <w:right w:val="none" w:sz="0" w:space="0" w:color="auto"/>
      </w:divBdr>
    </w:div>
    <w:div w:id="1311443685">
      <w:bodyDiv w:val="1"/>
      <w:marLeft w:val="0"/>
      <w:marRight w:val="0"/>
      <w:marTop w:val="0"/>
      <w:marBottom w:val="0"/>
      <w:divBdr>
        <w:top w:val="none" w:sz="0" w:space="0" w:color="auto"/>
        <w:left w:val="none" w:sz="0" w:space="0" w:color="auto"/>
        <w:bottom w:val="none" w:sz="0" w:space="0" w:color="auto"/>
        <w:right w:val="none" w:sz="0" w:space="0" w:color="auto"/>
      </w:divBdr>
      <w:divsChild>
        <w:div w:id="88359239">
          <w:marLeft w:val="0"/>
          <w:marRight w:val="0"/>
          <w:marTop w:val="0"/>
          <w:marBottom w:val="0"/>
          <w:divBdr>
            <w:top w:val="none" w:sz="0" w:space="0" w:color="auto"/>
            <w:left w:val="none" w:sz="0" w:space="0" w:color="auto"/>
            <w:bottom w:val="none" w:sz="0" w:space="0" w:color="auto"/>
            <w:right w:val="none" w:sz="0" w:space="0" w:color="auto"/>
          </w:divBdr>
        </w:div>
        <w:div w:id="409278019">
          <w:marLeft w:val="0"/>
          <w:marRight w:val="0"/>
          <w:marTop w:val="0"/>
          <w:marBottom w:val="0"/>
          <w:divBdr>
            <w:top w:val="none" w:sz="0" w:space="0" w:color="auto"/>
            <w:left w:val="none" w:sz="0" w:space="0" w:color="auto"/>
            <w:bottom w:val="none" w:sz="0" w:space="0" w:color="auto"/>
            <w:right w:val="none" w:sz="0" w:space="0" w:color="auto"/>
          </w:divBdr>
          <w:divsChild>
            <w:div w:id="1755742087">
              <w:marLeft w:val="180"/>
              <w:marRight w:val="240"/>
              <w:marTop w:val="0"/>
              <w:marBottom w:val="0"/>
              <w:divBdr>
                <w:top w:val="none" w:sz="0" w:space="0" w:color="auto"/>
                <w:left w:val="none" w:sz="0" w:space="0" w:color="auto"/>
                <w:bottom w:val="none" w:sz="0" w:space="0" w:color="auto"/>
                <w:right w:val="none" w:sz="0" w:space="0" w:color="auto"/>
              </w:divBdr>
              <w:divsChild>
                <w:div w:id="31595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20238">
          <w:marLeft w:val="0"/>
          <w:marRight w:val="0"/>
          <w:marTop w:val="0"/>
          <w:marBottom w:val="0"/>
          <w:divBdr>
            <w:top w:val="none" w:sz="0" w:space="0" w:color="auto"/>
            <w:left w:val="none" w:sz="0" w:space="0" w:color="auto"/>
            <w:bottom w:val="none" w:sz="0" w:space="0" w:color="auto"/>
            <w:right w:val="none" w:sz="0" w:space="0" w:color="auto"/>
          </w:divBdr>
          <w:divsChild>
            <w:div w:id="564724574">
              <w:marLeft w:val="180"/>
              <w:marRight w:val="240"/>
              <w:marTop w:val="0"/>
              <w:marBottom w:val="0"/>
              <w:divBdr>
                <w:top w:val="none" w:sz="0" w:space="0" w:color="auto"/>
                <w:left w:val="none" w:sz="0" w:space="0" w:color="auto"/>
                <w:bottom w:val="none" w:sz="0" w:space="0" w:color="auto"/>
                <w:right w:val="none" w:sz="0" w:space="0" w:color="auto"/>
              </w:divBdr>
              <w:divsChild>
                <w:div w:id="167950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5212">
          <w:marLeft w:val="0"/>
          <w:marRight w:val="0"/>
          <w:marTop w:val="0"/>
          <w:marBottom w:val="0"/>
          <w:divBdr>
            <w:top w:val="none" w:sz="0" w:space="0" w:color="auto"/>
            <w:left w:val="none" w:sz="0" w:space="0" w:color="auto"/>
            <w:bottom w:val="none" w:sz="0" w:space="0" w:color="auto"/>
            <w:right w:val="none" w:sz="0" w:space="0" w:color="auto"/>
          </w:divBdr>
          <w:divsChild>
            <w:div w:id="912081032">
              <w:marLeft w:val="180"/>
              <w:marRight w:val="240"/>
              <w:marTop w:val="0"/>
              <w:marBottom w:val="0"/>
              <w:divBdr>
                <w:top w:val="none" w:sz="0" w:space="0" w:color="auto"/>
                <w:left w:val="none" w:sz="0" w:space="0" w:color="auto"/>
                <w:bottom w:val="none" w:sz="0" w:space="0" w:color="auto"/>
                <w:right w:val="none" w:sz="0" w:space="0" w:color="auto"/>
              </w:divBdr>
              <w:divsChild>
                <w:div w:id="4244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31970">
          <w:marLeft w:val="0"/>
          <w:marRight w:val="0"/>
          <w:marTop w:val="0"/>
          <w:marBottom w:val="0"/>
          <w:divBdr>
            <w:top w:val="none" w:sz="0" w:space="0" w:color="auto"/>
            <w:left w:val="none" w:sz="0" w:space="0" w:color="auto"/>
            <w:bottom w:val="none" w:sz="0" w:space="0" w:color="auto"/>
            <w:right w:val="none" w:sz="0" w:space="0" w:color="auto"/>
          </w:divBdr>
          <w:divsChild>
            <w:div w:id="1127048147">
              <w:marLeft w:val="180"/>
              <w:marRight w:val="240"/>
              <w:marTop w:val="0"/>
              <w:marBottom w:val="0"/>
              <w:divBdr>
                <w:top w:val="none" w:sz="0" w:space="0" w:color="auto"/>
                <w:left w:val="none" w:sz="0" w:space="0" w:color="auto"/>
                <w:bottom w:val="none" w:sz="0" w:space="0" w:color="auto"/>
                <w:right w:val="none" w:sz="0" w:space="0" w:color="auto"/>
              </w:divBdr>
              <w:divsChild>
                <w:div w:id="6741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8051">
          <w:marLeft w:val="0"/>
          <w:marRight w:val="0"/>
          <w:marTop w:val="0"/>
          <w:marBottom w:val="0"/>
          <w:divBdr>
            <w:top w:val="none" w:sz="0" w:space="0" w:color="auto"/>
            <w:left w:val="none" w:sz="0" w:space="0" w:color="auto"/>
            <w:bottom w:val="none" w:sz="0" w:space="0" w:color="auto"/>
            <w:right w:val="none" w:sz="0" w:space="0" w:color="auto"/>
          </w:divBdr>
          <w:divsChild>
            <w:div w:id="1020199724">
              <w:marLeft w:val="180"/>
              <w:marRight w:val="240"/>
              <w:marTop w:val="0"/>
              <w:marBottom w:val="0"/>
              <w:divBdr>
                <w:top w:val="none" w:sz="0" w:space="0" w:color="auto"/>
                <w:left w:val="none" w:sz="0" w:space="0" w:color="auto"/>
                <w:bottom w:val="none" w:sz="0" w:space="0" w:color="auto"/>
                <w:right w:val="none" w:sz="0" w:space="0" w:color="auto"/>
              </w:divBdr>
              <w:divsChild>
                <w:div w:id="15440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57750">
          <w:marLeft w:val="0"/>
          <w:marRight w:val="0"/>
          <w:marTop w:val="0"/>
          <w:marBottom w:val="0"/>
          <w:divBdr>
            <w:top w:val="none" w:sz="0" w:space="0" w:color="auto"/>
            <w:left w:val="none" w:sz="0" w:space="0" w:color="auto"/>
            <w:bottom w:val="none" w:sz="0" w:space="0" w:color="auto"/>
            <w:right w:val="none" w:sz="0" w:space="0" w:color="auto"/>
          </w:divBdr>
          <w:divsChild>
            <w:div w:id="2101245629">
              <w:marLeft w:val="180"/>
              <w:marRight w:val="240"/>
              <w:marTop w:val="0"/>
              <w:marBottom w:val="0"/>
              <w:divBdr>
                <w:top w:val="none" w:sz="0" w:space="0" w:color="auto"/>
                <w:left w:val="none" w:sz="0" w:space="0" w:color="auto"/>
                <w:bottom w:val="none" w:sz="0" w:space="0" w:color="auto"/>
                <w:right w:val="none" w:sz="0" w:space="0" w:color="auto"/>
              </w:divBdr>
              <w:divsChild>
                <w:div w:id="43262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6745">
          <w:marLeft w:val="0"/>
          <w:marRight w:val="0"/>
          <w:marTop w:val="0"/>
          <w:marBottom w:val="0"/>
          <w:divBdr>
            <w:top w:val="none" w:sz="0" w:space="0" w:color="auto"/>
            <w:left w:val="none" w:sz="0" w:space="0" w:color="auto"/>
            <w:bottom w:val="none" w:sz="0" w:space="0" w:color="auto"/>
            <w:right w:val="none" w:sz="0" w:space="0" w:color="auto"/>
          </w:divBdr>
          <w:divsChild>
            <w:div w:id="1854876270">
              <w:marLeft w:val="180"/>
              <w:marRight w:val="240"/>
              <w:marTop w:val="0"/>
              <w:marBottom w:val="0"/>
              <w:divBdr>
                <w:top w:val="none" w:sz="0" w:space="0" w:color="auto"/>
                <w:left w:val="none" w:sz="0" w:space="0" w:color="auto"/>
                <w:bottom w:val="none" w:sz="0" w:space="0" w:color="auto"/>
                <w:right w:val="none" w:sz="0" w:space="0" w:color="auto"/>
              </w:divBdr>
              <w:divsChild>
                <w:div w:id="13896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01574">
      <w:bodyDiv w:val="1"/>
      <w:marLeft w:val="0"/>
      <w:marRight w:val="0"/>
      <w:marTop w:val="0"/>
      <w:marBottom w:val="0"/>
      <w:divBdr>
        <w:top w:val="none" w:sz="0" w:space="0" w:color="auto"/>
        <w:left w:val="none" w:sz="0" w:space="0" w:color="auto"/>
        <w:bottom w:val="none" w:sz="0" w:space="0" w:color="auto"/>
        <w:right w:val="none" w:sz="0" w:space="0" w:color="auto"/>
      </w:divBdr>
      <w:divsChild>
        <w:div w:id="293409408">
          <w:marLeft w:val="0"/>
          <w:marRight w:val="0"/>
          <w:marTop w:val="0"/>
          <w:marBottom w:val="0"/>
          <w:divBdr>
            <w:top w:val="none" w:sz="0" w:space="0" w:color="auto"/>
            <w:left w:val="none" w:sz="0" w:space="0" w:color="auto"/>
            <w:bottom w:val="none" w:sz="0" w:space="0" w:color="auto"/>
            <w:right w:val="none" w:sz="0" w:space="0" w:color="auto"/>
          </w:divBdr>
        </w:div>
      </w:divsChild>
    </w:div>
    <w:div w:id="1330134045">
      <w:bodyDiv w:val="1"/>
      <w:marLeft w:val="0"/>
      <w:marRight w:val="0"/>
      <w:marTop w:val="0"/>
      <w:marBottom w:val="0"/>
      <w:divBdr>
        <w:top w:val="none" w:sz="0" w:space="0" w:color="auto"/>
        <w:left w:val="none" w:sz="0" w:space="0" w:color="auto"/>
        <w:bottom w:val="none" w:sz="0" w:space="0" w:color="auto"/>
        <w:right w:val="none" w:sz="0" w:space="0" w:color="auto"/>
      </w:divBdr>
      <w:divsChild>
        <w:div w:id="785923839">
          <w:blockQuote w:val="1"/>
          <w:marLeft w:val="0"/>
          <w:marRight w:val="0"/>
          <w:marTop w:val="150"/>
          <w:marBottom w:val="150"/>
          <w:divBdr>
            <w:top w:val="none" w:sz="0" w:space="0" w:color="auto"/>
            <w:left w:val="none" w:sz="0" w:space="0" w:color="auto"/>
            <w:bottom w:val="none" w:sz="0" w:space="0" w:color="auto"/>
            <w:right w:val="none" w:sz="0" w:space="0" w:color="auto"/>
          </w:divBdr>
        </w:div>
        <w:div w:id="1202669684">
          <w:blockQuote w:val="1"/>
          <w:marLeft w:val="0"/>
          <w:marRight w:val="0"/>
          <w:marTop w:val="150"/>
          <w:marBottom w:val="150"/>
          <w:divBdr>
            <w:top w:val="none" w:sz="0" w:space="0" w:color="auto"/>
            <w:left w:val="none" w:sz="0" w:space="0" w:color="auto"/>
            <w:bottom w:val="none" w:sz="0" w:space="0" w:color="auto"/>
            <w:right w:val="none" w:sz="0" w:space="0" w:color="auto"/>
          </w:divBdr>
        </w:div>
        <w:div w:id="1854876149">
          <w:blockQuote w:val="1"/>
          <w:marLeft w:val="0"/>
          <w:marRight w:val="0"/>
          <w:marTop w:val="150"/>
          <w:marBottom w:val="150"/>
          <w:divBdr>
            <w:top w:val="none" w:sz="0" w:space="0" w:color="auto"/>
            <w:left w:val="none" w:sz="0" w:space="0" w:color="auto"/>
            <w:bottom w:val="none" w:sz="0" w:space="0" w:color="auto"/>
            <w:right w:val="none" w:sz="0" w:space="0" w:color="auto"/>
          </w:divBdr>
        </w:div>
        <w:div w:id="610474596">
          <w:blockQuote w:val="1"/>
          <w:marLeft w:val="0"/>
          <w:marRight w:val="0"/>
          <w:marTop w:val="150"/>
          <w:marBottom w:val="150"/>
          <w:divBdr>
            <w:top w:val="none" w:sz="0" w:space="0" w:color="auto"/>
            <w:left w:val="none" w:sz="0" w:space="0" w:color="auto"/>
            <w:bottom w:val="none" w:sz="0" w:space="0" w:color="auto"/>
            <w:right w:val="none" w:sz="0" w:space="0" w:color="auto"/>
          </w:divBdr>
        </w:div>
        <w:div w:id="24260550">
          <w:blockQuote w:val="1"/>
          <w:marLeft w:val="0"/>
          <w:marRight w:val="0"/>
          <w:marTop w:val="150"/>
          <w:marBottom w:val="150"/>
          <w:divBdr>
            <w:top w:val="none" w:sz="0" w:space="0" w:color="auto"/>
            <w:left w:val="none" w:sz="0" w:space="0" w:color="auto"/>
            <w:bottom w:val="none" w:sz="0" w:space="0" w:color="auto"/>
            <w:right w:val="none" w:sz="0" w:space="0" w:color="auto"/>
          </w:divBdr>
        </w:div>
        <w:div w:id="538738388">
          <w:marLeft w:val="360"/>
          <w:marRight w:val="0"/>
          <w:marTop w:val="150"/>
          <w:marBottom w:val="0"/>
          <w:divBdr>
            <w:top w:val="none" w:sz="0" w:space="0" w:color="auto"/>
            <w:left w:val="none" w:sz="0" w:space="0" w:color="auto"/>
            <w:bottom w:val="none" w:sz="0" w:space="0" w:color="auto"/>
            <w:right w:val="none" w:sz="0" w:space="0" w:color="auto"/>
          </w:divBdr>
        </w:div>
        <w:div w:id="1274746802">
          <w:marLeft w:val="360"/>
          <w:marRight w:val="0"/>
          <w:marTop w:val="150"/>
          <w:marBottom w:val="0"/>
          <w:divBdr>
            <w:top w:val="none" w:sz="0" w:space="0" w:color="auto"/>
            <w:left w:val="none" w:sz="0" w:space="0" w:color="auto"/>
            <w:bottom w:val="none" w:sz="0" w:space="0" w:color="auto"/>
            <w:right w:val="none" w:sz="0" w:space="0" w:color="auto"/>
          </w:divBdr>
        </w:div>
        <w:div w:id="1916551734">
          <w:marLeft w:val="360"/>
          <w:marRight w:val="0"/>
          <w:marTop w:val="150"/>
          <w:marBottom w:val="0"/>
          <w:divBdr>
            <w:top w:val="none" w:sz="0" w:space="0" w:color="auto"/>
            <w:left w:val="none" w:sz="0" w:space="0" w:color="auto"/>
            <w:bottom w:val="none" w:sz="0" w:space="0" w:color="auto"/>
            <w:right w:val="none" w:sz="0" w:space="0" w:color="auto"/>
          </w:divBdr>
        </w:div>
        <w:div w:id="717752486">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 w:id="1345740204">
      <w:bodyDiv w:val="1"/>
      <w:marLeft w:val="0"/>
      <w:marRight w:val="0"/>
      <w:marTop w:val="0"/>
      <w:marBottom w:val="0"/>
      <w:divBdr>
        <w:top w:val="none" w:sz="0" w:space="0" w:color="auto"/>
        <w:left w:val="none" w:sz="0" w:space="0" w:color="auto"/>
        <w:bottom w:val="none" w:sz="0" w:space="0" w:color="auto"/>
        <w:right w:val="none" w:sz="0" w:space="0" w:color="auto"/>
      </w:divBdr>
    </w:div>
    <w:div w:id="1354839209">
      <w:bodyDiv w:val="1"/>
      <w:marLeft w:val="0"/>
      <w:marRight w:val="0"/>
      <w:marTop w:val="0"/>
      <w:marBottom w:val="0"/>
      <w:divBdr>
        <w:top w:val="none" w:sz="0" w:space="0" w:color="auto"/>
        <w:left w:val="none" w:sz="0" w:space="0" w:color="auto"/>
        <w:bottom w:val="none" w:sz="0" w:space="0" w:color="auto"/>
        <w:right w:val="none" w:sz="0" w:space="0" w:color="auto"/>
      </w:divBdr>
    </w:div>
    <w:div w:id="1363477298">
      <w:bodyDiv w:val="1"/>
      <w:marLeft w:val="0"/>
      <w:marRight w:val="0"/>
      <w:marTop w:val="0"/>
      <w:marBottom w:val="0"/>
      <w:divBdr>
        <w:top w:val="none" w:sz="0" w:space="0" w:color="auto"/>
        <w:left w:val="none" w:sz="0" w:space="0" w:color="auto"/>
        <w:bottom w:val="none" w:sz="0" w:space="0" w:color="auto"/>
        <w:right w:val="none" w:sz="0" w:space="0" w:color="auto"/>
      </w:divBdr>
    </w:div>
    <w:div w:id="1363752591">
      <w:bodyDiv w:val="1"/>
      <w:marLeft w:val="0"/>
      <w:marRight w:val="0"/>
      <w:marTop w:val="0"/>
      <w:marBottom w:val="0"/>
      <w:divBdr>
        <w:top w:val="none" w:sz="0" w:space="0" w:color="auto"/>
        <w:left w:val="none" w:sz="0" w:space="0" w:color="auto"/>
        <w:bottom w:val="none" w:sz="0" w:space="0" w:color="auto"/>
        <w:right w:val="none" w:sz="0" w:space="0" w:color="auto"/>
      </w:divBdr>
    </w:div>
    <w:div w:id="1365053865">
      <w:bodyDiv w:val="1"/>
      <w:marLeft w:val="0"/>
      <w:marRight w:val="0"/>
      <w:marTop w:val="0"/>
      <w:marBottom w:val="0"/>
      <w:divBdr>
        <w:top w:val="none" w:sz="0" w:space="0" w:color="auto"/>
        <w:left w:val="none" w:sz="0" w:space="0" w:color="auto"/>
        <w:bottom w:val="none" w:sz="0" w:space="0" w:color="auto"/>
        <w:right w:val="none" w:sz="0" w:space="0" w:color="auto"/>
      </w:divBdr>
    </w:div>
    <w:div w:id="1366642349">
      <w:bodyDiv w:val="1"/>
      <w:marLeft w:val="0"/>
      <w:marRight w:val="0"/>
      <w:marTop w:val="0"/>
      <w:marBottom w:val="0"/>
      <w:divBdr>
        <w:top w:val="none" w:sz="0" w:space="0" w:color="auto"/>
        <w:left w:val="none" w:sz="0" w:space="0" w:color="auto"/>
        <w:bottom w:val="none" w:sz="0" w:space="0" w:color="auto"/>
        <w:right w:val="none" w:sz="0" w:space="0" w:color="auto"/>
      </w:divBdr>
    </w:div>
    <w:div w:id="1368800820">
      <w:bodyDiv w:val="1"/>
      <w:marLeft w:val="0"/>
      <w:marRight w:val="0"/>
      <w:marTop w:val="0"/>
      <w:marBottom w:val="0"/>
      <w:divBdr>
        <w:top w:val="none" w:sz="0" w:space="0" w:color="auto"/>
        <w:left w:val="none" w:sz="0" w:space="0" w:color="auto"/>
        <w:bottom w:val="none" w:sz="0" w:space="0" w:color="auto"/>
        <w:right w:val="none" w:sz="0" w:space="0" w:color="auto"/>
      </w:divBdr>
    </w:div>
    <w:div w:id="1368867213">
      <w:bodyDiv w:val="1"/>
      <w:marLeft w:val="0"/>
      <w:marRight w:val="0"/>
      <w:marTop w:val="0"/>
      <w:marBottom w:val="0"/>
      <w:divBdr>
        <w:top w:val="none" w:sz="0" w:space="0" w:color="auto"/>
        <w:left w:val="none" w:sz="0" w:space="0" w:color="auto"/>
        <w:bottom w:val="none" w:sz="0" w:space="0" w:color="auto"/>
        <w:right w:val="none" w:sz="0" w:space="0" w:color="auto"/>
      </w:divBdr>
    </w:div>
    <w:div w:id="1369524680">
      <w:bodyDiv w:val="1"/>
      <w:marLeft w:val="0"/>
      <w:marRight w:val="0"/>
      <w:marTop w:val="0"/>
      <w:marBottom w:val="0"/>
      <w:divBdr>
        <w:top w:val="none" w:sz="0" w:space="0" w:color="auto"/>
        <w:left w:val="none" w:sz="0" w:space="0" w:color="auto"/>
        <w:bottom w:val="none" w:sz="0" w:space="0" w:color="auto"/>
        <w:right w:val="none" w:sz="0" w:space="0" w:color="auto"/>
      </w:divBdr>
    </w:div>
    <w:div w:id="1374429304">
      <w:bodyDiv w:val="1"/>
      <w:marLeft w:val="0"/>
      <w:marRight w:val="0"/>
      <w:marTop w:val="0"/>
      <w:marBottom w:val="0"/>
      <w:divBdr>
        <w:top w:val="none" w:sz="0" w:space="0" w:color="auto"/>
        <w:left w:val="none" w:sz="0" w:space="0" w:color="auto"/>
        <w:bottom w:val="none" w:sz="0" w:space="0" w:color="auto"/>
        <w:right w:val="none" w:sz="0" w:space="0" w:color="auto"/>
      </w:divBdr>
    </w:div>
    <w:div w:id="1374499606">
      <w:bodyDiv w:val="1"/>
      <w:marLeft w:val="0"/>
      <w:marRight w:val="0"/>
      <w:marTop w:val="0"/>
      <w:marBottom w:val="0"/>
      <w:divBdr>
        <w:top w:val="none" w:sz="0" w:space="0" w:color="auto"/>
        <w:left w:val="none" w:sz="0" w:space="0" w:color="auto"/>
        <w:bottom w:val="none" w:sz="0" w:space="0" w:color="auto"/>
        <w:right w:val="none" w:sz="0" w:space="0" w:color="auto"/>
      </w:divBdr>
      <w:divsChild>
        <w:div w:id="402946135">
          <w:marLeft w:val="0"/>
          <w:marRight w:val="0"/>
          <w:marTop w:val="0"/>
          <w:marBottom w:val="0"/>
          <w:divBdr>
            <w:top w:val="none" w:sz="0" w:space="0" w:color="auto"/>
            <w:left w:val="none" w:sz="0" w:space="0" w:color="auto"/>
            <w:bottom w:val="none" w:sz="0" w:space="0" w:color="auto"/>
            <w:right w:val="none" w:sz="0" w:space="0" w:color="auto"/>
          </w:divBdr>
        </w:div>
      </w:divsChild>
    </w:div>
    <w:div w:id="1376656303">
      <w:bodyDiv w:val="1"/>
      <w:marLeft w:val="0"/>
      <w:marRight w:val="0"/>
      <w:marTop w:val="0"/>
      <w:marBottom w:val="0"/>
      <w:divBdr>
        <w:top w:val="none" w:sz="0" w:space="0" w:color="auto"/>
        <w:left w:val="none" w:sz="0" w:space="0" w:color="auto"/>
        <w:bottom w:val="none" w:sz="0" w:space="0" w:color="auto"/>
        <w:right w:val="none" w:sz="0" w:space="0" w:color="auto"/>
      </w:divBdr>
      <w:divsChild>
        <w:div w:id="1918903488">
          <w:marLeft w:val="0"/>
          <w:marRight w:val="0"/>
          <w:marTop w:val="0"/>
          <w:marBottom w:val="0"/>
          <w:divBdr>
            <w:top w:val="single" w:sz="2" w:space="0" w:color="E3E3E3"/>
            <w:left w:val="single" w:sz="2" w:space="0" w:color="E3E3E3"/>
            <w:bottom w:val="single" w:sz="2" w:space="0" w:color="E3E3E3"/>
            <w:right w:val="single" w:sz="2" w:space="0" w:color="E3E3E3"/>
          </w:divBdr>
          <w:divsChild>
            <w:div w:id="1302737336">
              <w:marLeft w:val="0"/>
              <w:marRight w:val="0"/>
              <w:marTop w:val="100"/>
              <w:marBottom w:val="100"/>
              <w:divBdr>
                <w:top w:val="single" w:sz="2" w:space="0" w:color="E3E3E3"/>
                <w:left w:val="single" w:sz="2" w:space="0" w:color="E3E3E3"/>
                <w:bottom w:val="single" w:sz="2" w:space="0" w:color="E3E3E3"/>
                <w:right w:val="single" w:sz="2" w:space="0" w:color="E3E3E3"/>
              </w:divBdr>
              <w:divsChild>
                <w:div w:id="1468082871">
                  <w:marLeft w:val="0"/>
                  <w:marRight w:val="0"/>
                  <w:marTop w:val="0"/>
                  <w:marBottom w:val="0"/>
                  <w:divBdr>
                    <w:top w:val="single" w:sz="2" w:space="0" w:color="E3E3E3"/>
                    <w:left w:val="single" w:sz="2" w:space="0" w:color="E3E3E3"/>
                    <w:bottom w:val="single" w:sz="2" w:space="0" w:color="E3E3E3"/>
                    <w:right w:val="single" w:sz="2" w:space="0" w:color="E3E3E3"/>
                  </w:divBdr>
                  <w:divsChild>
                    <w:div w:id="649674566">
                      <w:marLeft w:val="0"/>
                      <w:marRight w:val="0"/>
                      <w:marTop w:val="0"/>
                      <w:marBottom w:val="0"/>
                      <w:divBdr>
                        <w:top w:val="single" w:sz="2" w:space="0" w:color="E3E3E3"/>
                        <w:left w:val="single" w:sz="2" w:space="0" w:color="E3E3E3"/>
                        <w:bottom w:val="single" w:sz="2" w:space="0" w:color="E3E3E3"/>
                        <w:right w:val="single" w:sz="2" w:space="0" w:color="E3E3E3"/>
                      </w:divBdr>
                      <w:divsChild>
                        <w:div w:id="1232497803">
                          <w:marLeft w:val="0"/>
                          <w:marRight w:val="0"/>
                          <w:marTop w:val="0"/>
                          <w:marBottom w:val="0"/>
                          <w:divBdr>
                            <w:top w:val="single" w:sz="2" w:space="0" w:color="E3E3E3"/>
                            <w:left w:val="single" w:sz="2" w:space="0" w:color="E3E3E3"/>
                            <w:bottom w:val="single" w:sz="2" w:space="0" w:color="E3E3E3"/>
                            <w:right w:val="single" w:sz="2" w:space="0" w:color="E3E3E3"/>
                          </w:divBdr>
                          <w:divsChild>
                            <w:div w:id="850989719">
                              <w:marLeft w:val="0"/>
                              <w:marRight w:val="0"/>
                              <w:marTop w:val="0"/>
                              <w:marBottom w:val="0"/>
                              <w:divBdr>
                                <w:top w:val="single" w:sz="2" w:space="0" w:color="E3E3E3"/>
                                <w:left w:val="single" w:sz="2" w:space="0" w:color="E3E3E3"/>
                                <w:bottom w:val="single" w:sz="2" w:space="0" w:color="E3E3E3"/>
                                <w:right w:val="single" w:sz="2" w:space="0" w:color="E3E3E3"/>
                              </w:divBdr>
                              <w:divsChild>
                                <w:div w:id="723602549">
                                  <w:marLeft w:val="0"/>
                                  <w:marRight w:val="0"/>
                                  <w:marTop w:val="0"/>
                                  <w:marBottom w:val="0"/>
                                  <w:divBdr>
                                    <w:top w:val="single" w:sz="2" w:space="0" w:color="E3E3E3"/>
                                    <w:left w:val="single" w:sz="2" w:space="0" w:color="E3E3E3"/>
                                    <w:bottom w:val="single" w:sz="2" w:space="0" w:color="E3E3E3"/>
                                    <w:right w:val="single" w:sz="2" w:space="0" w:color="E3E3E3"/>
                                  </w:divBdr>
                                  <w:divsChild>
                                    <w:div w:id="1670059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1990572">
                      <w:marLeft w:val="0"/>
                      <w:marRight w:val="0"/>
                      <w:marTop w:val="0"/>
                      <w:marBottom w:val="0"/>
                      <w:divBdr>
                        <w:top w:val="single" w:sz="2" w:space="0" w:color="E3E3E3"/>
                        <w:left w:val="single" w:sz="2" w:space="0" w:color="E3E3E3"/>
                        <w:bottom w:val="single" w:sz="2" w:space="0" w:color="E3E3E3"/>
                        <w:right w:val="single" w:sz="2" w:space="0" w:color="E3E3E3"/>
                      </w:divBdr>
                      <w:divsChild>
                        <w:div w:id="2014916205">
                          <w:marLeft w:val="0"/>
                          <w:marRight w:val="0"/>
                          <w:marTop w:val="0"/>
                          <w:marBottom w:val="0"/>
                          <w:divBdr>
                            <w:top w:val="single" w:sz="2" w:space="0" w:color="E3E3E3"/>
                            <w:left w:val="single" w:sz="2" w:space="0" w:color="E3E3E3"/>
                            <w:bottom w:val="single" w:sz="2" w:space="0" w:color="E3E3E3"/>
                            <w:right w:val="single" w:sz="2" w:space="0" w:color="E3E3E3"/>
                          </w:divBdr>
                        </w:div>
                        <w:div w:id="49961295">
                          <w:marLeft w:val="0"/>
                          <w:marRight w:val="0"/>
                          <w:marTop w:val="0"/>
                          <w:marBottom w:val="0"/>
                          <w:divBdr>
                            <w:top w:val="single" w:sz="2" w:space="0" w:color="E3E3E3"/>
                            <w:left w:val="single" w:sz="2" w:space="0" w:color="E3E3E3"/>
                            <w:bottom w:val="single" w:sz="2" w:space="0" w:color="E3E3E3"/>
                            <w:right w:val="single" w:sz="2" w:space="0" w:color="E3E3E3"/>
                          </w:divBdr>
                          <w:divsChild>
                            <w:div w:id="1594437465">
                              <w:marLeft w:val="0"/>
                              <w:marRight w:val="0"/>
                              <w:marTop w:val="0"/>
                              <w:marBottom w:val="0"/>
                              <w:divBdr>
                                <w:top w:val="single" w:sz="2" w:space="0" w:color="E3E3E3"/>
                                <w:left w:val="single" w:sz="2" w:space="0" w:color="E3E3E3"/>
                                <w:bottom w:val="single" w:sz="2" w:space="0" w:color="E3E3E3"/>
                                <w:right w:val="single" w:sz="2" w:space="0" w:color="E3E3E3"/>
                              </w:divBdr>
                              <w:divsChild>
                                <w:div w:id="1933975797">
                                  <w:marLeft w:val="0"/>
                                  <w:marRight w:val="0"/>
                                  <w:marTop w:val="0"/>
                                  <w:marBottom w:val="0"/>
                                  <w:divBdr>
                                    <w:top w:val="single" w:sz="2" w:space="0" w:color="E3E3E3"/>
                                    <w:left w:val="single" w:sz="2" w:space="0" w:color="E3E3E3"/>
                                    <w:bottom w:val="single" w:sz="2" w:space="0" w:color="E3E3E3"/>
                                    <w:right w:val="single" w:sz="2" w:space="0" w:color="E3E3E3"/>
                                  </w:divBdr>
                                  <w:divsChild>
                                    <w:div w:id="479270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84412431">
          <w:marLeft w:val="0"/>
          <w:marRight w:val="0"/>
          <w:marTop w:val="0"/>
          <w:marBottom w:val="0"/>
          <w:divBdr>
            <w:top w:val="single" w:sz="2" w:space="0" w:color="E3E3E3"/>
            <w:left w:val="single" w:sz="2" w:space="0" w:color="E3E3E3"/>
            <w:bottom w:val="single" w:sz="2" w:space="0" w:color="E3E3E3"/>
            <w:right w:val="single" w:sz="2" w:space="0" w:color="E3E3E3"/>
          </w:divBdr>
          <w:divsChild>
            <w:div w:id="1362634393">
              <w:marLeft w:val="0"/>
              <w:marRight w:val="0"/>
              <w:marTop w:val="100"/>
              <w:marBottom w:val="100"/>
              <w:divBdr>
                <w:top w:val="single" w:sz="2" w:space="0" w:color="E3E3E3"/>
                <w:left w:val="single" w:sz="2" w:space="0" w:color="E3E3E3"/>
                <w:bottom w:val="single" w:sz="2" w:space="0" w:color="E3E3E3"/>
                <w:right w:val="single" w:sz="2" w:space="0" w:color="E3E3E3"/>
              </w:divBdr>
              <w:divsChild>
                <w:div w:id="544487276">
                  <w:marLeft w:val="0"/>
                  <w:marRight w:val="0"/>
                  <w:marTop w:val="0"/>
                  <w:marBottom w:val="0"/>
                  <w:divBdr>
                    <w:top w:val="single" w:sz="2" w:space="0" w:color="E3E3E3"/>
                    <w:left w:val="single" w:sz="2" w:space="0" w:color="E3E3E3"/>
                    <w:bottom w:val="single" w:sz="2" w:space="0" w:color="E3E3E3"/>
                    <w:right w:val="single" w:sz="2" w:space="0" w:color="E3E3E3"/>
                  </w:divBdr>
                  <w:divsChild>
                    <w:div w:id="2127700687">
                      <w:marLeft w:val="0"/>
                      <w:marRight w:val="0"/>
                      <w:marTop w:val="0"/>
                      <w:marBottom w:val="0"/>
                      <w:divBdr>
                        <w:top w:val="single" w:sz="2" w:space="0" w:color="E3E3E3"/>
                        <w:left w:val="single" w:sz="2" w:space="0" w:color="E3E3E3"/>
                        <w:bottom w:val="single" w:sz="2" w:space="0" w:color="E3E3E3"/>
                        <w:right w:val="single" w:sz="2" w:space="0" w:color="E3E3E3"/>
                      </w:divBdr>
                      <w:divsChild>
                        <w:div w:id="1836341915">
                          <w:marLeft w:val="0"/>
                          <w:marRight w:val="0"/>
                          <w:marTop w:val="0"/>
                          <w:marBottom w:val="0"/>
                          <w:divBdr>
                            <w:top w:val="single" w:sz="2" w:space="0" w:color="E3E3E3"/>
                            <w:left w:val="single" w:sz="2" w:space="0" w:color="E3E3E3"/>
                            <w:bottom w:val="single" w:sz="2" w:space="0" w:color="E3E3E3"/>
                            <w:right w:val="single" w:sz="2" w:space="0" w:color="E3E3E3"/>
                          </w:divBdr>
                          <w:divsChild>
                            <w:div w:id="1733456974">
                              <w:marLeft w:val="0"/>
                              <w:marRight w:val="0"/>
                              <w:marTop w:val="0"/>
                              <w:marBottom w:val="0"/>
                              <w:divBdr>
                                <w:top w:val="single" w:sz="2" w:space="0" w:color="E3E3E3"/>
                                <w:left w:val="single" w:sz="2" w:space="0" w:color="E3E3E3"/>
                                <w:bottom w:val="single" w:sz="2" w:space="0" w:color="E3E3E3"/>
                                <w:right w:val="single" w:sz="2" w:space="0" w:color="E3E3E3"/>
                              </w:divBdr>
                              <w:divsChild>
                                <w:div w:id="697435789">
                                  <w:marLeft w:val="0"/>
                                  <w:marRight w:val="0"/>
                                  <w:marTop w:val="0"/>
                                  <w:marBottom w:val="0"/>
                                  <w:divBdr>
                                    <w:top w:val="single" w:sz="2" w:space="0" w:color="E3E3E3"/>
                                    <w:left w:val="single" w:sz="2" w:space="0" w:color="E3E3E3"/>
                                    <w:bottom w:val="single" w:sz="2" w:space="0" w:color="E3E3E3"/>
                                    <w:right w:val="single" w:sz="2" w:space="0" w:color="E3E3E3"/>
                                  </w:divBdr>
                                  <w:divsChild>
                                    <w:div w:id="2054192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79167450">
                      <w:marLeft w:val="0"/>
                      <w:marRight w:val="0"/>
                      <w:marTop w:val="0"/>
                      <w:marBottom w:val="0"/>
                      <w:divBdr>
                        <w:top w:val="single" w:sz="2" w:space="0" w:color="E3E3E3"/>
                        <w:left w:val="single" w:sz="2" w:space="0" w:color="E3E3E3"/>
                        <w:bottom w:val="single" w:sz="2" w:space="0" w:color="E3E3E3"/>
                        <w:right w:val="single" w:sz="2" w:space="0" w:color="E3E3E3"/>
                      </w:divBdr>
                      <w:divsChild>
                        <w:div w:id="1943609516">
                          <w:marLeft w:val="0"/>
                          <w:marRight w:val="0"/>
                          <w:marTop w:val="0"/>
                          <w:marBottom w:val="0"/>
                          <w:divBdr>
                            <w:top w:val="single" w:sz="2" w:space="0" w:color="E3E3E3"/>
                            <w:left w:val="single" w:sz="2" w:space="0" w:color="E3E3E3"/>
                            <w:bottom w:val="single" w:sz="2" w:space="0" w:color="E3E3E3"/>
                            <w:right w:val="single" w:sz="2" w:space="0" w:color="E3E3E3"/>
                          </w:divBdr>
                        </w:div>
                        <w:div w:id="1638729614">
                          <w:marLeft w:val="0"/>
                          <w:marRight w:val="0"/>
                          <w:marTop w:val="0"/>
                          <w:marBottom w:val="0"/>
                          <w:divBdr>
                            <w:top w:val="single" w:sz="2" w:space="0" w:color="E3E3E3"/>
                            <w:left w:val="single" w:sz="2" w:space="0" w:color="E3E3E3"/>
                            <w:bottom w:val="single" w:sz="2" w:space="0" w:color="E3E3E3"/>
                            <w:right w:val="single" w:sz="2" w:space="0" w:color="E3E3E3"/>
                          </w:divBdr>
                          <w:divsChild>
                            <w:div w:id="1017073001">
                              <w:marLeft w:val="0"/>
                              <w:marRight w:val="0"/>
                              <w:marTop w:val="0"/>
                              <w:marBottom w:val="0"/>
                              <w:divBdr>
                                <w:top w:val="single" w:sz="2" w:space="0" w:color="E3E3E3"/>
                                <w:left w:val="single" w:sz="2" w:space="0" w:color="E3E3E3"/>
                                <w:bottom w:val="single" w:sz="2" w:space="0" w:color="E3E3E3"/>
                                <w:right w:val="single" w:sz="2" w:space="0" w:color="E3E3E3"/>
                              </w:divBdr>
                              <w:divsChild>
                                <w:div w:id="937367445">
                                  <w:marLeft w:val="0"/>
                                  <w:marRight w:val="0"/>
                                  <w:marTop w:val="0"/>
                                  <w:marBottom w:val="0"/>
                                  <w:divBdr>
                                    <w:top w:val="single" w:sz="2" w:space="0" w:color="E3E3E3"/>
                                    <w:left w:val="single" w:sz="2" w:space="0" w:color="E3E3E3"/>
                                    <w:bottom w:val="single" w:sz="2" w:space="0" w:color="E3E3E3"/>
                                    <w:right w:val="single" w:sz="2" w:space="0" w:color="E3E3E3"/>
                                  </w:divBdr>
                                  <w:divsChild>
                                    <w:div w:id="1456215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88455893">
      <w:bodyDiv w:val="1"/>
      <w:marLeft w:val="0"/>
      <w:marRight w:val="0"/>
      <w:marTop w:val="0"/>
      <w:marBottom w:val="0"/>
      <w:divBdr>
        <w:top w:val="none" w:sz="0" w:space="0" w:color="auto"/>
        <w:left w:val="none" w:sz="0" w:space="0" w:color="auto"/>
        <w:bottom w:val="none" w:sz="0" w:space="0" w:color="auto"/>
        <w:right w:val="none" w:sz="0" w:space="0" w:color="auto"/>
      </w:divBdr>
      <w:divsChild>
        <w:div w:id="1195461436">
          <w:marLeft w:val="0"/>
          <w:marRight w:val="0"/>
          <w:marTop w:val="0"/>
          <w:marBottom w:val="0"/>
          <w:divBdr>
            <w:top w:val="none" w:sz="0" w:space="0" w:color="auto"/>
            <w:left w:val="none" w:sz="0" w:space="0" w:color="auto"/>
            <w:bottom w:val="none" w:sz="0" w:space="0" w:color="auto"/>
            <w:right w:val="none" w:sz="0" w:space="0" w:color="auto"/>
          </w:divBdr>
          <w:divsChild>
            <w:div w:id="328558815">
              <w:marLeft w:val="0"/>
              <w:marRight w:val="0"/>
              <w:marTop w:val="0"/>
              <w:marBottom w:val="0"/>
              <w:divBdr>
                <w:top w:val="none" w:sz="0" w:space="0" w:color="auto"/>
                <w:left w:val="none" w:sz="0" w:space="0" w:color="auto"/>
                <w:bottom w:val="none" w:sz="0" w:space="0" w:color="auto"/>
                <w:right w:val="none" w:sz="0" w:space="0" w:color="auto"/>
              </w:divBdr>
            </w:div>
            <w:div w:id="92919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5544">
      <w:bodyDiv w:val="1"/>
      <w:marLeft w:val="0"/>
      <w:marRight w:val="0"/>
      <w:marTop w:val="0"/>
      <w:marBottom w:val="0"/>
      <w:divBdr>
        <w:top w:val="none" w:sz="0" w:space="0" w:color="auto"/>
        <w:left w:val="none" w:sz="0" w:space="0" w:color="auto"/>
        <w:bottom w:val="none" w:sz="0" w:space="0" w:color="auto"/>
        <w:right w:val="none" w:sz="0" w:space="0" w:color="auto"/>
      </w:divBdr>
    </w:div>
    <w:div w:id="1394424943">
      <w:bodyDiv w:val="1"/>
      <w:marLeft w:val="0"/>
      <w:marRight w:val="0"/>
      <w:marTop w:val="0"/>
      <w:marBottom w:val="0"/>
      <w:divBdr>
        <w:top w:val="none" w:sz="0" w:space="0" w:color="auto"/>
        <w:left w:val="none" w:sz="0" w:space="0" w:color="auto"/>
        <w:bottom w:val="none" w:sz="0" w:space="0" w:color="auto"/>
        <w:right w:val="none" w:sz="0" w:space="0" w:color="auto"/>
      </w:divBdr>
    </w:div>
    <w:div w:id="1402829709">
      <w:bodyDiv w:val="1"/>
      <w:marLeft w:val="0"/>
      <w:marRight w:val="0"/>
      <w:marTop w:val="0"/>
      <w:marBottom w:val="0"/>
      <w:divBdr>
        <w:top w:val="none" w:sz="0" w:space="0" w:color="auto"/>
        <w:left w:val="none" w:sz="0" w:space="0" w:color="auto"/>
        <w:bottom w:val="none" w:sz="0" w:space="0" w:color="auto"/>
        <w:right w:val="none" w:sz="0" w:space="0" w:color="auto"/>
      </w:divBdr>
      <w:divsChild>
        <w:div w:id="634413151">
          <w:marLeft w:val="0"/>
          <w:marRight w:val="0"/>
          <w:marTop w:val="0"/>
          <w:marBottom w:val="0"/>
          <w:divBdr>
            <w:top w:val="none" w:sz="0" w:space="0" w:color="auto"/>
            <w:left w:val="none" w:sz="0" w:space="0" w:color="auto"/>
            <w:bottom w:val="none" w:sz="0" w:space="0" w:color="auto"/>
            <w:right w:val="none" w:sz="0" w:space="0" w:color="auto"/>
          </w:divBdr>
          <w:divsChild>
            <w:div w:id="653945968">
              <w:marLeft w:val="180"/>
              <w:marRight w:val="240"/>
              <w:marTop w:val="0"/>
              <w:marBottom w:val="0"/>
              <w:divBdr>
                <w:top w:val="none" w:sz="0" w:space="0" w:color="auto"/>
                <w:left w:val="none" w:sz="0" w:space="0" w:color="auto"/>
                <w:bottom w:val="none" w:sz="0" w:space="0" w:color="auto"/>
                <w:right w:val="none" w:sz="0" w:space="0" w:color="auto"/>
              </w:divBdr>
              <w:divsChild>
                <w:div w:id="14137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2390">
          <w:marLeft w:val="0"/>
          <w:marRight w:val="0"/>
          <w:marTop w:val="0"/>
          <w:marBottom w:val="0"/>
          <w:divBdr>
            <w:top w:val="none" w:sz="0" w:space="0" w:color="auto"/>
            <w:left w:val="none" w:sz="0" w:space="0" w:color="auto"/>
            <w:bottom w:val="none" w:sz="0" w:space="0" w:color="auto"/>
            <w:right w:val="none" w:sz="0" w:space="0" w:color="auto"/>
          </w:divBdr>
        </w:div>
        <w:div w:id="1144471596">
          <w:marLeft w:val="0"/>
          <w:marRight w:val="0"/>
          <w:marTop w:val="0"/>
          <w:marBottom w:val="0"/>
          <w:divBdr>
            <w:top w:val="none" w:sz="0" w:space="0" w:color="auto"/>
            <w:left w:val="none" w:sz="0" w:space="0" w:color="auto"/>
            <w:bottom w:val="none" w:sz="0" w:space="0" w:color="auto"/>
            <w:right w:val="none" w:sz="0" w:space="0" w:color="auto"/>
          </w:divBdr>
          <w:divsChild>
            <w:div w:id="1673021377">
              <w:marLeft w:val="180"/>
              <w:marRight w:val="240"/>
              <w:marTop w:val="0"/>
              <w:marBottom w:val="0"/>
              <w:divBdr>
                <w:top w:val="none" w:sz="0" w:space="0" w:color="auto"/>
                <w:left w:val="none" w:sz="0" w:space="0" w:color="auto"/>
                <w:bottom w:val="none" w:sz="0" w:space="0" w:color="auto"/>
                <w:right w:val="none" w:sz="0" w:space="0" w:color="auto"/>
              </w:divBdr>
              <w:divsChild>
                <w:div w:id="2559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08071">
          <w:marLeft w:val="0"/>
          <w:marRight w:val="0"/>
          <w:marTop w:val="0"/>
          <w:marBottom w:val="0"/>
          <w:divBdr>
            <w:top w:val="none" w:sz="0" w:space="0" w:color="auto"/>
            <w:left w:val="none" w:sz="0" w:space="0" w:color="auto"/>
            <w:bottom w:val="none" w:sz="0" w:space="0" w:color="auto"/>
            <w:right w:val="none" w:sz="0" w:space="0" w:color="auto"/>
          </w:divBdr>
          <w:divsChild>
            <w:div w:id="393050066">
              <w:marLeft w:val="180"/>
              <w:marRight w:val="240"/>
              <w:marTop w:val="0"/>
              <w:marBottom w:val="0"/>
              <w:divBdr>
                <w:top w:val="none" w:sz="0" w:space="0" w:color="auto"/>
                <w:left w:val="none" w:sz="0" w:space="0" w:color="auto"/>
                <w:bottom w:val="none" w:sz="0" w:space="0" w:color="auto"/>
                <w:right w:val="none" w:sz="0" w:space="0" w:color="auto"/>
              </w:divBdr>
              <w:divsChild>
                <w:div w:id="18277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1335">
          <w:marLeft w:val="0"/>
          <w:marRight w:val="0"/>
          <w:marTop w:val="0"/>
          <w:marBottom w:val="0"/>
          <w:divBdr>
            <w:top w:val="none" w:sz="0" w:space="0" w:color="auto"/>
            <w:left w:val="none" w:sz="0" w:space="0" w:color="auto"/>
            <w:bottom w:val="none" w:sz="0" w:space="0" w:color="auto"/>
            <w:right w:val="none" w:sz="0" w:space="0" w:color="auto"/>
          </w:divBdr>
          <w:divsChild>
            <w:div w:id="566111891">
              <w:marLeft w:val="180"/>
              <w:marRight w:val="240"/>
              <w:marTop w:val="0"/>
              <w:marBottom w:val="0"/>
              <w:divBdr>
                <w:top w:val="none" w:sz="0" w:space="0" w:color="auto"/>
                <w:left w:val="none" w:sz="0" w:space="0" w:color="auto"/>
                <w:bottom w:val="none" w:sz="0" w:space="0" w:color="auto"/>
                <w:right w:val="none" w:sz="0" w:space="0" w:color="auto"/>
              </w:divBdr>
              <w:divsChild>
                <w:div w:id="18502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461094">
      <w:bodyDiv w:val="1"/>
      <w:marLeft w:val="0"/>
      <w:marRight w:val="0"/>
      <w:marTop w:val="0"/>
      <w:marBottom w:val="0"/>
      <w:divBdr>
        <w:top w:val="none" w:sz="0" w:space="0" w:color="auto"/>
        <w:left w:val="none" w:sz="0" w:space="0" w:color="auto"/>
        <w:bottom w:val="none" w:sz="0" w:space="0" w:color="auto"/>
        <w:right w:val="none" w:sz="0" w:space="0" w:color="auto"/>
      </w:divBdr>
      <w:divsChild>
        <w:div w:id="114374850">
          <w:marLeft w:val="0"/>
          <w:marRight w:val="0"/>
          <w:marTop w:val="0"/>
          <w:marBottom w:val="0"/>
          <w:divBdr>
            <w:top w:val="none" w:sz="0" w:space="0" w:color="auto"/>
            <w:left w:val="none" w:sz="0" w:space="0" w:color="auto"/>
            <w:bottom w:val="none" w:sz="0" w:space="0" w:color="auto"/>
            <w:right w:val="none" w:sz="0" w:space="0" w:color="auto"/>
          </w:divBdr>
          <w:divsChild>
            <w:div w:id="579995081">
              <w:marLeft w:val="180"/>
              <w:marRight w:val="240"/>
              <w:marTop w:val="0"/>
              <w:marBottom w:val="0"/>
              <w:divBdr>
                <w:top w:val="none" w:sz="0" w:space="0" w:color="auto"/>
                <w:left w:val="none" w:sz="0" w:space="0" w:color="auto"/>
                <w:bottom w:val="none" w:sz="0" w:space="0" w:color="auto"/>
                <w:right w:val="none" w:sz="0" w:space="0" w:color="auto"/>
              </w:divBdr>
              <w:divsChild>
                <w:div w:id="10294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3977">
          <w:marLeft w:val="0"/>
          <w:marRight w:val="0"/>
          <w:marTop w:val="0"/>
          <w:marBottom w:val="0"/>
          <w:divBdr>
            <w:top w:val="none" w:sz="0" w:space="0" w:color="auto"/>
            <w:left w:val="none" w:sz="0" w:space="0" w:color="auto"/>
            <w:bottom w:val="none" w:sz="0" w:space="0" w:color="auto"/>
            <w:right w:val="none" w:sz="0" w:space="0" w:color="auto"/>
          </w:divBdr>
          <w:divsChild>
            <w:div w:id="1142965634">
              <w:marLeft w:val="180"/>
              <w:marRight w:val="240"/>
              <w:marTop w:val="0"/>
              <w:marBottom w:val="0"/>
              <w:divBdr>
                <w:top w:val="none" w:sz="0" w:space="0" w:color="auto"/>
                <w:left w:val="none" w:sz="0" w:space="0" w:color="auto"/>
                <w:bottom w:val="none" w:sz="0" w:space="0" w:color="auto"/>
                <w:right w:val="none" w:sz="0" w:space="0" w:color="auto"/>
              </w:divBdr>
              <w:divsChild>
                <w:div w:id="19301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3693">
          <w:marLeft w:val="0"/>
          <w:marRight w:val="0"/>
          <w:marTop w:val="0"/>
          <w:marBottom w:val="0"/>
          <w:divBdr>
            <w:top w:val="none" w:sz="0" w:space="0" w:color="auto"/>
            <w:left w:val="none" w:sz="0" w:space="0" w:color="auto"/>
            <w:bottom w:val="none" w:sz="0" w:space="0" w:color="auto"/>
            <w:right w:val="none" w:sz="0" w:space="0" w:color="auto"/>
          </w:divBdr>
        </w:div>
        <w:div w:id="1395156142">
          <w:marLeft w:val="0"/>
          <w:marRight w:val="0"/>
          <w:marTop w:val="0"/>
          <w:marBottom w:val="0"/>
          <w:divBdr>
            <w:top w:val="none" w:sz="0" w:space="0" w:color="auto"/>
            <w:left w:val="none" w:sz="0" w:space="0" w:color="auto"/>
            <w:bottom w:val="none" w:sz="0" w:space="0" w:color="auto"/>
            <w:right w:val="none" w:sz="0" w:space="0" w:color="auto"/>
          </w:divBdr>
          <w:divsChild>
            <w:div w:id="381906503">
              <w:marLeft w:val="180"/>
              <w:marRight w:val="240"/>
              <w:marTop w:val="0"/>
              <w:marBottom w:val="0"/>
              <w:divBdr>
                <w:top w:val="none" w:sz="0" w:space="0" w:color="auto"/>
                <w:left w:val="none" w:sz="0" w:space="0" w:color="auto"/>
                <w:bottom w:val="none" w:sz="0" w:space="0" w:color="auto"/>
                <w:right w:val="none" w:sz="0" w:space="0" w:color="auto"/>
              </w:divBdr>
              <w:divsChild>
                <w:div w:id="11248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5946">
          <w:marLeft w:val="0"/>
          <w:marRight w:val="0"/>
          <w:marTop w:val="0"/>
          <w:marBottom w:val="0"/>
          <w:divBdr>
            <w:top w:val="none" w:sz="0" w:space="0" w:color="auto"/>
            <w:left w:val="none" w:sz="0" w:space="0" w:color="auto"/>
            <w:bottom w:val="none" w:sz="0" w:space="0" w:color="auto"/>
            <w:right w:val="none" w:sz="0" w:space="0" w:color="auto"/>
          </w:divBdr>
          <w:divsChild>
            <w:div w:id="1571302769">
              <w:marLeft w:val="180"/>
              <w:marRight w:val="240"/>
              <w:marTop w:val="0"/>
              <w:marBottom w:val="0"/>
              <w:divBdr>
                <w:top w:val="none" w:sz="0" w:space="0" w:color="auto"/>
                <w:left w:val="none" w:sz="0" w:space="0" w:color="auto"/>
                <w:bottom w:val="none" w:sz="0" w:space="0" w:color="auto"/>
                <w:right w:val="none" w:sz="0" w:space="0" w:color="auto"/>
              </w:divBdr>
              <w:divsChild>
                <w:div w:id="21351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12635">
          <w:marLeft w:val="0"/>
          <w:marRight w:val="0"/>
          <w:marTop w:val="0"/>
          <w:marBottom w:val="0"/>
          <w:divBdr>
            <w:top w:val="none" w:sz="0" w:space="0" w:color="auto"/>
            <w:left w:val="none" w:sz="0" w:space="0" w:color="auto"/>
            <w:bottom w:val="none" w:sz="0" w:space="0" w:color="auto"/>
            <w:right w:val="none" w:sz="0" w:space="0" w:color="auto"/>
          </w:divBdr>
          <w:divsChild>
            <w:div w:id="1392460600">
              <w:marLeft w:val="180"/>
              <w:marRight w:val="240"/>
              <w:marTop w:val="0"/>
              <w:marBottom w:val="0"/>
              <w:divBdr>
                <w:top w:val="none" w:sz="0" w:space="0" w:color="auto"/>
                <w:left w:val="none" w:sz="0" w:space="0" w:color="auto"/>
                <w:bottom w:val="none" w:sz="0" w:space="0" w:color="auto"/>
                <w:right w:val="none" w:sz="0" w:space="0" w:color="auto"/>
              </w:divBdr>
              <w:divsChild>
                <w:div w:id="12402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149">
          <w:marLeft w:val="0"/>
          <w:marRight w:val="0"/>
          <w:marTop w:val="0"/>
          <w:marBottom w:val="0"/>
          <w:divBdr>
            <w:top w:val="none" w:sz="0" w:space="0" w:color="auto"/>
            <w:left w:val="none" w:sz="0" w:space="0" w:color="auto"/>
            <w:bottom w:val="none" w:sz="0" w:space="0" w:color="auto"/>
            <w:right w:val="none" w:sz="0" w:space="0" w:color="auto"/>
          </w:divBdr>
          <w:divsChild>
            <w:div w:id="782843638">
              <w:marLeft w:val="180"/>
              <w:marRight w:val="240"/>
              <w:marTop w:val="0"/>
              <w:marBottom w:val="0"/>
              <w:divBdr>
                <w:top w:val="none" w:sz="0" w:space="0" w:color="auto"/>
                <w:left w:val="none" w:sz="0" w:space="0" w:color="auto"/>
                <w:bottom w:val="none" w:sz="0" w:space="0" w:color="auto"/>
                <w:right w:val="none" w:sz="0" w:space="0" w:color="auto"/>
              </w:divBdr>
              <w:divsChild>
                <w:div w:id="3384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5174">
          <w:marLeft w:val="0"/>
          <w:marRight w:val="0"/>
          <w:marTop w:val="0"/>
          <w:marBottom w:val="0"/>
          <w:divBdr>
            <w:top w:val="none" w:sz="0" w:space="0" w:color="auto"/>
            <w:left w:val="none" w:sz="0" w:space="0" w:color="auto"/>
            <w:bottom w:val="none" w:sz="0" w:space="0" w:color="auto"/>
            <w:right w:val="none" w:sz="0" w:space="0" w:color="auto"/>
          </w:divBdr>
          <w:divsChild>
            <w:div w:id="2014263730">
              <w:marLeft w:val="180"/>
              <w:marRight w:val="240"/>
              <w:marTop w:val="0"/>
              <w:marBottom w:val="0"/>
              <w:divBdr>
                <w:top w:val="none" w:sz="0" w:space="0" w:color="auto"/>
                <w:left w:val="none" w:sz="0" w:space="0" w:color="auto"/>
                <w:bottom w:val="none" w:sz="0" w:space="0" w:color="auto"/>
                <w:right w:val="none" w:sz="0" w:space="0" w:color="auto"/>
              </w:divBdr>
              <w:divsChild>
                <w:div w:id="2893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12950">
          <w:marLeft w:val="0"/>
          <w:marRight w:val="0"/>
          <w:marTop w:val="0"/>
          <w:marBottom w:val="0"/>
          <w:divBdr>
            <w:top w:val="none" w:sz="0" w:space="0" w:color="auto"/>
            <w:left w:val="none" w:sz="0" w:space="0" w:color="auto"/>
            <w:bottom w:val="none" w:sz="0" w:space="0" w:color="auto"/>
            <w:right w:val="none" w:sz="0" w:space="0" w:color="auto"/>
          </w:divBdr>
          <w:divsChild>
            <w:div w:id="2100759746">
              <w:marLeft w:val="180"/>
              <w:marRight w:val="240"/>
              <w:marTop w:val="0"/>
              <w:marBottom w:val="0"/>
              <w:divBdr>
                <w:top w:val="none" w:sz="0" w:space="0" w:color="auto"/>
                <w:left w:val="none" w:sz="0" w:space="0" w:color="auto"/>
                <w:bottom w:val="none" w:sz="0" w:space="0" w:color="auto"/>
                <w:right w:val="none" w:sz="0" w:space="0" w:color="auto"/>
              </w:divBdr>
              <w:divsChild>
                <w:div w:id="66448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16077">
      <w:bodyDiv w:val="1"/>
      <w:marLeft w:val="0"/>
      <w:marRight w:val="0"/>
      <w:marTop w:val="0"/>
      <w:marBottom w:val="0"/>
      <w:divBdr>
        <w:top w:val="none" w:sz="0" w:space="0" w:color="auto"/>
        <w:left w:val="none" w:sz="0" w:space="0" w:color="auto"/>
        <w:bottom w:val="none" w:sz="0" w:space="0" w:color="auto"/>
        <w:right w:val="none" w:sz="0" w:space="0" w:color="auto"/>
      </w:divBdr>
      <w:divsChild>
        <w:div w:id="1810243846">
          <w:marLeft w:val="0"/>
          <w:marRight w:val="0"/>
          <w:marTop w:val="0"/>
          <w:marBottom w:val="0"/>
          <w:divBdr>
            <w:top w:val="none" w:sz="0" w:space="0" w:color="auto"/>
            <w:left w:val="none" w:sz="0" w:space="0" w:color="auto"/>
            <w:bottom w:val="none" w:sz="0" w:space="0" w:color="auto"/>
            <w:right w:val="none" w:sz="0" w:space="0" w:color="auto"/>
          </w:divBdr>
        </w:div>
      </w:divsChild>
    </w:div>
    <w:div w:id="1435058548">
      <w:bodyDiv w:val="1"/>
      <w:marLeft w:val="0"/>
      <w:marRight w:val="0"/>
      <w:marTop w:val="0"/>
      <w:marBottom w:val="0"/>
      <w:divBdr>
        <w:top w:val="none" w:sz="0" w:space="0" w:color="auto"/>
        <w:left w:val="none" w:sz="0" w:space="0" w:color="auto"/>
        <w:bottom w:val="none" w:sz="0" w:space="0" w:color="auto"/>
        <w:right w:val="none" w:sz="0" w:space="0" w:color="auto"/>
      </w:divBdr>
    </w:div>
    <w:div w:id="1435899667">
      <w:bodyDiv w:val="1"/>
      <w:marLeft w:val="0"/>
      <w:marRight w:val="0"/>
      <w:marTop w:val="0"/>
      <w:marBottom w:val="0"/>
      <w:divBdr>
        <w:top w:val="none" w:sz="0" w:space="0" w:color="auto"/>
        <w:left w:val="none" w:sz="0" w:space="0" w:color="auto"/>
        <w:bottom w:val="none" w:sz="0" w:space="0" w:color="auto"/>
        <w:right w:val="none" w:sz="0" w:space="0" w:color="auto"/>
      </w:divBdr>
    </w:div>
    <w:div w:id="1454398646">
      <w:bodyDiv w:val="1"/>
      <w:marLeft w:val="0"/>
      <w:marRight w:val="0"/>
      <w:marTop w:val="0"/>
      <w:marBottom w:val="0"/>
      <w:divBdr>
        <w:top w:val="none" w:sz="0" w:space="0" w:color="auto"/>
        <w:left w:val="none" w:sz="0" w:space="0" w:color="auto"/>
        <w:bottom w:val="none" w:sz="0" w:space="0" w:color="auto"/>
        <w:right w:val="none" w:sz="0" w:space="0" w:color="auto"/>
      </w:divBdr>
      <w:divsChild>
        <w:div w:id="210843578">
          <w:marLeft w:val="0"/>
          <w:marRight w:val="0"/>
          <w:marTop w:val="0"/>
          <w:marBottom w:val="0"/>
          <w:divBdr>
            <w:top w:val="none" w:sz="0" w:space="0" w:color="auto"/>
            <w:left w:val="none" w:sz="0" w:space="0" w:color="auto"/>
            <w:bottom w:val="none" w:sz="0" w:space="0" w:color="auto"/>
            <w:right w:val="none" w:sz="0" w:space="0" w:color="auto"/>
          </w:divBdr>
          <w:divsChild>
            <w:div w:id="686952966">
              <w:marLeft w:val="0"/>
              <w:marRight w:val="0"/>
              <w:marTop w:val="0"/>
              <w:marBottom w:val="0"/>
              <w:divBdr>
                <w:top w:val="none" w:sz="0" w:space="0" w:color="auto"/>
                <w:left w:val="none" w:sz="0" w:space="0" w:color="auto"/>
                <w:bottom w:val="none" w:sz="0" w:space="0" w:color="auto"/>
                <w:right w:val="none" w:sz="0" w:space="0" w:color="auto"/>
              </w:divBdr>
            </w:div>
          </w:divsChild>
        </w:div>
        <w:div w:id="345835311">
          <w:marLeft w:val="0"/>
          <w:marRight w:val="0"/>
          <w:marTop w:val="0"/>
          <w:marBottom w:val="0"/>
          <w:divBdr>
            <w:top w:val="none" w:sz="0" w:space="0" w:color="auto"/>
            <w:left w:val="none" w:sz="0" w:space="0" w:color="auto"/>
            <w:bottom w:val="none" w:sz="0" w:space="0" w:color="auto"/>
            <w:right w:val="none" w:sz="0" w:space="0" w:color="auto"/>
          </w:divBdr>
          <w:divsChild>
            <w:div w:id="91674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6607">
      <w:bodyDiv w:val="1"/>
      <w:marLeft w:val="0"/>
      <w:marRight w:val="0"/>
      <w:marTop w:val="0"/>
      <w:marBottom w:val="0"/>
      <w:divBdr>
        <w:top w:val="none" w:sz="0" w:space="0" w:color="auto"/>
        <w:left w:val="none" w:sz="0" w:space="0" w:color="auto"/>
        <w:bottom w:val="none" w:sz="0" w:space="0" w:color="auto"/>
        <w:right w:val="none" w:sz="0" w:space="0" w:color="auto"/>
      </w:divBdr>
    </w:div>
    <w:div w:id="1483277905">
      <w:bodyDiv w:val="1"/>
      <w:marLeft w:val="0"/>
      <w:marRight w:val="0"/>
      <w:marTop w:val="0"/>
      <w:marBottom w:val="0"/>
      <w:divBdr>
        <w:top w:val="none" w:sz="0" w:space="0" w:color="auto"/>
        <w:left w:val="none" w:sz="0" w:space="0" w:color="auto"/>
        <w:bottom w:val="none" w:sz="0" w:space="0" w:color="auto"/>
        <w:right w:val="none" w:sz="0" w:space="0" w:color="auto"/>
      </w:divBdr>
    </w:div>
    <w:div w:id="1488015922">
      <w:bodyDiv w:val="1"/>
      <w:marLeft w:val="0"/>
      <w:marRight w:val="0"/>
      <w:marTop w:val="0"/>
      <w:marBottom w:val="0"/>
      <w:divBdr>
        <w:top w:val="none" w:sz="0" w:space="0" w:color="auto"/>
        <w:left w:val="none" w:sz="0" w:space="0" w:color="auto"/>
        <w:bottom w:val="none" w:sz="0" w:space="0" w:color="auto"/>
        <w:right w:val="none" w:sz="0" w:space="0" w:color="auto"/>
      </w:divBdr>
      <w:divsChild>
        <w:div w:id="1151337164">
          <w:marLeft w:val="0"/>
          <w:marRight w:val="0"/>
          <w:marTop w:val="0"/>
          <w:marBottom w:val="0"/>
          <w:divBdr>
            <w:top w:val="none" w:sz="0" w:space="0" w:color="auto"/>
            <w:left w:val="none" w:sz="0" w:space="0" w:color="auto"/>
            <w:bottom w:val="none" w:sz="0" w:space="0" w:color="auto"/>
            <w:right w:val="none" w:sz="0" w:space="0" w:color="auto"/>
          </w:divBdr>
        </w:div>
      </w:divsChild>
    </w:div>
    <w:div w:id="1489858831">
      <w:bodyDiv w:val="1"/>
      <w:marLeft w:val="0"/>
      <w:marRight w:val="0"/>
      <w:marTop w:val="0"/>
      <w:marBottom w:val="0"/>
      <w:divBdr>
        <w:top w:val="none" w:sz="0" w:space="0" w:color="auto"/>
        <w:left w:val="none" w:sz="0" w:space="0" w:color="auto"/>
        <w:bottom w:val="none" w:sz="0" w:space="0" w:color="auto"/>
        <w:right w:val="none" w:sz="0" w:space="0" w:color="auto"/>
      </w:divBdr>
    </w:div>
    <w:div w:id="1493838946">
      <w:bodyDiv w:val="1"/>
      <w:marLeft w:val="0"/>
      <w:marRight w:val="0"/>
      <w:marTop w:val="0"/>
      <w:marBottom w:val="0"/>
      <w:divBdr>
        <w:top w:val="none" w:sz="0" w:space="0" w:color="auto"/>
        <w:left w:val="none" w:sz="0" w:space="0" w:color="auto"/>
        <w:bottom w:val="none" w:sz="0" w:space="0" w:color="auto"/>
        <w:right w:val="none" w:sz="0" w:space="0" w:color="auto"/>
      </w:divBdr>
    </w:div>
    <w:div w:id="1493988866">
      <w:bodyDiv w:val="1"/>
      <w:marLeft w:val="0"/>
      <w:marRight w:val="0"/>
      <w:marTop w:val="0"/>
      <w:marBottom w:val="0"/>
      <w:divBdr>
        <w:top w:val="none" w:sz="0" w:space="0" w:color="auto"/>
        <w:left w:val="none" w:sz="0" w:space="0" w:color="auto"/>
        <w:bottom w:val="none" w:sz="0" w:space="0" w:color="auto"/>
        <w:right w:val="none" w:sz="0" w:space="0" w:color="auto"/>
      </w:divBdr>
    </w:div>
    <w:div w:id="1494567648">
      <w:bodyDiv w:val="1"/>
      <w:marLeft w:val="0"/>
      <w:marRight w:val="0"/>
      <w:marTop w:val="0"/>
      <w:marBottom w:val="0"/>
      <w:divBdr>
        <w:top w:val="none" w:sz="0" w:space="0" w:color="auto"/>
        <w:left w:val="none" w:sz="0" w:space="0" w:color="auto"/>
        <w:bottom w:val="none" w:sz="0" w:space="0" w:color="auto"/>
        <w:right w:val="none" w:sz="0" w:space="0" w:color="auto"/>
      </w:divBdr>
    </w:div>
    <w:div w:id="1496192171">
      <w:bodyDiv w:val="1"/>
      <w:marLeft w:val="0"/>
      <w:marRight w:val="0"/>
      <w:marTop w:val="0"/>
      <w:marBottom w:val="0"/>
      <w:divBdr>
        <w:top w:val="none" w:sz="0" w:space="0" w:color="auto"/>
        <w:left w:val="none" w:sz="0" w:space="0" w:color="auto"/>
        <w:bottom w:val="none" w:sz="0" w:space="0" w:color="auto"/>
        <w:right w:val="none" w:sz="0" w:space="0" w:color="auto"/>
      </w:divBdr>
    </w:div>
    <w:div w:id="1500458605">
      <w:bodyDiv w:val="1"/>
      <w:marLeft w:val="0"/>
      <w:marRight w:val="0"/>
      <w:marTop w:val="0"/>
      <w:marBottom w:val="0"/>
      <w:divBdr>
        <w:top w:val="none" w:sz="0" w:space="0" w:color="auto"/>
        <w:left w:val="none" w:sz="0" w:space="0" w:color="auto"/>
        <w:bottom w:val="none" w:sz="0" w:space="0" w:color="auto"/>
        <w:right w:val="none" w:sz="0" w:space="0" w:color="auto"/>
      </w:divBdr>
    </w:div>
    <w:div w:id="1502894401">
      <w:bodyDiv w:val="1"/>
      <w:marLeft w:val="0"/>
      <w:marRight w:val="0"/>
      <w:marTop w:val="0"/>
      <w:marBottom w:val="0"/>
      <w:divBdr>
        <w:top w:val="none" w:sz="0" w:space="0" w:color="auto"/>
        <w:left w:val="none" w:sz="0" w:space="0" w:color="auto"/>
        <w:bottom w:val="none" w:sz="0" w:space="0" w:color="auto"/>
        <w:right w:val="none" w:sz="0" w:space="0" w:color="auto"/>
      </w:divBdr>
      <w:divsChild>
        <w:div w:id="387849530">
          <w:marLeft w:val="0"/>
          <w:marRight w:val="0"/>
          <w:marTop w:val="0"/>
          <w:marBottom w:val="0"/>
          <w:divBdr>
            <w:top w:val="none" w:sz="0" w:space="0" w:color="auto"/>
            <w:left w:val="none" w:sz="0" w:space="0" w:color="auto"/>
            <w:bottom w:val="none" w:sz="0" w:space="0" w:color="auto"/>
            <w:right w:val="none" w:sz="0" w:space="0" w:color="auto"/>
          </w:divBdr>
        </w:div>
      </w:divsChild>
    </w:div>
    <w:div w:id="1503007656">
      <w:bodyDiv w:val="1"/>
      <w:marLeft w:val="0"/>
      <w:marRight w:val="0"/>
      <w:marTop w:val="0"/>
      <w:marBottom w:val="0"/>
      <w:divBdr>
        <w:top w:val="none" w:sz="0" w:space="0" w:color="auto"/>
        <w:left w:val="none" w:sz="0" w:space="0" w:color="auto"/>
        <w:bottom w:val="none" w:sz="0" w:space="0" w:color="auto"/>
        <w:right w:val="none" w:sz="0" w:space="0" w:color="auto"/>
      </w:divBdr>
    </w:div>
    <w:div w:id="1519346189">
      <w:bodyDiv w:val="1"/>
      <w:marLeft w:val="0"/>
      <w:marRight w:val="0"/>
      <w:marTop w:val="0"/>
      <w:marBottom w:val="0"/>
      <w:divBdr>
        <w:top w:val="none" w:sz="0" w:space="0" w:color="auto"/>
        <w:left w:val="none" w:sz="0" w:space="0" w:color="auto"/>
        <w:bottom w:val="none" w:sz="0" w:space="0" w:color="auto"/>
        <w:right w:val="none" w:sz="0" w:space="0" w:color="auto"/>
      </w:divBdr>
    </w:div>
    <w:div w:id="1553538658">
      <w:bodyDiv w:val="1"/>
      <w:marLeft w:val="0"/>
      <w:marRight w:val="0"/>
      <w:marTop w:val="0"/>
      <w:marBottom w:val="0"/>
      <w:divBdr>
        <w:top w:val="none" w:sz="0" w:space="0" w:color="auto"/>
        <w:left w:val="none" w:sz="0" w:space="0" w:color="auto"/>
        <w:bottom w:val="none" w:sz="0" w:space="0" w:color="auto"/>
        <w:right w:val="none" w:sz="0" w:space="0" w:color="auto"/>
      </w:divBdr>
    </w:div>
    <w:div w:id="1556963330">
      <w:bodyDiv w:val="1"/>
      <w:marLeft w:val="0"/>
      <w:marRight w:val="0"/>
      <w:marTop w:val="0"/>
      <w:marBottom w:val="0"/>
      <w:divBdr>
        <w:top w:val="none" w:sz="0" w:space="0" w:color="auto"/>
        <w:left w:val="none" w:sz="0" w:space="0" w:color="auto"/>
        <w:bottom w:val="none" w:sz="0" w:space="0" w:color="auto"/>
        <w:right w:val="none" w:sz="0" w:space="0" w:color="auto"/>
      </w:divBdr>
    </w:div>
    <w:div w:id="1560289809">
      <w:bodyDiv w:val="1"/>
      <w:marLeft w:val="0"/>
      <w:marRight w:val="0"/>
      <w:marTop w:val="0"/>
      <w:marBottom w:val="0"/>
      <w:divBdr>
        <w:top w:val="none" w:sz="0" w:space="0" w:color="auto"/>
        <w:left w:val="none" w:sz="0" w:space="0" w:color="auto"/>
        <w:bottom w:val="none" w:sz="0" w:space="0" w:color="auto"/>
        <w:right w:val="none" w:sz="0" w:space="0" w:color="auto"/>
      </w:divBdr>
    </w:div>
    <w:div w:id="1586956682">
      <w:bodyDiv w:val="1"/>
      <w:marLeft w:val="0"/>
      <w:marRight w:val="0"/>
      <w:marTop w:val="0"/>
      <w:marBottom w:val="0"/>
      <w:divBdr>
        <w:top w:val="none" w:sz="0" w:space="0" w:color="auto"/>
        <w:left w:val="none" w:sz="0" w:space="0" w:color="auto"/>
        <w:bottom w:val="none" w:sz="0" w:space="0" w:color="auto"/>
        <w:right w:val="none" w:sz="0" w:space="0" w:color="auto"/>
      </w:divBdr>
    </w:div>
    <w:div w:id="1590578949">
      <w:bodyDiv w:val="1"/>
      <w:marLeft w:val="0"/>
      <w:marRight w:val="0"/>
      <w:marTop w:val="0"/>
      <w:marBottom w:val="0"/>
      <w:divBdr>
        <w:top w:val="none" w:sz="0" w:space="0" w:color="auto"/>
        <w:left w:val="none" w:sz="0" w:space="0" w:color="auto"/>
        <w:bottom w:val="none" w:sz="0" w:space="0" w:color="auto"/>
        <w:right w:val="none" w:sz="0" w:space="0" w:color="auto"/>
      </w:divBdr>
    </w:div>
    <w:div w:id="1592348581">
      <w:bodyDiv w:val="1"/>
      <w:marLeft w:val="0"/>
      <w:marRight w:val="0"/>
      <w:marTop w:val="0"/>
      <w:marBottom w:val="0"/>
      <w:divBdr>
        <w:top w:val="none" w:sz="0" w:space="0" w:color="auto"/>
        <w:left w:val="none" w:sz="0" w:space="0" w:color="auto"/>
        <w:bottom w:val="none" w:sz="0" w:space="0" w:color="auto"/>
        <w:right w:val="none" w:sz="0" w:space="0" w:color="auto"/>
      </w:divBdr>
    </w:div>
    <w:div w:id="1602951804">
      <w:bodyDiv w:val="1"/>
      <w:marLeft w:val="0"/>
      <w:marRight w:val="0"/>
      <w:marTop w:val="0"/>
      <w:marBottom w:val="0"/>
      <w:divBdr>
        <w:top w:val="none" w:sz="0" w:space="0" w:color="auto"/>
        <w:left w:val="none" w:sz="0" w:space="0" w:color="auto"/>
        <w:bottom w:val="none" w:sz="0" w:space="0" w:color="auto"/>
        <w:right w:val="none" w:sz="0" w:space="0" w:color="auto"/>
      </w:divBdr>
    </w:div>
    <w:div w:id="1605117382">
      <w:bodyDiv w:val="1"/>
      <w:marLeft w:val="0"/>
      <w:marRight w:val="0"/>
      <w:marTop w:val="0"/>
      <w:marBottom w:val="0"/>
      <w:divBdr>
        <w:top w:val="none" w:sz="0" w:space="0" w:color="auto"/>
        <w:left w:val="none" w:sz="0" w:space="0" w:color="auto"/>
        <w:bottom w:val="none" w:sz="0" w:space="0" w:color="auto"/>
        <w:right w:val="none" w:sz="0" w:space="0" w:color="auto"/>
      </w:divBdr>
    </w:div>
    <w:div w:id="1621178762">
      <w:bodyDiv w:val="1"/>
      <w:marLeft w:val="0"/>
      <w:marRight w:val="0"/>
      <w:marTop w:val="0"/>
      <w:marBottom w:val="0"/>
      <w:divBdr>
        <w:top w:val="none" w:sz="0" w:space="0" w:color="auto"/>
        <w:left w:val="none" w:sz="0" w:space="0" w:color="auto"/>
        <w:bottom w:val="none" w:sz="0" w:space="0" w:color="auto"/>
        <w:right w:val="none" w:sz="0" w:space="0" w:color="auto"/>
      </w:divBdr>
      <w:divsChild>
        <w:div w:id="437339190">
          <w:marLeft w:val="0"/>
          <w:marRight w:val="0"/>
          <w:marTop w:val="0"/>
          <w:marBottom w:val="0"/>
          <w:divBdr>
            <w:top w:val="none" w:sz="0" w:space="0" w:color="auto"/>
            <w:left w:val="none" w:sz="0" w:space="0" w:color="auto"/>
            <w:bottom w:val="none" w:sz="0" w:space="0" w:color="auto"/>
            <w:right w:val="none" w:sz="0" w:space="0" w:color="auto"/>
          </w:divBdr>
          <w:divsChild>
            <w:div w:id="617490949">
              <w:marLeft w:val="180"/>
              <w:marRight w:val="240"/>
              <w:marTop w:val="0"/>
              <w:marBottom w:val="0"/>
              <w:divBdr>
                <w:top w:val="none" w:sz="0" w:space="0" w:color="auto"/>
                <w:left w:val="none" w:sz="0" w:space="0" w:color="auto"/>
                <w:bottom w:val="none" w:sz="0" w:space="0" w:color="auto"/>
                <w:right w:val="none" w:sz="0" w:space="0" w:color="auto"/>
              </w:divBdr>
              <w:divsChild>
                <w:div w:id="4298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2925">
          <w:marLeft w:val="0"/>
          <w:marRight w:val="0"/>
          <w:marTop w:val="0"/>
          <w:marBottom w:val="0"/>
          <w:divBdr>
            <w:top w:val="none" w:sz="0" w:space="0" w:color="auto"/>
            <w:left w:val="none" w:sz="0" w:space="0" w:color="auto"/>
            <w:bottom w:val="none" w:sz="0" w:space="0" w:color="auto"/>
            <w:right w:val="none" w:sz="0" w:space="0" w:color="auto"/>
          </w:divBdr>
          <w:divsChild>
            <w:div w:id="1917666557">
              <w:marLeft w:val="180"/>
              <w:marRight w:val="240"/>
              <w:marTop w:val="0"/>
              <w:marBottom w:val="0"/>
              <w:divBdr>
                <w:top w:val="none" w:sz="0" w:space="0" w:color="auto"/>
                <w:left w:val="none" w:sz="0" w:space="0" w:color="auto"/>
                <w:bottom w:val="none" w:sz="0" w:space="0" w:color="auto"/>
                <w:right w:val="none" w:sz="0" w:space="0" w:color="auto"/>
              </w:divBdr>
              <w:divsChild>
                <w:div w:id="5987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1783">
          <w:marLeft w:val="0"/>
          <w:marRight w:val="0"/>
          <w:marTop w:val="0"/>
          <w:marBottom w:val="0"/>
          <w:divBdr>
            <w:top w:val="none" w:sz="0" w:space="0" w:color="auto"/>
            <w:left w:val="none" w:sz="0" w:space="0" w:color="auto"/>
            <w:bottom w:val="none" w:sz="0" w:space="0" w:color="auto"/>
            <w:right w:val="none" w:sz="0" w:space="0" w:color="auto"/>
          </w:divBdr>
          <w:divsChild>
            <w:div w:id="1177118598">
              <w:marLeft w:val="180"/>
              <w:marRight w:val="240"/>
              <w:marTop w:val="0"/>
              <w:marBottom w:val="0"/>
              <w:divBdr>
                <w:top w:val="none" w:sz="0" w:space="0" w:color="auto"/>
                <w:left w:val="none" w:sz="0" w:space="0" w:color="auto"/>
                <w:bottom w:val="none" w:sz="0" w:space="0" w:color="auto"/>
                <w:right w:val="none" w:sz="0" w:space="0" w:color="auto"/>
              </w:divBdr>
              <w:divsChild>
                <w:div w:id="3909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10707">
          <w:marLeft w:val="0"/>
          <w:marRight w:val="0"/>
          <w:marTop w:val="0"/>
          <w:marBottom w:val="0"/>
          <w:divBdr>
            <w:top w:val="none" w:sz="0" w:space="0" w:color="auto"/>
            <w:left w:val="none" w:sz="0" w:space="0" w:color="auto"/>
            <w:bottom w:val="none" w:sz="0" w:space="0" w:color="auto"/>
            <w:right w:val="none" w:sz="0" w:space="0" w:color="auto"/>
          </w:divBdr>
          <w:divsChild>
            <w:div w:id="912590566">
              <w:marLeft w:val="180"/>
              <w:marRight w:val="240"/>
              <w:marTop w:val="0"/>
              <w:marBottom w:val="0"/>
              <w:divBdr>
                <w:top w:val="none" w:sz="0" w:space="0" w:color="auto"/>
                <w:left w:val="none" w:sz="0" w:space="0" w:color="auto"/>
                <w:bottom w:val="none" w:sz="0" w:space="0" w:color="auto"/>
                <w:right w:val="none" w:sz="0" w:space="0" w:color="auto"/>
              </w:divBdr>
              <w:divsChild>
                <w:div w:id="15823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16757">
          <w:marLeft w:val="0"/>
          <w:marRight w:val="0"/>
          <w:marTop w:val="0"/>
          <w:marBottom w:val="0"/>
          <w:divBdr>
            <w:top w:val="none" w:sz="0" w:space="0" w:color="auto"/>
            <w:left w:val="none" w:sz="0" w:space="0" w:color="auto"/>
            <w:bottom w:val="none" w:sz="0" w:space="0" w:color="auto"/>
            <w:right w:val="none" w:sz="0" w:space="0" w:color="auto"/>
          </w:divBdr>
          <w:divsChild>
            <w:div w:id="944920534">
              <w:marLeft w:val="180"/>
              <w:marRight w:val="240"/>
              <w:marTop w:val="0"/>
              <w:marBottom w:val="0"/>
              <w:divBdr>
                <w:top w:val="none" w:sz="0" w:space="0" w:color="auto"/>
                <w:left w:val="none" w:sz="0" w:space="0" w:color="auto"/>
                <w:bottom w:val="none" w:sz="0" w:space="0" w:color="auto"/>
                <w:right w:val="none" w:sz="0" w:space="0" w:color="auto"/>
              </w:divBdr>
              <w:divsChild>
                <w:div w:id="4962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6114">
          <w:marLeft w:val="0"/>
          <w:marRight w:val="0"/>
          <w:marTop w:val="0"/>
          <w:marBottom w:val="0"/>
          <w:divBdr>
            <w:top w:val="none" w:sz="0" w:space="0" w:color="auto"/>
            <w:left w:val="none" w:sz="0" w:space="0" w:color="auto"/>
            <w:bottom w:val="none" w:sz="0" w:space="0" w:color="auto"/>
            <w:right w:val="none" w:sz="0" w:space="0" w:color="auto"/>
          </w:divBdr>
          <w:divsChild>
            <w:div w:id="465467770">
              <w:marLeft w:val="180"/>
              <w:marRight w:val="240"/>
              <w:marTop w:val="0"/>
              <w:marBottom w:val="0"/>
              <w:divBdr>
                <w:top w:val="none" w:sz="0" w:space="0" w:color="auto"/>
                <w:left w:val="none" w:sz="0" w:space="0" w:color="auto"/>
                <w:bottom w:val="none" w:sz="0" w:space="0" w:color="auto"/>
                <w:right w:val="none" w:sz="0" w:space="0" w:color="auto"/>
              </w:divBdr>
              <w:divsChild>
                <w:div w:id="19132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9413">
          <w:marLeft w:val="0"/>
          <w:marRight w:val="0"/>
          <w:marTop w:val="0"/>
          <w:marBottom w:val="0"/>
          <w:divBdr>
            <w:top w:val="none" w:sz="0" w:space="0" w:color="auto"/>
            <w:left w:val="none" w:sz="0" w:space="0" w:color="auto"/>
            <w:bottom w:val="none" w:sz="0" w:space="0" w:color="auto"/>
            <w:right w:val="none" w:sz="0" w:space="0" w:color="auto"/>
          </w:divBdr>
          <w:divsChild>
            <w:div w:id="1799840450">
              <w:marLeft w:val="180"/>
              <w:marRight w:val="240"/>
              <w:marTop w:val="0"/>
              <w:marBottom w:val="0"/>
              <w:divBdr>
                <w:top w:val="none" w:sz="0" w:space="0" w:color="auto"/>
                <w:left w:val="none" w:sz="0" w:space="0" w:color="auto"/>
                <w:bottom w:val="none" w:sz="0" w:space="0" w:color="auto"/>
                <w:right w:val="none" w:sz="0" w:space="0" w:color="auto"/>
              </w:divBdr>
              <w:divsChild>
                <w:div w:id="22361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47279">
          <w:marLeft w:val="0"/>
          <w:marRight w:val="0"/>
          <w:marTop w:val="0"/>
          <w:marBottom w:val="0"/>
          <w:divBdr>
            <w:top w:val="none" w:sz="0" w:space="0" w:color="auto"/>
            <w:left w:val="none" w:sz="0" w:space="0" w:color="auto"/>
            <w:bottom w:val="none" w:sz="0" w:space="0" w:color="auto"/>
            <w:right w:val="none" w:sz="0" w:space="0" w:color="auto"/>
          </w:divBdr>
        </w:div>
        <w:div w:id="2077169645">
          <w:marLeft w:val="0"/>
          <w:marRight w:val="0"/>
          <w:marTop w:val="0"/>
          <w:marBottom w:val="0"/>
          <w:divBdr>
            <w:top w:val="none" w:sz="0" w:space="0" w:color="auto"/>
            <w:left w:val="none" w:sz="0" w:space="0" w:color="auto"/>
            <w:bottom w:val="none" w:sz="0" w:space="0" w:color="auto"/>
            <w:right w:val="none" w:sz="0" w:space="0" w:color="auto"/>
          </w:divBdr>
          <w:divsChild>
            <w:div w:id="595139956">
              <w:marLeft w:val="180"/>
              <w:marRight w:val="240"/>
              <w:marTop w:val="0"/>
              <w:marBottom w:val="0"/>
              <w:divBdr>
                <w:top w:val="none" w:sz="0" w:space="0" w:color="auto"/>
                <w:left w:val="none" w:sz="0" w:space="0" w:color="auto"/>
                <w:bottom w:val="none" w:sz="0" w:space="0" w:color="auto"/>
                <w:right w:val="none" w:sz="0" w:space="0" w:color="auto"/>
              </w:divBdr>
              <w:divsChild>
                <w:div w:id="48983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6445">
      <w:bodyDiv w:val="1"/>
      <w:marLeft w:val="0"/>
      <w:marRight w:val="0"/>
      <w:marTop w:val="0"/>
      <w:marBottom w:val="0"/>
      <w:divBdr>
        <w:top w:val="none" w:sz="0" w:space="0" w:color="auto"/>
        <w:left w:val="none" w:sz="0" w:space="0" w:color="auto"/>
        <w:bottom w:val="none" w:sz="0" w:space="0" w:color="auto"/>
        <w:right w:val="none" w:sz="0" w:space="0" w:color="auto"/>
      </w:divBdr>
    </w:div>
    <w:div w:id="1625190675">
      <w:bodyDiv w:val="1"/>
      <w:marLeft w:val="0"/>
      <w:marRight w:val="0"/>
      <w:marTop w:val="0"/>
      <w:marBottom w:val="0"/>
      <w:divBdr>
        <w:top w:val="none" w:sz="0" w:space="0" w:color="auto"/>
        <w:left w:val="none" w:sz="0" w:space="0" w:color="auto"/>
        <w:bottom w:val="none" w:sz="0" w:space="0" w:color="auto"/>
        <w:right w:val="none" w:sz="0" w:space="0" w:color="auto"/>
      </w:divBdr>
    </w:div>
    <w:div w:id="1625772044">
      <w:bodyDiv w:val="1"/>
      <w:marLeft w:val="0"/>
      <w:marRight w:val="0"/>
      <w:marTop w:val="0"/>
      <w:marBottom w:val="0"/>
      <w:divBdr>
        <w:top w:val="none" w:sz="0" w:space="0" w:color="auto"/>
        <w:left w:val="none" w:sz="0" w:space="0" w:color="auto"/>
        <w:bottom w:val="none" w:sz="0" w:space="0" w:color="auto"/>
        <w:right w:val="none" w:sz="0" w:space="0" w:color="auto"/>
      </w:divBdr>
    </w:div>
    <w:div w:id="1627155570">
      <w:bodyDiv w:val="1"/>
      <w:marLeft w:val="0"/>
      <w:marRight w:val="0"/>
      <w:marTop w:val="0"/>
      <w:marBottom w:val="0"/>
      <w:divBdr>
        <w:top w:val="none" w:sz="0" w:space="0" w:color="auto"/>
        <w:left w:val="none" w:sz="0" w:space="0" w:color="auto"/>
        <w:bottom w:val="none" w:sz="0" w:space="0" w:color="auto"/>
        <w:right w:val="none" w:sz="0" w:space="0" w:color="auto"/>
      </w:divBdr>
      <w:divsChild>
        <w:div w:id="290550744">
          <w:marLeft w:val="0"/>
          <w:marRight w:val="0"/>
          <w:marTop w:val="0"/>
          <w:marBottom w:val="0"/>
          <w:divBdr>
            <w:top w:val="none" w:sz="0" w:space="0" w:color="auto"/>
            <w:left w:val="none" w:sz="0" w:space="0" w:color="auto"/>
            <w:bottom w:val="none" w:sz="0" w:space="0" w:color="auto"/>
            <w:right w:val="none" w:sz="0" w:space="0" w:color="auto"/>
          </w:divBdr>
          <w:divsChild>
            <w:div w:id="926959077">
              <w:marLeft w:val="0"/>
              <w:marRight w:val="0"/>
              <w:marTop w:val="0"/>
              <w:marBottom w:val="0"/>
              <w:divBdr>
                <w:top w:val="none" w:sz="0" w:space="0" w:color="auto"/>
                <w:left w:val="none" w:sz="0" w:space="0" w:color="auto"/>
                <w:bottom w:val="none" w:sz="0" w:space="0" w:color="auto"/>
                <w:right w:val="none" w:sz="0" w:space="0" w:color="auto"/>
              </w:divBdr>
            </w:div>
            <w:div w:id="1465343868">
              <w:marLeft w:val="0"/>
              <w:marRight w:val="0"/>
              <w:marTop w:val="0"/>
              <w:marBottom w:val="0"/>
              <w:divBdr>
                <w:top w:val="none" w:sz="0" w:space="0" w:color="auto"/>
                <w:left w:val="none" w:sz="0" w:space="0" w:color="auto"/>
                <w:bottom w:val="none" w:sz="0" w:space="0" w:color="auto"/>
                <w:right w:val="none" w:sz="0" w:space="0" w:color="auto"/>
              </w:divBdr>
            </w:div>
            <w:div w:id="1989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2837">
      <w:bodyDiv w:val="1"/>
      <w:marLeft w:val="0"/>
      <w:marRight w:val="0"/>
      <w:marTop w:val="0"/>
      <w:marBottom w:val="0"/>
      <w:divBdr>
        <w:top w:val="none" w:sz="0" w:space="0" w:color="auto"/>
        <w:left w:val="none" w:sz="0" w:space="0" w:color="auto"/>
        <w:bottom w:val="none" w:sz="0" w:space="0" w:color="auto"/>
        <w:right w:val="none" w:sz="0" w:space="0" w:color="auto"/>
      </w:divBdr>
    </w:div>
    <w:div w:id="1635677098">
      <w:bodyDiv w:val="1"/>
      <w:marLeft w:val="0"/>
      <w:marRight w:val="0"/>
      <w:marTop w:val="0"/>
      <w:marBottom w:val="0"/>
      <w:divBdr>
        <w:top w:val="none" w:sz="0" w:space="0" w:color="auto"/>
        <w:left w:val="none" w:sz="0" w:space="0" w:color="auto"/>
        <w:bottom w:val="none" w:sz="0" w:space="0" w:color="auto"/>
        <w:right w:val="none" w:sz="0" w:space="0" w:color="auto"/>
      </w:divBdr>
    </w:div>
    <w:div w:id="1642149464">
      <w:bodyDiv w:val="1"/>
      <w:marLeft w:val="0"/>
      <w:marRight w:val="0"/>
      <w:marTop w:val="0"/>
      <w:marBottom w:val="0"/>
      <w:divBdr>
        <w:top w:val="none" w:sz="0" w:space="0" w:color="auto"/>
        <w:left w:val="none" w:sz="0" w:space="0" w:color="auto"/>
        <w:bottom w:val="none" w:sz="0" w:space="0" w:color="auto"/>
        <w:right w:val="none" w:sz="0" w:space="0" w:color="auto"/>
      </w:divBdr>
      <w:divsChild>
        <w:div w:id="1016273040">
          <w:marLeft w:val="0"/>
          <w:marRight w:val="0"/>
          <w:marTop w:val="0"/>
          <w:marBottom w:val="0"/>
          <w:divBdr>
            <w:top w:val="none" w:sz="0" w:space="0" w:color="auto"/>
            <w:left w:val="none" w:sz="0" w:space="0" w:color="auto"/>
            <w:bottom w:val="none" w:sz="0" w:space="0" w:color="auto"/>
            <w:right w:val="none" w:sz="0" w:space="0" w:color="auto"/>
          </w:divBdr>
          <w:divsChild>
            <w:div w:id="1485048684">
              <w:marLeft w:val="0"/>
              <w:marRight w:val="0"/>
              <w:marTop w:val="0"/>
              <w:marBottom w:val="0"/>
              <w:divBdr>
                <w:top w:val="none" w:sz="0" w:space="0" w:color="auto"/>
                <w:left w:val="none" w:sz="0" w:space="0" w:color="auto"/>
                <w:bottom w:val="none" w:sz="0" w:space="0" w:color="auto"/>
                <w:right w:val="none" w:sz="0" w:space="0" w:color="auto"/>
              </w:divBdr>
            </w:div>
            <w:div w:id="171076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165">
      <w:bodyDiv w:val="1"/>
      <w:marLeft w:val="0"/>
      <w:marRight w:val="0"/>
      <w:marTop w:val="0"/>
      <w:marBottom w:val="0"/>
      <w:divBdr>
        <w:top w:val="none" w:sz="0" w:space="0" w:color="auto"/>
        <w:left w:val="none" w:sz="0" w:space="0" w:color="auto"/>
        <w:bottom w:val="none" w:sz="0" w:space="0" w:color="auto"/>
        <w:right w:val="none" w:sz="0" w:space="0" w:color="auto"/>
      </w:divBdr>
    </w:div>
    <w:div w:id="1693144017">
      <w:bodyDiv w:val="1"/>
      <w:marLeft w:val="0"/>
      <w:marRight w:val="0"/>
      <w:marTop w:val="0"/>
      <w:marBottom w:val="0"/>
      <w:divBdr>
        <w:top w:val="none" w:sz="0" w:space="0" w:color="auto"/>
        <w:left w:val="none" w:sz="0" w:space="0" w:color="auto"/>
        <w:bottom w:val="none" w:sz="0" w:space="0" w:color="auto"/>
        <w:right w:val="none" w:sz="0" w:space="0" w:color="auto"/>
      </w:divBdr>
    </w:div>
    <w:div w:id="1704359796">
      <w:bodyDiv w:val="1"/>
      <w:marLeft w:val="0"/>
      <w:marRight w:val="0"/>
      <w:marTop w:val="0"/>
      <w:marBottom w:val="0"/>
      <w:divBdr>
        <w:top w:val="none" w:sz="0" w:space="0" w:color="auto"/>
        <w:left w:val="none" w:sz="0" w:space="0" w:color="auto"/>
        <w:bottom w:val="none" w:sz="0" w:space="0" w:color="auto"/>
        <w:right w:val="none" w:sz="0" w:space="0" w:color="auto"/>
      </w:divBdr>
    </w:div>
    <w:div w:id="1707296387">
      <w:bodyDiv w:val="1"/>
      <w:marLeft w:val="0"/>
      <w:marRight w:val="0"/>
      <w:marTop w:val="0"/>
      <w:marBottom w:val="0"/>
      <w:divBdr>
        <w:top w:val="none" w:sz="0" w:space="0" w:color="auto"/>
        <w:left w:val="none" w:sz="0" w:space="0" w:color="auto"/>
        <w:bottom w:val="none" w:sz="0" w:space="0" w:color="auto"/>
        <w:right w:val="none" w:sz="0" w:space="0" w:color="auto"/>
      </w:divBdr>
    </w:div>
    <w:div w:id="1708334284">
      <w:bodyDiv w:val="1"/>
      <w:marLeft w:val="0"/>
      <w:marRight w:val="0"/>
      <w:marTop w:val="0"/>
      <w:marBottom w:val="0"/>
      <w:divBdr>
        <w:top w:val="none" w:sz="0" w:space="0" w:color="auto"/>
        <w:left w:val="none" w:sz="0" w:space="0" w:color="auto"/>
        <w:bottom w:val="none" w:sz="0" w:space="0" w:color="auto"/>
        <w:right w:val="none" w:sz="0" w:space="0" w:color="auto"/>
      </w:divBdr>
    </w:div>
    <w:div w:id="1710766429">
      <w:bodyDiv w:val="1"/>
      <w:marLeft w:val="0"/>
      <w:marRight w:val="0"/>
      <w:marTop w:val="0"/>
      <w:marBottom w:val="0"/>
      <w:divBdr>
        <w:top w:val="none" w:sz="0" w:space="0" w:color="auto"/>
        <w:left w:val="none" w:sz="0" w:space="0" w:color="auto"/>
        <w:bottom w:val="none" w:sz="0" w:space="0" w:color="auto"/>
        <w:right w:val="none" w:sz="0" w:space="0" w:color="auto"/>
      </w:divBdr>
    </w:div>
    <w:div w:id="1711033701">
      <w:bodyDiv w:val="1"/>
      <w:marLeft w:val="0"/>
      <w:marRight w:val="0"/>
      <w:marTop w:val="0"/>
      <w:marBottom w:val="0"/>
      <w:divBdr>
        <w:top w:val="none" w:sz="0" w:space="0" w:color="auto"/>
        <w:left w:val="none" w:sz="0" w:space="0" w:color="auto"/>
        <w:bottom w:val="none" w:sz="0" w:space="0" w:color="auto"/>
        <w:right w:val="none" w:sz="0" w:space="0" w:color="auto"/>
      </w:divBdr>
    </w:div>
    <w:div w:id="1712151435">
      <w:bodyDiv w:val="1"/>
      <w:marLeft w:val="0"/>
      <w:marRight w:val="0"/>
      <w:marTop w:val="0"/>
      <w:marBottom w:val="0"/>
      <w:divBdr>
        <w:top w:val="none" w:sz="0" w:space="0" w:color="auto"/>
        <w:left w:val="none" w:sz="0" w:space="0" w:color="auto"/>
        <w:bottom w:val="none" w:sz="0" w:space="0" w:color="auto"/>
        <w:right w:val="none" w:sz="0" w:space="0" w:color="auto"/>
      </w:divBdr>
      <w:divsChild>
        <w:div w:id="391856554">
          <w:marLeft w:val="0"/>
          <w:marRight w:val="0"/>
          <w:marTop w:val="0"/>
          <w:marBottom w:val="0"/>
          <w:divBdr>
            <w:top w:val="none" w:sz="0" w:space="0" w:color="auto"/>
            <w:left w:val="none" w:sz="0" w:space="0" w:color="auto"/>
            <w:bottom w:val="none" w:sz="0" w:space="0" w:color="auto"/>
            <w:right w:val="none" w:sz="0" w:space="0" w:color="auto"/>
          </w:divBdr>
        </w:div>
      </w:divsChild>
    </w:div>
    <w:div w:id="1712728411">
      <w:bodyDiv w:val="1"/>
      <w:marLeft w:val="0"/>
      <w:marRight w:val="0"/>
      <w:marTop w:val="0"/>
      <w:marBottom w:val="0"/>
      <w:divBdr>
        <w:top w:val="none" w:sz="0" w:space="0" w:color="auto"/>
        <w:left w:val="none" w:sz="0" w:space="0" w:color="auto"/>
        <w:bottom w:val="none" w:sz="0" w:space="0" w:color="auto"/>
        <w:right w:val="none" w:sz="0" w:space="0" w:color="auto"/>
      </w:divBdr>
    </w:div>
    <w:div w:id="1716615100">
      <w:bodyDiv w:val="1"/>
      <w:marLeft w:val="0"/>
      <w:marRight w:val="0"/>
      <w:marTop w:val="0"/>
      <w:marBottom w:val="0"/>
      <w:divBdr>
        <w:top w:val="none" w:sz="0" w:space="0" w:color="auto"/>
        <w:left w:val="none" w:sz="0" w:space="0" w:color="auto"/>
        <w:bottom w:val="none" w:sz="0" w:space="0" w:color="auto"/>
        <w:right w:val="none" w:sz="0" w:space="0" w:color="auto"/>
      </w:divBdr>
    </w:div>
    <w:div w:id="1743675687">
      <w:bodyDiv w:val="1"/>
      <w:marLeft w:val="0"/>
      <w:marRight w:val="0"/>
      <w:marTop w:val="0"/>
      <w:marBottom w:val="0"/>
      <w:divBdr>
        <w:top w:val="none" w:sz="0" w:space="0" w:color="auto"/>
        <w:left w:val="none" w:sz="0" w:space="0" w:color="auto"/>
        <w:bottom w:val="none" w:sz="0" w:space="0" w:color="auto"/>
        <w:right w:val="none" w:sz="0" w:space="0" w:color="auto"/>
      </w:divBdr>
    </w:div>
    <w:div w:id="1752577643">
      <w:bodyDiv w:val="1"/>
      <w:marLeft w:val="0"/>
      <w:marRight w:val="0"/>
      <w:marTop w:val="0"/>
      <w:marBottom w:val="0"/>
      <w:divBdr>
        <w:top w:val="none" w:sz="0" w:space="0" w:color="auto"/>
        <w:left w:val="none" w:sz="0" w:space="0" w:color="auto"/>
        <w:bottom w:val="none" w:sz="0" w:space="0" w:color="auto"/>
        <w:right w:val="none" w:sz="0" w:space="0" w:color="auto"/>
      </w:divBdr>
    </w:div>
    <w:div w:id="1757750550">
      <w:bodyDiv w:val="1"/>
      <w:marLeft w:val="0"/>
      <w:marRight w:val="0"/>
      <w:marTop w:val="0"/>
      <w:marBottom w:val="0"/>
      <w:divBdr>
        <w:top w:val="none" w:sz="0" w:space="0" w:color="auto"/>
        <w:left w:val="none" w:sz="0" w:space="0" w:color="auto"/>
        <w:bottom w:val="none" w:sz="0" w:space="0" w:color="auto"/>
        <w:right w:val="none" w:sz="0" w:space="0" w:color="auto"/>
      </w:divBdr>
    </w:div>
    <w:div w:id="1773086773">
      <w:bodyDiv w:val="1"/>
      <w:marLeft w:val="0"/>
      <w:marRight w:val="0"/>
      <w:marTop w:val="0"/>
      <w:marBottom w:val="0"/>
      <w:divBdr>
        <w:top w:val="none" w:sz="0" w:space="0" w:color="auto"/>
        <w:left w:val="none" w:sz="0" w:space="0" w:color="auto"/>
        <w:bottom w:val="none" w:sz="0" w:space="0" w:color="auto"/>
        <w:right w:val="none" w:sz="0" w:space="0" w:color="auto"/>
      </w:divBdr>
    </w:div>
    <w:div w:id="1790857470">
      <w:bodyDiv w:val="1"/>
      <w:marLeft w:val="0"/>
      <w:marRight w:val="0"/>
      <w:marTop w:val="0"/>
      <w:marBottom w:val="0"/>
      <w:divBdr>
        <w:top w:val="none" w:sz="0" w:space="0" w:color="auto"/>
        <w:left w:val="none" w:sz="0" w:space="0" w:color="auto"/>
        <w:bottom w:val="none" w:sz="0" w:space="0" w:color="auto"/>
        <w:right w:val="none" w:sz="0" w:space="0" w:color="auto"/>
      </w:divBdr>
    </w:div>
    <w:div w:id="1795515792">
      <w:bodyDiv w:val="1"/>
      <w:marLeft w:val="0"/>
      <w:marRight w:val="0"/>
      <w:marTop w:val="0"/>
      <w:marBottom w:val="0"/>
      <w:divBdr>
        <w:top w:val="none" w:sz="0" w:space="0" w:color="auto"/>
        <w:left w:val="none" w:sz="0" w:space="0" w:color="auto"/>
        <w:bottom w:val="none" w:sz="0" w:space="0" w:color="auto"/>
        <w:right w:val="none" w:sz="0" w:space="0" w:color="auto"/>
      </w:divBdr>
    </w:div>
    <w:div w:id="1796219249">
      <w:bodyDiv w:val="1"/>
      <w:marLeft w:val="0"/>
      <w:marRight w:val="0"/>
      <w:marTop w:val="0"/>
      <w:marBottom w:val="0"/>
      <w:divBdr>
        <w:top w:val="none" w:sz="0" w:space="0" w:color="auto"/>
        <w:left w:val="none" w:sz="0" w:space="0" w:color="auto"/>
        <w:bottom w:val="none" w:sz="0" w:space="0" w:color="auto"/>
        <w:right w:val="none" w:sz="0" w:space="0" w:color="auto"/>
      </w:divBdr>
    </w:div>
    <w:div w:id="1812672553">
      <w:bodyDiv w:val="1"/>
      <w:marLeft w:val="0"/>
      <w:marRight w:val="0"/>
      <w:marTop w:val="0"/>
      <w:marBottom w:val="0"/>
      <w:divBdr>
        <w:top w:val="none" w:sz="0" w:space="0" w:color="auto"/>
        <w:left w:val="none" w:sz="0" w:space="0" w:color="auto"/>
        <w:bottom w:val="none" w:sz="0" w:space="0" w:color="auto"/>
        <w:right w:val="none" w:sz="0" w:space="0" w:color="auto"/>
      </w:divBdr>
      <w:divsChild>
        <w:div w:id="1218513463">
          <w:marLeft w:val="0"/>
          <w:marRight w:val="0"/>
          <w:marTop w:val="0"/>
          <w:marBottom w:val="0"/>
          <w:divBdr>
            <w:top w:val="none" w:sz="0" w:space="0" w:color="auto"/>
            <w:left w:val="none" w:sz="0" w:space="0" w:color="auto"/>
            <w:bottom w:val="none" w:sz="0" w:space="0" w:color="auto"/>
            <w:right w:val="none" w:sz="0" w:space="0" w:color="auto"/>
          </w:divBdr>
          <w:divsChild>
            <w:div w:id="30494076">
              <w:marLeft w:val="0"/>
              <w:marRight w:val="0"/>
              <w:marTop w:val="0"/>
              <w:marBottom w:val="0"/>
              <w:divBdr>
                <w:top w:val="none" w:sz="0" w:space="0" w:color="auto"/>
                <w:left w:val="none" w:sz="0" w:space="0" w:color="auto"/>
                <w:bottom w:val="none" w:sz="0" w:space="0" w:color="auto"/>
                <w:right w:val="none" w:sz="0" w:space="0" w:color="auto"/>
              </w:divBdr>
            </w:div>
            <w:div w:id="112094550">
              <w:marLeft w:val="0"/>
              <w:marRight w:val="0"/>
              <w:marTop w:val="0"/>
              <w:marBottom w:val="0"/>
              <w:divBdr>
                <w:top w:val="none" w:sz="0" w:space="0" w:color="auto"/>
                <w:left w:val="none" w:sz="0" w:space="0" w:color="auto"/>
                <w:bottom w:val="none" w:sz="0" w:space="0" w:color="auto"/>
                <w:right w:val="none" w:sz="0" w:space="0" w:color="auto"/>
              </w:divBdr>
            </w:div>
            <w:div w:id="175116300">
              <w:marLeft w:val="0"/>
              <w:marRight w:val="0"/>
              <w:marTop w:val="0"/>
              <w:marBottom w:val="0"/>
              <w:divBdr>
                <w:top w:val="none" w:sz="0" w:space="0" w:color="auto"/>
                <w:left w:val="none" w:sz="0" w:space="0" w:color="auto"/>
                <w:bottom w:val="none" w:sz="0" w:space="0" w:color="auto"/>
                <w:right w:val="none" w:sz="0" w:space="0" w:color="auto"/>
              </w:divBdr>
            </w:div>
            <w:div w:id="290669166">
              <w:marLeft w:val="0"/>
              <w:marRight w:val="0"/>
              <w:marTop w:val="0"/>
              <w:marBottom w:val="0"/>
              <w:divBdr>
                <w:top w:val="none" w:sz="0" w:space="0" w:color="auto"/>
                <w:left w:val="none" w:sz="0" w:space="0" w:color="auto"/>
                <w:bottom w:val="none" w:sz="0" w:space="0" w:color="auto"/>
                <w:right w:val="none" w:sz="0" w:space="0" w:color="auto"/>
              </w:divBdr>
            </w:div>
            <w:div w:id="363990299">
              <w:marLeft w:val="0"/>
              <w:marRight w:val="0"/>
              <w:marTop w:val="0"/>
              <w:marBottom w:val="0"/>
              <w:divBdr>
                <w:top w:val="none" w:sz="0" w:space="0" w:color="auto"/>
                <w:left w:val="none" w:sz="0" w:space="0" w:color="auto"/>
                <w:bottom w:val="none" w:sz="0" w:space="0" w:color="auto"/>
                <w:right w:val="none" w:sz="0" w:space="0" w:color="auto"/>
              </w:divBdr>
            </w:div>
            <w:div w:id="419256692">
              <w:marLeft w:val="0"/>
              <w:marRight w:val="0"/>
              <w:marTop w:val="0"/>
              <w:marBottom w:val="0"/>
              <w:divBdr>
                <w:top w:val="none" w:sz="0" w:space="0" w:color="auto"/>
                <w:left w:val="none" w:sz="0" w:space="0" w:color="auto"/>
                <w:bottom w:val="none" w:sz="0" w:space="0" w:color="auto"/>
                <w:right w:val="none" w:sz="0" w:space="0" w:color="auto"/>
              </w:divBdr>
            </w:div>
            <w:div w:id="421410515">
              <w:marLeft w:val="0"/>
              <w:marRight w:val="0"/>
              <w:marTop w:val="0"/>
              <w:marBottom w:val="0"/>
              <w:divBdr>
                <w:top w:val="none" w:sz="0" w:space="0" w:color="auto"/>
                <w:left w:val="none" w:sz="0" w:space="0" w:color="auto"/>
                <w:bottom w:val="none" w:sz="0" w:space="0" w:color="auto"/>
                <w:right w:val="none" w:sz="0" w:space="0" w:color="auto"/>
              </w:divBdr>
            </w:div>
            <w:div w:id="496656564">
              <w:marLeft w:val="0"/>
              <w:marRight w:val="0"/>
              <w:marTop w:val="0"/>
              <w:marBottom w:val="0"/>
              <w:divBdr>
                <w:top w:val="none" w:sz="0" w:space="0" w:color="auto"/>
                <w:left w:val="none" w:sz="0" w:space="0" w:color="auto"/>
                <w:bottom w:val="none" w:sz="0" w:space="0" w:color="auto"/>
                <w:right w:val="none" w:sz="0" w:space="0" w:color="auto"/>
              </w:divBdr>
            </w:div>
            <w:div w:id="579027843">
              <w:marLeft w:val="0"/>
              <w:marRight w:val="0"/>
              <w:marTop w:val="0"/>
              <w:marBottom w:val="0"/>
              <w:divBdr>
                <w:top w:val="none" w:sz="0" w:space="0" w:color="auto"/>
                <w:left w:val="none" w:sz="0" w:space="0" w:color="auto"/>
                <w:bottom w:val="none" w:sz="0" w:space="0" w:color="auto"/>
                <w:right w:val="none" w:sz="0" w:space="0" w:color="auto"/>
              </w:divBdr>
            </w:div>
            <w:div w:id="697201385">
              <w:marLeft w:val="0"/>
              <w:marRight w:val="0"/>
              <w:marTop w:val="0"/>
              <w:marBottom w:val="0"/>
              <w:divBdr>
                <w:top w:val="none" w:sz="0" w:space="0" w:color="auto"/>
                <w:left w:val="none" w:sz="0" w:space="0" w:color="auto"/>
                <w:bottom w:val="none" w:sz="0" w:space="0" w:color="auto"/>
                <w:right w:val="none" w:sz="0" w:space="0" w:color="auto"/>
              </w:divBdr>
            </w:div>
            <w:div w:id="909659625">
              <w:marLeft w:val="0"/>
              <w:marRight w:val="0"/>
              <w:marTop w:val="0"/>
              <w:marBottom w:val="0"/>
              <w:divBdr>
                <w:top w:val="none" w:sz="0" w:space="0" w:color="auto"/>
                <w:left w:val="none" w:sz="0" w:space="0" w:color="auto"/>
                <w:bottom w:val="none" w:sz="0" w:space="0" w:color="auto"/>
                <w:right w:val="none" w:sz="0" w:space="0" w:color="auto"/>
              </w:divBdr>
            </w:div>
            <w:div w:id="1056779098">
              <w:marLeft w:val="0"/>
              <w:marRight w:val="0"/>
              <w:marTop w:val="0"/>
              <w:marBottom w:val="0"/>
              <w:divBdr>
                <w:top w:val="none" w:sz="0" w:space="0" w:color="auto"/>
                <w:left w:val="none" w:sz="0" w:space="0" w:color="auto"/>
                <w:bottom w:val="none" w:sz="0" w:space="0" w:color="auto"/>
                <w:right w:val="none" w:sz="0" w:space="0" w:color="auto"/>
              </w:divBdr>
            </w:div>
            <w:div w:id="1371220919">
              <w:marLeft w:val="0"/>
              <w:marRight w:val="0"/>
              <w:marTop w:val="0"/>
              <w:marBottom w:val="0"/>
              <w:divBdr>
                <w:top w:val="none" w:sz="0" w:space="0" w:color="auto"/>
                <w:left w:val="none" w:sz="0" w:space="0" w:color="auto"/>
                <w:bottom w:val="none" w:sz="0" w:space="0" w:color="auto"/>
                <w:right w:val="none" w:sz="0" w:space="0" w:color="auto"/>
              </w:divBdr>
            </w:div>
            <w:div w:id="2100515076">
              <w:marLeft w:val="0"/>
              <w:marRight w:val="0"/>
              <w:marTop w:val="0"/>
              <w:marBottom w:val="0"/>
              <w:divBdr>
                <w:top w:val="none" w:sz="0" w:space="0" w:color="auto"/>
                <w:left w:val="none" w:sz="0" w:space="0" w:color="auto"/>
                <w:bottom w:val="none" w:sz="0" w:space="0" w:color="auto"/>
                <w:right w:val="none" w:sz="0" w:space="0" w:color="auto"/>
              </w:divBdr>
            </w:div>
            <w:div w:id="211504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2158">
      <w:bodyDiv w:val="1"/>
      <w:marLeft w:val="0"/>
      <w:marRight w:val="0"/>
      <w:marTop w:val="0"/>
      <w:marBottom w:val="0"/>
      <w:divBdr>
        <w:top w:val="none" w:sz="0" w:space="0" w:color="auto"/>
        <w:left w:val="none" w:sz="0" w:space="0" w:color="auto"/>
        <w:bottom w:val="none" w:sz="0" w:space="0" w:color="auto"/>
        <w:right w:val="none" w:sz="0" w:space="0" w:color="auto"/>
      </w:divBdr>
    </w:div>
    <w:div w:id="1832746068">
      <w:bodyDiv w:val="1"/>
      <w:marLeft w:val="0"/>
      <w:marRight w:val="0"/>
      <w:marTop w:val="0"/>
      <w:marBottom w:val="0"/>
      <w:divBdr>
        <w:top w:val="none" w:sz="0" w:space="0" w:color="auto"/>
        <w:left w:val="none" w:sz="0" w:space="0" w:color="auto"/>
        <w:bottom w:val="none" w:sz="0" w:space="0" w:color="auto"/>
        <w:right w:val="none" w:sz="0" w:space="0" w:color="auto"/>
      </w:divBdr>
    </w:div>
    <w:div w:id="1837450161">
      <w:bodyDiv w:val="1"/>
      <w:marLeft w:val="0"/>
      <w:marRight w:val="0"/>
      <w:marTop w:val="0"/>
      <w:marBottom w:val="0"/>
      <w:divBdr>
        <w:top w:val="none" w:sz="0" w:space="0" w:color="auto"/>
        <w:left w:val="none" w:sz="0" w:space="0" w:color="auto"/>
        <w:bottom w:val="none" w:sz="0" w:space="0" w:color="auto"/>
        <w:right w:val="none" w:sz="0" w:space="0" w:color="auto"/>
      </w:divBdr>
    </w:div>
    <w:div w:id="1837501954">
      <w:bodyDiv w:val="1"/>
      <w:marLeft w:val="0"/>
      <w:marRight w:val="0"/>
      <w:marTop w:val="0"/>
      <w:marBottom w:val="0"/>
      <w:divBdr>
        <w:top w:val="none" w:sz="0" w:space="0" w:color="auto"/>
        <w:left w:val="none" w:sz="0" w:space="0" w:color="auto"/>
        <w:bottom w:val="none" w:sz="0" w:space="0" w:color="auto"/>
        <w:right w:val="none" w:sz="0" w:space="0" w:color="auto"/>
      </w:divBdr>
    </w:div>
    <w:div w:id="1838493906">
      <w:bodyDiv w:val="1"/>
      <w:marLeft w:val="0"/>
      <w:marRight w:val="0"/>
      <w:marTop w:val="0"/>
      <w:marBottom w:val="0"/>
      <w:divBdr>
        <w:top w:val="none" w:sz="0" w:space="0" w:color="auto"/>
        <w:left w:val="none" w:sz="0" w:space="0" w:color="auto"/>
        <w:bottom w:val="none" w:sz="0" w:space="0" w:color="auto"/>
        <w:right w:val="none" w:sz="0" w:space="0" w:color="auto"/>
      </w:divBdr>
      <w:divsChild>
        <w:div w:id="1428578750">
          <w:marLeft w:val="0"/>
          <w:marRight w:val="0"/>
          <w:marTop w:val="0"/>
          <w:marBottom w:val="0"/>
          <w:divBdr>
            <w:top w:val="none" w:sz="0" w:space="0" w:color="auto"/>
            <w:left w:val="none" w:sz="0" w:space="0" w:color="auto"/>
            <w:bottom w:val="none" w:sz="0" w:space="0" w:color="auto"/>
            <w:right w:val="none" w:sz="0" w:space="0" w:color="auto"/>
          </w:divBdr>
        </w:div>
      </w:divsChild>
    </w:div>
    <w:div w:id="1842425907">
      <w:bodyDiv w:val="1"/>
      <w:marLeft w:val="0"/>
      <w:marRight w:val="0"/>
      <w:marTop w:val="0"/>
      <w:marBottom w:val="0"/>
      <w:divBdr>
        <w:top w:val="none" w:sz="0" w:space="0" w:color="auto"/>
        <w:left w:val="none" w:sz="0" w:space="0" w:color="auto"/>
        <w:bottom w:val="none" w:sz="0" w:space="0" w:color="auto"/>
        <w:right w:val="none" w:sz="0" w:space="0" w:color="auto"/>
      </w:divBdr>
      <w:divsChild>
        <w:div w:id="818350353">
          <w:marLeft w:val="0"/>
          <w:marRight w:val="0"/>
          <w:marTop w:val="0"/>
          <w:marBottom w:val="0"/>
          <w:divBdr>
            <w:top w:val="none" w:sz="0" w:space="0" w:color="auto"/>
            <w:left w:val="none" w:sz="0" w:space="0" w:color="auto"/>
            <w:bottom w:val="none" w:sz="0" w:space="0" w:color="auto"/>
            <w:right w:val="none" w:sz="0" w:space="0" w:color="auto"/>
          </w:divBdr>
          <w:divsChild>
            <w:div w:id="46758140">
              <w:marLeft w:val="0"/>
              <w:marRight w:val="0"/>
              <w:marTop w:val="0"/>
              <w:marBottom w:val="0"/>
              <w:divBdr>
                <w:top w:val="none" w:sz="0" w:space="0" w:color="auto"/>
                <w:left w:val="none" w:sz="0" w:space="0" w:color="auto"/>
                <w:bottom w:val="none" w:sz="0" w:space="0" w:color="auto"/>
                <w:right w:val="none" w:sz="0" w:space="0" w:color="auto"/>
              </w:divBdr>
            </w:div>
            <w:div w:id="111289026">
              <w:marLeft w:val="0"/>
              <w:marRight w:val="0"/>
              <w:marTop w:val="0"/>
              <w:marBottom w:val="0"/>
              <w:divBdr>
                <w:top w:val="none" w:sz="0" w:space="0" w:color="auto"/>
                <w:left w:val="none" w:sz="0" w:space="0" w:color="auto"/>
                <w:bottom w:val="none" w:sz="0" w:space="0" w:color="auto"/>
                <w:right w:val="none" w:sz="0" w:space="0" w:color="auto"/>
              </w:divBdr>
            </w:div>
            <w:div w:id="173375294">
              <w:marLeft w:val="0"/>
              <w:marRight w:val="0"/>
              <w:marTop w:val="0"/>
              <w:marBottom w:val="0"/>
              <w:divBdr>
                <w:top w:val="none" w:sz="0" w:space="0" w:color="auto"/>
                <w:left w:val="none" w:sz="0" w:space="0" w:color="auto"/>
                <w:bottom w:val="none" w:sz="0" w:space="0" w:color="auto"/>
                <w:right w:val="none" w:sz="0" w:space="0" w:color="auto"/>
              </w:divBdr>
            </w:div>
            <w:div w:id="178744156">
              <w:marLeft w:val="0"/>
              <w:marRight w:val="0"/>
              <w:marTop w:val="0"/>
              <w:marBottom w:val="0"/>
              <w:divBdr>
                <w:top w:val="none" w:sz="0" w:space="0" w:color="auto"/>
                <w:left w:val="none" w:sz="0" w:space="0" w:color="auto"/>
                <w:bottom w:val="none" w:sz="0" w:space="0" w:color="auto"/>
                <w:right w:val="none" w:sz="0" w:space="0" w:color="auto"/>
              </w:divBdr>
            </w:div>
            <w:div w:id="182284978">
              <w:marLeft w:val="0"/>
              <w:marRight w:val="0"/>
              <w:marTop w:val="0"/>
              <w:marBottom w:val="0"/>
              <w:divBdr>
                <w:top w:val="none" w:sz="0" w:space="0" w:color="auto"/>
                <w:left w:val="none" w:sz="0" w:space="0" w:color="auto"/>
                <w:bottom w:val="none" w:sz="0" w:space="0" w:color="auto"/>
                <w:right w:val="none" w:sz="0" w:space="0" w:color="auto"/>
              </w:divBdr>
            </w:div>
            <w:div w:id="274754624">
              <w:marLeft w:val="0"/>
              <w:marRight w:val="0"/>
              <w:marTop w:val="0"/>
              <w:marBottom w:val="0"/>
              <w:divBdr>
                <w:top w:val="none" w:sz="0" w:space="0" w:color="auto"/>
                <w:left w:val="none" w:sz="0" w:space="0" w:color="auto"/>
                <w:bottom w:val="none" w:sz="0" w:space="0" w:color="auto"/>
                <w:right w:val="none" w:sz="0" w:space="0" w:color="auto"/>
              </w:divBdr>
            </w:div>
            <w:div w:id="277689951">
              <w:marLeft w:val="0"/>
              <w:marRight w:val="0"/>
              <w:marTop w:val="0"/>
              <w:marBottom w:val="0"/>
              <w:divBdr>
                <w:top w:val="none" w:sz="0" w:space="0" w:color="auto"/>
                <w:left w:val="none" w:sz="0" w:space="0" w:color="auto"/>
                <w:bottom w:val="none" w:sz="0" w:space="0" w:color="auto"/>
                <w:right w:val="none" w:sz="0" w:space="0" w:color="auto"/>
              </w:divBdr>
            </w:div>
            <w:div w:id="283463629">
              <w:marLeft w:val="0"/>
              <w:marRight w:val="0"/>
              <w:marTop w:val="0"/>
              <w:marBottom w:val="0"/>
              <w:divBdr>
                <w:top w:val="none" w:sz="0" w:space="0" w:color="auto"/>
                <w:left w:val="none" w:sz="0" w:space="0" w:color="auto"/>
                <w:bottom w:val="none" w:sz="0" w:space="0" w:color="auto"/>
                <w:right w:val="none" w:sz="0" w:space="0" w:color="auto"/>
              </w:divBdr>
            </w:div>
            <w:div w:id="291248030">
              <w:marLeft w:val="0"/>
              <w:marRight w:val="0"/>
              <w:marTop w:val="0"/>
              <w:marBottom w:val="0"/>
              <w:divBdr>
                <w:top w:val="none" w:sz="0" w:space="0" w:color="auto"/>
                <w:left w:val="none" w:sz="0" w:space="0" w:color="auto"/>
                <w:bottom w:val="none" w:sz="0" w:space="0" w:color="auto"/>
                <w:right w:val="none" w:sz="0" w:space="0" w:color="auto"/>
              </w:divBdr>
            </w:div>
            <w:div w:id="465003128">
              <w:marLeft w:val="0"/>
              <w:marRight w:val="0"/>
              <w:marTop w:val="0"/>
              <w:marBottom w:val="0"/>
              <w:divBdr>
                <w:top w:val="none" w:sz="0" w:space="0" w:color="auto"/>
                <w:left w:val="none" w:sz="0" w:space="0" w:color="auto"/>
                <w:bottom w:val="none" w:sz="0" w:space="0" w:color="auto"/>
                <w:right w:val="none" w:sz="0" w:space="0" w:color="auto"/>
              </w:divBdr>
            </w:div>
            <w:div w:id="592398151">
              <w:marLeft w:val="0"/>
              <w:marRight w:val="0"/>
              <w:marTop w:val="0"/>
              <w:marBottom w:val="0"/>
              <w:divBdr>
                <w:top w:val="none" w:sz="0" w:space="0" w:color="auto"/>
                <w:left w:val="none" w:sz="0" w:space="0" w:color="auto"/>
                <w:bottom w:val="none" w:sz="0" w:space="0" w:color="auto"/>
                <w:right w:val="none" w:sz="0" w:space="0" w:color="auto"/>
              </w:divBdr>
            </w:div>
            <w:div w:id="602885854">
              <w:marLeft w:val="0"/>
              <w:marRight w:val="0"/>
              <w:marTop w:val="0"/>
              <w:marBottom w:val="0"/>
              <w:divBdr>
                <w:top w:val="none" w:sz="0" w:space="0" w:color="auto"/>
                <w:left w:val="none" w:sz="0" w:space="0" w:color="auto"/>
                <w:bottom w:val="none" w:sz="0" w:space="0" w:color="auto"/>
                <w:right w:val="none" w:sz="0" w:space="0" w:color="auto"/>
              </w:divBdr>
            </w:div>
            <w:div w:id="703791859">
              <w:marLeft w:val="0"/>
              <w:marRight w:val="0"/>
              <w:marTop w:val="0"/>
              <w:marBottom w:val="0"/>
              <w:divBdr>
                <w:top w:val="none" w:sz="0" w:space="0" w:color="auto"/>
                <w:left w:val="none" w:sz="0" w:space="0" w:color="auto"/>
                <w:bottom w:val="none" w:sz="0" w:space="0" w:color="auto"/>
                <w:right w:val="none" w:sz="0" w:space="0" w:color="auto"/>
              </w:divBdr>
            </w:div>
            <w:div w:id="845437935">
              <w:marLeft w:val="0"/>
              <w:marRight w:val="0"/>
              <w:marTop w:val="0"/>
              <w:marBottom w:val="0"/>
              <w:divBdr>
                <w:top w:val="none" w:sz="0" w:space="0" w:color="auto"/>
                <w:left w:val="none" w:sz="0" w:space="0" w:color="auto"/>
                <w:bottom w:val="none" w:sz="0" w:space="0" w:color="auto"/>
                <w:right w:val="none" w:sz="0" w:space="0" w:color="auto"/>
              </w:divBdr>
            </w:div>
            <w:div w:id="902176663">
              <w:marLeft w:val="0"/>
              <w:marRight w:val="0"/>
              <w:marTop w:val="0"/>
              <w:marBottom w:val="0"/>
              <w:divBdr>
                <w:top w:val="none" w:sz="0" w:space="0" w:color="auto"/>
                <w:left w:val="none" w:sz="0" w:space="0" w:color="auto"/>
                <w:bottom w:val="none" w:sz="0" w:space="0" w:color="auto"/>
                <w:right w:val="none" w:sz="0" w:space="0" w:color="auto"/>
              </w:divBdr>
            </w:div>
            <w:div w:id="1073552839">
              <w:marLeft w:val="0"/>
              <w:marRight w:val="0"/>
              <w:marTop w:val="0"/>
              <w:marBottom w:val="0"/>
              <w:divBdr>
                <w:top w:val="none" w:sz="0" w:space="0" w:color="auto"/>
                <w:left w:val="none" w:sz="0" w:space="0" w:color="auto"/>
                <w:bottom w:val="none" w:sz="0" w:space="0" w:color="auto"/>
                <w:right w:val="none" w:sz="0" w:space="0" w:color="auto"/>
              </w:divBdr>
            </w:div>
            <w:div w:id="1309239964">
              <w:marLeft w:val="0"/>
              <w:marRight w:val="0"/>
              <w:marTop w:val="0"/>
              <w:marBottom w:val="0"/>
              <w:divBdr>
                <w:top w:val="none" w:sz="0" w:space="0" w:color="auto"/>
                <w:left w:val="none" w:sz="0" w:space="0" w:color="auto"/>
                <w:bottom w:val="none" w:sz="0" w:space="0" w:color="auto"/>
                <w:right w:val="none" w:sz="0" w:space="0" w:color="auto"/>
              </w:divBdr>
            </w:div>
            <w:div w:id="1384980607">
              <w:marLeft w:val="0"/>
              <w:marRight w:val="0"/>
              <w:marTop w:val="0"/>
              <w:marBottom w:val="0"/>
              <w:divBdr>
                <w:top w:val="none" w:sz="0" w:space="0" w:color="auto"/>
                <w:left w:val="none" w:sz="0" w:space="0" w:color="auto"/>
                <w:bottom w:val="none" w:sz="0" w:space="0" w:color="auto"/>
                <w:right w:val="none" w:sz="0" w:space="0" w:color="auto"/>
              </w:divBdr>
            </w:div>
            <w:div w:id="1395354994">
              <w:marLeft w:val="0"/>
              <w:marRight w:val="0"/>
              <w:marTop w:val="0"/>
              <w:marBottom w:val="0"/>
              <w:divBdr>
                <w:top w:val="none" w:sz="0" w:space="0" w:color="auto"/>
                <w:left w:val="none" w:sz="0" w:space="0" w:color="auto"/>
                <w:bottom w:val="none" w:sz="0" w:space="0" w:color="auto"/>
                <w:right w:val="none" w:sz="0" w:space="0" w:color="auto"/>
              </w:divBdr>
            </w:div>
            <w:div w:id="1487740216">
              <w:marLeft w:val="0"/>
              <w:marRight w:val="0"/>
              <w:marTop w:val="0"/>
              <w:marBottom w:val="0"/>
              <w:divBdr>
                <w:top w:val="none" w:sz="0" w:space="0" w:color="auto"/>
                <w:left w:val="none" w:sz="0" w:space="0" w:color="auto"/>
                <w:bottom w:val="none" w:sz="0" w:space="0" w:color="auto"/>
                <w:right w:val="none" w:sz="0" w:space="0" w:color="auto"/>
              </w:divBdr>
            </w:div>
            <w:div w:id="1538658638">
              <w:marLeft w:val="0"/>
              <w:marRight w:val="0"/>
              <w:marTop w:val="0"/>
              <w:marBottom w:val="0"/>
              <w:divBdr>
                <w:top w:val="none" w:sz="0" w:space="0" w:color="auto"/>
                <w:left w:val="none" w:sz="0" w:space="0" w:color="auto"/>
                <w:bottom w:val="none" w:sz="0" w:space="0" w:color="auto"/>
                <w:right w:val="none" w:sz="0" w:space="0" w:color="auto"/>
              </w:divBdr>
            </w:div>
            <w:div w:id="1612131253">
              <w:marLeft w:val="0"/>
              <w:marRight w:val="0"/>
              <w:marTop w:val="0"/>
              <w:marBottom w:val="0"/>
              <w:divBdr>
                <w:top w:val="none" w:sz="0" w:space="0" w:color="auto"/>
                <w:left w:val="none" w:sz="0" w:space="0" w:color="auto"/>
                <w:bottom w:val="none" w:sz="0" w:space="0" w:color="auto"/>
                <w:right w:val="none" w:sz="0" w:space="0" w:color="auto"/>
              </w:divBdr>
            </w:div>
            <w:div w:id="1690719344">
              <w:marLeft w:val="0"/>
              <w:marRight w:val="0"/>
              <w:marTop w:val="0"/>
              <w:marBottom w:val="0"/>
              <w:divBdr>
                <w:top w:val="none" w:sz="0" w:space="0" w:color="auto"/>
                <w:left w:val="none" w:sz="0" w:space="0" w:color="auto"/>
                <w:bottom w:val="none" w:sz="0" w:space="0" w:color="auto"/>
                <w:right w:val="none" w:sz="0" w:space="0" w:color="auto"/>
              </w:divBdr>
            </w:div>
            <w:div w:id="1801652065">
              <w:marLeft w:val="0"/>
              <w:marRight w:val="0"/>
              <w:marTop w:val="0"/>
              <w:marBottom w:val="0"/>
              <w:divBdr>
                <w:top w:val="none" w:sz="0" w:space="0" w:color="auto"/>
                <w:left w:val="none" w:sz="0" w:space="0" w:color="auto"/>
                <w:bottom w:val="none" w:sz="0" w:space="0" w:color="auto"/>
                <w:right w:val="none" w:sz="0" w:space="0" w:color="auto"/>
              </w:divBdr>
            </w:div>
            <w:div w:id="1823347284">
              <w:marLeft w:val="0"/>
              <w:marRight w:val="0"/>
              <w:marTop w:val="0"/>
              <w:marBottom w:val="0"/>
              <w:divBdr>
                <w:top w:val="none" w:sz="0" w:space="0" w:color="auto"/>
                <w:left w:val="none" w:sz="0" w:space="0" w:color="auto"/>
                <w:bottom w:val="none" w:sz="0" w:space="0" w:color="auto"/>
                <w:right w:val="none" w:sz="0" w:space="0" w:color="auto"/>
              </w:divBdr>
            </w:div>
            <w:div w:id="1865630074">
              <w:marLeft w:val="0"/>
              <w:marRight w:val="0"/>
              <w:marTop w:val="0"/>
              <w:marBottom w:val="0"/>
              <w:divBdr>
                <w:top w:val="none" w:sz="0" w:space="0" w:color="auto"/>
                <w:left w:val="none" w:sz="0" w:space="0" w:color="auto"/>
                <w:bottom w:val="none" w:sz="0" w:space="0" w:color="auto"/>
                <w:right w:val="none" w:sz="0" w:space="0" w:color="auto"/>
              </w:divBdr>
            </w:div>
            <w:div w:id="1927953948">
              <w:marLeft w:val="0"/>
              <w:marRight w:val="0"/>
              <w:marTop w:val="0"/>
              <w:marBottom w:val="0"/>
              <w:divBdr>
                <w:top w:val="none" w:sz="0" w:space="0" w:color="auto"/>
                <w:left w:val="none" w:sz="0" w:space="0" w:color="auto"/>
                <w:bottom w:val="none" w:sz="0" w:space="0" w:color="auto"/>
                <w:right w:val="none" w:sz="0" w:space="0" w:color="auto"/>
              </w:divBdr>
            </w:div>
            <w:div w:id="1977683554">
              <w:marLeft w:val="0"/>
              <w:marRight w:val="0"/>
              <w:marTop w:val="0"/>
              <w:marBottom w:val="0"/>
              <w:divBdr>
                <w:top w:val="none" w:sz="0" w:space="0" w:color="auto"/>
                <w:left w:val="none" w:sz="0" w:space="0" w:color="auto"/>
                <w:bottom w:val="none" w:sz="0" w:space="0" w:color="auto"/>
                <w:right w:val="none" w:sz="0" w:space="0" w:color="auto"/>
              </w:divBdr>
            </w:div>
            <w:div w:id="1994985777">
              <w:marLeft w:val="0"/>
              <w:marRight w:val="0"/>
              <w:marTop w:val="0"/>
              <w:marBottom w:val="0"/>
              <w:divBdr>
                <w:top w:val="none" w:sz="0" w:space="0" w:color="auto"/>
                <w:left w:val="none" w:sz="0" w:space="0" w:color="auto"/>
                <w:bottom w:val="none" w:sz="0" w:space="0" w:color="auto"/>
                <w:right w:val="none" w:sz="0" w:space="0" w:color="auto"/>
              </w:divBdr>
            </w:div>
            <w:div w:id="2115397325">
              <w:marLeft w:val="0"/>
              <w:marRight w:val="0"/>
              <w:marTop w:val="0"/>
              <w:marBottom w:val="0"/>
              <w:divBdr>
                <w:top w:val="none" w:sz="0" w:space="0" w:color="auto"/>
                <w:left w:val="none" w:sz="0" w:space="0" w:color="auto"/>
                <w:bottom w:val="none" w:sz="0" w:space="0" w:color="auto"/>
                <w:right w:val="none" w:sz="0" w:space="0" w:color="auto"/>
              </w:divBdr>
            </w:div>
            <w:div w:id="21399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6766">
      <w:bodyDiv w:val="1"/>
      <w:marLeft w:val="0"/>
      <w:marRight w:val="0"/>
      <w:marTop w:val="0"/>
      <w:marBottom w:val="0"/>
      <w:divBdr>
        <w:top w:val="none" w:sz="0" w:space="0" w:color="auto"/>
        <w:left w:val="none" w:sz="0" w:space="0" w:color="auto"/>
        <w:bottom w:val="none" w:sz="0" w:space="0" w:color="auto"/>
        <w:right w:val="none" w:sz="0" w:space="0" w:color="auto"/>
      </w:divBdr>
    </w:div>
    <w:div w:id="1851680625">
      <w:bodyDiv w:val="1"/>
      <w:marLeft w:val="0"/>
      <w:marRight w:val="0"/>
      <w:marTop w:val="0"/>
      <w:marBottom w:val="0"/>
      <w:divBdr>
        <w:top w:val="none" w:sz="0" w:space="0" w:color="auto"/>
        <w:left w:val="none" w:sz="0" w:space="0" w:color="auto"/>
        <w:bottom w:val="none" w:sz="0" w:space="0" w:color="auto"/>
        <w:right w:val="none" w:sz="0" w:space="0" w:color="auto"/>
      </w:divBdr>
      <w:divsChild>
        <w:div w:id="374891348">
          <w:marLeft w:val="0"/>
          <w:marRight w:val="0"/>
          <w:marTop w:val="0"/>
          <w:marBottom w:val="0"/>
          <w:divBdr>
            <w:top w:val="single" w:sz="2" w:space="0" w:color="E3E3E3"/>
            <w:left w:val="single" w:sz="2" w:space="0" w:color="E3E3E3"/>
            <w:bottom w:val="single" w:sz="2" w:space="0" w:color="E3E3E3"/>
            <w:right w:val="single" w:sz="2" w:space="0" w:color="E3E3E3"/>
          </w:divBdr>
          <w:divsChild>
            <w:div w:id="11785007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36389691">
                  <w:marLeft w:val="0"/>
                  <w:marRight w:val="0"/>
                  <w:marTop w:val="0"/>
                  <w:marBottom w:val="0"/>
                  <w:divBdr>
                    <w:top w:val="single" w:sz="2" w:space="0" w:color="E3E3E3"/>
                    <w:left w:val="single" w:sz="2" w:space="0" w:color="E3E3E3"/>
                    <w:bottom w:val="single" w:sz="2" w:space="0" w:color="E3E3E3"/>
                    <w:right w:val="single" w:sz="2" w:space="0" w:color="E3E3E3"/>
                  </w:divBdr>
                  <w:divsChild>
                    <w:div w:id="1972399188">
                      <w:marLeft w:val="0"/>
                      <w:marRight w:val="0"/>
                      <w:marTop w:val="0"/>
                      <w:marBottom w:val="0"/>
                      <w:divBdr>
                        <w:top w:val="single" w:sz="2" w:space="0" w:color="E3E3E3"/>
                        <w:left w:val="single" w:sz="2" w:space="0" w:color="E3E3E3"/>
                        <w:bottom w:val="single" w:sz="2" w:space="0" w:color="E3E3E3"/>
                        <w:right w:val="single" w:sz="2" w:space="0" w:color="E3E3E3"/>
                      </w:divBdr>
                      <w:divsChild>
                        <w:div w:id="2036425017">
                          <w:marLeft w:val="0"/>
                          <w:marRight w:val="0"/>
                          <w:marTop w:val="0"/>
                          <w:marBottom w:val="0"/>
                          <w:divBdr>
                            <w:top w:val="single" w:sz="2" w:space="0" w:color="E3E3E3"/>
                            <w:left w:val="single" w:sz="2" w:space="0" w:color="E3E3E3"/>
                            <w:bottom w:val="single" w:sz="2" w:space="0" w:color="E3E3E3"/>
                            <w:right w:val="single" w:sz="2" w:space="0" w:color="E3E3E3"/>
                          </w:divBdr>
                          <w:divsChild>
                            <w:div w:id="677387596">
                              <w:marLeft w:val="0"/>
                              <w:marRight w:val="0"/>
                              <w:marTop w:val="0"/>
                              <w:marBottom w:val="0"/>
                              <w:divBdr>
                                <w:top w:val="single" w:sz="2" w:space="0" w:color="E3E3E3"/>
                                <w:left w:val="single" w:sz="2" w:space="0" w:color="E3E3E3"/>
                                <w:bottom w:val="single" w:sz="2" w:space="0" w:color="E3E3E3"/>
                                <w:right w:val="single" w:sz="2" w:space="0" w:color="E3E3E3"/>
                              </w:divBdr>
                              <w:divsChild>
                                <w:div w:id="169031428">
                                  <w:marLeft w:val="0"/>
                                  <w:marRight w:val="0"/>
                                  <w:marTop w:val="0"/>
                                  <w:marBottom w:val="0"/>
                                  <w:divBdr>
                                    <w:top w:val="single" w:sz="2" w:space="0" w:color="E3E3E3"/>
                                    <w:left w:val="single" w:sz="2" w:space="0" w:color="E3E3E3"/>
                                    <w:bottom w:val="single" w:sz="2" w:space="0" w:color="E3E3E3"/>
                                    <w:right w:val="single" w:sz="2" w:space="0" w:color="E3E3E3"/>
                                  </w:divBdr>
                                  <w:divsChild>
                                    <w:div w:id="189985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2901637">
                      <w:marLeft w:val="0"/>
                      <w:marRight w:val="0"/>
                      <w:marTop w:val="0"/>
                      <w:marBottom w:val="0"/>
                      <w:divBdr>
                        <w:top w:val="single" w:sz="2" w:space="0" w:color="E3E3E3"/>
                        <w:left w:val="single" w:sz="2" w:space="0" w:color="E3E3E3"/>
                        <w:bottom w:val="single" w:sz="2" w:space="0" w:color="E3E3E3"/>
                        <w:right w:val="single" w:sz="2" w:space="0" w:color="E3E3E3"/>
                      </w:divBdr>
                      <w:divsChild>
                        <w:div w:id="2142915173">
                          <w:marLeft w:val="0"/>
                          <w:marRight w:val="0"/>
                          <w:marTop w:val="0"/>
                          <w:marBottom w:val="0"/>
                          <w:divBdr>
                            <w:top w:val="single" w:sz="2" w:space="0" w:color="E3E3E3"/>
                            <w:left w:val="single" w:sz="2" w:space="0" w:color="E3E3E3"/>
                            <w:bottom w:val="single" w:sz="2" w:space="0" w:color="E3E3E3"/>
                            <w:right w:val="single" w:sz="2" w:space="0" w:color="E3E3E3"/>
                          </w:divBdr>
                        </w:div>
                        <w:div w:id="1394113043">
                          <w:marLeft w:val="0"/>
                          <w:marRight w:val="0"/>
                          <w:marTop w:val="0"/>
                          <w:marBottom w:val="0"/>
                          <w:divBdr>
                            <w:top w:val="single" w:sz="2" w:space="0" w:color="E3E3E3"/>
                            <w:left w:val="single" w:sz="2" w:space="0" w:color="E3E3E3"/>
                            <w:bottom w:val="single" w:sz="2" w:space="0" w:color="E3E3E3"/>
                            <w:right w:val="single" w:sz="2" w:space="0" w:color="E3E3E3"/>
                          </w:divBdr>
                          <w:divsChild>
                            <w:div w:id="1074860669">
                              <w:marLeft w:val="0"/>
                              <w:marRight w:val="0"/>
                              <w:marTop w:val="0"/>
                              <w:marBottom w:val="0"/>
                              <w:divBdr>
                                <w:top w:val="single" w:sz="2" w:space="0" w:color="E3E3E3"/>
                                <w:left w:val="single" w:sz="2" w:space="0" w:color="E3E3E3"/>
                                <w:bottom w:val="single" w:sz="2" w:space="0" w:color="E3E3E3"/>
                                <w:right w:val="single" w:sz="2" w:space="0" w:color="E3E3E3"/>
                              </w:divBdr>
                              <w:divsChild>
                                <w:div w:id="710225251">
                                  <w:marLeft w:val="0"/>
                                  <w:marRight w:val="0"/>
                                  <w:marTop w:val="0"/>
                                  <w:marBottom w:val="0"/>
                                  <w:divBdr>
                                    <w:top w:val="single" w:sz="2" w:space="0" w:color="E3E3E3"/>
                                    <w:left w:val="single" w:sz="2" w:space="0" w:color="E3E3E3"/>
                                    <w:bottom w:val="single" w:sz="2" w:space="0" w:color="E3E3E3"/>
                                    <w:right w:val="single" w:sz="2" w:space="0" w:color="E3E3E3"/>
                                  </w:divBdr>
                                  <w:divsChild>
                                    <w:div w:id="8198854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43665708">
          <w:marLeft w:val="0"/>
          <w:marRight w:val="0"/>
          <w:marTop w:val="0"/>
          <w:marBottom w:val="0"/>
          <w:divBdr>
            <w:top w:val="single" w:sz="2" w:space="0" w:color="E3E3E3"/>
            <w:left w:val="single" w:sz="2" w:space="0" w:color="E3E3E3"/>
            <w:bottom w:val="single" w:sz="2" w:space="0" w:color="E3E3E3"/>
            <w:right w:val="single" w:sz="2" w:space="0" w:color="E3E3E3"/>
          </w:divBdr>
          <w:divsChild>
            <w:div w:id="930969611">
              <w:marLeft w:val="0"/>
              <w:marRight w:val="0"/>
              <w:marTop w:val="100"/>
              <w:marBottom w:val="100"/>
              <w:divBdr>
                <w:top w:val="single" w:sz="2" w:space="0" w:color="E3E3E3"/>
                <w:left w:val="single" w:sz="2" w:space="0" w:color="E3E3E3"/>
                <w:bottom w:val="single" w:sz="2" w:space="0" w:color="E3E3E3"/>
                <w:right w:val="single" w:sz="2" w:space="0" w:color="E3E3E3"/>
              </w:divBdr>
              <w:divsChild>
                <w:div w:id="758987228">
                  <w:marLeft w:val="0"/>
                  <w:marRight w:val="0"/>
                  <w:marTop w:val="0"/>
                  <w:marBottom w:val="0"/>
                  <w:divBdr>
                    <w:top w:val="single" w:sz="2" w:space="0" w:color="E3E3E3"/>
                    <w:left w:val="single" w:sz="2" w:space="0" w:color="E3E3E3"/>
                    <w:bottom w:val="single" w:sz="2" w:space="0" w:color="E3E3E3"/>
                    <w:right w:val="single" w:sz="2" w:space="0" w:color="E3E3E3"/>
                  </w:divBdr>
                  <w:divsChild>
                    <w:div w:id="1872061518">
                      <w:marLeft w:val="0"/>
                      <w:marRight w:val="0"/>
                      <w:marTop w:val="0"/>
                      <w:marBottom w:val="0"/>
                      <w:divBdr>
                        <w:top w:val="single" w:sz="2" w:space="0" w:color="E3E3E3"/>
                        <w:left w:val="single" w:sz="2" w:space="0" w:color="E3E3E3"/>
                        <w:bottom w:val="single" w:sz="2" w:space="0" w:color="E3E3E3"/>
                        <w:right w:val="single" w:sz="2" w:space="0" w:color="E3E3E3"/>
                      </w:divBdr>
                      <w:divsChild>
                        <w:div w:id="68382070">
                          <w:marLeft w:val="0"/>
                          <w:marRight w:val="0"/>
                          <w:marTop w:val="0"/>
                          <w:marBottom w:val="0"/>
                          <w:divBdr>
                            <w:top w:val="single" w:sz="2" w:space="0" w:color="E3E3E3"/>
                            <w:left w:val="single" w:sz="2" w:space="0" w:color="E3E3E3"/>
                            <w:bottom w:val="single" w:sz="2" w:space="0" w:color="E3E3E3"/>
                            <w:right w:val="single" w:sz="2" w:space="0" w:color="E3E3E3"/>
                          </w:divBdr>
                          <w:divsChild>
                            <w:div w:id="65886271">
                              <w:marLeft w:val="0"/>
                              <w:marRight w:val="0"/>
                              <w:marTop w:val="0"/>
                              <w:marBottom w:val="0"/>
                              <w:divBdr>
                                <w:top w:val="single" w:sz="2" w:space="0" w:color="E3E3E3"/>
                                <w:left w:val="single" w:sz="2" w:space="0" w:color="E3E3E3"/>
                                <w:bottom w:val="single" w:sz="2" w:space="0" w:color="E3E3E3"/>
                                <w:right w:val="single" w:sz="2" w:space="0" w:color="E3E3E3"/>
                              </w:divBdr>
                              <w:divsChild>
                                <w:div w:id="1468350255">
                                  <w:marLeft w:val="0"/>
                                  <w:marRight w:val="0"/>
                                  <w:marTop w:val="0"/>
                                  <w:marBottom w:val="0"/>
                                  <w:divBdr>
                                    <w:top w:val="single" w:sz="2" w:space="0" w:color="E3E3E3"/>
                                    <w:left w:val="single" w:sz="2" w:space="0" w:color="E3E3E3"/>
                                    <w:bottom w:val="single" w:sz="2" w:space="0" w:color="E3E3E3"/>
                                    <w:right w:val="single" w:sz="2" w:space="0" w:color="E3E3E3"/>
                                  </w:divBdr>
                                  <w:divsChild>
                                    <w:div w:id="736971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24924664">
                      <w:marLeft w:val="0"/>
                      <w:marRight w:val="0"/>
                      <w:marTop w:val="0"/>
                      <w:marBottom w:val="0"/>
                      <w:divBdr>
                        <w:top w:val="single" w:sz="2" w:space="0" w:color="E3E3E3"/>
                        <w:left w:val="single" w:sz="2" w:space="0" w:color="E3E3E3"/>
                        <w:bottom w:val="single" w:sz="2" w:space="0" w:color="E3E3E3"/>
                        <w:right w:val="single" w:sz="2" w:space="0" w:color="E3E3E3"/>
                      </w:divBdr>
                      <w:divsChild>
                        <w:div w:id="865286445">
                          <w:marLeft w:val="0"/>
                          <w:marRight w:val="0"/>
                          <w:marTop w:val="0"/>
                          <w:marBottom w:val="0"/>
                          <w:divBdr>
                            <w:top w:val="single" w:sz="2" w:space="0" w:color="E3E3E3"/>
                            <w:left w:val="single" w:sz="2" w:space="0" w:color="E3E3E3"/>
                            <w:bottom w:val="single" w:sz="2" w:space="0" w:color="E3E3E3"/>
                            <w:right w:val="single" w:sz="2" w:space="0" w:color="E3E3E3"/>
                          </w:divBdr>
                        </w:div>
                        <w:div w:id="829905022">
                          <w:marLeft w:val="0"/>
                          <w:marRight w:val="0"/>
                          <w:marTop w:val="0"/>
                          <w:marBottom w:val="0"/>
                          <w:divBdr>
                            <w:top w:val="single" w:sz="2" w:space="0" w:color="E3E3E3"/>
                            <w:left w:val="single" w:sz="2" w:space="0" w:color="E3E3E3"/>
                            <w:bottom w:val="single" w:sz="2" w:space="0" w:color="E3E3E3"/>
                            <w:right w:val="single" w:sz="2" w:space="0" w:color="E3E3E3"/>
                          </w:divBdr>
                          <w:divsChild>
                            <w:div w:id="1947035596">
                              <w:marLeft w:val="0"/>
                              <w:marRight w:val="0"/>
                              <w:marTop w:val="0"/>
                              <w:marBottom w:val="0"/>
                              <w:divBdr>
                                <w:top w:val="single" w:sz="2" w:space="0" w:color="E3E3E3"/>
                                <w:left w:val="single" w:sz="2" w:space="0" w:color="E3E3E3"/>
                                <w:bottom w:val="single" w:sz="2" w:space="0" w:color="E3E3E3"/>
                                <w:right w:val="single" w:sz="2" w:space="0" w:color="E3E3E3"/>
                              </w:divBdr>
                              <w:divsChild>
                                <w:div w:id="1714496644">
                                  <w:marLeft w:val="0"/>
                                  <w:marRight w:val="0"/>
                                  <w:marTop w:val="0"/>
                                  <w:marBottom w:val="0"/>
                                  <w:divBdr>
                                    <w:top w:val="single" w:sz="2" w:space="0" w:color="E3E3E3"/>
                                    <w:left w:val="single" w:sz="2" w:space="0" w:color="E3E3E3"/>
                                    <w:bottom w:val="single" w:sz="2" w:space="0" w:color="E3E3E3"/>
                                    <w:right w:val="single" w:sz="2" w:space="0" w:color="E3E3E3"/>
                                  </w:divBdr>
                                  <w:divsChild>
                                    <w:div w:id="1321500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57690315">
      <w:bodyDiv w:val="1"/>
      <w:marLeft w:val="0"/>
      <w:marRight w:val="0"/>
      <w:marTop w:val="0"/>
      <w:marBottom w:val="0"/>
      <w:divBdr>
        <w:top w:val="none" w:sz="0" w:space="0" w:color="auto"/>
        <w:left w:val="none" w:sz="0" w:space="0" w:color="auto"/>
        <w:bottom w:val="none" w:sz="0" w:space="0" w:color="auto"/>
        <w:right w:val="none" w:sz="0" w:space="0" w:color="auto"/>
      </w:divBdr>
    </w:div>
    <w:div w:id="1861163693">
      <w:bodyDiv w:val="1"/>
      <w:marLeft w:val="0"/>
      <w:marRight w:val="0"/>
      <w:marTop w:val="0"/>
      <w:marBottom w:val="0"/>
      <w:divBdr>
        <w:top w:val="none" w:sz="0" w:space="0" w:color="auto"/>
        <w:left w:val="none" w:sz="0" w:space="0" w:color="auto"/>
        <w:bottom w:val="none" w:sz="0" w:space="0" w:color="auto"/>
        <w:right w:val="none" w:sz="0" w:space="0" w:color="auto"/>
      </w:divBdr>
    </w:div>
    <w:div w:id="1866940215">
      <w:bodyDiv w:val="1"/>
      <w:marLeft w:val="0"/>
      <w:marRight w:val="0"/>
      <w:marTop w:val="0"/>
      <w:marBottom w:val="0"/>
      <w:divBdr>
        <w:top w:val="none" w:sz="0" w:space="0" w:color="auto"/>
        <w:left w:val="none" w:sz="0" w:space="0" w:color="auto"/>
        <w:bottom w:val="none" w:sz="0" w:space="0" w:color="auto"/>
        <w:right w:val="none" w:sz="0" w:space="0" w:color="auto"/>
      </w:divBdr>
    </w:div>
    <w:div w:id="1883597007">
      <w:bodyDiv w:val="1"/>
      <w:marLeft w:val="0"/>
      <w:marRight w:val="0"/>
      <w:marTop w:val="0"/>
      <w:marBottom w:val="0"/>
      <w:divBdr>
        <w:top w:val="none" w:sz="0" w:space="0" w:color="auto"/>
        <w:left w:val="none" w:sz="0" w:space="0" w:color="auto"/>
        <w:bottom w:val="none" w:sz="0" w:space="0" w:color="auto"/>
        <w:right w:val="none" w:sz="0" w:space="0" w:color="auto"/>
      </w:divBdr>
    </w:div>
    <w:div w:id="1896431307">
      <w:bodyDiv w:val="1"/>
      <w:marLeft w:val="0"/>
      <w:marRight w:val="0"/>
      <w:marTop w:val="0"/>
      <w:marBottom w:val="0"/>
      <w:divBdr>
        <w:top w:val="none" w:sz="0" w:space="0" w:color="auto"/>
        <w:left w:val="none" w:sz="0" w:space="0" w:color="auto"/>
        <w:bottom w:val="none" w:sz="0" w:space="0" w:color="auto"/>
        <w:right w:val="none" w:sz="0" w:space="0" w:color="auto"/>
      </w:divBdr>
    </w:div>
    <w:div w:id="1897010743">
      <w:bodyDiv w:val="1"/>
      <w:marLeft w:val="0"/>
      <w:marRight w:val="0"/>
      <w:marTop w:val="0"/>
      <w:marBottom w:val="0"/>
      <w:divBdr>
        <w:top w:val="none" w:sz="0" w:space="0" w:color="auto"/>
        <w:left w:val="none" w:sz="0" w:space="0" w:color="auto"/>
        <w:bottom w:val="none" w:sz="0" w:space="0" w:color="auto"/>
        <w:right w:val="none" w:sz="0" w:space="0" w:color="auto"/>
      </w:divBdr>
    </w:div>
    <w:div w:id="1915239654">
      <w:bodyDiv w:val="1"/>
      <w:marLeft w:val="0"/>
      <w:marRight w:val="0"/>
      <w:marTop w:val="0"/>
      <w:marBottom w:val="0"/>
      <w:divBdr>
        <w:top w:val="none" w:sz="0" w:space="0" w:color="auto"/>
        <w:left w:val="none" w:sz="0" w:space="0" w:color="auto"/>
        <w:bottom w:val="none" w:sz="0" w:space="0" w:color="auto"/>
        <w:right w:val="none" w:sz="0" w:space="0" w:color="auto"/>
      </w:divBdr>
    </w:div>
    <w:div w:id="1923445580">
      <w:bodyDiv w:val="1"/>
      <w:marLeft w:val="0"/>
      <w:marRight w:val="0"/>
      <w:marTop w:val="0"/>
      <w:marBottom w:val="0"/>
      <w:divBdr>
        <w:top w:val="none" w:sz="0" w:space="0" w:color="auto"/>
        <w:left w:val="none" w:sz="0" w:space="0" w:color="auto"/>
        <w:bottom w:val="none" w:sz="0" w:space="0" w:color="auto"/>
        <w:right w:val="none" w:sz="0" w:space="0" w:color="auto"/>
      </w:divBdr>
    </w:div>
    <w:div w:id="1925602523">
      <w:bodyDiv w:val="1"/>
      <w:marLeft w:val="0"/>
      <w:marRight w:val="0"/>
      <w:marTop w:val="0"/>
      <w:marBottom w:val="0"/>
      <w:divBdr>
        <w:top w:val="none" w:sz="0" w:space="0" w:color="auto"/>
        <w:left w:val="none" w:sz="0" w:space="0" w:color="auto"/>
        <w:bottom w:val="none" w:sz="0" w:space="0" w:color="auto"/>
        <w:right w:val="none" w:sz="0" w:space="0" w:color="auto"/>
      </w:divBdr>
    </w:div>
    <w:div w:id="1930237347">
      <w:bodyDiv w:val="1"/>
      <w:marLeft w:val="0"/>
      <w:marRight w:val="0"/>
      <w:marTop w:val="0"/>
      <w:marBottom w:val="0"/>
      <w:divBdr>
        <w:top w:val="none" w:sz="0" w:space="0" w:color="auto"/>
        <w:left w:val="none" w:sz="0" w:space="0" w:color="auto"/>
        <w:bottom w:val="none" w:sz="0" w:space="0" w:color="auto"/>
        <w:right w:val="none" w:sz="0" w:space="0" w:color="auto"/>
      </w:divBdr>
    </w:div>
    <w:div w:id="1946157542">
      <w:bodyDiv w:val="1"/>
      <w:marLeft w:val="0"/>
      <w:marRight w:val="0"/>
      <w:marTop w:val="0"/>
      <w:marBottom w:val="0"/>
      <w:divBdr>
        <w:top w:val="none" w:sz="0" w:space="0" w:color="auto"/>
        <w:left w:val="none" w:sz="0" w:space="0" w:color="auto"/>
        <w:bottom w:val="none" w:sz="0" w:space="0" w:color="auto"/>
        <w:right w:val="none" w:sz="0" w:space="0" w:color="auto"/>
      </w:divBdr>
    </w:div>
    <w:div w:id="1946960120">
      <w:bodyDiv w:val="1"/>
      <w:marLeft w:val="0"/>
      <w:marRight w:val="0"/>
      <w:marTop w:val="0"/>
      <w:marBottom w:val="0"/>
      <w:divBdr>
        <w:top w:val="none" w:sz="0" w:space="0" w:color="auto"/>
        <w:left w:val="none" w:sz="0" w:space="0" w:color="auto"/>
        <w:bottom w:val="none" w:sz="0" w:space="0" w:color="auto"/>
        <w:right w:val="none" w:sz="0" w:space="0" w:color="auto"/>
      </w:divBdr>
    </w:div>
    <w:div w:id="1951082273">
      <w:bodyDiv w:val="1"/>
      <w:marLeft w:val="0"/>
      <w:marRight w:val="0"/>
      <w:marTop w:val="0"/>
      <w:marBottom w:val="0"/>
      <w:divBdr>
        <w:top w:val="none" w:sz="0" w:space="0" w:color="auto"/>
        <w:left w:val="none" w:sz="0" w:space="0" w:color="auto"/>
        <w:bottom w:val="none" w:sz="0" w:space="0" w:color="auto"/>
        <w:right w:val="none" w:sz="0" w:space="0" w:color="auto"/>
      </w:divBdr>
    </w:div>
    <w:div w:id="1953053060">
      <w:bodyDiv w:val="1"/>
      <w:marLeft w:val="0"/>
      <w:marRight w:val="0"/>
      <w:marTop w:val="0"/>
      <w:marBottom w:val="0"/>
      <w:divBdr>
        <w:top w:val="none" w:sz="0" w:space="0" w:color="auto"/>
        <w:left w:val="none" w:sz="0" w:space="0" w:color="auto"/>
        <w:bottom w:val="none" w:sz="0" w:space="0" w:color="auto"/>
        <w:right w:val="none" w:sz="0" w:space="0" w:color="auto"/>
      </w:divBdr>
    </w:div>
    <w:div w:id="1966498838">
      <w:bodyDiv w:val="1"/>
      <w:marLeft w:val="0"/>
      <w:marRight w:val="0"/>
      <w:marTop w:val="0"/>
      <w:marBottom w:val="0"/>
      <w:divBdr>
        <w:top w:val="none" w:sz="0" w:space="0" w:color="auto"/>
        <w:left w:val="none" w:sz="0" w:space="0" w:color="auto"/>
        <w:bottom w:val="none" w:sz="0" w:space="0" w:color="auto"/>
        <w:right w:val="none" w:sz="0" w:space="0" w:color="auto"/>
      </w:divBdr>
    </w:div>
    <w:div w:id="1967541748">
      <w:bodyDiv w:val="1"/>
      <w:marLeft w:val="0"/>
      <w:marRight w:val="0"/>
      <w:marTop w:val="0"/>
      <w:marBottom w:val="0"/>
      <w:divBdr>
        <w:top w:val="none" w:sz="0" w:space="0" w:color="auto"/>
        <w:left w:val="none" w:sz="0" w:space="0" w:color="auto"/>
        <w:bottom w:val="none" w:sz="0" w:space="0" w:color="auto"/>
        <w:right w:val="none" w:sz="0" w:space="0" w:color="auto"/>
      </w:divBdr>
    </w:div>
    <w:div w:id="1967999770">
      <w:bodyDiv w:val="1"/>
      <w:marLeft w:val="0"/>
      <w:marRight w:val="0"/>
      <w:marTop w:val="0"/>
      <w:marBottom w:val="0"/>
      <w:divBdr>
        <w:top w:val="none" w:sz="0" w:space="0" w:color="auto"/>
        <w:left w:val="none" w:sz="0" w:space="0" w:color="auto"/>
        <w:bottom w:val="none" w:sz="0" w:space="0" w:color="auto"/>
        <w:right w:val="none" w:sz="0" w:space="0" w:color="auto"/>
      </w:divBdr>
    </w:div>
    <w:div w:id="1971007444">
      <w:bodyDiv w:val="1"/>
      <w:marLeft w:val="0"/>
      <w:marRight w:val="0"/>
      <w:marTop w:val="0"/>
      <w:marBottom w:val="0"/>
      <w:divBdr>
        <w:top w:val="none" w:sz="0" w:space="0" w:color="auto"/>
        <w:left w:val="none" w:sz="0" w:space="0" w:color="auto"/>
        <w:bottom w:val="none" w:sz="0" w:space="0" w:color="auto"/>
        <w:right w:val="none" w:sz="0" w:space="0" w:color="auto"/>
      </w:divBdr>
    </w:div>
    <w:div w:id="1984120853">
      <w:bodyDiv w:val="1"/>
      <w:marLeft w:val="0"/>
      <w:marRight w:val="0"/>
      <w:marTop w:val="0"/>
      <w:marBottom w:val="0"/>
      <w:divBdr>
        <w:top w:val="none" w:sz="0" w:space="0" w:color="auto"/>
        <w:left w:val="none" w:sz="0" w:space="0" w:color="auto"/>
        <w:bottom w:val="none" w:sz="0" w:space="0" w:color="auto"/>
        <w:right w:val="none" w:sz="0" w:space="0" w:color="auto"/>
      </w:divBdr>
    </w:div>
    <w:div w:id="1985616573">
      <w:bodyDiv w:val="1"/>
      <w:marLeft w:val="0"/>
      <w:marRight w:val="0"/>
      <w:marTop w:val="0"/>
      <w:marBottom w:val="0"/>
      <w:divBdr>
        <w:top w:val="none" w:sz="0" w:space="0" w:color="auto"/>
        <w:left w:val="none" w:sz="0" w:space="0" w:color="auto"/>
        <w:bottom w:val="none" w:sz="0" w:space="0" w:color="auto"/>
        <w:right w:val="none" w:sz="0" w:space="0" w:color="auto"/>
      </w:divBdr>
    </w:div>
    <w:div w:id="1993680334">
      <w:bodyDiv w:val="1"/>
      <w:marLeft w:val="0"/>
      <w:marRight w:val="0"/>
      <w:marTop w:val="0"/>
      <w:marBottom w:val="0"/>
      <w:divBdr>
        <w:top w:val="none" w:sz="0" w:space="0" w:color="auto"/>
        <w:left w:val="none" w:sz="0" w:space="0" w:color="auto"/>
        <w:bottom w:val="none" w:sz="0" w:space="0" w:color="auto"/>
        <w:right w:val="none" w:sz="0" w:space="0" w:color="auto"/>
      </w:divBdr>
    </w:div>
    <w:div w:id="1995522831">
      <w:bodyDiv w:val="1"/>
      <w:marLeft w:val="0"/>
      <w:marRight w:val="0"/>
      <w:marTop w:val="0"/>
      <w:marBottom w:val="0"/>
      <w:divBdr>
        <w:top w:val="none" w:sz="0" w:space="0" w:color="auto"/>
        <w:left w:val="none" w:sz="0" w:space="0" w:color="auto"/>
        <w:bottom w:val="none" w:sz="0" w:space="0" w:color="auto"/>
        <w:right w:val="none" w:sz="0" w:space="0" w:color="auto"/>
      </w:divBdr>
    </w:div>
    <w:div w:id="1997415564">
      <w:bodyDiv w:val="1"/>
      <w:marLeft w:val="0"/>
      <w:marRight w:val="0"/>
      <w:marTop w:val="0"/>
      <w:marBottom w:val="0"/>
      <w:divBdr>
        <w:top w:val="none" w:sz="0" w:space="0" w:color="auto"/>
        <w:left w:val="none" w:sz="0" w:space="0" w:color="auto"/>
        <w:bottom w:val="none" w:sz="0" w:space="0" w:color="auto"/>
        <w:right w:val="none" w:sz="0" w:space="0" w:color="auto"/>
      </w:divBdr>
    </w:div>
    <w:div w:id="2000303345">
      <w:bodyDiv w:val="1"/>
      <w:marLeft w:val="0"/>
      <w:marRight w:val="0"/>
      <w:marTop w:val="0"/>
      <w:marBottom w:val="0"/>
      <w:divBdr>
        <w:top w:val="none" w:sz="0" w:space="0" w:color="auto"/>
        <w:left w:val="none" w:sz="0" w:space="0" w:color="auto"/>
        <w:bottom w:val="none" w:sz="0" w:space="0" w:color="auto"/>
        <w:right w:val="none" w:sz="0" w:space="0" w:color="auto"/>
      </w:divBdr>
    </w:div>
    <w:div w:id="2002152950">
      <w:bodyDiv w:val="1"/>
      <w:marLeft w:val="0"/>
      <w:marRight w:val="0"/>
      <w:marTop w:val="0"/>
      <w:marBottom w:val="0"/>
      <w:divBdr>
        <w:top w:val="none" w:sz="0" w:space="0" w:color="auto"/>
        <w:left w:val="none" w:sz="0" w:space="0" w:color="auto"/>
        <w:bottom w:val="none" w:sz="0" w:space="0" w:color="auto"/>
        <w:right w:val="none" w:sz="0" w:space="0" w:color="auto"/>
      </w:divBdr>
    </w:div>
    <w:div w:id="2002267879">
      <w:bodyDiv w:val="1"/>
      <w:marLeft w:val="0"/>
      <w:marRight w:val="0"/>
      <w:marTop w:val="0"/>
      <w:marBottom w:val="0"/>
      <w:divBdr>
        <w:top w:val="none" w:sz="0" w:space="0" w:color="auto"/>
        <w:left w:val="none" w:sz="0" w:space="0" w:color="auto"/>
        <w:bottom w:val="none" w:sz="0" w:space="0" w:color="auto"/>
        <w:right w:val="none" w:sz="0" w:space="0" w:color="auto"/>
      </w:divBdr>
    </w:div>
    <w:div w:id="2002468175">
      <w:bodyDiv w:val="1"/>
      <w:marLeft w:val="0"/>
      <w:marRight w:val="0"/>
      <w:marTop w:val="0"/>
      <w:marBottom w:val="0"/>
      <w:divBdr>
        <w:top w:val="none" w:sz="0" w:space="0" w:color="auto"/>
        <w:left w:val="none" w:sz="0" w:space="0" w:color="auto"/>
        <w:bottom w:val="none" w:sz="0" w:space="0" w:color="auto"/>
        <w:right w:val="none" w:sz="0" w:space="0" w:color="auto"/>
      </w:divBdr>
    </w:div>
    <w:div w:id="2021543055">
      <w:bodyDiv w:val="1"/>
      <w:marLeft w:val="0"/>
      <w:marRight w:val="0"/>
      <w:marTop w:val="0"/>
      <w:marBottom w:val="0"/>
      <w:divBdr>
        <w:top w:val="none" w:sz="0" w:space="0" w:color="auto"/>
        <w:left w:val="none" w:sz="0" w:space="0" w:color="auto"/>
        <w:bottom w:val="none" w:sz="0" w:space="0" w:color="auto"/>
        <w:right w:val="none" w:sz="0" w:space="0" w:color="auto"/>
      </w:divBdr>
    </w:div>
    <w:div w:id="2039769212">
      <w:bodyDiv w:val="1"/>
      <w:marLeft w:val="0"/>
      <w:marRight w:val="0"/>
      <w:marTop w:val="0"/>
      <w:marBottom w:val="0"/>
      <w:divBdr>
        <w:top w:val="none" w:sz="0" w:space="0" w:color="auto"/>
        <w:left w:val="none" w:sz="0" w:space="0" w:color="auto"/>
        <w:bottom w:val="none" w:sz="0" w:space="0" w:color="auto"/>
        <w:right w:val="none" w:sz="0" w:space="0" w:color="auto"/>
      </w:divBdr>
    </w:div>
    <w:div w:id="2049333872">
      <w:bodyDiv w:val="1"/>
      <w:marLeft w:val="0"/>
      <w:marRight w:val="0"/>
      <w:marTop w:val="0"/>
      <w:marBottom w:val="0"/>
      <w:divBdr>
        <w:top w:val="none" w:sz="0" w:space="0" w:color="auto"/>
        <w:left w:val="none" w:sz="0" w:space="0" w:color="auto"/>
        <w:bottom w:val="none" w:sz="0" w:space="0" w:color="auto"/>
        <w:right w:val="none" w:sz="0" w:space="0" w:color="auto"/>
      </w:divBdr>
    </w:div>
    <w:div w:id="2055033176">
      <w:bodyDiv w:val="1"/>
      <w:marLeft w:val="0"/>
      <w:marRight w:val="0"/>
      <w:marTop w:val="0"/>
      <w:marBottom w:val="0"/>
      <w:divBdr>
        <w:top w:val="none" w:sz="0" w:space="0" w:color="auto"/>
        <w:left w:val="none" w:sz="0" w:space="0" w:color="auto"/>
        <w:bottom w:val="none" w:sz="0" w:space="0" w:color="auto"/>
        <w:right w:val="none" w:sz="0" w:space="0" w:color="auto"/>
      </w:divBdr>
    </w:div>
    <w:div w:id="2055303826">
      <w:bodyDiv w:val="1"/>
      <w:marLeft w:val="0"/>
      <w:marRight w:val="0"/>
      <w:marTop w:val="0"/>
      <w:marBottom w:val="0"/>
      <w:divBdr>
        <w:top w:val="none" w:sz="0" w:space="0" w:color="auto"/>
        <w:left w:val="none" w:sz="0" w:space="0" w:color="auto"/>
        <w:bottom w:val="none" w:sz="0" w:space="0" w:color="auto"/>
        <w:right w:val="none" w:sz="0" w:space="0" w:color="auto"/>
      </w:divBdr>
    </w:div>
    <w:div w:id="2057047696">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70417971">
      <w:bodyDiv w:val="1"/>
      <w:marLeft w:val="0"/>
      <w:marRight w:val="0"/>
      <w:marTop w:val="0"/>
      <w:marBottom w:val="0"/>
      <w:divBdr>
        <w:top w:val="none" w:sz="0" w:space="0" w:color="auto"/>
        <w:left w:val="none" w:sz="0" w:space="0" w:color="auto"/>
        <w:bottom w:val="none" w:sz="0" w:space="0" w:color="auto"/>
        <w:right w:val="none" w:sz="0" w:space="0" w:color="auto"/>
      </w:divBdr>
    </w:div>
    <w:div w:id="2070419615">
      <w:bodyDiv w:val="1"/>
      <w:marLeft w:val="0"/>
      <w:marRight w:val="0"/>
      <w:marTop w:val="0"/>
      <w:marBottom w:val="0"/>
      <w:divBdr>
        <w:top w:val="none" w:sz="0" w:space="0" w:color="auto"/>
        <w:left w:val="none" w:sz="0" w:space="0" w:color="auto"/>
        <w:bottom w:val="none" w:sz="0" w:space="0" w:color="auto"/>
        <w:right w:val="none" w:sz="0" w:space="0" w:color="auto"/>
      </w:divBdr>
    </w:div>
    <w:div w:id="2072924596">
      <w:bodyDiv w:val="1"/>
      <w:marLeft w:val="0"/>
      <w:marRight w:val="0"/>
      <w:marTop w:val="0"/>
      <w:marBottom w:val="0"/>
      <w:divBdr>
        <w:top w:val="none" w:sz="0" w:space="0" w:color="auto"/>
        <w:left w:val="none" w:sz="0" w:space="0" w:color="auto"/>
        <w:bottom w:val="none" w:sz="0" w:space="0" w:color="auto"/>
        <w:right w:val="none" w:sz="0" w:space="0" w:color="auto"/>
      </w:divBdr>
    </w:div>
    <w:div w:id="2082485071">
      <w:bodyDiv w:val="1"/>
      <w:marLeft w:val="0"/>
      <w:marRight w:val="0"/>
      <w:marTop w:val="0"/>
      <w:marBottom w:val="0"/>
      <w:divBdr>
        <w:top w:val="none" w:sz="0" w:space="0" w:color="auto"/>
        <w:left w:val="none" w:sz="0" w:space="0" w:color="auto"/>
        <w:bottom w:val="none" w:sz="0" w:space="0" w:color="auto"/>
        <w:right w:val="none" w:sz="0" w:space="0" w:color="auto"/>
      </w:divBdr>
    </w:div>
    <w:div w:id="2085567929">
      <w:bodyDiv w:val="1"/>
      <w:marLeft w:val="0"/>
      <w:marRight w:val="0"/>
      <w:marTop w:val="0"/>
      <w:marBottom w:val="0"/>
      <w:divBdr>
        <w:top w:val="none" w:sz="0" w:space="0" w:color="auto"/>
        <w:left w:val="none" w:sz="0" w:space="0" w:color="auto"/>
        <w:bottom w:val="none" w:sz="0" w:space="0" w:color="auto"/>
        <w:right w:val="none" w:sz="0" w:space="0" w:color="auto"/>
      </w:divBdr>
    </w:div>
    <w:div w:id="2088111492">
      <w:bodyDiv w:val="1"/>
      <w:marLeft w:val="0"/>
      <w:marRight w:val="0"/>
      <w:marTop w:val="0"/>
      <w:marBottom w:val="0"/>
      <w:divBdr>
        <w:top w:val="none" w:sz="0" w:space="0" w:color="auto"/>
        <w:left w:val="none" w:sz="0" w:space="0" w:color="auto"/>
        <w:bottom w:val="none" w:sz="0" w:space="0" w:color="auto"/>
        <w:right w:val="none" w:sz="0" w:space="0" w:color="auto"/>
      </w:divBdr>
      <w:divsChild>
        <w:div w:id="505443844">
          <w:marLeft w:val="0"/>
          <w:marRight w:val="0"/>
          <w:marTop w:val="0"/>
          <w:marBottom w:val="0"/>
          <w:divBdr>
            <w:top w:val="none" w:sz="0" w:space="0" w:color="auto"/>
            <w:left w:val="none" w:sz="0" w:space="0" w:color="auto"/>
            <w:bottom w:val="none" w:sz="0" w:space="0" w:color="auto"/>
            <w:right w:val="none" w:sz="0" w:space="0" w:color="auto"/>
          </w:divBdr>
        </w:div>
      </w:divsChild>
    </w:div>
    <w:div w:id="2090346666">
      <w:bodyDiv w:val="1"/>
      <w:marLeft w:val="0"/>
      <w:marRight w:val="0"/>
      <w:marTop w:val="0"/>
      <w:marBottom w:val="0"/>
      <w:divBdr>
        <w:top w:val="none" w:sz="0" w:space="0" w:color="auto"/>
        <w:left w:val="none" w:sz="0" w:space="0" w:color="auto"/>
        <w:bottom w:val="none" w:sz="0" w:space="0" w:color="auto"/>
        <w:right w:val="none" w:sz="0" w:space="0" w:color="auto"/>
      </w:divBdr>
    </w:div>
    <w:div w:id="2095080396">
      <w:bodyDiv w:val="1"/>
      <w:marLeft w:val="0"/>
      <w:marRight w:val="0"/>
      <w:marTop w:val="0"/>
      <w:marBottom w:val="0"/>
      <w:divBdr>
        <w:top w:val="none" w:sz="0" w:space="0" w:color="auto"/>
        <w:left w:val="none" w:sz="0" w:space="0" w:color="auto"/>
        <w:bottom w:val="none" w:sz="0" w:space="0" w:color="auto"/>
        <w:right w:val="none" w:sz="0" w:space="0" w:color="auto"/>
      </w:divBdr>
    </w:div>
    <w:div w:id="2097087308">
      <w:bodyDiv w:val="1"/>
      <w:marLeft w:val="0"/>
      <w:marRight w:val="0"/>
      <w:marTop w:val="0"/>
      <w:marBottom w:val="0"/>
      <w:divBdr>
        <w:top w:val="none" w:sz="0" w:space="0" w:color="auto"/>
        <w:left w:val="none" w:sz="0" w:space="0" w:color="auto"/>
        <w:bottom w:val="none" w:sz="0" w:space="0" w:color="auto"/>
        <w:right w:val="none" w:sz="0" w:space="0" w:color="auto"/>
      </w:divBdr>
    </w:div>
    <w:div w:id="2099281771">
      <w:bodyDiv w:val="1"/>
      <w:marLeft w:val="0"/>
      <w:marRight w:val="0"/>
      <w:marTop w:val="0"/>
      <w:marBottom w:val="0"/>
      <w:divBdr>
        <w:top w:val="none" w:sz="0" w:space="0" w:color="auto"/>
        <w:left w:val="none" w:sz="0" w:space="0" w:color="auto"/>
        <w:bottom w:val="none" w:sz="0" w:space="0" w:color="auto"/>
        <w:right w:val="none" w:sz="0" w:space="0" w:color="auto"/>
      </w:divBdr>
    </w:div>
    <w:div w:id="2136558033">
      <w:bodyDiv w:val="1"/>
      <w:marLeft w:val="0"/>
      <w:marRight w:val="0"/>
      <w:marTop w:val="0"/>
      <w:marBottom w:val="0"/>
      <w:divBdr>
        <w:top w:val="none" w:sz="0" w:space="0" w:color="auto"/>
        <w:left w:val="none" w:sz="0" w:space="0" w:color="auto"/>
        <w:bottom w:val="none" w:sz="0" w:space="0" w:color="auto"/>
        <w:right w:val="none" w:sz="0" w:space="0" w:color="auto"/>
      </w:divBdr>
    </w:div>
    <w:div w:id="2141069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contoso.com"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portal.azure.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D59FA-56F5-41B3-93E2-4CC73A893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27</Pages>
  <Words>2117</Words>
  <Characters>12068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Bipeen Sinha</cp:lastModifiedBy>
  <cp:revision>8</cp:revision>
  <cp:lastPrinted>2022-05-13T06:01:00Z</cp:lastPrinted>
  <dcterms:created xsi:type="dcterms:W3CDTF">2024-05-29T10:23:00Z</dcterms:created>
  <dcterms:modified xsi:type="dcterms:W3CDTF">2024-05-29T11:42:00Z</dcterms:modified>
</cp:coreProperties>
</file>