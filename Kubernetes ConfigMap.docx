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58345B1D" w:rsidR="00451277" w:rsidRPr="0097347D" w:rsidRDefault="006E795F" w:rsidP="00743177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B47401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>Kubernetes Config Map</w:t>
      </w:r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060D95F7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3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5E68AEB5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915A6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AZ</w:t>
      </w:r>
      <w:r w:rsidR="00636B94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Labn9</w:t>
      </w:r>
      <w:r w:rsidR="00C80A61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</w:t>
      </w:r>
      <w:r w:rsidR="005A6B11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6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F32A1F4" w14:textId="77777777" w:rsidR="00B47401" w:rsidRDefault="00B47401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128CD7" w14:textId="77777777" w:rsidR="00B47401" w:rsidRDefault="00B47401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22BC8DC" w14:textId="77777777" w:rsidR="00B47401" w:rsidRPr="0097347D" w:rsidRDefault="00B47401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47EDADFA" w14:textId="47E115D4" w:rsidR="0064035D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157448119" w:history="1">
            <w:r w:rsidR="0064035D" w:rsidRPr="00431E2F">
              <w:rPr>
                <w:rStyle w:val="Hyperlink"/>
                <w:rFonts w:eastAsia="Arial"/>
                <w:noProof/>
              </w:rPr>
              <w:t>1.</w:t>
            </w:r>
            <w:r w:rsidR="0064035D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64035D" w:rsidRPr="00431E2F">
              <w:rPr>
                <w:rStyle w:val="Hyperlink"/>
                <w:rFonts w:eastAsia="Arial" w:cstheme="minorHAnsi"/>
                <w:noProof/>
              </w:rPr>
              <w:t>Objective</w:t>
            </w:r>
            <w:r w:rsidR="0064035D">
              <w:rPr>
                <w:noProof/>
                <w:webHidden/>
              </w:rPr>
              <w:tab/>
            </w:r>
            <w:r w:rsidR="0064035D">
              <w:rPr>
                <w:noProof/>
                <w:webHidden/>
              </w:rPr>
              <w:fldChar w:fldCharType="begin"/>
            </w:r>
            <w:r w:rsidR="0064035D">
              <w:rPr>
                <w:noProof/>
                <w:webHidden/>
              </w:rPr>
              <w:instrText xml:space="preserve"> PAGEREF _Toc157448119 \h </w:instrText>
            </w:r>
            <w:r w:rsidR="0064035D">
              <w:rPr>
                <w:noProof/>
                <w:webHidden/>
              </w:rPr>
            </w:r>
            <w:r w:rsidR="0064035D">
              <w:rPr>
                <w:noProof/>
                <w:webHidden/>
              </w:rPr>
              <w:fldChar w:fldCharType="separate"/>
            </w:r>
            <w:r w:rsidR="0064035D">
              <w:rPr>
                <w:noProof/>
                <w:webHidden/>
              </w:rPr>
              <w:t>3</w:t>
            </w:r>
            <w:r w:rsidR="0064035D">
              <w:rPr>
                <w:noProof/>
                <w:webHidden/>
              </w:rPr>
              <w:fldChar w:fldCharType="end"/>
            </w:r>
          </w:hyperlink>
        </w:p>
        <w:p w14:paraId="0438301B" w14:textId="37A22701" w:rsidR="0064035D" w:rsidRDefault="0064035D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448120" w:history="1">
            <w:r w:rsidRPr="00431E2F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431E2F">
              <w:rPr>
                <w:rStyle w:val="Hyperlink"/>
                <w:rFonts w:eastAsia="Arial" w:cstheme="minorHAnsi"/>
                <w:noProof/>
              </w:rPr>
              <w:t>Install and Set Up kubectl on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_Toc157448120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A3EF1" w14:textId="521A3899" w:rsidR="0064035D" w:rsidRDefault="0064035D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448121" w:history="1">
            <w:r w:rsidRPr="00431E2F">
              <w:rPr>
                <w:rStyle w:val="Hyperlink"/>
                <w:rFonts w:eastAsia="Arial" w:cstheme="minorHAnsi"/>
                <w:noProof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431E2F">
              <w:rPr>
                <w:rStyle w:val="Hyperlink"/>
                <w:rFonts w:eastAsia="Arial" w:cstheme="minorHAnsi"/>
                <w:noProof/>
              </w:rPr>
              <w:t>Create 1 Node Azure Kubernetes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_Toc157448121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9A2A" w14:textId="38F0DB14" w:rsidR="0064035D" w:rsidRDefault="0064035D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448122" w:history="1">
            <w:r w:rsidRPr="00431E2F">
              <w:rPr>
                <w:rStyle w:val="Hyperlink"/>
                <w:rFonts w:eastAsia="Arial" w:cstheme="min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431E2F">
              <w:rPr>
                <w:rStyle w:val="Hyperlink"/>
                <w:rFonts w:eastAsia="Arial" w:cstheme="minorHAnsi"/>
                <w:noProof/>
              </w:rPr>
              <w:t>Connect the Kubernetes Cluster from azure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_Toc157448122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0056A" w14:textId="6C9C9C0B" w:rsidR="0064035D" w:rsidRDefault="0064035D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448123" w:history="1">
            <w:r w:rsidRPr="00431E2F">
              <w:rPr>
                <w:rStyle w:val="Hyperlink"/>
                <w:rFonts w:eastAsia="Arial" w:cstheme="minorHAnsi"/>
                <w:noProof/>
              </w:rPr>
              <w:t>5.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431E2F">
              <w:rPr>
                <w:rStyle w:val="Hyperlink"/>
                <w:rFonts w:eastAsia="Arial" w:cstheme="minorHAnsi"/>
                <w:noProof/>
              </w:rPr>
              <w:t>Create a Deploy Kubernest Dashboard from helm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_Toc157448123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8A46" w14:textId="106EC7AB" w:rsidR="0064035D" w:rsidRDefault="0064035D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448124" w:history="1">
            <w:r w:rsidRPr="00431E2F">
              <w:rPr>
                <w:rStyle w:val="Hyperlink"/>
                <w:rFonts w:eastAsia="Arial" w:cstheme="minorHAnsi"/>
                <w:noProof/>
              </w:rPr>
              <w:t>6.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431E2F">
              <w:rPr>
                <w:rStyle w:val="Hyperlink"/>
                <w:rFonts w:eastAsia="Arial" w:cstheme="minorHAnsi"/>
                <w:noProof/>
              </w:rPr>
              <w:t>Access the Kubernetes Dashboard ( Local PowerShell)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_Toc157448124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1864E" w14:textId="58ADFC59" w:rsidR="0064035D" w:rsidRDefault="0064035D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448125" w:history="1">
            <w:r w:rsidRPr="00431E2F">
              <w:rPr>
                <w:rStyle w:val="Hyperlink"/>
                <w:rFonts w:eastAsia="Arial" w:cstheme="minorHAnsi"/>
                <w:noProof/>
              </w:rPr>
              <w:t>7.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431E2F">
              <w:rPr>
                <w:rStyle w:val="Hyperlink"/>
                <w:rFonts w:eastAsia="Arial" w:cstheme="minorHAnsi"/>
                <w:noProof/>
              </w:rPr>
              <w:t>Deploy Sample NGNIX 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_Toc157448125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473C" w14:textId="1BB1701A" w:rsidR="0064035D" w:rsidRDefault="0064035D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448126" w:history="1">
            <w:r w:rsidRPr="00431E2F">
              <w:rPr>
                <w:rStyle w:val="Hyperlink"/>
                <w:rFonts w:eastAsia="Arial" w:cstheme="minorHAnsi"/>
                <w:noProof/>
              </w:rPr>
              <w:t>8.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431E2F">
              <w:rPr>
                <w:rStyle w:val="Hyperlink"/>
                <w:rFonts w:eastAsia="Arial" w:cstheme="minorHAnsi"/>
                <w:noProof/>
              </w:rPr>
              <w:t>Check  NGNIX Pod in Kubernetes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_Toc157448126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2ACBAE07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EE1B7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FCDA965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13D2CB8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C1888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F6AB4C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E929FBB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6325D3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16F231A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2147492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4A6B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89CFE24" w14:textId="158B5D7E" w:rsidR="00F65AFB" w:rsidRPr="00915A67" w:rsidRDefault="00F65AFB" w:rsidP="00F65AFB">
      <w:pPr>
        <w:pStyle w:val="Heading1"/>
        <w:rPr>
          <w:rFonts w:eastAsia="Arial"/>
        </w:rPr>
      </w:pPr>
      <w:bookmarkStart w:id="0" w:name="_Toc157448119"/>
      <w:r>
        <w:rPr>
          <w:rFonts w:asciiTheme="minorHAnsi" w:eastAsia="Arial" w:hAnsiTheme="minorHAnsi" w:cstheme="minorHAnsi"/>
          <w:color w:val="E36C0A" w:themeColor="accent6" w:themeShade="BF"/>
        </w:rPr>
        <w:lastRenderedPageBreak/>
        <w:t>Objective</w:t>
      </w:r>
      <w:bookmarkEnd w:id="0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</w:p>
    <w:p w14:paraId="677C5D0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A106370" w14:textId="77777777" w:rsidR="00743177" w:rsidRDefault="00743177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7DE0A33C" w14:textId="77777777" w:rsidR="00595B25" w:rsidRDefault="00595B25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7FF3B8A3" w14:textId="77777777" w:rsidR="00595B25" w:rsidRDefault="00595B25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2C01E09" w14:textId="77777777" w:rsidR="00B47401" w:rsidRDefault="00B47401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B416330" w14:textId="2D29B68F" w:rsidR="00B47401" w:rsidRDefault="00B47401" w:rsidP="00B47401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r>
        <w:rPr>
          <w:rFonts w:asciiTheme="minorHAnsi" w:eastAsia="Arial" w:hAnsiTheme="minorHAnsi" w:cstheme="minorHAnsi"/>
          <w:color w:val="E36C0A" w:themeColor="accent6" w:themeShade="BF"/>
        </w:rPr>
        <w:t xml:space="preserve">Objective </w:t>
      </w:r>
      <w:r>
        <w:rPr>
          <w:rFonts w:asciiTheme="minorHAnsi" w:eastAsia="Arial" w:hAnsiTheme="minorHAnsi" w:cstheme="minorHAnsi"/>
          <w:color w:val="E36C0A" w:themeColor="accent6" w:themeShade="BF"/>
        </w:rPr>
        <w:t xml:space="preserve">Lab 1- </w:t>
      </w:r>
      <w:proofErr w:type="spellStart"/>
      <w:r>
        <w:rPr>
          <w:rFonts w:asciiTheme="minorHAnsi" w:eastAsia="Arial" w:hAnsiTheme="minorHAnsi" w:cstheme="minorHAnsi"/>
          <w:color w:val="E36C0A" w:themeColor="accent6" w:themeShade="BF"/>
        </w:rPr>
        <w:t>ConfigMap</w:t>
      </w:r>
      <w:proofErr w:type="spellEnd"/>
      <w:r>
        <w:rPr>
          <w:rFonts w:asciiTheme="minorHAnsi" w:eastAsia="Arial" w:hAnsiTheme="minorHAnsi" w:cstheme="minorHAnsi"/>
          <w:color w:val="E36C0A" w:themeColor="accent6" w:themeShade="BF"/>
        </w:rPr>
        <w:t xml:space="preserve"> for Environment</w:t>
      </w:r>
    </w:p>
    <w:p w14:paraId="1597C6F7" w14:textId="77777777" w:rsidR="00B47401" w:rsidRDefault="00B47401" w:rsidP="00B47401">
      <w:pPr>
        <w:rPr>
          <w:rFonts w:eastAsia="Arial"/>
        </w:rPr>
      </w:pPr>
    </w:p>
    <w:p w14:paraId="1C752816" w14:textId="77777777" w:rsidR="00B47401" w:rsidRDefault="00B47401" w:rsidP="00B47401">
      <w:pPr>
        <w:rPr>
          <w:rFonts w:eastAsia="Arial"/>
        </w:rPr>
      </w:pPr>
    </w:p>
    <w:p w14:paraId="0199F23F" w14:textId="77777777" w:rsidR="00B47401" w:rsidRDefault="00B47401" w:rsidP="00B47401">
      <w:pPr>
        <w:rPr>
          <w:rFonts w:eastAsia="Arial"/>
        </w:rPr>
      </w:pPr>
    </w:p>
    <w:p w14:paraId="355CBC8F" w14:textId="27E28414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37F1C6E3" wp14:editId="5167C137">
            <wp:extent cx="4216617" cy="152408"/>
            <wp:effectExtent l="0" t="0" r="0" b="0"/>
            <wp:docPr id="30419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7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544D" w14:textId="77777777" w:rsidR="00B47401" w:rsidRDefault="00B47401" w:rsidP="00B47401">
      <w:pPr>
        <w:rPr>
          <w:rFonts w:eastAsia="Arial"/>
        </w:rPr>
      </w:pPr>
    </w:p>
    <w:p w14:paraId="0508F9C5" w14:textId="77777777" w:rsidR="00B47401" w:rsidRDefault="00B47401" w:rsidP="00B47401">
      <w:pPr>
        <w:rPr>
          <w:rFonts w:eastAsia="Arial"/>
        </w:rPr>
      </w:pPr>
    </w:p>
    <w:p w14:paraId="197C4501" w14:textId="77777777" w:rsidR="00B47401" w:rsidRDefault="00B47401" w:rsidP="00B47401">
      <w:pPr>
        <w:rPr>
          <w:rFonts w:eastAsia="Arial"/>
        </w:rPr>
      </w:pPr>
    </w:p>
    <w:p w14:paraId="181D3767" w14:textId="788FD3A6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40B77467" wp14:editId="58F96FF4">
            <wp:extent cx="4343623" cy="133357"/>
            <wp:effectExtent l="0" t="0" r="0" b="0"/>
            <wp:docPr id="10863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02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F3C3" w14:textId="77777777" w:rsidR="00B47401" w:rsidRDefault="00B47401" w:rsidP="00B47401">
      <w:pPr>
        <w:rPr>
          <w:rFonts w:eastAsia="Arial"/>
        </w:rPr>
      </w:pPr>
    </w:p>
    <w:p w14:paraId="06CD38BD" w14:textId="77777777" w:rsidR="00B47401" w:rsidRDefault="00B47401" w:rsidP="00B47401">
      <w:pPr>
        <w:rPr>
          <w:rFonts w:eastAsia="Arial"/>
        </w:rPr>
      </w:pPr>
    </w:p>
    <w:p w14:paraId="3275A975" w14:textId="77777777" w:rsidR="00B47401" w:rsidRDefault="00B47401" w:rsidP="00B47401">
      <w:pPr>
        <w:rPr>
          <w:rFonts w:eastAsia="Arial"/>
        </w:rPr>
      </w:pPr>
    </w:p>
    <w:p w14:paraId="0680BE90" w14:textId="41BE3502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39047282" wp14:editId="7AA9A476">
            <wp:extent cx="3854648" cy="133357"/>
            <wp:effectExtent l="0" t="0" r="0" b="0"/>
            <wp:docPr id="17811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72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471C" w14:textId="77777777" w:rsidR="00B47401" w:rsidRDefault="00B47401" w:rsidP="00B47401">
      <w:pPr>
        <w:rPr>
          <w:rFonts w:eastAsia="Arial"/>
        </w:rPr>
      </w:pPr>
    </w:p>
    <w:p w14:paraId="50A4E4A0" w14:textId="77777777" w:rsidR="00B47401" w:rsidRDefault="00B47401" w:rsidP="00B47401">
      <w:pPr>
        <w:rPr>
          <w:rFonts w:eastAsia="Arial"/>
        </w:rPr>
      </w:pPr>
    </w:p>
    <w:p w14:paraId="16E0B53A" w14:textId="6E624950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4BA367BD" wp14:editId="56CFAA3B">
            <wp:extent cx="3949903" cy="152408"/>
            <wp:effectExtent l="0" t="0" r="0" b="0"/>
            <wp:docPr id="34660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4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6909" w14:textId="77777777" w:rsidR="00B47401" w:rsidRDefault="00B47401" w:rsidP="00B47401">
      <w:pPr>
        <w:rPr>
          <w:rFonts w:eastAsia="Arial"/>
        </w:rPr>
      </w:pPr>
    </w:p>
    <w:p w14:paraId="2ED8B065" w14:textId="77777777" w:rsidR="00B47401" w:rsidRDefault="00B47401" w:rsidP="00B47401">
      <w:pPr>
        <w:rPr>
          <w:rFonts w:eastAsia="Arial"/>
        </w:rPr>
      </w:pPr>
    </w:p>
    <w:p w14:paraId="2A873474" w14:textId="77777777" w:rsidR="00B47401" w:rsidRDefault="00B47401" w:rsidP="00B47401">
      <w:pPr>
        <w:rPr>
          <w:rFonts w:eastAsia="Arial"/>
        </w:rPr>
      </w:pPr>
    </w:p>
    <w:p w14:paraId="73AC8FA7" w14:textId="77777777" w:rsidR="00B47401" w:rsidRDefault="00B47401" w:rsidP="00B47401">
      <w:pPr>
        <w:rPr>
          <w:rFonts w:eastAsia="Arial"/>
        </w:rPr>
      </w:pPr>
    </w:p>
    <w:p w14:paraId="06E0471A" w14:textId="0F19C936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6B48E8D1" wp14:editId="344E27A3">
            <wp:extent cx="5378726" cy="1187511"/>
            <wp:effectExtent l="0" t="0" r="0" b="0"/>
            <wp:docPr id="8964054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5438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7A0F" w14:textId="77777777" w:rsidR="00B47401" w:rsidRDefault="00B47401" w:rsidP="00B47401">
      <w:pPr>
        <w:rPr>
          <w:rFonts w:eastAsia="Arial"/>
        </w:rPr>
      </w:pPr>
    </w:p>
    <w:p w14:paraId="147B9606" w14:textId="77777777" w:rsidR="00B47401" w:rsidRDefault="00B47401" w:rsidP="00B47401">
      <w:pPr>
        <w:rPr>
          <w:rFonts w:eastAsia="Arial"/>
        </w:rPr>
      </w:pPr>
    </w:p>
    <w:p w14:paraId="3120335E" w14:textId="77777777" w:rsidR="00B47401" w:rsidRDefault="00B47401" w:rsidP="00B47401">
      <w:pPr>
        <w:rPr>
          <w:rFonts w:eastAsia="Arial"/>
        </w:rPr>
      </w:pPr>
    </w:p>
    <w:p w14:paraId="56CF4BD1" w14:textId="558AE9EF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4D3D5761" wp14:editId="3F66657E">
            <wp:extent cx="4197566" cy="742988"/>
            <wp:effectExtent l="0" t="0" r="0" b="0"/>
            <wp:docPr id="710154682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54682" name="Picture 1" descr="A black screen with yellow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DECE" w14:textId="77777777" w:rsidR="00B47401" w:rsidRDefault="00B47401" w:rsidP="00B47401">
      <w:pPr>
        <w:rPr>
          <w:rFonts w:eastAsia="Arial"/>
        </w:rPr>
      </w:pPr>
    </w:p>
    <w:p w14:paraId="68353FC1" w14:textId="77777777" w:rsidR="00B47401" w:rsidRDefault="00B47401" w:rsidP="00B47401">
      <w:pPr>
        <w:rPr>
          <w:rFonts w:eastAsia="Arial"/>
        </w:rPr>
      </w:pPr>
    </w:p>
    <w:p w14:paraId="524BC384" w14:textId="77777777" w:rsidR="00B47401" w:rsidRDefault="00B47401" w:rsidP="00B47401">
      <w:pPr>
        <w:rPr>
          <w:rFonts w:eastAsia="Arial"/>
        </w:rPr>
      </w:pPr>
    </w:p>
    <w:p w14:paraId="56002532" w14:textId="77777777" w:rsidR="00B47401" w:rsidRDefault="00B47401" w:rsidP="00B47401">
      <w:pPr>
        <w:rPr>
          <w:rFonts w:eastAsia="Arial"/>
        </w:rPr>
      </w:pPr>
    </w:p>
    <w:p w14:paraId="3378F6D4" w14:textId="1E2B22BA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177D68FD" wp14:editId="5A514AE4">
            <wp:extent cx="3930852" cy="596931"/>
            <wp:effectExtent l="0" t="0" r="0" b="0"/>
            <wp:docPr id="846709164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9164" name="Picture 1" descr="Yellow text on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/>
        </w:rPr>
        <w:br/>
      </w:r>
    </w:p>
    <w:p w14:paraId="66B21EB7" w14:textId="77777777" w:rsidR="00B47401" w:rsidRDefault="00B47401" w:rsidP="00B47401">
      <w:pPr>
        <w:rPr>
          <w:rFonts w:eastAsia="Arial"/>
        </w:rPr>
      </w:pPr>
    </w:p>
    <w:p w14:paraId="18AFA6A6" w14:textId="77777777" w:rsidR="00B47401" w:rsidRDefault="00B47401" w:rsidP="00B47401">
      <w:pPr>
        <w:rPr>
          <w:rFonts w:eastAsia="Arial"/>
        </w:rPr>
      </w:pPr>
    </w:p>
    <w:p w14:paraId="79089A10" w14:textId="663A93C1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drawing>
          <wp:inline distT="0" distB="0" distL="0" distR="0" wp14:anchorId="7043509E" wp14:editId="46107844">
            <wp:extent cx="4159464" cy="438173"/>
            <wp:effectExtent l="0" t="0" r="0" b="0"/>
            <wp:docPr id="468980492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0492" name="Picture 1" descr="A black screen with yellow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CA0" w14:textId="77777777" w:rsidR="00B47401" w:rsidRDefault="00B47401" w:rsidP="00B47401">
      <w:pPr>
        <w:rPr>
          <w:rFonts w:eastAsia="Arial"/>
        </w:rPr>
      </w:pPr>
    </w:p>
    <w:p w14:paraId="472A8A82" w14:textId="77777777" w:rsidR="00B47401" w:rsidRDefault="00B47401" w:rsidP="00B47401">
      <w:pPr>
        <w:rPr>
          <w:rFonts w:eastAsia="Arial"/>
        </w:rPr>
      </w:pPr>
    </w:p>
    <w:p w14:paraId="0FBF347A" w14:textId="77777777" w:rsidR="00B47401" w:rsidRDefault="00B47401" w:rsidP="00B47401">
      <w:pPr>
        <w:rPr>
          <w:rFonts w:eastAsia="Arial"/>
        </w:rPr>
      </w:pPr>
    </w:p>
    <w:p w14:paraId="605ADBFB" w14:textId="77777777" w:rsidR="00B47401" w:rsidRDefault="00B47401" w:rsidP="00B47401">
      <w:pPr>
        <w:rPr>
          <w:rFonts w:eastAsia="Arial"/>
        </w:rPr>
      </w:pPr>
    </w:p>
    <w:p w14:paraId="1C85F98F" w14:textId="4571EA90" w:rsidR="00B47401" w:rsidRDefault="00B47401" w:rsidP="00B47401">
      <w:pPr>
        <w:rPr>
          <w:rFonts w:eastAsia="Arial"/>
        </w:rPr>
      </w:pPr>
      <w:r w:rsidRPr="00B47401">
        <w:rPr>
          <w:rFonts w:eastAsia="Arial"/>
        </w:rPr>
        <w:lastRenderedPageBreak/>
        <w:drawing>
          <wp:inline distT="0" distB="0" distL="0" distR="0" wp14:anchorId="3E406896" wp14:editId="02FA9746">
            <wp:extent cx="4540483" cy="768389"/>
            <wp:effectExtent l="0" t="0" r="0" b="0"/>
            <wp:docPr id="61404232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2325" name="Picture 1" descr="A screenshot of a video gam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3FE2" w14:textId="77777777" w:rsidR="00B47401" w:rsidRDefault="00B47401" w:rsidP="00B47401">
      <w:pPr>
        <w:rPr>
          <w:rFonts w:eastAsia="Arial"/>
        </w:rPr>
      </w:pPr>
    </w:p>
    <w:p w14:paraId="6450DC74" w14:textId="77777777" w:rsidR="00B47401" w:rsidRDefault="00B47401" w:rsidP="00B47401">
      <w:pPr>
        <w:rPr>
          <w:rFonts w:eastAsia="Arial"/>
        </w:rPr>
      </w:pPr>
    </w:p>
    <w:p w14:paraId="108D03AC" w14:textId="77777777" w:rsidR="00B47401" w:rsidRDefault="00B47401" w:rsidP="00B47401">
      <w:pPr>
        <w:rPr>
          <w:rFonts w:eastAsia="Arial"/>
        </w:rPr>
      </w:pPr>
    </w:p>
    <w:p w14:paraId="34C50BFB" w14:textId="77777777" w:rsidR="00503240" w:rsidRDefault="00503240" w:rsidP="00B47401">
      <w:pPr>
        <w:rPr>
          <w:rFonts w:eastAsia="Arial"/>
        </w:rPr>
      </w:pPr>
    </w:p>
    <w:p w14:paraId="16493CB5" w14:textId="28CD866B" w:rsidR="00503240" w:rsidRDefault="00503240" w:rsidP="00B47401">
      <w:pPr>
        <w:rPr>
          <w:rFonts w:eastAsia="Arial"/>
        </w:rPr>
      </w:pPr>
      <w:r w:rsidRPr="00503240">
        <w:rPr>
          <w:rFonts w:eastAsia="Arial"/>
        </w:rPr>
        <w:drawing>
          <wp:inline distT="0" distB="0" distL="0" distR="0" wp14:anchorId="6FAA6C84" wp14:editId="6686C0A8">
            <wp:extent cx="3486329" cy="1333569"/>
            <wp:effectExtent l="0" t="0" r="0" b="0"/>
            <wp:docPr id="19709951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95143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9328" w14:textId="77777777" w:rsidR="00B47401" w:rsidRDefault="00B47401" w:rsidP="00B47401">
      <w:pPr>
        <w:rPr>
          <w:rFonts w:eastAsia="Arial"/>
        </w:rPr>
      </w:pPr>
    </w:p>
    <w:p w14:paraId="5ACC1CC0" w14:textId="77777777" w:rsidR="00B47401" w:rsidRDefault="00B47401" w:rsidP="00B47401">
      <w:pPr>
        <w:rPr>
          <w:rFonts w:eastAsia="Arial"/>
        </w:rPr>
      </w:pPr>
    </w:p>
    <w:p w14:paraId="05E1307F" w14:textId="77777777" w:rsidR="00B47401" w:rsidRPr="00B47401" w:rsidRDefault="00B47401" w:rsidP="00B47401">
      <w:pPr>
        <w:rPr>
          <w:rFonts w:eastAsia="Arial"/>
        </w:rPr>
      </w:pPr>
    </w:p>
    <w:p w14:paraId="793116B7" w14:textId="3A0B2655" w:rsidR="00B47401" w:rsidRDefault="00D435B5" w:rsidP="002E7D60">
      <w:pPr>
        <w:pStyle w:val="Heading1"/>
        <w:shd w:val="clear" w:color="auto" w:fill="FFFFFF"/>
        <w:spacing w:before="0" w:after="0"/>
        <w:rPr>
          <w:rFonts w:asciiTheme="minorHAnsi" w:eastAsia="Arial" w:hAnsiTheme="minorHAnsi" w:cstheme="minorHAnsi"/>
          <w:color w:val="E36C0A" w:themeColor="accent6" w:themeShade="BF"/>
        </w:rPr>
      </w:pPr>
      <w:r w:rsidRPr="00D435B5">
        <w:rPr>
          <w:rFonts w:asciiTheme="minorHAnsi" w:eastAsia="Arial" w:hAnsiTheme="minorHAnsi" w:cstheme="minorHAnsi"/>
          <w:color w:val="E36C0A" w:themeColor="accent6" w:themeShade="BF"/>
        </w:rPr>
        <w:t xml:space="preserve">Lab </w:t>
      </w:r>
      <w:r w:rsidRPr="00D435B5">
        <w:rPr>
          <w:rFonts w:asciiTheme="minorHAnsi" w:eastAsia="Arial" w:hAnsiTheme="minorHAnsi" w:cstheme="minorHAnsi"/>
          <w:color w:val="E36C0A" w:themeColor="accent6" w:themeShade="BF"/>
        </w:rPr>
        <w:t>2</w:t>
      </w:r>
      <w:r w:rsidRPr="00D435B5">
        <w:rPr>
          <w:rFonts w:asciiTheme="minorHAnsi" w:eastAsia="Arial" w:hAnsiTheme="minorHAnsi" w:cstheme="minorHAnsi"/>
          <w:color w:val="E36C0A" w:themeColor="accent6" w:themeShade="BF"/>
        </w:rPr>
        <w:t xml:space="preserve">- </w:t>
      </w:r>
      <w:proofErr w:type="spellStart"/>
      <w:r w:rsidRPr="00D435B5">
        <w:rPr>
          <w:rFonts w:asciiTheme="minorHAnsi" w:eastAsia="Arial" w:hAnsiTheme="minorHAnsi" w:cstheme="minorHAnsi"/>
          <w:color w:val="E36C0A" w:themeColor="accent6" w:themeShade="BF"/>
        </w:rPr>
        <w:t>ConfigMap</w:t>
      </w:r>
      <w:proofErr w:type="spellEnd"/>
      <w:r w:rsidRPr="00D435B5">
        <w:rPr>
          <w:rFonts w:asciiTheme="minorHAnsi" w:eastAsia="Arial" w:hAnsiTheme="minorHAnsi" w:cstheme="minorHAnsi"/>
          <w:color w:val="E36C0A" w:themeColor="accent6" w:themeShade="BF"/>
        </w:rPr>
        <w:t xml:space="preserve"> for </w:t>
      </w:r>
      <w:r>
        <w:rPr>
          <w:rFonts w:asciiTheme="minorHAnsi" w:eastAsia="Arial" w:hAnsiTheme="minorHAnsi" w:cstheme="minorHAnsi"/>
          <w:color w:val="E36C0A" w:themeColor="accent6" w:themeShade="BF"/>
        </w:rPr>
        <w:t>Log</w:t>
      </w:r>
    </w:p>
    <w:p w14:paraId="67055E55" w14:textId="77777777" w:rsidR="00D435B5" w:rsidRDefault="00D435B5" w:rsidP="00D435B5"/>
    <w:p w14:paraId="400EDA12" w14:textId="77777777" w:rsidR="00D435B5" w:rsidRDefault="00D435B5" w:rsidP="00D435B5"/>
    <w:p w14:paraId="25C8908F" w14:textId="77777777" w:rsidR="00D435B5" w:rsidRDefault="00D435B5" w:rsidP="00D435B5"/>
    <w:p w14:paraId="39DDD2F6" w14:textId="77777777" w:rsidR="00D435B5" w:rsidRPr="00D435B5" w:rsidRDefault="00D435B5" w:rsidP="00D435B5"/>
    <w:sectPr w:rsidR="00D435B5" w:rsidRPr="00D435B5" w:rsidSect="005F785E">
      <w:headerReference w:type="default" r:id="rId22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9876" w14:textId="77777777" w:rsidR="00E3069E" w:rsidRDefault="00E3069E">
      <w:r>
        <w:separator/>
      </w:r>
    </w:p>
  </w:endnote>
  <w:endnote w:type="continuationSeparator" w:id="0">
    <w:p w14:paraId="57080CA4" w14:textId="77777777" w:rsidR="00E3069E" w:rsidRDefault="00E3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4188" w14:textId="77777777" w:rsidR="00E3069E" w:rsidRDefault="00E3069E">
      <w:r>
        <w:separator/>
      </w:r>
    </w:p>
  </w:footnote>
  <w:footnote w:type="continuationSeparator" w:id="0">
    <w:p w14:paraId="62B4DA93" w14:textId="77777777" w:rsidR="00E3069E" w:rsidRDefault="00E30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7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6"/>
  </w:num>
  <w:num w:numId="2" w16cid:durableId="1435713782">
    <w:abstractNumId w:val="5"/>
  </w:num>
  <w:num w:numId="3" w16cid:durableId="218513052">
    <w:abstractNumId w:val="1"/>
  </w:num>
  <w:num w:numId="4" w16cid:durableId="1861622341">
    <w:abstractNumId w:val="10"/>
  </w:num>
  <w:num w:numId="5" w16cid:durableId="1812988237">
    <w:abstractNumId w:val="2"/>
  </w:num>
  <w:num w:numId="6" w16cid:durableId="1847282385">
    <w:abstractNumId w:val="11"/>
  </w:num>
  <w:num w:numId="7" w16cid:durableId="1265962800">
    <w:abstractNumId w:val="7"/>
  </w:num>
  <w:num w:numId="8" w16cid:durableId="619534975">
    <w:abstractNumId w:val="0"/>
  </w:num>
  <w:num w:numId="9" w16cid:durableId="278491274">
    <w:abstractNumId w:val="9"/>
  </w:num>
  <w:num w:numId="10" w16cid:durableId="2013143098">
    <w:abstractNumId w:val="3"/>
  </w:num>
  <w:num w:numId="11" w16cid:durableId="157308001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12"/>
  </w:num>
  <w:num w:numId="13" w16cid:durableId="1568687423">
    <w:abstractNumId w:val="6"/>
  </w:num>
  <w:num w:numId="14" w16cid:durableId="1006637546">
    <w:abstractNumId w:val="8"/>
  </w:num>
  <w:num w:numId="15" w16cid:durableId="1128813218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53551"/>
    <w:rsid w:val="0005464F"/>
    <w:rsid w:val="00057BAE"/>
    <w:rsid w:val="00057C46"/>
    <w:rsid w:val="00062857"/>
    <w:rsid w:val="00065991"/>
    <w:rsid w:val="00080475"/>
    <w:rsid w:val="0008629B"/>
    <w:rsid w:val="000924D7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7536"/>
    <w:rsid w:val="0019183F"/>
    <w:rsid w:val="00193E21"/>
    <w:rsid w:val="001958C5"/>
    <w:rsid w:val="00196E70"/>
    <w:rsid w:val="001A7C53"/>
    <w:rsid w:val="001B409B"/>
    <w:rsid w:val="001B6ED9"/>
    <w:rsid w:val="001C2703"/>
    <w:rsid w:val="001D2B36"/>
    <w:rsid w:val="001D3380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05AE"/>
    <w:rsid w:val="003365F4"/>
    <w:rsid w:val="0034501F"/>
    <w:rsid w:val="00346169"/>
    <w:rsid w:val="003474CD"/>
    <w:rsid w:val="003528F7"/>
    <w:rsid w:val="00355A15"/>
    <w:rsid w:val="0036346F"/>
    <w:rsid w:val="00365D15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F1559"/>
    <w:rsid w:val="004F565C"/>
    <w:rsid w:val="004F638A"/>
    <w:rsid w:val="004F7BEF"/>
    <w:rsid w:val="00503240"/>
    <w:rsid w:val="00504D2B"/>
    <w:rsid w:val="005076F1"/>
    <w:rsid w:val="00510A1C"/>
    <w:rsid w:val="00516B70"/>
    <w:rsid w:val="00525947"/>
    <w:rsid w:val="005275D0"/>
    <w:rsid w:val="005363D0"/>
    <w:rsid w:val="00537CE3"/>
    <w:rsid w:val="00553B65"/>
    <w:rsid w:val="00565582"/>
    <w:rsid w:val="00573C4D"/>
    <w:rsid w:val="00580465"/>
    <w:rsid w:val="00584C9B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2A28"/>
    <w:rsid w:val="006C4161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267C"/>
    <w:rsid w:val="00734FBF"/>
    <w:rsid w:val="00735385"/>
    <w:rsid w:val="00736AA9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92261"/>
    <w:rsid w:val="00794F67"/>
    <w:rsid w:val="00795FBB"/>
    <w:rsid w:val="00796AB2"/>
    <w:rsid w:val="007A1808"/>
    <w:rsid w:val="007A1E61"/>
    <w:rsid w:val="007C1C5E"/>
    <w:rsid w:val="007C23D1"/>
    <w:rsid w:val="007D4AD5"/>
    <w:rsid w:val="007D5A28"/>
    <w:rsid w:val="007D6ACA"/>
    <w:rsid w:val="007E7926"/>
    <w:rsid w:val="007F0350"/>
    <w:rsid w:val="007F0793"/>
    <w:rsid w:val="008016DC"/>
    <w:rsid w:val="0081184D"/>
    <w:rsid w:val="00821267"/>
    <w:rsid w:val="00831C05"/>
    <w:rsid w:val="00834D29"/>
    <w:rsid w:val="00837FE5"/>
    <w:rsid w:val="00840A53"/>
    <w:rsid w:val="008516B8"/>
    <w:rsid w:val="00851F81"/>
    <w:rsid w:val="008679BE"/>
    <w:rsid w:val="00870284"/>
    <w:rsid w:val="00871AFD"/>
    <w:rsid w:val="00873BC2"/>
    <w:rsid w:val="00874FB4"/>
    <w:rsid w:val="00876AE6"/>
    <w:rsid w:val="00882B4D"/>
    <w:rsid w:val="00890C4E"/>
    <w:rsid w:val="00892E09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1827"/>
    <w:rsid w:val="008C604C"/>
    <w:rsid w:val="008D4460"/>
    <w:rsid w:val="008E0DF6"/>
    <w:rsid w:val="008E160A"/>
    <w:rsid w:val="008E7801"/>
    <w:rsid w:val="008F3DCC"/>
    <w:rsid w:val="008F402F"/>
    <w:rsid w:val="008F64CD"/>
    <w:rsid w:val="00901282"/>
    <w:rsid w:val="00915A67"/>
    <w:rsid w:val="00930F8A"/>
    <w:rsid w:val="0093486C"/>
    <w:rsid w:val="00934D97"/>
    <w:rsid w:val="00937609"/>
    <w:rsid w:val="009378F1"/>
    <w:rsid w:val="00947043"/>
    <w:rsid w:val="00950278"/>
    <w:rsid w:val="00950A4A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A5E"/>
    <w:rsid w:val="00A2050A"/>
    <w:rsid w:val="00A272A8"/>
    <w:rsid w:val="00A361B3"/>
    <w:rsid w:val="00A4143F"/>
    <w:rsid w:val="00A6333D"/>
    <w:rsid w:val="00A65DF4"/>
    <w:rsid w:val="00A66630"/>
    <w:rsid w:val="00A8603C"/>
    <w:rsid w:val="00A93BF2"/>
    <w:rsid w:val="00A93D24"/>
    <w:rsid w:val="00AA31DE"/>
    <w:rsid w:val="00AA4B71"/>
    <w:rsid w:val="00AA519D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5C34"/>
    <w:rsid w:val="00B36478"/>
    <w:rsid w:val="00B47401"/>
    <w:rsid w:val="00B51450"/>
    <w:rsid w:val="00B55E7F"/>
    <w:rsid w:val="00B57D05"/>
    <w:rsid w:val="00B619F9"/>
    <w:rsid w:val="00B6396B"/>
    <w:rsid w:val="00B70344"/>
    <w:rsid w:val="00B722DE"/>
    <w:rsid w:val="00B862EB"/>
    <w:rsid w:val="00B867A7"/>
    <w:rsid w:val="00B87741"/>
    <w:rsid w:val="00B94294"/>
    <w:rsid w:val="00BA5B45"/>
    <w:rsid w:val="00BC2954"/>
    <w:rsid w:val="00BC3F60"/>
    <w:rsid w:val="00BD0901"/>
    <w:rsid w:val="00BE0084"/>
    <w:rsid w:val="00BE09A4"/>
    <w:rsid w:val="00BE6C16"/>
    <w:rsid w:val="00BF1D05"/>
    <w:rsid w:val="00BF20F1"/>
    <w:rsid w:val="00BF3227"/>
    <w:rsid w:val="00BF44D7"/>
    <w:rsid w:val="00C0460A"/>
    <w:rsid w:val="00C1744D"/>
    <w:rsid w:val="00C17AAB"/>
    <w:rsid w:val="00C24F93"/>
    <w:rsid w:val="00C341DF"/>
    <w:rsid w:val="00C36462"/>
    <w:rsid w:val="00C44324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D4F16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35752"/>
    <w:rsid w:val="00D435B5"/>
    <w:rsid w:val="00D45F2C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BA5"/>
    <w:rsid w:val="00E17D20"/>
    <w:rsid w:val="00E20131"/>
    <w:rsid w:val="00E27D81"/>
    <w:rsid w:val="00E3069E"/>
    <w:rsid w:val="00E350A2"/>
    <w:rsid w:val="00E404BB"/>
    <w:rsid w:val="00E42B9F"/>
    <w:rsid w:val="00E44461"/>
    <w:rsid w:val="00E503C1"/>
    <w:rsid w:val="00E53631"/>
    <w:rsid w:val="00E62813"/>
    <w:rsid w:val="00E66B24"/>
    <w:rsid w:val="00E70F11"/>
    <w:rsid w:val="00E73680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F2C4D"/>
    <w:rsid w:val="00EF727A"/>
    <w:rsid w:val="00F0439A"/>
    <w:rsid w:val="00F17DA1"/>
    <w:rsid w:val="00F36CF8"/>
    <w:rsid w:val="00F41843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7</cp:revision>
  <cp:lastPrinted>2022-05-13T06:01:00Z</cp:lastPrinted>
  <dcterms:created xsi:type="dcterms:W3CDTF">2025-07-14T15:53:00Z</dcterms:created>
  <dcterms:modified xsi:type="dcterms:W3CDTF">2025-07-14T16:29:00Z</dcterms:modified>
</cp:coreProperties>
</file>