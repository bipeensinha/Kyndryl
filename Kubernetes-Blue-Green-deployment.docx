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CB14" w14:textId="61E12DB4" w:rsidR="00451277" w:rsidRPr="0097347D" w:rsidRDefault="00B6396B">
      <w:pPr>
        <w:spacing w:line="14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Fonts w:asciiTheme="minorHAnsi" w:hAnsiTheme="minorHAnsi" w:cstheme="minorHAnsi"/>
          <w:noProof/>
          <w:color w:val="0D0D0D" w:themeColor="text1" w:themeTint="F2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C188838" wp14:editId="50EE5289">
                <wp:simplePos x="0" y="0"/>
                <wp:positionH relativeFrom="page">
                  <wp:posOffset>19050</wp:posOffset>
                </wp:positionH>
                <wp:positionV relativeFrom="page">
                  <wp:posOffset>1038860</wp:posOffset>
                </wp:positionV>
                <wp:extent cx="7541260" cy="5587365"/>
                <wp:effectExtent l="0" t="635" r="2540" b="0"/>
                <wp:wrapNone/>
                <wp:docPr id="598076617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1260" cy="5587365"/>
                          <a:chOff x="30" y="1636"/>
                          <a:chExt cx="11876" cy="8799"/>
                        </a:xfrm>
                      </wpg:grpSpPr>
                      <pic:pic xmlns:pic="http://schemas.openxmlformats.org/drawingml/2006/picture">
                        <pic:nvPicPr>
                          <pic:cNvPr id="1355642501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" y="1636"/>
                            <a:ext cx="11876" cy="44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1428973" name="Freeform 18"/>
                        <wps:cNvSpPr>
                          <a:spLocks/>
                        </wps:cNvSpPr>
                        <wps:spPr bwMode="auto">
                          <a:xfrm>
                            <a:off x="7441" y="5469"/>
                            <a:ext cx="4185" cy="101"/>
                          </a:xfrm>
                          <a:custGeom>
                            <a:avLst/>
                            <a:gdLst>
                              <a:gd name="T0" fmla="+- 0 7441 7441"/>
                              <a:gd name="T1" fmla="*/ T0 w 4185"/>
                              <a:gd name="T2" fmla="+- 0 5570 5469"/>
                              <a:gd name="T3" fmla="*/ 5570 h 101"/>
                              <a:gd name="T4" fmla="+- 0 11626 7441"/>
                              <a:gd name="T5" fmla="*/ T4 w 4185"/>
                              <a:gd name="T6" fmla="+- 0 5570 5469"/>
                              <a:gd name="T7" fmla="*/ 5570 h 101"/>
                              <a:gd name="T8" fmla="+- 0 11626 7441"/>
                              <a:gd name="T9" fmla="*/ T8 w 4185"/>
                              <a:gd name="T10" fmla="+- 0 5469 5469"/>
                              <a:gd name="T11" fmla="*/ 5469 h 101"/>
                              <a:gd name="T12" fmla="+- 0 7441 7441"/>
                              <a:gd name="T13" fmla="*/ T12 w 4185"/>
                              <a:gd name="T14" fmla="+- 0 5469 5469"/>
                              <a:gd name="T15" fmla="*/ 5469 h 101"/>
                              <a:gd name="T16" fmla="+- 0 7441 7441"/>
                              <a:gd name="T17" fmla="*/ T16 w 4185"/>
                              <a:gd name="T18" fmla="+- 0 5570 5469"/>
                              <a:gd name="T19" fmla="*/ 5570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85" h="101">
                                <a:moveTo>
                                  <a:pt x="0" y="101"/>
                                </a:moveTo>
                                <a:lnTo>
                                  <a:pt x="4185" y="101"/>
                                </a:lnTo>
                                <a:lnTo>
                                  <a:pt x="41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6798781" name="Freeform 17"/>
                        <wps:cNvSpPr>
                          <a:spLocks/>
                        </wps:cNvSpPr>
                        <wps:spPr bwMode="auto">
                          <a:xfrm>
                            <a:off x="7366" y="5917"/>
                            <a:ext cx="4151" cy="4508"/>
                          </a:xfrm>
                          <a:custGeom>
                            <a:avLst/>
                            <a:gdLst>
                              <a:gd name="T0" fmla="+- 0 7366 7366"/>
                              <a:gd name="T1" fmla="*/ T0 w 4151"/>
                              <a:gd name="T2" fmla="+- 0 10425 5917"/>
                              <a:gd name="T3" fmla="*/ 10425 h 4508"/>
                              <a:gd name="T4" fmla="+- 0 11517 7366"/>
                              <a:gd name="T5" fmla="*/ T4 w 4151"/>
                              <a:gd name="T6" fmla="+- 0 10425 5917"/>
                              <a:gd name="T7" fmla="*/ 10425 h 4508"/>
                              <a:gd name="T8" fmla="+- 0 11517 7366"/>
                              <a:gd name="T9" fmla="*/ T8 w 4151"/>
                              <a:gd name="T10" fmla="+- 0 5917 5917"/>
                              <a:gd name="T11" fmla="*/ 5917 h 4508"/>
                              <a:gd name="T12" fmla="+- 0 7366 7366"/>
                              <a:gd name="T13" fmla="*/ T12 w 4151"/>
                              <a:gd name="T14" fmla="+- 0 5917 5917"/>
                              <a:gd name="T15" fmla="*/ 5917 h 4508"/>
                              <a:gd name="T16" fmla="+- 0 7366 7366"/>
                              <a:gd name="T17" fmla="*/ T16 w 4151"/>
                              <a:gd name="T18" fmla="+- 0 10425 5917"/>
                              <a:gd name="T19" fmla="*/ 10425 h 4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51" h="4508">
                                <a:moveTo>
                                  <a:pt x="0" y="4508"/>
                                </a:moveTo>
                                <a:lnTo>
                                  <a:pt x="4151" y="4508"/>
                                </a:lnTo>
                                <a:lnTo>
                                  <a:pt x="41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6C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357889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0" y="6221"/>
                            <a:ext cx="4121" cy="38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D4C9B3" id="Group 15" o:spid="_x0000_s1026" style="position:absolute;margin-left:1.5pt;margin-top:81.8pt;width:593.8pt;height:439.95pt;z-index:-251658240;mso-position-horizontal-relative:page;mso-position-vertical-relative:page" coordorigin="30,1636" coordsize="11876,87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left:30;top:1636;width:11876;height:4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">
                  <v:imagedata r:id="rId10" o:title=""/>
                </v:shape>
                <v:shape id="Freeform 18" o:spid="_x0000_s1028" style="position:absolute;left:7441;top:5469;width:4185;height:101;visibility:visible;mso-wrap-style:square;v-text-anchor:top" coordsize="41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" path="m,101r4185,l4185,,,,,101xe" fillcolor="#006fc0" stroked="f">
                  <v:path arrowok="t" o:connecttype="custom" o:connectlocs="0,5570;4185,5570;4185,5469;0,5469;0,5570" o:connectangles="0,0,0,0,0"/>
                </v:shape>
                <v:shape id="Freeform 17" o:spid="_x0000_s1029" style="position:absolute;left:7366;top:5917;width:4151;height:4508;visibility:visible;mso-wrap-style:square;v-text-anchor:top" coordsize="4151,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" path="m,4508r4151,l4151,,,,,4508xe" fillcolor="#096cbc" stroked="f">
                  <v:path arrowok="t" o:connecttype="custom" o:connectlocs="0,10425;4151,10425;4151,5917;0,5917;0,10425" o:connectangles="0,0,0,0,0"/>
                </v:shape>
                <v:shape id="Picture 16" o:spid="_x0000_s1030" type="#_x0000_t75" style="position:absolute;left:7380;top:6221;width:4121;height:3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77E2958E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A9059E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CC6069" w14:textId="29FA1377" w:rsidR="00451277" w:rsidRPr="0097347D" w:rsidRDefault="006E795F" w:rsidP="00731269">
      <w:pPr>
        <w:spacing w:line="540" w:lineRule="exact"/>
        <w:ind w:left="334" w:right="369"/>
        <w:jc w:val="center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97347D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 xml:space="preserve">Lab Manual- </w:t>
      </w:r>
      <w:r w:rsidR="00731269" w:rsidRPr="00731269">
        <w:rPr>
          <w:rFonts w:asciiTheme="minorHAnsi" w:eastAsia="Arial" w:hAnsiTheme="minorHAnsi" w:cstheme="minorHAnsi"/>
          <w:b/>
          <w:bCs/>
          <w:color w:val="0D0D0D" w:themeColor="text1" w:themeTint="F2"/>
          <w:position w:val="-1"/>
          <w:sz w:val="56"/>
          <w:szCs w:val="24"/>
        </w:rPr>
        <w:t>implement common deployment strategies</w:t>
      </w:r>
      <w:r w:rsidR="00731269">
        <w:rPr>
          <w:rFonts w:asciiTheme="minorHAnsi" w:eastAsia="Arial" w:hAnsiTheme="minorHAnsi" w:cstheme="minorHAnsi"/>
          <w:b/>
          <w:bCs/>
          <w:color w:val="0D0D0D" w:themeColor="text1" w:themeTint="F2"/>
          <w:position w:val="-1"/>
          <w:sz w:val="56"/>
          <w:szCs w:val="24"/>
        </w:rPr>
        <w:t xml:space="preserve"> with </w:t>
      </w:r>
      <w:r w:rsidR="00731269" w:rsidRPr="00731269">
        <w:rPr>
          <w:rFonts w:asciiTheme="minorHAnsi" w:eastAsia="Arial" w:hAnsiTheme="minorHAnsi" w:cstheme="minorHAnsi"/>
          <w:b/>
          <w:bCs/>
          <w:color w:val="0D0D0D" w:themeColor="text1" w:themeTint="F2"/>
          <w:position w:val="-1"/>
          <w:sz w:val="56"/>
          <w:szCs w:val="24"/>
        </w:rPr>
        <w:t>Kubernetes primitives</w:t>
      </w:r>
      <w:r w:rsidR="00731269">
        <w:rPr>
          <w:rFonts w:asciiTheme="minorHAnsi" w:eastAsia="Arial" w:hAnsiTheme="minorHAnsi" w:cstheme="minorHAnsi"/>
          <w:b/>
          <w:bCs/>
          <w:color w:val="0D0D0D" w:themeColor="text1" w:themeTint="F2"/>
          <w:position w:val="-1"/>
          <w:sz w:val="56"/>
          <w:szCs w:val="24"/>
        </w:rPr>
        <w:t xml:space="preserve"> (</w:t>
      </w:r>
      <w:proofErr w:type="gramStart"/>
      <w:r w:rsidR="00731269">
        <w:rPr>
          <w:rFonts w:asciiTheme="minorHAnsi" w:eastAsia="Arial" w:hAnsiTheme="minorHAnsi" w:cstheme="minorHAnsi"/>
          <w:b/>
          <w:bCs/>
          <w:color w:val="0D0D0D" w:themeColor="text1" w:themeTint="F2"/>
          <w:position w:val="-1"/>
          <w:sz w:val="56"/>
          <w:szCs w:val="24"/>
        </w:rPr>
        <w:t>Blue-Green</w:t>
      </w:r>
      <w:proofErr w:type="gramEnd"/>
      <w:r w:rsidR="00731269">
        <w:rPr>
          <w:rFonts w:asciiTheme="minorHAnsi" w:eastAsia="Arial" w:hAnsiTheme="minorHAnsi" w:cstheme="minorHAnsi"/>
          <w:b/>
          <w:bCs/>
          <w:color w:val="0D0D0D" w:themeColor="text1" w:themeTint="F2"/>
          <w:position w:val="-1"/>
          <w:sz w:val="56"/>
          <w:szCs w:val="24"/>
        </w:rPr>
        <w:t>)</w:t>
      </w:r>
    </w:p>
    <w:p w14:paraId="7E9B705C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327FEB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862360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BECA2F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45F56A5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88BF586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C56D9A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E838C0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9D6056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29915BB" w14:textId="77777777" w:rsidR="00451277" w:rsidRPr="0097347D" w:rsidRDefault="00451277">
      <w:pPr>
        <w:spacing w:before="17" w:line="26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DD6965" w14:textId="77777777" w:rsidR="00915A67" w:rsidRDefault="00915A67">
      <w:pPr>
        <w:spacing w:before="34"/>
        <w:ind w:left="6225"/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</w:pPr>
    </w:p>
    <w:p w14:paraId="05E38951" w14:textId="6F0CAA3D" w:rsidR="00451277" w:rsidRPr="007215CD" w:rsidRDefault="006E795F">
      <w:pPr>
        <w:spacing w:before="34"/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Prepared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for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: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</w:p>
    <w:p w14:paraId="0517AEDD" w14:textId="77777777" w:rsidR="00451277" w:rsidRPr="007215CD" w:rsidRDefault="00451277">
      <w:pPr>
        <w:spacing w:before="6" w:line="160" w:lineRule="exact"/>
        <w:rPr>
          <w:rFonts w:asciiTheme="minorHAnsi" w:hAnsiTheme="minorHAnsi" w:cstheme="minorHAnsi"/>
          <w:color w:val="FFFFFF" w:themeColor="background1"/>
          <w:sz w:val="24"/>
          <w:szCs w:val="24"/>
        </w:rPr>
      </w:pPr>
    </w:p>
    <w:p w14:paraId="789BFDDE" w14:textId="2A726082" w:rsidR="00451277" w:rsidRPr="007215CD" w:rsidRDefault="006E795F">
      <w:pPr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Date: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18</w:t>
      </w:r>
      <w:proofErr w:type="spellStart"/>
      <w:proofErr w:type="gramStart"/>
      <w:r w:rsidRPr="007215CD">
        <w:rPr>
          <w:rFonts w:asciiTheme="minorHAnsi" w:eastAsia="Arial" w:hAnsiTheme="minorHAnsi" w:cstheme="minorHAnsi"/>
          <w:color w:val="FFFFFF" w:themeColor="background1"/>
          <w:w w:val="99"/>
          <w:position w:val="6"/>
          <w:sz w:val="24"/>
          <w:szCs w:val="24"/>
        </w:rPr>
        <w:t>th</w:t>
      </w:r>
      <w:proofErr w:type="spellEnd"/>
      <w:r w:rsidRPr="007215CD">
        <w:rPr>
          <w:rFonts w:asciiTheme="minorHAnsi" w:eastAsia="Arial" w:hAnsiTheme="minorHAnsi" w:cstheme="minorHAnsi"/>
          <w:color w:val="FFFFFF" w:themeColor="background1"/>
          <w:position w:val="6"/>
          <w:sz w:val="24"/>
          <w:szCs w:val="24"/>
        </w:rPr>
        <w:t xml:space="preserve">  </w:t>
      </w:r>
      <w:r w:rsidR="00A6333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Dec</w:t>
      </w:r>
      <w:proofErr w:type="gramEnd"/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20</w:t>
      </w:r>
      <w:r w:rsidR="00683D9C"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2</w:t>
      </w:r>
      <w:r w:rsidR="007D5CA7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4</w:t>
      </w:r>
    </w:p>
    <w:p w14:paraId="13672696" w14:textId="77777777" w:rsidR="00451277" w:rsidRPr="007215CD" w:rsidRDefault="00451277">
      <w:pPr>
        <w:spacing w:before="6" w:line="160" w:lineRule="exact"/>
        <w:rPr>
          <w:rFonts w:asciiTheme="minorHAnsi" w:hAnsiTheme="minorHAnsi" w:cstheme="minorHAnsi"/>
          <w:color w:val="FFFFFF" w:themeColor="background1"/>
          <w:sz w:val="24"/>
          <w:szCs w:val="24"/>
        </w:rPr>
      </w:pPr>
    </w:p>
    <w:p w14:paraId="408CD3F6" w14:textId="77777777" w:rsidR="002320F4" w:rsidRPr="007215CD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Prepared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by: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</w:p>
    <w:p w14:paraId="7740028F" w14:textId="28AEB326" w:rsidR="00451277" w:rsidRPr="007215CD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Document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Name: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Lab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 xml:space="preserve">Manual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Document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Number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="007D5CA7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CKAD-Lab0</w:t>
      </w:r>
      <w:r w:rsidR="00515427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6</w:t>
      </w:r>
    </w:p>
    <w:p w14:paraId="6DAF1F62" w14:textId="77777777" w:rsidR="00451277" w:rsidRPr="007215CD" w:rsidRDefault="006E795F">
      <w:pPr>
        <w:spacing w:before="5"/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Contributor:</w:t>
      </w:r>
    </w:p>
    <w:p w14:paraId="7253E11E" w14:textId="77777777" w:rsidR="00451277" w:rsidRPr="0097347D" w:rsidRDefault="00451277">
      <w:pPr>
        <w:spacing w:before="6" w:line="16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8CB885E" w14:textId="77777777" w:rsidR="00451277" w:rsidRPr="0097347D" w:rsidRDefault="00451277">
      <w:pPr>
        <w:spacing w:before="2" w:line="1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33B438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39A99E4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D0E7F5D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391430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8C84397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5D5BCA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3B2AFAE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90A605A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1F5B1A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3F6B86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0D3DF5" w14:textId="7272D43B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A44D425" w14:textId="7D8B5AE4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2AD9A8" w14:textId="14ECF38D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14822D1" w14:textId="276C876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993BF09" w14:textId="0414615D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E7DCE4" w14:textId="0611E1D6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7117B65" w14:textId="74B7DBC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C777EDE" w14:textId="1F4AE431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720E19A" w14:textId="637B9474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6FB193C" w14:textId="3A03C646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DDA3D1A" w14:textId="7866E7D5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D8CAF8" w14:textId="7DEF57D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209EBCF" w14:textId="31A8453C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74CAE4" w14:textId="5E985A3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5CA5544" w14:textId="0E35BE4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ED1D348" w14:textId="12A3460E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C332D9" w14:textId="0782654F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753D33" w14:textId="1CB99B8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7906742" w14:textId="77777777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0EA11D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47CFD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7422671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4FC98E33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02610981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621D6BCC" w14:textId="77777777" w:rsidR="00451277" w:rsidRPr="0097347D" w:rsidRDefault="0045127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A01A254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BBD721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sdt>
      <w:sdtPr>
        <w:rPr>
          <w:rFonts w:asciiTheme="minorHAnsi" w:eastAsia="Times New Roman" w:hAnsiTheme="minorHAnsi" w:cstheme="minorHAnsi"/>
          <w:color w:val="0D0D0D" w:themeColor="text1" w:themeTint="F2"/>
          <w:sz w:val="24"/>
          <w:szCs w:val="24"/>
        </w:rPr>
        <w:id w:val="16705982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D7B1E2" w14:textId="61666F54" w:rsidR="00F7024F" w:rsidRPr="0097347D" w:rsidRDefault="00F7024F">
          <w:pPr>
            <w:pStyle w:val="TOCHeading"/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</w:pPr>
          <w:r w:rsidRPr="0097347D"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  <w:t>Contents</w:t>
          </w:r>
        </w:p>
        <w:p w14:paraId="35B478E8" w14:textId="49C441F9" w:rsidR="00E44893" w:rsidRDefault="00F7024F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begin"/>
          </w: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instrText xml:space="preserve"> TOC \o "1-3" \h \z \u </w:instrText>
          </w: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separate"/>
          </w:r>
          <w:hyperlink w:anchor="_Toc203147701" w:history="1">
            <w:r w:rsidR="00E44893" w:rsidRPr="00BA3CDC">
              <w:rPr>
                <w:rStyle w:val="Hyperlink"/>
                <w:rFonts w:eastAsia="Arial" w:cstheme="minorHAnsi"/>
                <w:noProof/>
              </w:rPr>
              <w:t>1.</w:t>
            </w:r>
            <w:r w:rsidR="00E44893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E44893" w:rsidRPr="00BA3CDC">
              <w:rPr>
                <w:rStyle w:val="Hyperlink"/>
                <w:rFonts w:eastAsia="Arial" w:cstheme="minorHAnsi"/>
                <w:noProof/>
              </w:rPr>
              <w:t>Implement common deployment strategies using Kubernetes</w:t>
            </w:r>
            <w:r w:rsidR="00E44893">
              <w:rPr>
                <w:noProof/>
                <w:webHidden/>
              </w:rPr>
              <w:tab/>
            </w:r>
            <w:r w:rsidR="00E44893">
              <w:rPr>
                <w:noProof/>
                <w:webHidden/>
              </w:rPr>
              <w:fldChar w:fldCharType="begin"/>
            </w:r>
            <w:r w:rsidR="00E44893">
              <w:rPr>
                <w:noProof/>
                <w:webHidden/>
              </w:rPr>
              <w:instrText xml:space="preserve"> PAGEREF _Toc203147701 \h </w:instrText>
            </w:r>
            <w:r w:rsidR="00E44893">
              <w:rPr>
                <w:noProof/>
                <w:webHidden/>
              </w:rPr>
            </w:r>
            <w:r w:rsidR="00E44893">
              <w:rPr>
                <w:noProof/>
                <w:webHidden/>
              </w:rPr>
              <w:fldChar w:fldCharType="separate"/>
            </w:r>
            <w:r w:rsidR="00E44893">
              <w:rPr>
                <w:noProof/>
                <w:webHidden/>
              </w:rPr>
              <w:t>2</w:t>
            </w:r>
            <w:r w:rsidR="00E44893">
              <w:rPr>
                <w:noProof/>
                <w:webHidden/>
              </w:rPr>
              <w:fldChar w:fldCharType="end"/>
            </w:r>
          </w:hyperlink>
        </w:p>
        <w:p w14:paraId="678F2D0D" w14:textId="3D289A34" w:rsidR="00E44893" w:rsidRDefault="00E44893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147702" w:history="1">
            <w:r w:rsidRPr="00BA3CDC">
              <w:rPr>
                <w:rStyle w:val="Hyperlink"/>
                <w:noProof/>
              </w:rPr>
              <w:t>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3CDC">
              <w:rPr>
                <w:rStyle w:val="Hyperlink"/>
                <w:noProof/>
              </w:rPr>
              <w:t>Common Deployment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04494" w14:textId="663A399D" w:rsidR="00E44893" w:rsidRDefault="00E44893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147703" w:history="1">
            <w:r w:rsidRPr="00BA3CDC">
              <w:rPr>
                <w:rStyle w:val="Hyperlink"/>
                <w:noProof/>
              </w:rPr>
              <w:t>1.2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3CDC">
              <w:rPr>
                <w:rStyle w:val="Hyperlink"/>
                <w:noProof/>
              </w:rPr>
              <w:t>Kubernetes Primitives Used (with Role + Example)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3E172" w14:textId="26458EF8" w:rsidR="00E44893" w:rsidRDefault="00E44893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147704" w:history="1">
            <w:r w:rsidRPr="00BA3CDC">
              <w:rPr>
                <w:rStyle w:val="Hyperlink"/>
                <w:rFonts w:eastAsia="Arial" w:cstheme="minorHAnsi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3CDC">
              <w:rPr>
                <w:rStyle w:val="Hyperlink"/>
                <w:rFonts w:eastAsia="Arial" w:cstheme="minorHAnsi"/>
                <w:noProof/>
              </w:rPr>
              <w:t>Lab 1-  Blue-Green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C99AC" w14:textId="3E40BA07" w:rsidR="00E44893" w:rsidRDefault="00E44893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147705" w:history="1">
            <w:r w:rsidRPr="00BA3CDC">
              <w:rPr>
                <w:rStyle w:val="Hyperlink"/>
                <w:rFonts w:eastAsia="Arial"/>
                <w:noProof/>
              </w:rPr>
              <w:t>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3CDC">
              <w:rPr>
                <w:rStyle w:val="Hyperlink"/>
                <w:rFonts w:eastAsia="Arial"/>
                <w:noProof/>
              </w:rPr>
              <w:t>Create Blue , Green Deployment and Service which Point Initially to Blue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02B5B" w14:textId="6D8A4F21" w:rsidR="00E44893" w:rsidRDefault="00E44893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147706" w:history="1">
            <w:r w:rsidRPr="00BA3CDC">
              <w:rPr>
                <w:rStyle w:val="Hyperlink"/>
                <w:rFonts w:eastAsia="Arial"/>
                <w:noProof/>
              </w:rPr>
              <w:t>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3CDC">
              <w:rPr>
                <w:rStyle w:val="Hyperlink"/>
                <w:rFonts w:eastAsia="Arial"/>
                <w:noProof/>
              </w:rPr>
              <w:t>Test the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C3406" w14:textId="24823340" w:rsidR="00E44893" w:rsidRDefault="00E44893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147707" w:history="1">
            <w:r w:rsidRPr="00BA3CDC">
              <w:rPr>
                <w:rStyle w:val="Hyperlink"/>
                <w:rFonts w:eastAsia="Arial"/>
                <w:noProof/>
              </w:rPr>
              <w:t>2.2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3CDC">
              <w:rPr>
                <w:rStyle w:val="Hyperlink"/>
                <w:rFonts w:eastAsia="Arial"/>
                <w:noProof/>
              </w:rPr>
              <w:t>Switch the traffic to  green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4AE95" w14:textId="18F9146B" w:rsidR="00E44893" w:rsidRDefault="00E44893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147708" w:history="1">
            <w:r w:rsidRPr="00BA3CDC">
              <w:rPr>
                <w:rStyle w:val="Hyperlink"/>
                <w:rFonts w:eastAsia="Arial"/>
                <w:noProof/>
              </w:rPr>
              <w:t>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3CDC">
              <w:rPr>
                <w:rStyle w:val="Hyperlink"/>
                <w:rFonts w:eastAsia="Arial"/>
                <w:noProof/>
              </w:rPr>
              <w:t>Clean-up the 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_Toc203147708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FEF10" w14:textId="167A7342" w:rsidR="00F7024F" w:rsidRPr="0097347D" w:rsidRDefault="00F7024F">
          <w:pPr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</w:pPr>
          <w:r w:rsidRPr="0097347D">
            <w:rPr>
              <w:rFonts w:asciiTheme="minorHAnsi" w:hAnsiTheme="minorHAnsi"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end"/>
          </w:r>
        </w:p>
      </w:sdtContent>
    </w:sdt>
    <w:p w14:paraId="0DCDD23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055760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3F5D2D8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8A6818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6C523AA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3F60CF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15D5D1D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5CA1082" w14:textId="77777777" w:rsidR="00F7024F" w:rsidRPr="00E66B24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  <w:lang w:val="en-IN"/>
        </w:rPr>
      </w:pPr>
    </w:p>
    <w:p w14:paraId="53E7FF27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634504A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F8E78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AD7B655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7AB7D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EEC8315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26DA8C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3EFABC9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C9E1649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7C9DE50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6627D33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69FB13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BD1D0CF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B4464E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9E095C4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DE467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542EB6D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34E690B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220D0E5" w14:textId="77777777" w:rsidR="00F7024F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1CBE17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7B55E7B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3F684A1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34AD65A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90E0793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4553D0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0AD425B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BC4A45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C50F69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D8AAAB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1990126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12573C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099E926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DCC3062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21803D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8D348D1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4A1D459" w14:textId="77777777" w:rsidR="009539C0" w:rsidRDefault="009539C0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20A8DF9" w14:textId="77777777" w:rsidR="009539C0" w:rsidRDefault="009539C0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1D77733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08179A3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91CD1D4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53A53F3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102CD6F" w14:textId="2BE09B29" w:rsidR="007C0337" w:rsidRDefault="007C0337" w:rsidP="007C0337">
      <w:pPr>
        <w:rPr>
          <w:rFonts w:asciiTheme="minorHAnsi" w:hAnsiTheme="minorHAnsi" w:cstheme="minorHAnsi"/>
          <w:b/>
          <w:bCs/>
          <w:noProof/>
          <w:color w:val="EE0000"/>
          <w:sz w:val="28"/>
          <w:szCs w:val="28"/>
        </w:rPr>
      </w:pPr>
    </w:p>
    <w:p w14:paraId="6A350B93" w14:textId="281C8A02" w:rsidR="00D472D5" w:rsidRDefault="00731269" w:rsidP="00D472D5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bookmarkStart w:id="0" w:name="_Toc203147701"/>
      <w:r w:rsidRPr="00731269">
        <w:rPr>
          <w:rFonts w:asciiTheme="minorHAnsi" w:eastAsia="Arial" w:hAnsiTheme="minorHAnsi" w:cstheme="minorHAnsi"/>
          <w:color w:val="E36C0A" w:themeColor="accent6" w:themeShade="BF"/>
        </w:rPr>
        <w:t>Implement common deployment strategies using Kubernetes</w:t>
      </w:r>
      <w:bookmarkEnd w:id="0"/>
    </w:p>
    <w:p w14:paraId="6DD917AC" w14:textId="77777777" w:rsidR="00731269" w:rsidRDefault="00731269" w:rsidP="00731269"/>
    <w:p w14:paraId="4144F39D" w14:textId="00D16334" w:rsidR="00731269" w:rsidRDefault="00731269" w:rsidP="00731269">
      <w:pPr>
        <w:rPr>
          <w:rFonts w:asciiTheme="minorHAnsi" w:hAnsiTheme="minorHAnsi" w:cstheme="minorHAnsi"/>
          <w:sz w:val="24"/>
          <w:szCs w:val="24"/>
        </w:rPr>
      </w:pPr>
      <w:r w:rsidRPr="00731269">
        <w:rPr>
          <w:rFonts w:asciiTheme="minorHAnsi" w:hAnsiTheme="minorHAnsi" w:cstheme="minorHAnsi"/>
          <w:sz w:val="24"/>
          <w:szCs w:val="24"/>
        </w:rPr>
        <w:t xml:space="preserve">When you update your application, you want to </w:t>
      </w:r>
      <w:r w:rsidRPr="00731269">
        <w:rPr>
          <w:rFonts w:asciiTheme="minorHAnsi" w:hAnsiTheme="minorHAnsi" w:cstheme="minorHAnsi"/>
          <w:b/>
          <w:bCs/>
          <w:sz w:val="24"/>
          <w:szCs w:val="24"/>
        </w:rPr>
        <w:t>release new versions safely</w:t>
      </w:r>
      <w:r w:rsidRPr="00731269">
        <w:rPr>
          <w:rFonts w:asciiTheme="minorHAnsi" w:hAnsiTheme="minorHAnsi" w:cstheme="minorHAnsi"/>
          <w:sz w:val="24"/>
          <w:szCs w:val="24"/>
        </w:rPr>
        <w:t xml:space="preserve"> without breaking what's already running.</w:t>
      </w:r>
    </w:p>
    <w:p w14:paraId="011542B3" w14:textId="77777777" w:rsidR="00731269" w:rsidRDefault="00731269" w:rsidP="00731269">
      <w:pPr>
        <w:rPr>
          <w:rFonts w:asciiTheme="minorHAnsi" w:hAnsiTheme="minorHAnsi" w:cstheme="minorHAnsi"/>
          <w:sz w:val="24"/>
          <w:szCs w:val="24"/>
        </w:rPr>
      </w:pPr>
    </w:p>
    <w:p w14:paraId="77E176AA" w14:textId="5AC24C10" w:rsidR="00731269" w:rsidRPr="00731269" w:rsidRDefault="00731269" w:rsidP="00731269">
      <w:pPr>
        <w:pStyle w:val="Heading2"/>
        <w:numPr>
          <w:ilvl w:val="1"/>
          <w:numId w:val="60"/>
        </w:numPr>
        <w:rPr>
          <w:color w:val="1F497D" w:themeColor="text2"/>
        </w:rPr>
      </w:pPr>
      <w:bookmarkStart w:id="1" w:name="_Toc203147702"/>
      <w:r w:rsidRPr="00731269">
        <w:rPr>
          <w:color w:val="1F497D" w:themeColor="text2"/>
        </w:rPr>
        <w:t>Common Deployment Strategies</w:t>
      </w:r>
      <w:bookmarkEnd w:id="1"/>
    </w:p>
    <w:p w14:paraId="2CE6D3BF" w14:textId="77777777" w:rsidR="00731269" w:rsidRPr="00731269" w:rsidRDefault="00731269" w:rsidP="00731269">
      <w:pPr>
        <w:ind w:left="720"/>
        <w:rPr>
          <w:rFonts w:asciiTheme="minorHAnsi" w:hAnsiTheme="minorHAnsi" w:cstheme="minorHAnsi"/>
          <w:b/>
          <w:bCs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4765"/>
        <w:gridCol w:w="3360"/>
      </w:tblGrid>
      <w:tr w:rsidR="00731269" w:rsidRPr="00731269" w14:paraId="14B955F4" w14:textId="77777777" w:rsidTr="007312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25198" w14:textId="77777777" w:rsidR="00731269" w:rsidRPr="00731269" w:rsidRDefault="00731269" w:rsidP="00731269">
            <w:pPr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4B50F52E" w14:textId="77777777" w:rsidR="00731269" w:rsidRPr="00731269" w:rsidRDefault="00731269" w:rsidP="00731269">
            <w:pPr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7BDAD20E" w14:textId="77777777" w:rsidR="00731269" w:rsidRPr="00731269" w:rsidRDefault="00731269" w:rsidP="00731269">
            <w:pPr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  <w:t>When to Use</w:t>
            </w:r>
          </w:p>
        </w:tc>
      </w:tr>
      <w:tr w:rsidR="00731269" w:rsidRPr="00731269" w14:paraId="0857B4A3" w14:textId="77777777" w:rsidTr="00731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336A7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Rolling Update</w:t>
            </w:r>
          </w:p>
        </w:tc>
        <w:tc>
          <w:tcPr>
            <w:tcW w:w="0" w:type="auto"/>
            <w:vAlign w:val="center"/>
            <w:hideMark/>
          </w:tcPr>
          <w:p w14:paraId="52F4634F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Replaces old pods with new ones </w:t>
            </w: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gradually</w:t>
            </w:r>
          </w:p>
        </w:tc>
        <w:tc>
          <w:tcPr>
            <w:tcW w:w="0" w:type="auto"/>
            <w:vAlign w:val="center"/>
            <w:hideMark/>
          </w:tcPr>
          <w:p w14:paraId="0492A1D9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Default in Kubernetes, low risk</w:t>
            </w:r>
          </w:p>
        </w:tc>
      </w:tr>
      <w:tr w:rsidR="00731269" w:rsidRPr="00731269" w14:paraId="379A8AE0" w14:textId="77777777" w:rsidTr="00731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98A89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Blue/Green</w:t>
            </w:r>
          </w:p>
        </w:tc>
        <w:tc>
          <w:tcPr>
            <w:tcW w:w="0" w:type="auto"/>
            <w:vAlign w:val="center"/>
            <w:hideMark/>
          </w:tcPr>
          <w:p w14:paraId="140481E3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Runs</w:t>
            </w:r>
            <w:proofErr w:type="gramEnd"/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 both old and new; switch all traffic at once</w:t>
            </w:r>
          </w:p>
        </w:tc>
        <w:tc>
          <w:tcPr>
            <w:tcW w:w="0" w:type="auto"/>
            <w:vAlign w:val="center"/>
            <w:hideMark/>
          </w:tcPr>
          <w:p w14:paraId="0BF7AC52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Quick rollback, zero downtime</w:t>
            </w:r>
          </w:p>
        </w:tc>
      </w:tr>
      <w:tr w:rsidR="00731269" w:rsidRPr="00731269" w14:paraId="6C615EED" w14:textId="77777777" w:rsidTr="00731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E78FC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Canary</w:t>
            </w:r>
          </w:p>
        </w:tc>
        <w:tc>
          <w:tcPr>
            <w:tcW w:w="0" w:type="auto"/>
            <w:vAlign w:val="center"/>
            <w:hideMark/>
          </w:tcPr>
          <w:p w14:paraId="12042B93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Sends traffic to new version </w:t>
            </w: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slowly</w:t>
            </w:r>
          </w:p>
        </w:tc>
        <w:tc>
          <w:tcPr>
            <w:tcW w:w="0" w:type="auto"/>
            <w:vAlign w:val="center"/>
            <w:hideMark/>
          </w:tcPr>
          <w:p w14:paraId="45085994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Test real traffic, detect bugs early</w:t>
            </w:r>
          </w:p>
        </w:tc>
      </w:tr>
    </w:tbl>
    <w:p w14:paraId="1EEA70A0" w14:textId="77777777" w:rsidR="00731269" w:rsidRDefault="00731269" w:rsidP="00731269">
      <w:pPr>
        <w:rPr>
          <w:rFonts w:asciiTheme="minorHAnsi" w:hAnsiTheme="minorHAnsi" w:cstheme="minorHAnsi"/>
          <w:sz w:val="24"/>
          <w:szCs w:val="24"/>
        </w:rPr>
      </w:pPr>
    </w:p>
    <w:p w14:paraId="15A57D82" w14:textId="77777777" w:rsidR="00731269" w:rsidRPr="00731269" w:rsidRDefault="00731269" w:rsidP="00731269">
      <w:pPr>
        <w:pStyle w:val="Heading2"/>
        <w:numPr>
          <w:ilvl w:val="1"/>
          <w:numId w:val="60"/>
        </w:numPr>
        <w:rPr>
          <w:color w:val="1F497D" w:themeColor="text2"/>
        </w:rPr>
      </w:pPr>
      <w:bookmarkStart w:id="2" w:name="_Toc203147703"/>
      <w:r w:rsidRPr="00731269">
        <w:rPr>
          <w:color w:val="1F497D" w:themeColor="text2"/>
        </w:rPr>
        <w:t>Kubernetes Primitives Used (with Role + Example)</w:t>
      </w:r>
      <w:bookmarkEnd w:id="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2649"/>
        <w:gridCol w:w="5775"/>
      </w:tblGrid>
      <w:tr w:rsidR="00731269" w:rsidRPr="00731269" w14:paraId="632A9B09" w14:textId="77777777" w:rsidTr="007312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C9B01" w14:textId="77777777" w:rsidR="00731269" w:rsidRPr="00731269" w:rsidRDefault="00731269" w:rsidP="00731269">
            <w:pPr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C632060" w14:textId="77777777" w:rsidR="00731269" w:rsidRPr="00731269" w:rsidRDefault="00731269" w:rsidP="00731269">
            <w:pPr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1DDC063" w14:textId="77777777" w:rsidR="00731269" w:rsidRPr="00731269" w:rsidRDefault="00731269" w:rsidP="00731269">
            <w:pPr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  <w:t>Example / Explanation</w:t>
            </w:r>
          </w:p>
        </w:tc>
      </w:tr>
      <w:tr w:rsidR="00731269" w:rsidRPr="00731269" w14:paraId="4A40A387" w14:textId="77777777" w:rsidTr="00731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A98E2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4181688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Run versions of your app</w:t>
            </w:r>
          </w:p>
        </w:tc>
        <w:tc>
          <w:tcPr>
            <w:tcW w:w="0" w:type="auto"/>
            <w:vAlign w:val="center"/>
            <w:hideMark/>
          </w:tcPr>
          <w:p w14:paraId="2B251FC5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Deploy </w:t>
            </w:r>
            <w:r w:rsidRPr="00731269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 xml:space="preserve">nginx:1.21 </w:t>
            </w: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as </w:t>
            </w: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Blue</w:t>
            </w: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, and </w:t>
            </w:r>
            <w:r w:rsidRPr="00731269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>nginx:1.22</w:t>
            </w: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 as </w:t>
            </w: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Green</w:t>
            </w: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 using two separate deployments.</w:t>
            </w:r>
          </w:p>
        </w:tc>
      </w:tr>
      <w:tr w:rsidR="00731269" w:rsidRPr="00731269" w14:paraId="64DD5C23" w14:textId="77777777" w:rsidTr="00731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5F84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4330CE5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Route traffic</w:t>
            </w:r>
          </w:p>
        </w:tc>
        <w:tc>
          <w:tcPr>
            <w:tcW w:w="0" w:type="auto"/>
            <w:vAlign w:val="center"/>
            <w:hideMark/>
          </w:tcPr>
          <w:p w14:paraId="35825AAD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Service</w:t>
            </w:r>
            <w:proofErr w:type="gramEnd"/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 named </w:t>
            </w: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app-service</w:t>
            </w: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 sends requests to either </w:t>
            </w:r>
            <w:proofErr w:type="gramStart"/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Blue or Green</w:t>
            </w:r>
            <w:proofErr w:type="gramEnd"/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 pods based on selector.</w:t>
            </w:r>
          </w:p>
        </w:tc>
      </w:tr>
      <w:tr w:rsidR="00731269" w:rsidRPr="00731269" w14:paraId="25521ECD" w14:textId="77777777" w:rsidTr="00731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49AE3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14:paraId="6656A6B7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Identify version/pods</w:t>
            </w:r>
          </w:p>
        </w:tc>
        <w:tc>
          <w:tcPr>
            <w:tcW w:w="0" w:type="auto"/>
            <w:vAlign w:val="center"/>
            <w:hideMark/>
          </w:tcPr>
          <w:p w14:paraId="2546B9C9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Pods</w:t>
            </w: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 have </w:t>
            </w: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labels</w:t>
            </w: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 like </w:t>
            </w:r>
            <w:r w:rsidRPr="00731269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>app=</w:t>
            </w:r>
            <w:proofErr w:type="spellStart"/>
            <w:r w:rsidRPr="00731269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>myapp</w:t>
            </w:r>
            <w:proofErr w:type="spellEnd"/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r w:rsidRPr="00731269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 xml:space="preserve">version=blue </w:t>
            </w: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to help group or filter them.</w:t>
            </w:r>
          </w:p>
        </w:tc>
      </w:tr>
      <w:tr w:rsidR="00731269" w:rsidRPr="00731269" w14:paraId="3E162A24" w14:textId="77777777" w:rsidTr="00731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45C96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Selectors</w:t>
            </w:r>
          </w:p>
        </w:tc>
        <w:tc>
          <w:tcPr>
            <w:tcW w:w="0" w:type="auto"/>
            <w:vAlign w:val="center"/>
            <w:hideMark/>
          </w:tcPr>
          <w:p w14:paraId="3D10D696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Control</w:t>
            </w:r>
            <w:proofErr w:type="gramEnd"/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 routing in services</w:t>
            </w:r>
          </w:p>
        </w:tc>
        <w:tc>
          <w:tcPr>
            <w:tcW w:w="0" w:type="auto"/>
            <w:vAlign w:val="center"/>
            <w:hideMark/>
          </w:tcPr>
          <w:p w14:paraId="4A050824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Service uses selector </w:t>
            </w: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version=blue</w:t>
            </w: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 to route traffic to Blue pods only.</w:t>
            </w:r>
          </w:p>
        </w:tc>
      </w:tr>
      <w:tr w:rsidR="00731269" w:rsidRPr="00731269" w14:paraId="31F6CE6C" w14:textId="77777777" w:rsidTr="00731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717B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ReplicaSet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D63B0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Keep specific number of pod copies</w:t>
            </w:r>
          </w:p>
        </w:tc>
        <w:tc>
          <w:tcPr>
            <w:tcW w:w="0" w:type="auto"/>
            <w:vAlign w:val="center"/>
            <w:hideMark/>
          </w:tcPr>
          <w:p w14:paraId="00860EEA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When you set replicas: 2 in Deployment, </w:t>
            </w:r>
            <w:proofErr w:type="spellStart"/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ReplicaSet</w:t>
            </w:r>
            <w:proofErr w:type="spellEnd"/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 ensures 2 pods are always running.</w:t>
            </w:r>
          </w:p>
        </w:tc>
      </w:tr>
      <w:tr w:rsidR="00731269" w:rsidRPr="00731269" w14:paraId="5E542DCE" w14:textId="77777777" w:rsidTr="00731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9CD8A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642F1756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Run containerized app</w:t>
            </w:r>
          </w:p>
        </w:tc>
        <w:tc>
          <w:tcPr>
            <w:tcW w:w="0" w:type="auto"/>
            <w:vAlign w:val="center"/>
            <w:hideMark/>
          </w:tcPr>
          <w:p w14:paraId="7D9F2B7C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A pod runs the actual nginx container (e.g., </w:t>
            </w:r>
            <w:r w:rsidRPr="00731269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 xml:space="preserve">nginx:1.21 </w:t>
            </w: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or </w:t>
            </w:r>
            <w:r w:rsidRPr="00731269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>nginx:1.22</w:t>
            </w: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).</w:t>
            </w:r>
          </w:p>
        </w:tc>
      </w:tr>
    </w:tbl>
    <w:p w14:paraId="2E6F035B" w14:textId="77777777" w:rsidR="00731269" w:rsidRPr="00731269" w:rsidRDefault="00731269" w:rsidP="00731269">
      <w:pPr>
        <w:rPr>
          <w:rFonts w:asciiTheme="minorHAnsi" w:hAnsiTheme="minorHAnsi" w:cstheme="minorHAnsi"/>
          <w:sz w:val="24"/>
          <w:szCs w:val="24"/>
        </w:rPr>
      </w:pPr>
    </w:p>
    <w:p w14:paraId="1E99DE92" w14:textId="4E0C1F39" w:rsidR="00AB0AC0" w:rsidRPr="006D3DF7" w:rsidRDefault="009C4F0B" w:rsidP="006D3DF7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bookmarkStart w:id="3" w:name="_Toc203147704"/>
      <w:r w:rsidRPr="006D3DF7">
        <w:rPr>
          <w:rFonts w:asciiTheme="minorHAnsi" w:eastAsia="Arial" w:hAnsiTheme="minorHAnsi" w:cstheme="minorHAnsi"/>
          <w:color w:val="E36C0A" w:themeColor="accent6" w:themeShade="BF"/>
        </w:rPr>
        <w:t>Lab 1</w:t>
      </w:r>
      <w:proofErr w:type="gramStart"/>
      <w:r w:rsidRPr="006D3DF7">
        <w:rPr>
          <w:rFonts w:asciiTheme="minorHAnsi" w:eastAsia="Arial" w:hAnsiTheme="minorHAnsi" w:cstheme="minorHAnsi"/>
          <w:color w:val="E36C0A" w:themeColor="accent6" w:themeShade="BF"/>
        </w:rPr>
        <w:t xml:space="preserve">- </w:t>
      </w:r>
      <w:r w:rsidR="00AB0AC0" w:rsidRPr="006D3DF7">
        <w:rPr>
          <w:rFonts w:asciiTheme="minorHAnsi" w:eastAsia="Arial" w:hAnsiTheme="minorHAnsi" w:cstheme="minorHAnsi"/>
          <w:color w:val="E36C0A" w:themeColor="accent6" w:themeShade="BF"/>
        </w:rPr>
        <w:t xml:space="preserve"> </w:t>
      </w:r>
      <w:r w:rsidR="006D3DF7">
        <w:rPr>
          <w:rFonts w:asciiTheme="minorHAnsi" w:eastAsia="Arial" w:hAnsiTheme="minorHAnsi" w:cstheme="minorHAnsi"/>
          <w:color w:val="E36C0A" w:themeColor="accent6" w:themeShade="BF"/>
        </w:rPr>
        <w:t>Blue</w:t>
      </w:r>
      <w:proofErr w:type="gramEnd"/>
      <w:r w:rsidR="006D3DF7">
        <w:rPr>
          <w:rFonts w:asciiTheme="minorHAnsi" w:eastAsia="Arial" w:hAnsiTheme="minorHAnsi" w:cstheme="minorHAnsi"/>
          <w:color w:val="E36C0A" w:themeColor="accent6" w:themeShade="BF"/>
        </w:rPr>
        <w:t>-Green Deployment</w:t>
      </w:r>
      <w:bookmarkEnd w:id="3"/>
    </w:p>
    <w:p w14:paraId="135D55CE" w14:textId="50AD86E3" w:rsidR="005869FE" w:rsidRDefault="005869FE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7CE92B95" w14:textId="47B913B7" w:rsidR="006D3DF7" w:rsidRPr="006D3DF7" w:rsidRDefault="006D3DF7" w:rsidP="006D3DF7">
      <w:pPr>
        <w:pStyle w:val="Heading2"/>
        <w:numPr>
          <w:ilvl w:val="1"/>
          <w:numId w:val="63"/>
        </w:numPr>
        <w:rPr>
          <w:rFonts w:eastAsia="Arial"/>
          <w:color w:val="1F497D" w:themeColor="text2"/>
          <w:sz w:val="32"/>
          <w:szCs w:val="32"/>
        </w:rPr>
      </w:pPr>
      <w:bookmarkStart w:id="4" w:name="_Toc203147705"/>
      <w:r w:rsidRPr="006D3DF7">
        <w:rPr>
          <w:rFonts w:eastAsia="Arial"/>
          <w:color w:val="1F497D" w:themeColor="text2"/>
        </w:rPr>
        <w:t xml:space="preserve">Create </w:t>
      </w:r>
      <w:proofErr w:type="gramStart"/>
      <w:r w:rsidRPr="006D3DF7">
        <w:rPr>
          <w:rFonts w:eastAsia="Arial"/>
          <w:color w:val="1F497D" w:themeColor="text2"/>
        </w:rPr>
        <w:t>Blue ,</w:t>
      </w:r>
      <w:proofErr w:type="gramEnd"/>
      <w:r w:rsidRPr="006D3DF7">
        <w:rPr>
          <w:rFonts w:eastAsia="Arial"/>
          <w:color w:val="1F497D" w:themeColor="text2"/>
        </w:rPr>
        <w:t xml:space="preserve"> Green Deployment and Service </w:t>
      </w:r>
      <w:proofErr w:type="gramStart"/>
      <w:r w:rsidRPr="006D3DF7">
        <w:rPr>
          <w:rFonts w:eastAsia="Arial"/>
          <w:color w:val="1F497D" w:themeColor="text2"/>
        </w:rPr>
        <w:t>which</w:t>
      </w:r>
      <w:proofErr w:type="gramEnd"/>
      <w:r w:rsidRPr="006D3DF7">
        <w:rPr>
          <w:rFonts w:eastAsia="Arial"/>
          <w:color w:val="1F497D" w:themeColor="text2"/>
        </w:rPr>
        <w:t xml:space="preserve"> Point Initially to Blue</w:t>
      </w:r>
      <w:bookmarkEnd w:id="4"/>
      <w:r w:rsidRPr="006D3DF7">
        <w:rPr>
          <w:rFonts w:eastAsia="Arial"/>
          <w:color w:val="1F497D" w:themeColor="text2"/>
        </w:rPr>
        <w:t xml:space="preserve"> </w:t>
      </w:r>
    </w:p>
    <w:p w14:paraId="5D98A582" w14:textId="77777777" w:rsidR="00EE14D6" w:rsidRDefault="00EE14D6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A4B42C3" w14:textId="568600B5" w:rsidR="006D3DF7" w:rsidRPr="008C0DF3" w:rsidRDefault="006D3DF7" w:rsidP="008C0DF3">
      <w:pPr>
        <w:pStyle w:val="ListParagraph"/>
        <w:numPr>
          <w:ilvl w:val="0"/>
          <w:numId w:val="68"/>
        </w:numPr>
        <w:rPr>
          <w:rFonts w:asciiTheme="minorHAnsi" w:hAnsiTheme="minorHAnsi" w:cstheme="minorHAnsi"/>
          <w:b/>
          <w:bCs/>
          <w:i/>
          <w:iCs/>
          <w:sz w:val="24"/>
          <w:szCs w:val="24"/>
        </w:rPr>
      </w:pPr>
      <w:r w:rsidRPr="008C0DF3">
        <w:rPr>
          <w:rFonts w:asciiTheme="minorHAnsi" w:hAnsiTheme="minorHAnsi" w:cstheme="minorHAnsi"/>
          <w:sz w:val="24"/>
          <w:szCs w:val="24"/>
        </w:rPr>
        <w:t xml:space="preserve">Create the Blue </w:t>
      </w:r>
      <w:proofErr w:type="gramStart"/>
      <w:r w:rsidRPr="008C0DF3">
        <w:rPr>
          <w:rFonts w:asciiTheme="minorHAnsi" w:hAnsiTheme="minorHAnsi" w:cstheme="minorHAnsi"/>
          <w:sz w:val="24"/>
          <w:szCs w:val="24"/>
        </w:rPr>
        <w:t>deployment</w:t>
      </w:r>
      <w:r w:rsidR="008C0DF3" w:rsidRPr="008C0DF3">
        <w:rPr>
          <w:rFonts w:asciiTheme="minorHAnsi" w:hAnsiTheme="minorHAnsi" w:cstheme="minorHAnsi"/>
          <w:sz w:val="24"/>
          <w:szCs w:val="24"/>
        </w:rPr>
        <w:t>,</w:t>
      </w:r>
      <w:r w:rsidR="008C0DF3" w:rsidRPr="008C0DF3">
        <w:rPr>
          <w:rFonts w:asciiTheme="minorHAnsi" w:hAnsiTheme="minorHAnsi" w:cstheme="minorHAnsi"/>
          <w:b/>
          <w:bCs/>
          <w:i/>
          <w:iCs/>
          <w:sz w:val="24"/>
          <w:szCs w:val="24"/>
        </w:rPr>
        <w:t xml:space="preserve"> </w:t>
      </w:r>
      <w:r w:rsidR="00D251B2" w:rsidRPr="008C0DF3">
        <w:rPr>
          <w:rFonts w:asciiTheme="minorHAnsi" w:hAnsiTheme="minorHAnsi" w:cstheme="minorHAnsi"/>
          <w:b/>
          <w:bCs/>
          <w:i/>
          <w:iCs/>
          <w:sz w:val="24"/>
          <w:szCs w:val="24"/>
        </w:rPr>
        <w:t xml:space="preserve"> </w:t>
      </w:r>
      <w:r w:rsidR="00D251B2" w:rsidRPr="008C0DF3">
        <w:rPr>
          <w:rFonts w:asciiTheme="minorHAnsi" w:hAnsiTheme="minorHAnsi" w:cstheme="minorHAnsi"/>
          <w:sz w:val="24"/>
          <w:szCs w:val="24"/>
        </w:rPr>
        <w:t>Open</w:t>
      </w:r>
      <w:proofErr w:type="gramEnd"/>
      <w:r w:rsidR="00D251B2" w:rsidRPr="008C0DF3">
        <w:rPr>
          <w:rFonts w:asciiTheme="minorHAnsi" w:hAnsiTheme="minorHAnsi" w:cstheme="minorHAnsi"/>
          <w:sz w:val="24"/>
          <w:szCs w:val="24"/>
        </w:rPr>
        <w:t xml:space="preserve"> the Blue deployment YAML file in nano editor</w:t>
      </w:r>
      <w:r w:rsidRPr="008C0DF3">
        <w:rPr>
          <w:rFonts w:asciiTheme="minorHAnsi" w:hAnsiTheme="minorHAnsi" w:cstheme="minorHAnsi"/>
          <w:b/>
          <w:bCs/>
          <w:i/>
          <w:iCs/>
          <w:sz w:val="24"/>
          <w:szCs w:val="24"/>
        </w:rPr>
        <w:t xml:space="preserve"> </w:t>
      </w:r>
    </w:p>
    <w:p w14:paraId="7D87B09A" w14:textId="08207F07" w:rsidR="006D3DF7" w:rsidRDefault="006D3DF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nano Deploy-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blue.yaml</w:t>
      </w:r>
      <w:proofErr w:type="spellEnd"/>
      <w:proofErr w:type="gramEnd"/>
    </w:p>
    <w:p w14:paraId="2D2454AE" w14:textId="77777777" w:rsidR="006D3DF7" w:rsidRDefault="006D3DF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88F2B96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6A9955"/>
          <w:sz w:val="21"/>
          <w:szCs w:val="21"/>
        </w:rPr>
        <w:t># Deploy Blue (nginx:1.21)</w:t>
      </w:r>
    </w:p>
    <w:p w14:paraId="3788023E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7CADBD0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6D3DF7">
        <w:rPr>
          <w:rFonts w:ascii="Consolas" w:hAnsi="Consolas"/>
          <w:color w:val="569CD6"/>
          <w:sz w:val="21"/>
          <w:szCs w:val="21"/>
        </w:rPr>
        <w:t>apiVersion</w:t>
      </w:r>
      <w:proofErr w:type="spellEnd"/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r w:rsidRPr="006D3DF7">
        <w:rPr>
          <w:rFonts w:ascii="Consolas" w:hAnsi="Consolas"/>
          <w:color w:val="CE9178"/>
          <w:sz w:val="21"/>
          <w:szCs w:val="21"/>
        </w:rPr>
        <w:t>apps/v1</w:t>
      </w:r>
    </w:p>
    <w:p w14:paraId="3C5FABDB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569CD6"/>
          <w:sz w:val="21"/>
          <w:szCs w:val="21"/>
        </w:rPr>
        <w:t>kind</w:t>
      </w:r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r w:rsidRPr="006D3DF7">
        <w:rPr>
          <w:rFonts w:ascii="Consolas" w:hAnsi="Consolas"/>
          <w:color w:val="CE9178"/>
          <w:sz w:val="21"/>
          <w:szCs w:val="21"/>
        </w:rPr>
        <w:t>Deployment</w:t>
      </w:r>
    </w:p>
    <w:p w14:paraId="3D50BC9C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569CD6"/>
          <w:sz w:val="21"/>
          <w:szCs w:val="21"/>
        </w:rPr>
        <w:t>metadata</w:t>
      </w:r>
      <w:r w:rsidRPr="006D3DF7">
        <w:rPr>
          <w:rFonts w:ascii="Consolas" w:hAnsi="Consolas"/>
          <w:color w:val="CCCCCC"/>
          <w:sz w:val="21"/>
          <w:szCs w:val="21"/>
        </w:rPr>
        <w:t>:</w:t>
      </w:r>
    </w:p>
    <w:p w14:paraId="5D609485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</w:t>
      </w:r>
      <w:r w:rsidRPr="006D3DF7">
        <w:rPr>
          <w:rFonts w:ascii="Consolas" w:hAnsi="Consolas"/>
          <w:color w:val="569CD6"/>
          <w:sz w:val="21"/>
          <w:szCs w:val="21"/>
        </w:rPr>
        <w:t>name</w:t>
      </w:r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r w:rsidRPr="006D3DF7">
        <w:rPr>
          <w:rFonts w:ascii="Consolas" w:hAnsi="Consolas"/>
          <w:color w:val="CE9178"/>
          <w:sz w:val="21"/>
          <w:szCs w:val="21"/>
        </w:rPr>
        <w:t>app-blue</w:t>
      </w:r>
    </w:p>
    <w:p w14:paraId="5D2EA914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569CD6"/>
          <w:sz w:val="21"/>
          <w:szCs w:val="21"/>
        </w:rPr>
        <w:t>spec</w:t>
      </w:r>
      <w:r w:rsidRPr="006D3DF7">
        <w:rPr>
          <w:rFonts w:ascii="Consolas" w:hAnsi="Consolas"/>
          <w:color w:val="CCCCCC"/>
          <w:sz w:val="21"/>
          <w:szCs w:val="21"/>
        </w:rPr>
        <w:t>:</w:t>
      </w:r>
    </w:p>
    <w:p w14:paraId="62193A48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</w:t>
      </w:r>
      <w:r w:rsidRPr="006D3DF7">
        <w:rPr>
          <w:rFonts w:ascii="Consolas" w:hAnsi="Consolas"/>
          <w:color w:val="569CD6"/>
          <w:sz w:val="21"/>
          <w:szCs w:val="21"/>
        </w:rPr>
        <w:t>replicas</w:t>
      </w:r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r w:rsidRPr="006D3DF7">
        <w:rPr>
          <w:rFonts w:ascii="Consolas" w:hAnsi="Consolas"/>
          <w:color w:val="B5CEA8"/>
          <w:sz w:val="21"/>
          <w:szCs w:val="21"/>
        </w:rPr>
        <w:t>2</w:t>
      </w:r>
    </w:p>
    <w:p w14:paraId="7CDDCA13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</w:t>
      </w:r>
      <w:r w:rsidRPr="006D3DF7">
        <w:rPr>
          <w:rFonts w:ascii="Consolas" w:hAnsi="Consolas"/>
          <w:color w:val="569CD6"/>
          <w:sz w:val="21"/>
          <w:szCs w:val="21"/>
        </w:rPr>
        <w:t>selector</w:t>
      </w:r>
      <w:r w:rsidRPr="006D3DF7">
        <w:rPr>
          <w:rFonts w:ascii="Consolas" w:hAnsi="Consolas"/>
          <w:color w:val="CCCCCC"/>
          <w:sz w:val="21"/>
          <w:szCs w:val="21"/>
        </w:rPr>
        <w:t>:</w:t>
      </w:r>
    </w:p>
    <w:p w14:paraId="639E26A6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6D3DF7">
        <w:rPr>
          <w:rFonts w:ascii="Consolas" w:hAnsi="Consolas"/>
          <w:color w:val="569CD6"/>
          <w:sz w:val="21"/>
          <w:szCs w:val="21"/>
        </w:rPr>
        <w:t>matchLabels</w:t>
      </w:r>
      <w:proofErr w:type="spellEnd"/>
      <w:r w:rsidRPr="006D3DF7">
        <w:rPr>
          <w:rFonts w:ascii="Consolas" w:hAnsi="Consolas"/>
          <w:color w:val="CCCCCC"/>
          <w:sz w:val="21"/>
          <w:szCs w:val="21"/>
        </w:rPr>
        <w:t>:</w:t>
      </w:r>
    </w:p>
    <w:p w14:paraId="453D8FF0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  </w:t>
      </w:r>
      <w:r w:rsidRPr="006D3DF7">
        <w:rPr>
          <w:rFonts w:ascii="Consolas" w:hAnsi="Consolas"/>
          <w:color w:val="569CD6"/>
          <w:sz w:val="21"/>
          <w:szCs w:val="21"/>
        </w:rPr>
        <w:t>app</w:t>
      </w:r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6D3DF7">
        <w:rPr>
          <w:rFonts w:ascii="Consolas" w:hAnsi="Consolas"/>
          <w:color w:val="CE9178"/>
          <w:sz w:val="21"/>
          <w:szCs w:val="21"/>
        </w:rPr>
        <w:t>myapp</w:t>
      </w:r>
      <w:proofErr w:type="spellEnd"/>
    </w:p>
    <w:p w14:paraId="65C7B7A9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  </w:t>
      </w:r>
      <w:r w:rsidRPr="006D3DF7">
        <w:rPr>
          <w:rFonts w:ascii="Consolas" w:hAnsi="Consolas"/>
          <w:color w:val="569CD6"/>
          <w:sz w:val="21"/>
          <w:szCs w:val="21"/>
        </w:rPr>
        <w:t>version</w:t>
      </w:r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r w:rsidRPr="006D3DF7">
        <w:rPr>
          <w:rFonts w:ascii="Consolas" w:hAnsi="Consolas"/>
          <w:color w:val="CE9178"/>
          <w:sz w:val="21"/>
          <w:szCs w:val="21"/>
        </w:rPr>
        <w:t>blue</w:t>
      </w:r>
    </w:p>
    <w:p w14:paraId="39DDC78E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 w:rsidRPr="006D3DF7">
        <w:rPr>
          <w:rFonts w:ascii="Consolas" w:hAnsi="Consolas"/>
          <w:color w:val="569CD6"/>
          <w:sz w:val="21"/>
          <w:szCs w:val="21"/>
        </w:rPr>
        <w:t>template</w:t>
      </w:r>
      <w:r w:rsidRPr="006D3DF7">
        <w:rPr>
          <w:rFonts w:ascii="Consolas" w:hAnsi="Consolas"/>
          <w:color w:val="CCCCCC"/>
          <w:sz w:val="21"/>
          <w:szCs w:val="21"/>
        </w:rPr>
        <w:t>:</w:t>
      </w:r>
    </w:p>
    <w:p w14:paraId="0C3D616A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</w:t>
      </w:r>
      <w:r w:rsidRPr="006D3DF7">
        <w:rPr>
          <w:rFonts w:ascii="Consolas" w:hAnsi="Consolas"/>
          <w:color w:val="569CD6"/>
          <w:sz w:val="21"/>
          <w:szCs w:val="21"/>
        </w:rPr>
        <w:t>metadata</w:t>
      </w:r>
      <w:r w:rsidRPr="006D3DF7">
        <w:rPr>
          <w:rFonts w:ascii="Consolas" w:hAnsi="Consolas"/>
          <w:color w:val="CCCCCC"/>
          <w:sz w:val="21"/>
          <w:szCs w:val="21"/>
        </w:rPr>
        <w:t>:</w:t>
      </w:r>
    </w:p>
    <w:p w14:paraId="29CED648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  </w:t>
      </w:r>
      <w:r w:rsidRPr="006D3DF7">
        <w:rPr>
          <w:rFonts w:ascii="Consolas" w:hAnsi="Consolas"/>
          <w:color w:val="569CD6"/>
          <w:sz w:val="21"/>
          <w:szCs w:val="21"/>
        </w:rPr>
        <w:t>labels</w:t>
      </w:r>
      <w:r w:rsidRPr="006D3DF7">
        <w:rPr>
          <w:rFonts w:ascii="Consolas" w:hAnsi="Consolas"/>
          <w:color w:val="CCCCCC"/>
          <w:sz w:val="21"/>
          <w:szCs w:val="21"/>
        </w:rPr>
        <w:t>:</w:t>
      </w:r>
    </w:p>
    <w:p w14:paraId="7EFF5986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D3DF7">
        <w:rPr>
          <w:rFonts w:ascii="Consolas" w:hAnsi="Consolas"/>
          <w:color w:val="569CD6"/>
          <w:sz w:val="21"/>
          <w:szCs w:val="21"/>
        </w:rPr>
        <w:t>app</w:t>
      </w:r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6D3DF7">
        <w:rPr>
          <w:rFonts w:ascii="Consolas" w:hAnsi="Consolas"/>
          <w:color w:val="CE9178"/>
          <w:sz w:val="21"/>
          <w:szCs w:val="21"/>
        </w:rPr>
        <w:t>myapp</w:t>
      </w:r>
      <w:proofErr w:type="spellEnd"/>
    </w:p>
    <w:p w14:paraId="251A73ED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D3DF7">
        <w:rPr>
          <w:rFonts w:ascii="Consolas" w:hAnsi="Consolas"/>
          <w:color w:val="569CD6"/>
          <w:sz w:val="21"/>
          <w:szCs w:val="21"/>
        </w:rPr>
        <w:t>version</w:t>
      </w:r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r w:rsidRPr="006D3DF7">
        <w:rPr>
          <w:rFonts w:ascii="Consolas" w:hAnsi="Consolas"/>
          <w:color w:val="CE9178"/>
          <w:sz w:val="21"/>
          <w:szCs w:val="21"/>
        </w:rPr>
        <w:t>blue</w:t>
      </w:r>
    </w:p>
    <w:p w14:paraId="02DE0386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</w:t>
      </w:r>
      <w:r w:rsidRPr="006D3DF7">
        <w:rPr>
          <w:rFonts w:ascii="Consolas" w:hAnsi="Consolas"/>
          <w:color w:val="569CD6"/>
          <w:sz w:val="21"/>
          <w:szCs w:val="21"/>
        </w:rPr>
        <w:t>spec</w:t>
      </w:r>
      <w:r w:rsidRPr="006D3DF7">
        <w:rPr>
          <w:rFonts w:ascii="Consolas" w:hAnsi="Consolas"/>
          <w:color w:val="CCCCCC"/>
          <w:sz w:val="21"/>
          <w:szCs w:val="21"/>
        </w:rPr>
        <w:t>:</w:t>
      </w:r>
    </w:p>
    <w:p w14:paraId="1A39D68B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  </w:t>
      </w:r>
      <w:r w:rsidRPr="006D3DF7">
        <w:rPr>
          <w:rFonts w:ascii="Consolas" w:hAnsi="Consolas"/>
          <w:color w:val="569CD6"/>
          <w:sz w:val="21"/>
          <w:szCs w:val="21"/>
        </w:rPr>
        <w:t>containers</w:t>
      </w:r>
      <w:r w:rsidRPr="006D3DF7">
        <w:rPr>
          <w:rFonts w:ascii="Consolas" w:hAnsi="Consolas"/>
          <w:color w:val="CCCCCC"/>
          <w:sz w:val="21"/>
          <w:szCs w:val="21"/>
        </w:rPr>
        <w:t>:</w:t>
      </w:r>
    </w:p>
    <w:p w14:paraId="37E84214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  - </w:t>
      </w:r>
      <w:r w:rsidRPr="006D3DF7">
        <w:rPr>
          <w:rFonts w:ascii="Consolas" w:hAnsi="Consolas"/>
          <w:color w:val="569CD6"/>
          <w:sz w:val="21"/>
          <w:szCs w:val="21"/>
        </w:rPr>
        <w:t>name</w:t>
      </w:r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r w:rsidRPr="006D3DF7">
        <w:rPr>
          <w:rFonts w:ascii="Consolas" w:hAnsi="Consolas"/>
          <w:color w:val="CE9178"/>
          <w:sz w:val="21"/>
          <w:szCs w:val="21"/>
        </w:rPr>
        <w:t>nginx</w:t>
      </w:r>
    </w:p>
    <w:p w14:paraId="643BD0DB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D3DF7">
        <w:rPr>
          <w:rFonts w:ascii="Consolas" w:hAnsi="Consolas"/>
          <w:color w:val="569CD6"/>
          <w:sz w:val="21"/>
          <w:szCs w:val="21"/>
        </w:rPr>
        <w:t>image</w:t>
      </w:r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r w:rsidRPr="006D3DF7">
        <w:rPr>
          <w:rFonts w:ascii="Consolas" w:hAnsi="Consolas"/>
          <w:color w:val="CE9178"/>
          <w:sz w:val="21"/>
          <w:szCs w:val="21"/>
        </w:rPr>
        <w:t>nginx:1.21</w:t>
      </w:r>
    </w:p>
    <w:p w14:paraId="65C8485C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D3DF7">
        <w:rPr>
          <w:rFonts w:ascii="Consolas" w:hAnsi="Consolas"/>
          <w:color w:val="569CD6"/>
          <w:sz w:val="21"/>
          <w:szCs w:val="21"/>
        </w:rPr>
        <w:t>ports</w:t>
      </w:r>
      <w:r w:rsidRPr="006D3DF7">
        <w:rPr>
          <w:rFonts w:ascii="Consolas" w:hAnsi="Consolas"/>
          <w:color w:val="CCCCCC"/>
          <w:sz w:val="21"/>
          <w:szCs w:val="21"/>
        </w:rPr>
        <w:t>:</w:t>
      </w:r>
    </w:p>
    <w:p w14:paraId="4F8CD35A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    - </w:t>
      </w:r>
      <w:proofErr w:type="spellStart"/>
      <w:r w:rsidRPr="006D3DF7">
        <w:rPr>
          <w:rFonts w:ascii="Consolas" w:hAnsi="Consolas"/>
          <w:color w:val="569CD6"/>
          <w:sz w:val="21"/>
          <w:szCs w:val="21"/>
        </w:rPr>
        <w:t>containerPort</w:t>
      </w:r>
      <w:proofErr w:type="spellEnd"/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r w:rsidRPr="006D3DF7">
        <w:rPr>
          <w:rFonts w:ascii="Consolas" w:hAnsi="Consolas"/>
          <w:color w:val="B5CEA8"/>
          <w:sz w:val="21"/>
          <w:szCs w:val="21"/>
        </w:rPr>
        <w:t>80</w:t>
      </w:r>
    </w:p>
    <w:p w14:paraId="68950D0B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B899853" w14:textId="77777777" w:rsidR="006D3DF7" w:rsidRDefault="006D3DF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19B13D3B" w14:textId="2D9E7083" w:rsidR="00EE14D6" w:rsidRDefault="00EE14D6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EE14D6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324F104E" wp14:editId="668E1FD2">
            <wp:extent cx="5073911" cy="3378374"/>
            <wp:effectExtent l="0" t="0" r="0" b="0"/>
            <wp:docPr id="11308623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62356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79EE" w14:textId="77777777" w:rsidR="00EE14D6" w:rsidRDefault="00EE14D6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15A8CDF3" w14:textId="77777777" w:rsidR="00EE14D6" w:rsidRDefault="00EE14D6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A0047B2" w14:textId="27A0AB6A" w:rsidR="008C0DF3" w:rsidRPr="008C0DF3" w:rsidRDefault="008C0DF3" w:rsidP="008C0DF3">
      <w:pPr>
        <w:pStyle w:val="ListParagraph"/>
        <w:numPr>
          <w:ilvl w:val="0"/>
          <w:numId w:val="68"/>
        </w:numPr>
        <w:rPr>
          <w:rFonts w:asciiTheme="minorHAnsi" w:hAnsiTheme="minorHAnsi" w:cstheme="minorHAnsi"/>
          <w:sz w:val="24"/>
          <w:szCs w:val="24"/>
        </w:rPr>
      </w:pPr>
      <w:r w:rsidRPr="008C0DF3">
        <w:rPr>
          <w:rFonts w:asciiTheme="minorHAnsi" w:hAnsiTheme="minorHAnsi" w:cstheme="minorHAnsi"/>
          <w:sz w:val="24"/>
          <w:szCs w:val="24"/>
        </w:rPr>
        <w:t xml:space="preserve">Create the </w:t>
      </w:r>
      <w:r>
        <w:rPr>
          <w:rFonts w:asciiTheme="minorHAnsi" w:hAnsiTheme="minorHAnsi" w:cstheme="minorHAnsi"/>
          <w:sz w:val="24"/>
          <w:szCs w:val="24"/>
        </w:rPr>
        <w:t>Green</w:t>
      </w:r>
      <w:r w:rsidRPr="008C0DF3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C0DF3">
        <w:rPr>
          <w:rFonts w:asciiTheme="minorHAnsi" w:hAnsiTheme="minorHAnsi" w:cstheme="minorHAnsi"/>
          <w:sz w:val="24"/>
          <w:szCs w:val="24"/>
        </w:rPr>
        <w:t>deployment,  Open</w:t>
      </w:r>
      <w:proofErr w:type="gramEnd"/>
      <w:r w:rsidRPr="008C0DF3">
        <w:rPr>
          <w:rFonts w:asciiTheme="minorHAnsi" w:hAnsiTheme="minorHAnsi" w:cstheme="minorHAnsi"/>
          <w:sz w:val="24"/>
          <w:szCs w:val="24"/>
        </w:rPr>
        <w:t xml:space="preserve"> the </w:t>
      </w:r>
      <w:r>
        <w:rPr>
          <w:rFonts w:asciiTheme="minorHAnsi" w:hAnsiTheme="minorHAnsi" w:cstheme="minorHAnsi"/>
          <w:sz w:val="24"/>
          <w:szCs w:val="24"/>
        </w:rPr>
        <w:t>green</w:t>
      </w:r>
      <w:r w:rsidRPr="008C0DF3">
        <w:rPr>
          <w:rFonts w:asciiTheme="minorHAnsi" w:hAnsiTheme="minorHAnsi" w:cstheme="minorHAnsi"/>
          <w:sz w:val="24"/>
          <w:szCs w:val="24"/>
        </w:rPr>
        <w:t xml:space="preserve"> deployment YAML file in nano editor </w:t>
      </w:r>
    </w:p>
    <w:p w14:paraId="59A741FE" w14:textId="77777777" w:rsidR="00EE14D6" w:rsidRDefault="00EE14D6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8D3ADDB" w14:textId="4FD9CEA7" w:rsidR="006D3DF7" w:rsidRDefault="006D3DF7" w:rsidP="006D3DF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nano Deploy-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green</w:t>
      </w:r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.yaml</w:t>
      </w:r>
      <w:proofErr w:type="spellEnd"/>
      <w:proofErr w:type="gramEnd"/>
    </w:p>
    <w:p w14:paraId="48388B07" w14:textId="77777777" w:rsidR="006D3DF7" w:rsidRDefault="006D3DF7" w:rsidP="006D3DF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5F42C0C0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EE95EB1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6D3DF7">
        <w:rPr>
          <w:rFonts w:ascii="Consolas" w:hAnsi="Consolas"/>
          <w:color w:val="569CD6"/>
          <w:sz w:val="21"/>
          <w:szCs w:val="21"/>
        </w:rPr>
        <w:t>apiVersion</w:t>
      </w:r>
      <w:proofErr w:type="spellEnd"/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r w:rsidRPr="006D3DF7">
        <w:rPr>
          <w:rFonts w:ascii="Consolas" w:hAnsi="Consolas"/>
          <w:color w:val="CE9178"/>
          <w:sz w:val="21"/>
          <w:szCs w:val="21"/>
        </w:rPr>
        <w:t>apps/v1</w:t>
      </w:r>
    </w:p>
    <w:p w14:paraId="79E27713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569CD6"/>
          <w:sz w:val="21"/>
          <w:szCs w:val="21"/>
        </w:rPr>
        <w:t>kind</w:t>
      </w:r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r w:rsidRPr="006D3DF7">
        <w:rPr>
          <w:rFonts w:ascii="Consolas" w:hAnsi="Consolas"/>
          <w:color w:val="CE9178"/>
          <w:sz w:val="21"/>
          <w:szCs w:val="21"/>
        </w:rPr>
        <w:t>Deployment</w:t>
      </w:r>
    </w:p>
    <w:p w14:paraId="7FFF1EBE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569CD6"/>
          <w:sz w:val="21"/>
          <w:szCs w:val="21"/>
        </w:rPr>
        <w:t>metadata</w:t>
      </w:r>
      <w:r w:rsidRPr="006D3DF7">
        <w:rPr>
          <w:rFonts w:ascii="Consolas" w:hAnsi="Consolas"/>
          <w:color w:val="CCCCCC"/>
          <w:sz w:val="21"/>
          <w:szCs w:val="21"/>
        </w:rPr>
        <w:t>:</w:t>
      </w:r>
    </w:p>
    <w:p w14:paraId="794B4F30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</w:t>
      </w:r>
      <w:r w:rsidRPr="006D3DF7">
        <w:rPr>
          <w:rFonts w:ascii="Consolas" w:hAnsi="Consolas"/>
          <w:color w:val="569CD6"/>
          <w:sz w:val="21"/>
          <w:szCs w:val="21"/>
        </w:rPr>
        <w:t>name</w:t>
      </w:r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r w:rsidRPr="006D3DF7">
        <w:rPr>
          <w:rFonts w:ascii="Consolas" w:hAnsi="Consolas"/>
          <w:color w:val="CE9178"/>
          <w:sz w:val="21"/>
          <w:szCs w:val="21"/>
        </w:rPr>
        <w:t>app-green</w:t>
      </w:r>
    </w:p>
    <w:p w14:paraId="5929E17E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569CD6"/>
          <w:sz w:val="21"/>
          <w:szCs w:val="21"/>
        </w:rPr>
        <w:t>spec</w:t>
      </w:r>
      <w:r w:rsidRPr="006D3DF7">
        <w:rPr>
          <w:rFonts w:ascii="Consolas" w:hAnsi="Consolas"/>
          <w:color w:val="CCCCCC"/>
          <w:sz w:val="21"/>
          <w:szCs w:val="21"/>
        </w:rPr>
        <w:t>:</w:t>
      </w:r>
    </w:p>
    <w:p w14:paraId="36BC7EC2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</w:t>
      </w:r>
      <w:r w:rsidRPr="006D3DF7">
        <w:rPr>
          <w:rFonts w:ascii="Consolas" w:hAnsi="Consolas"/>
          <w:color w:val="569CD6"/>
          <w:sz w:val="21"/>
          <w:szCs w:val="21"/>
        </w:rPr>
        <w:t>replicas</w:t>
      </w:r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r w:rsidRPr="006D3DF7">
        <w:rPr>
          <w:rFonts w:ascii="Consolas" w:hAnsi="Consolas"/>
          <w:color w:val="B5CEA8"/>
          <w:sz w:val="21"/>
          <w:szCs w:val="21"/>
        </w:rPr>
        <w:t>2</w:t>
      </w:r>
    </w:p>
    <w:p w14:paraId="7857A619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</w:t>
      </w:r>
      <w:r w:rsidRPr="006D3DF7">
        <w:rPr>
          <w:rFonts w:ascii="Consolas" w:hAnsi="Consolas"/>
          <w:color w:val="569CD6"/>
          <w:sz w:val="21"/>
          <w:szCs w:val="21"/>
        </w:rPr>
        <w:t>selector</w:t>
      </w:r>
      <w:r w:rsidRPr="006D3DF7">
        <w:rPr>
          <w:rFonts w:ascii="Consolas" w:hAnsi="Consolas"/>
          <w:color w:val="CCCCCC"/>
          <w:sz w:val="21"/>
          <w:szCs w:val="21"/>
        </w:rPr>
        <w:t>:</w:t>
      </w:r>
    </w:p>
    <w:p w14:paraId="558C142D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6D3DF7">
        <w:rPr>
          <w:rFonts w:ascii="Consolas" w:hAnsi="Consolas"/>
          <w:color w:val="569CD6"/>
          <w:sz w:val="21"/>
          <w:szCs w:val="21"/>
        </w:rPr>
        <w:t>matchLabels</w:t>
      </w:r>
      <w:proofErr w:type="spellEnd"/>
      <w:r w:rsidRPr="006D3DF7">
        <w:rPr>
          <w:rFonts w:ascii="Consolas" w:hAnsi="Consolas"/>
          <w:color w:val="CCCCCC"/>
          <w:sz w:val="21"/>
          <w:szCs w:val="21"/>
        </w:rPr>
        <w:t>:</w:t>
      </w:r>
    </w:p>
    <w:p w14:paraId="79EEEF5D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  </w:t>
      </w:r>
      <w:r w:rsidRPr="006D3DF7">
        <w:rPr>
          <w:rFonts w:ascii="Consolas" w:hAnsi="Consolas"/>
          <w:color w:val="569CD6"/>
          <w:sz w:val="21"/>
          <w:szCs w:val="21"/>
        </w:rPr>
        <w:t>app</w:t>
      </w:r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6D3DF7">
        <w:rPr>
          <w:rFonts w:ascii="Consolas" w:hAnsi="Consolas"/>
          <w:color w:val="CE9178"/>
          <w:sz w:val="21"/>
          <w:szCs w:val="21"/>
        </w:rPr>
        <w:t>myapp</w:t>
      </w:r>
      <w:proofErr w:type="spellEnd"/>
    </w:p>
    <w:p w14:paraId="5E61CE00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  </w:t>
      </w:r>
      <w:r w:rsidRPr="006D3DF7">
        <w:rPr>
          <w:rFonts w:ascii="Consolas" w:hAnsi="Consolas"/>
          <w:color w:val="569CD6"/>
          <w:sz w:val="21"/>
          <w:szCs w:val="21"/>
        </w:rPr>
        <w:t>version</w:t>
      </w:r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r w:rsidRPr="006D3DF7">
        <w:rPr>
          <w:rFonts w:ascii="Consolas" w:hAnsi="Consolas"/>
          <w:color w:val="CE9178"/>
          <w:sz w:val="21"/>
          <w:szCs w:val="21"/>
        </w:rPr>
        <w:t>green</w:t>
      </w:r>
    </w:p>
    <w:p w14:paraId="6928C2B8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</w:t>
      </w:r>
      <w:r w:rsidRPr="006D3DF7">
        <w:rPr>
          <w:rFonts w:ascii="Consolas" w:hAnsi="Consolas"/>
          <w:color w:val="569CD6"/>
          <w:sz w:val="21"/>
          <w:szCs w:val="21"/>
        </w:rPr>
        <w:t>template</w:t>
      </w:r>
      <w:r w:rsidRPr="006D3DF7">
        <w:rPr>
          <w:rFonts w:ascii="Consolas" w:hAnsi="Consolas"/>
          <w:color w:val="CCCCCC"/>
          <w:sz w:val="21"/>
          <w:szCs w:val="21"/>
        </w:rPr>
        <w:t>:</w:t>
      </w:r>
    </w:p>
    <w:p w14:paraId="5BC2FC30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</w:t>
      </w:r>
      <w:r w:rsidRPr="006D3DF7">
        <w:rPr>
          <w:rFonts w:ascii="Consolas" w:hAnsi="Consolas"/>
          <w:color w:val="569CD6"/>
          <w:sz w:val="21"/>
          <w:szCs w:val="21"/>
        </w:rPr>
        <w:t>metadata</w:t>
      </w:r>
      <w:r w:rsidRPr="006D3DF7">
        <w:rPr>
          <w:rFonts w:ascii="Consolas" w:hAnsi="Consolas"/>
          <w:color w:val="CCCCCC"/>
          <w:sz w:val="21"/>
          <w:szCs w:val="21"/>
        </w:rPr>
        <w:t>:</w:t>
      </w:r>
    </w:p>
    <w:p w14:paraId="62519421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  </w:t>
      </w:r>
      <w:r w:rsidRPr="006D3DF7">
        <w:rPr>
          <w:rFonts w:ascii="Consolas" w:hAnsi="Consolas"/>
          <w:color w:val="569CD6"/>
          <w:sz w:val="21"/>
          <w:szCs w:val="21"/>
        </w:rPr>
        <w:t>labels</w:t>
      </w:r>
      <w:r w:rsidRPr="006D3DF7">
        <w:rPr>
          <w:rFonts w:ascii="Consolas" w:hAnsi="Consolas"/>
          <w:color w:val="CCCCCC"/>
          <w:sz w:val="21"/>
          <w:szCs w:val="21"/>
        </w:rPr>
        <w:t>:</w:t>
      </w:r>
    </w:p>
    <w:p w14:paraId="6EAC95E5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 w:rsidRPr="006D3DF7">
        <w:rPr>
          <w:rFonts w:ascii="Consolas" w:hAnsi="Consolas"/>
          <w:color w:val="569CD6"/>
          <w:sz w:val="21"/>
          <w:szCs w:val="21"/>
        </w:rPr>
        <w:t>app</w:t>
      </w:r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6D3DF7">
        <w:rPr>
          <w:rFonts w:ascii="Consolas" w:hAnsi="Consolas"/>
          <w:color w:val="CE9178"/>
          <w:sz w:val="21"/>
          <w:szCs w:val="21"/>
        </w:rPr>
        <w:t>myapp</w:t>
      </w:r>
      <w:proofErr w:type="spellEnd"/>
    </w:p>
    <w:p w14:paraId="6DFF5F36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D3DF7">
        <w:rPr>
          <w:rFonts w:ascii="Consolas" w:hAnsi="Consolas"/>
          <w:color w:val="569CD6"/>
          <w:sz w:val="21"/>
          <w:szCs w:val="21"/>
        </w:rPr>
        <w:t>version</w:t>
      </w:r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r w:rsidRPr="006D3DF7">
        <w:rPr>
          <w:rFonts w:ascii="Consolas" w:hAnsi="Consolas"/>
          <w:color w:val="CE9178"/>
          <w:sz w:val="21"/>
          <w:szCs w:val="21"/>
        </w:rPr>
        <w:t>green</w:t>
      </w:r>
    </w:p>
    <w:p w14:paraId="78F47F8B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</w:t>
      </w:r>
      <w:r w:rsidRPr="006D3DF7">
        <w:rPr>
          <w:rFonts w:ascii="Consolas" w:hAnsi="Consolas"/>
          <w:color w:val="569CD6"/>
          <w:sz w:val="21"/>
          <w:szCs w:val="21"/>
        </w:rPr>
        <w:t>spec</w:t>
      </w:r>
      <w:r w:rsidRPr="006D3DF7">
        <w:rPr>
          <w:rFonts w:ascii="Consolas" w:hAnsi="Consolas"/>
          <w:color w:val="CCCCCC"/>
          <w:sz w:val="21"/>
          <w:szCs w:val="21"/>
        </w:rPr>
        <w:t>:</w:t>
      </w:r>
    </w:p>
    <w:p w14:paraId="56CDEB1C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  </w:t>
      </w:r>
      <w:r w:rsidRPr="006D3DF7">
        <w:rPr>
          <w:rFonts w:ascii="Consolas" w:hAnsi="Consolas"/>
          <w:color w:val="569CD6"/>
          <w:sz w:val="21"/>
          <w:szCs w:val="21"/>
        </w:rPr>
        <w:t>containers</w:t>
      </w:r>
      <w:r w:rsidRPr="006D3DF7">
        <w:rPr>
          <w:rFonts w:ascii="Consolas" w:hAnsi="Consolas"/>
          <w:color w:val="CCCCCC"/>
          <w:sz w:val="21"/>
          <w:szCs w:val="21"/>
        </w:rPr>
        <w:t>:</w:t>
      </w:r>
    </w:p>
    <w:p w14:paraId="34C17580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  - </w:t>
      </w:r>
      <w:r w:rsidRPr="006D3DF7">
        <w:rPr>
          <w:rFonts w:ascii="Consolas" w:hAnsi="Consolas"/>
          <w:color w:val="569CD6"/>
          <w:sz w:val="21"/>
          <w:szCs w:val="21"/>
        </w:rPr>
        <w:t>name</w:t>
      </w:r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r w:rsidRPr="006D3DF7">
        <w:rPr>
          <w:rFonts w:ascii="Consolas" w:hAnsi="Consolas"/>
          <w:color w:val="CE9178"/>
          <w:sz w:val="21"/>
          <w:szCs w:val="21"/>
        </w:rPr>
        <w:t>nginx</w:t>
      </w:r>
    </w:p>
    <w:p w14:paraId="7CC591A7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D3DF7">
        <w:rPr>
          <w:rFonts w:ascii="Consolas" w:hAnsi="Consolas"/>
          <w:color w:val="569CD6"/>
          <w:sz w:val="21"/>
          <w:szCs w:val="21"/>
        </w:rPr>
        <w:t>image</w:t>
      </w:r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r w:rsidRPr="006D3DF7">
        <w:rPr>
          <w:rFonts w:ascii="Consolas" w:hAnsi="Consolas"/>
          <w:color w:val="CE9178"/>
          <w:sz w:val="21"/>
          <w:szCs w:val="21"/>
        </w:rPr>
        <w:t>nginx:1.22</w:t>
      </w:r>
    </w:p>
    <w:p w14:paraId="4271B1EC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D3DF7">
        <w:rPr>
          <w:rFonts w:ascii="Consolas" w:hAnsi="Consolas"/>
          <w:color w:val="569CD6"/>
          <w:sz w:val="21"/>
          <w:szCs w:val="21"/>
        </w:rPr>
        <w:t>ports</w:t>
      </w:r>
      <w:r w:rsidRPr="006D3DF7">
        <w:rPr>
          <w:rFonts w:ascii="Consolas" w:hAnsi="Consolas"/>
          <w:color w:val="CCCCCC"/>
          <w:sz w:val="21"/>
          <w:szCs w:val="21"/>
        </w:rPr>
        <w:t>:</w:t>
      </w:r>
    </w:p>
    <w:p w14:paraId="1EC38720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    - </w:t>
      </w:r>
      <w:proofErr w:type="spellStart"/>
      <w:r w:rsidRPr="006D3DF7">
        <w:rPr>
          <w:rFonts w:ascii="Consolas" w:hAnsi="Consolas"/>
          <w:color w:val="569CD6"/>
          <w:sz w:val="21"/>
          <w:szCs w:val="21"/>
        </w:rPr>
        <w:t>containerPort</w:t>
      </w:r>
      <w:proofErr w:type="spellEnd"/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r w:rsidRPr="006D3DF7">
        <w:rPr>
          <w:rFonts w:ascii="Consolas" w:hAnsi="Consolas"/>
          <w:color w:val="B5CEA8"/>
          <w:sz w:val="21"/>
          <w:szCs w:val="21"/>
        </w:rPr>
        <w:t>80</w:t>
      </w:r>
    </w:p>
    <w:p w14:paraId="27DFEBCF" w14:textId="77777777" w:rsidR="006D3DF7" w:rsidRDefault="006D3DF7" w:rsidP="006D3DF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6A6FEBA2" w14:textId="77777777" w:rsidR="00EE14D6" w:rsidRDefault="00EE14D6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07BBC1A4" w14:textId="5162BA4F" w:rsidR="00EE14D6" w:rsidRDefault="00EE14D6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EE14D6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53925A4A" wp14:editId="31EFA1C1">
            <wp:extent cx="4673840" cy="3619686"/>
            <wp:effectExtent l="0" t="0" r="0" b="0"/>
            <wp:docPr id="11726692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69288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A893" w14:textId="77777777" w:rsidR="00EE14D6" w:rsidRDefault="00EE14D6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0F0DC01C" w14:textId="77777777" w:rsidR="00EE14D6" w:rsidRDefault="00EE14D6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8E43939" w14:textId="082E1EA3" w:rsidR="00EE14D6" w:rsidRDefault="008C0DF3" w:rsidP="008C0DF3">
      <w:pPr>
        <w:pStyle w:val="ListParagraph"/>
        <w:numPr>
          <w:ilvl w:val="0"/>
          <w:numId w:val="68"/>
        </w:num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8C0DF3">
        <w:rPr>
          <w:rFonts w:asciiTheme="minorHAnsi" w:hAnsiTheme="minorHAnsi" w:cstheme="minorHAnsi"/>
          <w:sz w:val="24"/>
          <w:szCs w:val="24"/>
        </w:rPr>
        <w:t>Open the service YAML file that routes traffic to app-blue pods</w:t>
      </w:r>
    </w:p>
    <w:p w14:paraId="3BF144F8" w14:textId="77777777" w:rsidR="00EE14D6" w:rsidRDefault="00EE14D6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8EF4518" w14:textId="0750B226" w:rsidR="006D3DF7" w:rsidRDefault="006D3DF7" w:rsidP="006D3DF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nano 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serviceblue</w:t>
      </w:r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.yaml</w:t>
      </w:r>
      <w:proofErr w:type="spellEnd"/>
      <w:proofErr w:type="gramEnd"/>
    </w:p>
    <w:p w14:paraId="4B7E9AD9" w14:textId="77777777" w:rsidR="006D3DF7" w:rsidRDefault="006D3DF7" w:rsidP="006D3DF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08885FD1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6D3DF7">
        <w:rPr>
          <w:rFonts w:ascii="Consolas" w:hAnsi="Consolas"/>
          <w:color w:val="569CD6"/>
          <w:sz w:val="21"/>
          <w:szCs w:val="21"/>
        </w:rPr>
        <w:t>apiVersion</w:t>
      </w:r>
      <w:proofErr w:type="spellEnd"/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r w:rsidRPr="006D3DF7">
        <w:rPr>
          <w:rFonts w:ascii="Consolas" w:hAnsi="Consolas"/>
          <w:color w:val="CE9178"/>
          <w:sz w:val="21"/>
          <w:szCs w:val="21"/>
        </w:rPr>
        <w:t>v1</w:t>
      </w:r>
    </w:p>
    <w:p w14:paraId="72D09A4E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569CD6"/>
          <w:sz w:val="21"/>
          <w:szCs w:val="21"/>
        </w:rPr>
        <w:t>kind</w:t>
      </w:r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r w:rsidRPr="006D3DF7">
        <w:rPr>
          <w:rFonts w:ascii="Consolas" w:hAnsi="Consolas"/>
          <w:color w:val="CE9178"/>
          <w:sz w:val="21"/>
          <w:szCs w:val="21"/>
        </w:rPr>
        <w:t>Service</w:t>
      </w:r>
    </w:p>
    <w:p w14:paraId="47BCAA2E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569CD6"/>
          <w:sz w:val="21"/>
          <w:szCs w:val="21"/>
        </w:rPr>
        <w:t>metadata</w:t>
      </w:r>
      <w:r w:rsidRPr="006D3DF7">
        <w:rPr>
          <w:rFonts w:ascii="Consolas" w:hAnsi="Consolas"/>
          <w:color w:val="CCCCCC"/>
          <w:sz w:val="21"/>
          <w:szCs w:val="21"/>
        </w:rPr>
        <w:t>:</w:t>
      </w:r>
    </w:p>
    <w:p w14:paraId="2BD98CB1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</w:t>
      </w:r>
      <w:r w:rsidRPr="006D3DF7">
        <w:rPr>
          <w:rFonts w:ascii="Consolas" w:hAnsi="Consolas"/>
          <w:color w:val="569CD6"/>
          <w:sz w:val="21"/>
          <w:szCs w:val="21"/>
        </w:rPr>
        <w:t>name</w:t>
      </w:r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r w:rsidRPr="006D3DF7">
        <w:rPr>
          <w:rFonts w:ascii="Consolas" w:hAnsi="Consolas"/>
          <w:color w:val="CE9178"/>
          <w:sz w:val="21"/>
          <w:szCs w:val="21"/>
        </w:rPr>
        <w:t>app-service</w:t>
      </w:r>
    </w:p>
    <w:p w14:paraId="53F71DF1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569CD6"/>
          <w:sz w:val="21"/>
          <w:szCs w:val="21"/>
        </w:rPr>
        <w:t>spec</w:t>
      </w:r>
      <w:r w:rsidRPr="006D3DF7">
        <w:rPr>
          <w:rFonts w:ascii="Consolas" w:hAnsi="Consolas"/>
          <w:color w:val="CCCCCC"/>
          <w:sz w:val="21"/>
          <w:szCs w:val="21"/>
        </w:rPr>
        <w:t>:</w:t>
      </w:r>
    </w:p>
    <w:p w14:paraId="4A4496DE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</w:t>
      </w:r>
      <w:r w:rsidRPr="006D3DF7">
        <w:rPr>
          <w:rFonts w:ascii="Consolas" w:hAnsi="Consolas"/>
          <w:color w:val="569CD6"/>
          <w:sz w:val="21"/>
          <w:szCs w:val="21"/>
        </w:rPr>
        <w:t>selector</w:t>
      </w:r>
      <w:r w:rsidRPr="006D3DF7">
        <w:rPr>
          <w:rFonts w:ascii="Consolas" w:hAnsi="Consolas"/>
          <w:color w:val="CCCCCC"/>
          <w:sz w:val="21"/>
          <w:szCs w:val="21"/>
        </w:rPr>
        <w:t>:</w:t>
      </w:r>
    </w:p>
    <w:p w14:paraId="445CA734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</w:t>
      </w:r>
      <w:r w:rsidRPr="006D3DF7">
        <w:rPr>
          <w:rFonts w:ascii="Consolas" w:hAnsi="Consolas"/>
          <w:color w:val="569CD6"/>
          <w:sz w:val="21"/>
          <w:szCs w:val="21"/>
        </w:rPr>
        <w:t>app</w:t>
      </w:r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6D3DF7">
        <w:rPr>
          <w:rFonts w:ascii="Consolas" w:hAnsi="Consolas"/>
          <w:color w:val="CE9178"/>
          <w:sz w:val="21"/>
          <w:szCs w:val="21"/>
        </w:rPr>
        <w:t>myapp</w:t>
      </w:r>
      <w:proofErr w:type="spellEnd"/>
    </w:p>
    <w:p w14:paraId="31874697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</w:t>
      </w:r>
      <w:r w:rsidRPr="006D3DF7">
        <w:rPr>
          <w:rFonts w:ascii="Consolas" w:hAnsi="Consolas"/>
          <w:color w:val="569CD6"/>
          <w:sz w:val="21"/>
          <w:szCs w:val="21"/>
        </w:rPr>
        <w:t>ports</w:t>
      </w:r>
      <w:r w:rsidRPr="006D3DF7">
        <w:rPr>
          <w:rFonts w:ascii="Consolas" w:hAnsi="Consolas"/>
          <w:color w:val="CCCCCC"/>
          <w:sz w:val="21"/>
          <w:szCs w:val="21"/>
        </w:rPr>
        <w:t>:</w:t>
      </w:r>
    </w:p>
    <w:p w14:paraId="2DABDA62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- </w:t>
      </w:r>
      <w:r w:rsidRPr="006D3DF7">
        <w:rPr>
          <w:rFonts w:ascii="Consolas" w:hAnsi="Consolas"/>
          <w:color w:val="569CD6"/>
          <w:sz w:val="21"/>
          <w:szCs w:val="21"/>
        </w:rPr>
        <w:t>port</w:t>
      </w:r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r w:rsidRPr="006D3DF7">
        <w:rPr>
          <w:rFonts w:ascii="Consolas" w:hAnsi="Consolas"/>
          <w:color w:val="B5CEA8"/>
          <w:sz w:val="21"/>
          <w:szCs w:val="21"/>
        </w:rPr>
        <w:t>80</w:t>
      </w:r>
    </w:p>
    <w:p w14:paraId="34E5BF0A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6D3DF7">
        <w:rPr>
          <w:rFonts w:ascii="Consolas" w:hAnsi="Consolas"/>
          <w:color w:val="569CD6"/>
          <w:sz w:val="21"/>
          <w:szCs w:val="21"/>
        </w:rPr>
        <w:t>targetPort</w:t>
      </w:r>
      <w:proofErr w:type="spellEnd"/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r w:rsidRPr="006D3DF7">
        <w:rPr>
          <w:rFonts w:ascii="Consolas" w:hAnsi="Consolas"/>
          <w:color w:val="B5CEA8"/>
          <w:sz w:val="21"/>
          <w:szCs w:val="21"/>
        </w:rPr>
        <w:t>80</w:t>
      </w:r>
    </w:p>
    <w:p w14:paraId="6CDEA983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6D3DF7">
        <w:rPr>
          <w:rFonts w:ascii="Consolas" w:hAnsi="Consolas"/>
          <w:color w:val="569CD6"/>
          <w:sz w:val="21"/>
          <w:szCs w:val="21"/>
        </w:rPr>
        <w:t>nodePort</w:t>
      </w:r>
      <w:proofErr w:type="spellEnd"/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r w:rsidRPr="006D3DF7">
        <w:rPr>
          <w:rFonts w:ascii="Consolas" w:hAnsi="Consolas"/>
          <w:color w:val="B5CEA8"/>
          <w:sz w:val="21"/>
          <w:szCs w:val="21"/>
        </w:rPr>
        <w:t>30080</w:t>
      </w:r>
    </w:p>
    <w:p w14:paraId="351A0059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  </w:t>
      </w:r>
      <w:r w:rsidRPr="006D3DF7">
        <w:rPr>
          <w:rFonts w:ascii="Consolas" w:hAnsi="Consolas"/>
          <w:color w:val="569CD6"/>
          <w:sz w:val="21"/>
          <w:szCs w:val="21"/>
        </w:rPr>
        <w:t>protocol</w:t>
      </w:r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r w:rsidRPr="006D3DF7">
        <w:rPr>
          <w:rFonts w:ascii="Consolas" w:hAnsi="Consolas"/>
          <w:color w:val="CE9178"/>
          <w:sz w:val="21"/>
          <w:szCs w:val="21"/>
        </w:rPr>
        <w:t>TCP</w:t>
      </w:r>
    </w:p>
    <w:p w14:paraId="418C369D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D3DF7">
        <w:rPr>
          <w:rFonts w:ascii="Consolas" w:hAnsi="Consolas"/>
          <w:color w:val="CCCCCC"/>
          <w:sz w:val="21"/>
          <w:szCs w:val="21"/>
        </w:rPr>
        <w:t xml:space="preserve">  </w:t>
      </w:r>
      <w:r w:rsidRPr="006D3DF7">
        <w:rPr>
          <w:rFonts w:ascii="Consolas" w:hAnsi="Consolas"/>
          <w:color w:val="569CD6"/>
          <w:sz w:val="21"/>
          <w:szCs w:val="21"/>
        </w:rPr>
        <w:t>type</w:t>
      </w:r>
      <w:r w:rsidRPr="006D3DF7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6D3DF7">
        <w:rPr>
          <w:rFonts w:ascii="Consolas" w:hAnsi="Consolas"/>
          <w:color w:val="CE9178"/>
          <w:sz w:val="21"/>
          <w:szCs w:val="21"/>
        </w:rPr>
        <w:t>NodePort</w:t>
      </w:r>
      <w:proofErr w:type="spellEnd"/>
    </w:p>
    <w:p w14:paraId="3B180E89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986957A" w14:textId="77777777" w:rsidR="006D3DF7" w:rsidRDefault="006D3DF7" w:rsidP="006D3DF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6ABDFAE3" w14:textId="77777777" w:rsidR="00EE14D6" w:rsidRDefault="00EE14D6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0B719C9A" w14:textId="3B0C347C" w:rsidR="00EE14D6" w:rsidRDefault="008F1C2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8F1C22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5E465F79" wp14:editId="6ACFB5BC">
            <wp:extent cx="4864350" cy="2673487"/>
            <wp:effectExtent l="0" t="0" r="0" b="0"/>
            <wp:docPr id="9126224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2241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4524">
        <w:rPr>
          <w:rFonts w:asciiTheme="minorHAnsi" w:hAnsiTheme="minorHAnsi" w:cstheme="minorHAnsi"/>
          <w:b/>
          <w:bCs/>
          <w:color w:val="EE0000"/>
          <w:sz w:val="28"/>
          <w:szCs w:val="28"/>
        </w:rPr>
        <w:br/>
      </w:r>
    </w:p>
    <w:p w14:paraId="0F5010B7" w14:textId="4A3296BD" w:rsidR="00894524" w:rsidRDefault="008C0DF3" w:rsidP="008C0DF3">
      <w:pPr>
        <w:pStyle w:val="ListParagraph"/>
        <w:numPr>
          <w:ilvl w:val="0"/>
          <w:numId w:val="68"/>
        </w:numPr>
        <w:rPr>
          <w:rFonts w:asciiTheme="minorHAnsi" w:hAnsiTheme="minorHAnsi" w:cstheme="minorHAnsi"/>
          <w:sz w:val="24"/>
          <w:szCs w:val="24"/>
        </w:rPr>
      </w:pPr>
      <w:proofErr w:type="gramStart"/>
      <w:r w:rsidRPr="008C0DF3">
        <w:rPr>
          <w:rFonts w:asciiTheme="minorHAnsi" w:hAnsiTheme="minorHAnsi" w:cstheme="minorHAnsi"/>
          <w:sz w:val="24"/>
          <w:szCs w:val="24"/>
        </w:rPr>
        <w:t>Apply</w:t>
      </w:r>
      <w:proofErr w:type="gramEnd"/>
      <w:r w:rsidRPr="008C0DF3">
        <w:rPr>
          <w:rFonts w:asciiTheme="minorHAnsi" w:hAnsiTheme="minorHAnsi" w:cstheme="minorHAnsi"/>
          <w:sz w:val="24"/>
          <w:szCs w:val="24"/>
        </w:rPr>
        <w:t xml:space="preserve"> the Deployments and Service</w:t>
      </w:r>
    </w:p>
    <w:p w14:paraId="74D22BE0" w14:textId="77777777" w:rsidR="008C0DF3" w:rsidRPr="008C0DF3" w:rsidRDefault="008C0DF3" w:rsidP="008C0DF3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14:paraId="0BD5B7E5" w14:textId="77777777" w:rsidR="006D3DF7" w:rsidRPr="006D3DF7" w:rsidRDefault="006D3DF7" w:rsidP="006D3DF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apply -f Deploy-</w:t>
      </w:r>
      <w:proofErr w:type="spellStart"/>
      <w:proofErr w:type="gramStart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>blue.yaml</w:t>
      </w:r>
      <w:proofErr w:type="spellEnd"/>
      <w:proofErr w:type="gramEnd"/>
    </w:p>
    <w:p w14:paraId="20FC9267" w14:textId="77777777" w:rsidR="006D3DF7" w:rsidRPr="006D3DF7" w:rsidRDefault="006D3DF7" w:rsidP="006D3DF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apply -f Deploy-</w:t>
      </w:r>
      <w:proofErr w:type="spellStart"/>
      <w:proofErr w:type="gramStart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>green.yaml</w:t>
      </w:r>
      <w:proofErr w:type="spellEnd"/>
      <w:proofErr w:type="gramEnd"/>
    </w:p>
    <w:p w14:paraId="14893477" w14:textId="77777777" w:rsidR="006D3DF7" w:rsidRPr="006D3DF7" w:rsidRDefault="006D3DF7" w:rsidP="006D3DF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</w:t>
      </w:r>
      <w:proofErr w:type="gramStart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>apply</w:t>
      </w:r>
      <w:proofErr w:type="gramEnd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-f </w:t>
      </w:r>
      <w:proofErr w:type="spellStart"/>
      <w:proofErr w:type="gramStart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>serviceblue.yaml</w:t>
      </w:r>
      <w:proofErr w:type="spellEnd"/>
      <w:proofErr w:type="gramEnd"/>
    </w:p>
    <w:p w14:paraId="6FEAED60" w14:textId="77777777" w:rsidR="00894524" w:rsidRDefault="00894524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8023E5D" w14:textId="77777777" w:rsidR="00894524" w:rsidRDefault="00894524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C78D5C3" w14:textId="77777777" w:rsidR="00894524" w:rsidRDefault="00894524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5130836B" w14:textId="4442AA39" w:rsidR="00894524" w:rsidRDefault="00894524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894524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4C892DF7" wp14:editId="0F6B0076">
            <wp:extent cx="4464279" cy="1092256"/>
            <wp:effectExtent l="0" t="0" r="0" b="0"/>
            <wp:docPr id="101479513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95132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4F4F" w14:textId="77777777" w:rsidR="008C0DF3" w:rsidRDefault="008C0DF3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7EFC1EB1" w14:textId="2722C6DB" w:rsidR="008C0DF3" w:rsidRPr="008C0DF3" w:rsidRDefault="008C0DF3" w:rsidP="008C0DF3">
      <w:pPr>
        <w:pStyle w:val="ListParagraph"/>
        <w:numPr>
          <w:ilvl w:val="0"/>
          <w:numId w:val="68"/>
        </w:numPr>
        <w:rPr>
          <w:rFonts w:asciiTheme="minorHAnsi" w:hAnsiTheme="minorHAnsi" w:cstheme="minorHAnsi"/>
          <w:sz w:val="24"/>
          <w:szCs w:val="24"/>
        </w:rPr>
      </w:pPr>
      <w:r w:rsidRPr="008C0DF3">
        <w:rPr>
          <w:rFonts w:asciiTheme="minorHAnsi" w:hAnsiTheme="minorHAnsi" w:cstheme="minorHAnsi"/>
          <w:sz w:val="24"/>
          <w:szCs w:val="24"/>
        </w:rPr>
        <w:t xml:space="preserve">List all pods to verify </w:t>
      </w:r>
      <w:proofErr w:type="gramStart"/>
      <w:r w:rsidRPr="008C0DF3">
        <w:rPr>
          <w:rFonts w:asciiTheme="minorHAnsi" w:hAnsiTheme="minorHAnsi" w:cstheme="minorHAnsi"/>
          <w:sz w:val="24"/>
          <w:szCs w:val="24"/>
        </w:rPr>
        <w:t>Blue and Green</w:t>
      </w:r>
      <w:proofErr w:type="gramEnd"/>
      <w:r w:rsidRPr="008C0DF3">
        <w:rPr>
          <w:rFonts w:asciiTheme="minorHAnsi" w:hAnsiTheme="minorHAnsi" w:cstheme="minorHAnsi"/>
          <w:sz w:val="24"/>
          <w:szCs w:val="24"/>
        </w:rPr>
        <w:t xml:space="preserve"> pods are up</w:t>
      </w:r>
    </w:p>
    <w:p w14:paraId="16DF6069" w14:textId="77777777" w:rsidR="00894524" w:rsidRDefault="00894524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0DA083F" w14:textId="77777777" w:rsidR="006D3DF7" w:rsidRPr="006D3DF7" w:rsidRDefault="006D3DF7" w:rsidP="006D3DF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get pod</w:t>
      </w:r>
    </w:p>
    <w:p w14:paraId="048942F3" w14:textId="77777777" w:rsidR="006D3DF7" w:rsidRDefault="006D3DF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F57545A" w14:textId="77777777" w:rsidR="00894524" w:rsidRDefault="00894524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D256A47" w14:textId="04C18E75" w:rsidR="00894524" w:rsidRDefault="008F1C2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8F1C22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1082CF6F" wp14:editId="21211F12">
            <wp:extent cx="5435879" cy="1085906"/>
            <wp:effectExtent l="0" t="0" r="0" b="0"/>
            <wp:docPr id="22987053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70535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C69C" w14:textId="77777777" w:rsidR="008F1C22" w:rsidRDefault="008F1C2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6D07845A" w14:textId="6F029042" w:rsidR="008C0DF3" w:rsidRPr="008C0DF3" w:rsidRDefault="008C0DF3" w:rsidP="008C0DF3">
      <w:pPr>
        <w:pStyle w:val="ListParagraph"/>
        <w:numPr>
          <w:ilvl w:val="0"/>
          <w:numId w:val="68"/>
        </w:numPr>
        <w:rPr>
          <w:rFonts w:asciiTheme="minorHAnsi" w:hAnsiTheme="minorHAnsi" w:cstheme="minorHAnsi"/>
          <w:sz w:val="24"/>
          <w:szCs w:val="24"/>
        </w:rPr>
      </w:pPr>
      <w:r w:rsidRPr="008C0DF3">
        <w:rPr>
          <w:rFonts w:asciiTheme="minorHAnsi" w:hAnsiTheme="minorHAnsi" w:cstheme="minorHAnsi"/>
          <w:sz w:val="24"/>
          <w:szCs w:val="24"/>
        </w:rPr>
        <w:t xml:space="preserve">Check the service is created and </w:t>
      </w:r>
      <w:proofErr w:type="gramStart"/>
      <w:r w:rsidRPr="008C0DF3">
        <w:rPr>
          <w:rFonts w:asciiTheme="minorHAnsi" w:hAnsiTheme="minorHAnsi" w:cstheme="minorHAnsi"/>
          <w:sz w:val="24"/>
          <w:szCs w:val="24"/>
        </w:rPr>
        <w:t>listening</w:t>
      </w:r>
      <w:proofErr w:type="gramEnd"/>
      <w:r w:rsidRPr="008C0DF3">
        <w:rPr>
          <w:rFonts w:asciiTheme="minorHAnsi" w:hAnsiTheme="minorHAnsi" w:cstheme="minorHAnsi"/>
          <w:sz w:val="24"/>
          <w:szCs w:val="24"/>
        </w:rPr>
        <w:t xml:space="preserve"> on </w:t>
      </w:r>
      <w:proofErr w:type="spellStart"/>
      <w:r w:rsidRPr="008C0DF3">
        <w:rPr>
          <w:rFonts w:asciiTheme="minorHAnsi" w:hAnsiTheme="minorHAnsi" w:cstheme="minorHAnsi"/>
          <w:sz w:val="24"/>
          <w:szCs w:val="24"/>
        </w:rPr>
        <w:t>NodePort</w:t>
      </w:r>
      <w:proofErr w:type="spellEnd"/>
    </w:p>
    <w:p w14:paraId="51E69B8C" w14:textId="77777777" w:rsidR="008C0DF3" w:rsidRDefault="008C0DF3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77AA110A" w14:textId="77777777" w:rsidR="006D3DF7" w:rsidRPr="006D3DF7" w:rsidRDefault="006D3DF7" w:rsidP="006D3DF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get svc</w:t>
      </w:r>
    </w:p>
    <w:p w14:paraId="55DAF481" w14:textId="77777777" w:rsidR="008F1C22" w:rsidRDefault="008F1C2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5284A503" w14:textId="71F1FEEB" w:rsidR="008F1C22" w:rsidRDefault="008F1C2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8F1C22">
        <w:rPr>
          <w:rFonts w:asciiTheme="minorHAnsi" w:hAnsiTheme="minorHAnsi" w:cstheme="minorHAnsi"/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6BCD76FA" wp14:editId="0A2FC84A">
            <wp:extent cx="5886753" cy="742988"/>
            <wp:effectExtent l="0" t="0" r="0" b="0"/>
            <wp:docPr id="1609506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0641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3F64" w14:textId="77777777" w:rsidR="008F1C22" w:rsidRDefault="008F1C2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668151E6" w14:textId="77777777" w:rsidR="008F1C22" w:rsidRDefault="008F1C2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59DDC646" w14:textId="42493DAB" w:rsidR="006D3DF7" w:rsidRDefault="006D3DF7" w:rsidP="006D3DF7">
      <w:pPr>
        <w:pStyle w:val="Heading2"/>
        <w:numPr>
          <w:ilvl w:val="1"/>
          <w:numId w:val="64"/>
        </w:numPr>
        <w:rPr>
          <w:rFonts w:eastAsia="Arial"/>
          <w:color w:val="1F497D" w:themeColor="text2"/>
        </w:rPr>
      </w:pPr>
      <w:bookmarkStart w:id="5" w:name="_Toc203147706"/>
      <w:r>
        <w:rPr>
          <w:rFonts w:eastAsia="Arial"/>
          <w:color w:val="1F497D" w:themeColor="text2"/>
        </w:rPr>
        <w:t>Test the Deployment</w:t>
      </w:r>
      <w:bookmarkEnd w:id="5"/>
    </w:p>
    <w:p w14:paraId="03D34FCA" w14:textId="77777777" w:rsidR="008C0DF3" w:rsidRDefault="008C0DF3" w:rsidP="008C0DF3">
      <w:pPr>
        <w:rPr>
          <w:rFonts w:eastAsia="Arial"/>
        </w:rPr>
      </w:pPr>
    </w:p>
    <w:p w14:paraId="4C99B6D2" w14:textId="539196B8" w:rsidR="008C0DF3" w:rsidRPr="008C0DF3" w:rsidRDefault="008C0DF3" w:rsidP="008C0DF3">
      <w:pPr>
        <w:pStyle w:val="ListParagraph"/>
        <w:numPr>
          <w:ilvl w:val="0"/>
          <w:numId w:val="68"/>
        </w:numPr>
        <w:rPr>
          <w:rFonts w:asciiTheme="minorHAnsi" w:hAnsiTheme="minorHAnsi" w:cstheme="minorHAnsi"/>
          <w:sz w:val="24"/>
          <w:szCs w:val="24"/>
        </w:rPr>
      </w:pPr>
      <w:r w:rsidRPr="008C0DF3">
        <w:rPr>
          <w:rFonts w:asciiTheme="minorHAnsi" w:hAnsiTheme="minorHAnsi" w:cstheme="minorHAnsi"/>
          <w:sz w:val="24"/>
          <w:szCs w:val="24"/>
        </w:rPr>
        <w:t xml:space="preserve">Use curl to check the response from </w:t>
      </w:r>
      <w:proofErr w:type="gramStart"/>
      <w:r w:rsidRPr="008C0DF3">
        <w:rPr>
          <w:rFonts w:asciiTheme="minorHAnsi" w:hAnsiTheme="minorHAnsi" w:cstheme="minorHAnsi"/>
          <w:sz w:val="24"/>
          <w:szCs w:val="24"/>
        </w:rPr>
        <w:t>Blue</w:t>
      </w:r>
      <w:proofErr w:type="gramEnd"/>
      <w:r w:rsidRPr="008C0DF3">
        <w:rPr>
          <w:rFonts w:asciiTheme="minorHAnsi" w:hAnsiTheme="minorHAnsi" w:cstheme="minorHAnsi"/>
          <w:sz w:val="24"/>
          <w:szCs w:val="24"/>
        </w:rPr>
        <w:t xml:space="preserve"> version through </w:t>
      </w:r>
      <w:proofErr w:type="spellStart"/>
      <w:r w:rsidRPr="008C0DF3">
        <w:rPr>
          <w:rFonts w:asciiTheme="minorHAnsi" w:hAnsiTheme="minorHAnsi" w:cstheme="minorHAnsi"/>
          <w:sz w:val="24"/>
          <w:szCs w:val="24"/>
        </w:rPr>
        <w:t>NodePort</w:t>
      </w:r>
      <w:proofErr w:type="spellEnd"/>
    </w:p>
    <w:p w14:paraId="4BA92BB3" w14:textId="77777777" w:rsidR="006D3DF7" w:rsidRPr="006D3DF7" w:rsidRDefault="006D3DF7" w:rsidP="006D3DF7">
      <w:pPr>
        <w:rPr>
          <w:rFonts w:eastAsia="Arial"/>
        </w:rPr>
      </w:pPr>
    </w:p>
    <w:p w14:paraId="468234F5" w14:textId="77777777" w:rsidR="006D3DF7" w:rsidRDefault="006D3DF7" w:rsidP="006D3DF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>curl -I http://192.168.88.128:30080</w:t>
      </w:r>
    </w:p>
    <w:p w14:paraId="00C70021" w14:textId="77777777" w:rsidR="00741290" w:rsidRDefault="00741290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14814C36" w14:textId="20639263" w:rsidR="00741290" w:rsidRDefault="00741290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>
        <w:rPr>
          <w:rFonts w:asciiTheme="minorHAnsi" w:hAnsiTheme="minorHAnsi" w:cstheme="minorHAnsi"/>
          <w:b/>
          <w:bCs/>
          <w:noProof/>
          <w:color w:val="EE0000"/>
          <w:sz w:val="28"/>
          <w:szCs w:val="28"/>
        </w:rPr>
        <w:drawing>
          <wp:inline distT="0" distB="0" distL="0" distR="0" wp14:anchorId="2DF15DFD" wp14:editId="270C5D49">
            <wp:extent cx="3009900" cy="981075"/>
            <wp:effectExtent l="0" t="0" r="0" b="9525"/>
            <wp:docPr id="1974078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ECB87" w14:textId="77777777" w:rsidR="00741290" w:rsidRDefault="00741290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BC7DCA5" w14:textId="77777777" w:rsidR="006D3DF7" w:rsidRDefault="006D3DF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053EB117" w14:textId="5D175F76" w:rsidR="00741290" w:rsidRPr="006D3DF7" w:rsidRDefault="00741290" w:rsidP="006D3DF7">
      <w:pPr>
        <w:pStyle w:val="Heading2"/>
        <w:numPr>
          <w:ilvl w:val="1"/>
          <w:numId w:val="64"/>
        </w:numPr>
        <w:rPr>
          <w:rFonts w:eastAsia="Arial"/>
          <w:color w:val="1F497D" w:themeColor="text2"/>
        </w:rPr>
      </w:pPr>
      <w:bookmarkStart w:id="6" w:name="_Toc203147707"/>
      <w:r w:rsidRPr="006D3DF7">
        <w:rPr>
          <w:rFonts w:eastAsia="Arial"/>
          <w:color w:val="1F497D" w:themeColor="text2"/>
        </w:rPr>
        <w:t>Switch t</w:t>
      </w:r>
      <w:r w:rsidR="006D3DF7">
        <w:rPr>
          <w:rFonts w:eastAsia="Arial"/>
          <w:color w:val="1F497D" w:themeColor="text2"/>
        </w:rPr>
        <w:t xml:space="preserve">he traffic </w:t>
      </w:r>
      <w:proofErr w:type="gramStart"/>
      <w:r w:rsidR="006D3DF7">
        <w:rPr>
          <w:rFonts w:eastAsia="Arial"/>
          <w:color w:val="1F497D" w:themeColor="text2"/>
        </w:rPr>
        <w:t xml:space="preserve">to </w:t>
      </w:r>
      <w:r w:rsidRPr="006D3DF7">
        <w:rPr>
          <w:rFonts w:eastAsia="Arial"/>
          <w:color w:val="1F497D" w:themeColor="text2"/>
        </w:rPr>
        <w:t xml:space="preserve"> green</w:t>
      </w:r>
      <w:bookmarkEnd w:id="6"/>
      <w:proofErr w:type="gramEnd"/>
    </w:p>
    <w:p w14:paraId="0F5B6E4C" w14:textId="77777777" w:rsidR="00741290" w:rsidRDefault="00741290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B71E4BE" w14:textId="30A8104C" w:rsidR="008C0DF3" w:rsidRPr="008C0DF3" w:rsidRDefault="008C0DF3" w:rsidP="008C0DF3">
      <w:pPr>
        <w:pStyle w:val="ListParagraph"/>
        <w:numPr>
          <w:ilvl w:val="0"/>
          <w:numId w:val="68"/>
        </w:numPr>
        <w:rPr>
          <w:rFonts w:asciiTheme="minorHAnsi" w:hAnsiTheme="minorHAnsi" w:cstheme="minorHAnsi"/>
          <w:sz w:val="24"/>
          <w:szCs w:val="24"/>
        </w:rPr>
      </w:pPr>
      <w:r w:rsidRPr="008C0DF3">
        <w:rPr>
          <w:rFonts w:asciiTheme="minorHAnsi" w:hAnsiTheme="minorHAnsi" w:cstheme="minorHAnsi"/>
          <w:sz w:val="24"/>
          <w:szCs w:val="24"/>
        </w:rPr>
        <w:t xml:space="preserve">Edit the </w:t>
      </w:r>
      <w:proofErr w:type="spellStart"/>
      <w:proofErr w:type="gramStart"/>
      <w:r w:rsidRPr="008C0DF3">
        <w:rPr>
          <w:rFonts w:asciiTheme="minorHAnsi" w:hAnsiTheme="minorHAnsi" w:cstheme="minorHAnsi"/>
          <w:b/>
          <w:bCs/>
          <w:sz w:val="24"/>
          <w:szCs w:val="24"/>
        </w:rPr>
        <w:t>serviceblue.yaml</w:t>
      </w:r>
      <w:proofErr w:type="spellEnd"/>
      <w:proofErr w:type="gramEnd"/>
      <w:r w:rsidRPr="008C0DF3">
        <w:rPr>
          <w:rFonts w:asciiTheme="minorHAnsi" w:hAnsiTheme="minorHAnsi" w:cstheme="minorHAnsi"/>
          <w:sz w:val="24"/>
          <w:szCs w:val="24"/>
        </w:rPr>
        <w:t xml:space="preserve">  and change selector version to green from blue</w:t>
      </w:r>
    </w:p>
    <w:p w14:paraId="43C17A77" w14:textId="77777777" w:rsidR="008C0DF3" w:rsidRDefault="008C0DF3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102D439D" w14:textId="4716C225" w:rsidR="008C0DF3" w:rsidRDefault="008C0DF3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nano 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serviceblue.yaml</w:t>
      </w:r>
      <w:proofErr w:type="spellEnd"/>
      <w:proofErr w:type="gramEnd"/>
    </w:p>
    <w:p w14:paraId="299B3B40" w14:textId="53C558CC" w:rsidR="00741290" w:rsidRDefault="00741290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>
        <w:rPr>
          <w:rFonts w:asciiTheme="minorHAnsi" w:hAnsiTheme="minorHAnsi" w:cstheme="minorHAnsi"/>
          <w:b/>
          <w:bCs/>
          <w:noProof/>
          <w:color w:val="EE0000"/>
          <w:sz w:val="28"/>
          <w:szCs w:val="28"/>
        </w:rPr>
        <w:drawing>
          <wp:inline distT="0" distB="0" distL="0" distR="0" wp14:anchorId="0814C40D" wp14:editId="71AEA38D">
            <wp:extent cx="3286125" cy="1628775"/>
            <wp:effectExtent l="0" t="0" r="9525" b="9525"/>
            <wp:docPr id="9583452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8ABF7" w14:textId="77777777" w:rsidR="008C0DF3" w:rsidRDefault="008C0DF3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F181D83" w14:textId="331A9D2D" w:rsidR="008C0DF3" w:rsidRPr="008C0DF3" w:rsidRDefault="008C0DF3" w:rsidP="008C0DF3">
      <w:pPr>
        <w:pStyle w:val="ListParagraph"/>
        <w:numPr>
          <w:ilvl w:val="0"/>
          <w:numId w:val="68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Apply the changes to see the version upgrade</w:t>
      </w:r>
    </w:p>
    <w:p w14:paraId="07A3B9B6" w14:textId="77777777" w:rsidR="008C0DF3" w:rsidRDefault="008C0DF3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0DB8D0D2" w14:textId="0610B386" w:rsidR="008C0DF3" w:rsidRDefault="008C0DF3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</w:t>
      </w:r>
      <w:proofErr w:type="gramStart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apply</w:t>
      </w:r>
      <w:proofErr w:type="gramEnd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-f 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serviceblue.yaml</w:t>
      </w:r>
      <w:proofErr w:type="spellEnd"/>
      <w:proofErr w:type="gramEnd"/>
    </w:p>
    <w:p w14:paraId="29575BCC" w14:textId="77777777" w:rsidR="00741290" w:rsidRDefault="00741290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17E5B92" w14:textId="423871F7" w:rsidR="00741290" w:rsidRDefault="00741290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741290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0A78D5F8" wp14:editId="58B53846">
            <wp:extent cx="4273770" cy="285765"/>
            <wp:effectExtent l="0" t="0" r="0" b="0"/>
            <wp:docPr id="20114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64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B8B1" w14:textId="77777777" w:rsidR="00741290" w:rsidRDefault="00741290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74B40E80" w14:textId="77777777" w:rsidR="008C0DF3" w:rsidRDefault="008C0DF3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57A8312A" w14:textId="39ED7AB5" w:rsidR="008C0DF3" w:rsidRPr="008C0DF3" w:rsidRDefault="008C0DF3" w:rsidP="008C0DF3">
      <w:pPr>
        <w:pStyle w:val="ListParagraph"/>
        <w:numPr>
          <w:ilvl w:val="0"/>
          <w:numId w:val="68"/>
        </w:numPr>
        <w:rPr>
          <w:rFonts w:asciiTheme="minorHAnsi" w:hAnsiTheme="minorHAnsi" w:cstheme="minorHAnsi"/>
          <w:sz w:val="24"/>
          <w:szCs w:val="24"/>
        </w:rPr>
      </w:pPr>
      <w:r w:rsidRPr="008C0DF3">
        <w:rPr>
          <w:rFonts w:asciiTheme="minorHAnsi" w:hAnsiTheme="minorHAnsi" w:cstheme="minorHAnsi"/>
          <w:sz w:val="24"/>
          <w:szCs w:val="24"/>
        </w:rPr>
        <w:t xml:space="preserve">Use curl to check the response from </w:t>
      </w:r>
      <w:proofErr w:type="gramStart"/>
      <w:r>
        <w:rPr>
          <w:rFonts w:asciiTheme="minorHAnsi" w:hAnsiTheme="minorHAnsi" w:cstheme="minorHAnsi"/>
          <w:sz w:val="24"/>
          <w:szCs w:val="24"/>
        </w:rPr>
        <w:t>Green</w:t>
      </w:r>
      <w:proofErr w:type="gramEnd"/>
      <w:r w:rsidRPr="008C0DF3">
        <w:rPr>
          <w:rFonts w:asciiTheme="minorHAnsi" w:hAnsiTheme="minorHAnsi" w:cstheme="minorHAnsi"/>
          <w:sz w:val="24"/>
          <w:szCs w:val="24"/>
        </w:rPr>
        <w:t xml:space="preserve"> version through </w:t>
      </w:r>
      <w:proofErr w:type="spellStart"/>
      <w:r w:rsidRPr="008C0DF3">
        <w:rPr>
          <w:rFonts w:asciiTheme="minorHAnsi" w:hAnsiTheme="minorHAnsi" w:cstheme="minorHAnsi"/>
          <w:sz w:val="24"/>
          <w:szCs w:val="24"/>
        </w:rPr>
        <w:t>NodePort</w:t>
      </w:r>
      <w:proofErr w:type="spellEnd"/>
    </w:p>
    <w:p w14:paraId="6A72EA74" w14:textId="77777777" w:rsidR="008C0DF3" w:rsidRPr="006D3DF7" w:rsidRDefault="008C0DF3" w:rsidP="008C0DF3">
      <w:pPr>
        <w:rPr>
          <w:rFonts w:eastAsia="Arial"/>
        </w:rPr>
      </w:pPr>
    </w:p>
    <w:p w14:paraId="559947F2" w14:textId="77777777" w:rsidR="008C0DF3" w:rsidRDefault="008C0DF3" w:rsidP="008C0DF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>curl -I http://192.168.88.128:30080</w:t>
      </w:r>
    </w:p>
    <w:p w14:paraId="3A25CFF8" w14:textId="77777777" w:rsidR="008C0DF3" w:rsidRDefault="008C0DF3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16F276E6" w14:textId="138C4D9E" w:rsidR="00741290" w:rsidRDefault="00741290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>
        <w:rPr>
          <w:rFonts w:asciiTheme="minorHAnsi" w:hAnsiTheme="minorHAnsi" w:cstheme="minorHAnsi"/>
          <w:b/>
          <w:bCs/>
          <w:noProof/>
          <w:color w:val="EE0000"/>
          <w:sz w:val="28"/>
          <w:szCs w:val="28"/>
        </w:rPr>
        <w:lastRenderedPageBreak/>
        <w:drawing>
          <wp:inline distT="0" distB="0" distL="0" distR="0" wp14:anchorId="4BB0FF0A" wp14:editId="599711A2">
            <wp:extent cx="3009900" cy="1209675"/>
            <wp:effectExtent l="0" t="0" r="0" b="9525"/>
            <wp:docPr id="3190126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A67BB" w14:textId="77777777" w:rsidR="001952C7" w:rsidRDefault="001952C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711AB9E9" w14:textId="77777777" w:rsidR="001952C7" w:rsidRDefault="001952C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6BF46B8" w14:textId="77777777" w:rsidR="001952C7" w:rsidRDefault="001952C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F9307B8" w14:textId="0F01ADEF" w:rsidR="006D3DF7" w:rsidRDefault="006D3DF7" w:rsidP="006D3DF7">
      <w:pPr>
        <w:pStyle w:val="Heading2"/>
        <w:numPr>
          <w:ilvl w:val="1"/>
          <w:numId w:val="66"/>
        </w:numPr>
        <w:rPr>
          <w:rFonts w:eastAsia="Arial"/>
          <w:color w:val="1F497D" w:themeColor="text2"/>
        </w:rPr>
      </w:pPr>
      <w:bookmarkStart w:id="7" w:name="_Toc203147708"/>
      <w:r>
        <w:rPr>
          <w:rFonts w:eastAsia="Arial"/>
          <w:color w:val="1F497D" w:themeColor="text2"/>
        </w:rPr>
        <w:t>Clean-up the lab</w:t>
      </w:r>
      <w:bookmarkEnd w:id="7"/>
    </w:p>
    <w:p w14:paraId="17225BC7" w14:textId="77777777" w:rsidR="008C0DF3" w:rsidRDefault="008C0DF3" w:rsidP="008C0DF3"/>
    <w:p w14:paraId="6C316E4F" w14:textId="66460818" w:rsidR="008C0DF3" w:rsidRDefault="008C0DF3" w:rsidP="008C0DF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delete</w:t>
      </w:r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-f 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serviceblue.yaml</w:t>
      </w:r>
      <w:proofErr w:type="spellEnd"/>
      <w:proofErr w:type="gramEnd"/>
    </w:p>
    <w:p w14:paraId="0DCDACE6" w14:textId="31093C14" w:rsidR="008C0DF3" w:rsidRPr="006D3DF7" w:rsidRDefault="008C0DF3" w:rsidP="008C0DF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</w:t>
      </w:r>
      <w:proofErr w:type="gramStart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delete</w:t>
      </w:r>
      <w:proofErr w:type="gramEnd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>-f Deploy-</w:t>
      </w:r>
      <w:proofErr w:type="spellStart"/>
      <w:proofErr w:type="gramStart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>blue.yaml</w:t>
      </w:r>
      <w:proofErr w:type="spellEnd"/>
      <w:proofErr w:type="gramEnd"/>
    </w:p>
    <w:p w14:paraId="266EBE69" w14:textId="31B9B11D" w:rsidR="008C0DF3" w:rsidRPr="006D3DF7" w:rsidRDefault="008C0DF3" w:rsidP="008C0DF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delete</w:t>
      </w:r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-f Deploy-</w:t>
      </w:r>
      <w:proofErr w:type="spellStart"/>
      <w:proofErr w:type="gramStart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>green.yaml</w:t>
      </w:r>
      <w:proofErr w:type="spellEnd"/>
      <w:proofErr w:type="gramEnd"/>
    </w:p>
    <w:p w14:paraId="34B7046C" w14:textId="77777777" w:rsidR="008C0DF3" w:rsidRPr="008C0DF3" w:rsidRDefault="008C0DF3" w:rsidP="008C0DF3"/>
    <w:p w14:paraId="51229224" w14:textId="77777777" w:rsidR="001952C7" w:rsidRDefault="001952C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D831616" w14:textId="62B7E61A" w:rsidR="001952C7" w:rsidRPr="005869FE" w:rsidRDefault="001952C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1952C7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440350E2" wp14:editId="7025FAF0">
            <wp:extent cx="5512083" cy="1797142"/>
            <wp:effectExtent l="0" t="0" r="0" b="0"/>
            <wp:docPr id="3012270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27099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52C7" w:rsidRPr="005869FE" w:rsidSect="005F785E">
      <w:headerReference w:type="default" r:id="rId23"/>
      <w:pgSz w:w="11920" w:h="16840"/>
      <w:pgMar w:top="1280" w:right="860" w:bottom="280" w:left="1300" w:header="348" w:footer="10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0753F" w14:textId="77777777" w:rsidR="00267B23" w:rsidRDefault="00267B23">
      <w:r>
        <w:separator/>
      </w:r>
    </w:p>
  </w:endnote>
  <w:endnote w:type="continuationSeparator" w:id="0">
    <w:p w14:paraId="5EFEAA4B" w14:textId="77777777" w:rsidR="00267B23" w:rsidRDefault="00267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79101" w14:textId="77777777" w:rsidR="00267B23" w:rsidRDefault="00267B23">
      <w:r>
        <w:separator/>
      </w:r>
    </w:p>
  </w:footnote>
  <w:footnote w:type="continuationSeparator" w:id="0">
    <w:p w14:paraId="25487ABD" w14:textId="77777777" w:rsidR="00267B23" w:rsidRDefault="00267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81937" w14:textId="5A4BB9C5" w:rsidR="006C4161" w:rsidRDefault="006C4161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7287"/>
    <w:multiLevelType w:val="multilevel"/>
    <w:tmpl w:val="CEBA6A26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81D0004"/>
    <w:multiLevelType w:val="hybridMultilevel"/>
    <w:tmpl w:val="83467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20504"/>
    <w:multiLevelType w:val="multilevel"/>
    <w:tmpl w:val="317CB1AA"/>
    <w:lvl w:ilvl="0">
      <w:start w:val="2"/>
      <w:numFmt w:val="decimal"/>
      <w:lvlText w:val="%1"/>
      <w:lvlJc w:val="left"/>
      <w:pPr>
        <w:ind w:left="390" w:hanging="390"/>
      </w:pPr>
      <w:rPr>
        <w:rFonts w:ascii="Segoe UI Emoji" w:hAnsi="Segoe UI Emoji" w:cs="Segoe UI Emoji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Segoe UI Emoji" w:hAnsi="Segoe UI Emoji" w:cs="Segoe UI Emoj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Segoe UI Emoji" w:hAnsi="Segoe UI Emoji" w:cs="Segoe UI Emoji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Segoe UI Emoji" w:hAnsi="Segoe UI Emoji" w:cs="Segoe UI Emoji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="Segoe UI Emoji" w:hAnsi="Segoe UI Emoji" w:cs="Segoe UI Emoji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Segoe UI Emoji" w:hAnsi="Segoe UI Emoji" w:cs="Segoe UI Emoji"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Segoe UI Emoji" w:hAnsi="Segoe UI Emoji" w:cs="Segoe UI Emoji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Segoe UI Emoji" w:hAnsi="Segoe UI Emoji" w:cs="Segoe UI Emoji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Segoe UI Emoji" w:hAnsi="Segoe UI Emoji" w:cs="Segoe UI Emoji" w:hint="default"/>
      </w:rPr>
    </w:lvl>
  </w:abstractNum>
  <w:abstractNum w:abstractNumId="3" w15:restartNumberingAfterBreak="0">
    <w:nsid w:val="13FE1DA2"/>
    <w:multiLevelType w:val="multilevel"/>
    <w:tmpl w:val="1354BB16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  <w:sz w:val="28"/>
      </w:rPr>
    </w:lvl>
  </w:abstractNum>
  <w:abstractNum w:abstractNumId="4" w15:restartNumberingAfterBreak="0">
    <w:nsid w:val="175B2AFB"/>
    <w:multiLevelType w:val="hybridMultilevel"/>
    <w:tmpl w:val="26527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A5791"/>
    <w:multiLevelType w:val="multilevel"/>
    <w:tmpl w:val="317CB1AA"/>
    <w:lvl w:ilvl="0">
      <w:start w:val="2"/>
      <w:numFmt w:val="decimal"/>
      <w:lvlText w:val="%1"/>
      <w:lvlJc w:val="left"/>
      <w:pPr>
        <w:ind w:left="390" w:hanging="390"/>
      </w:pPr>
      <w:rPr>
        <w:rFonts w:ascii="Segoe UI Emoji" w:hAnsi="Segoe UI Emoji" w:cs="Segoe UI Emoji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Segoe UI Emoji" w:hAnsi="Segoe UI Emoji" w:cs="Segoe UI Emoj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Segoe UI Emoji" w:hAnsi="Segoe UI Emoji" w:cs="Segoe UI Emoji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Segoe UI Emoji" w:hAnsi="Segoe UI Emoji" w:cs="Segoe UI Emoji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="Segoe UI Emoji" w:hAnsi="Segoe UI Emoji" w:cs="Segoe UI Emoji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Segoe UI Emoji" w:hAnsi="Segoe UI Emoji" w:cs="Segoe UI Emoji"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Segoe UI Emoji" w:hAnsi="Segoe UI Emoji" w:cs="Segoe UI Emoji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Segoe UI Emoji" w:hAnsi="Segoe UI Emoji" w:cs="Segoe UI Emoji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Segoe UI Emoji" w:hAnsi="Segoe UI Emoji" w:cs="Segoe UI Emoji" w:hint="default"/>
      </w:rPr>
    </w:lvl>
  </w:abstractNum>
  <w:abstractNum w:abstractNumId="6" w15:restartNumberingAfterBreak="0">
    <w:nsid w:val="210A2FAB"/>
    <w:multiLevelType w:val="multilevel"/>
    <w:tmpl w:val="317CB1AA"/>
    <w:lvl w:ilvl="0">
      <w:start w:val="2"/>
      <w:numFmt w:val="decimal"/>
      <w:lvlText w:val="%1"/>
      <w:lvlJc w:val="left"/>
      <w:pPr>
        <w:ind w:left="390" w:hanging="390"/>
      </w:pPr>
      <w:rPr>
        <w:rFonts w:ascii="Segoe UI Emoji" w:hAnsi="Segoe UI Emoji" w:cs="Segoe UI Emoji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Segoe UI Emoji" w:hAnsi="Segoe UI Emoji" w:cs="Segoe UI Emoj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Segoe UI Emoji" w:hAnsi="Segoe UI Emoji" w:cs="Segoe UI Emoji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Segoe UI Emoji" w:hAnsi="Segoe UI Emoji" w:cs="Segoe UI Emoji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="Segoe UI Emoji" w:hAnsi="Segoe UI Emoji" w:cs="Segoe UI Emoji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Segoe UI Emoji" w:hAnsi="Segoe UI Emoji" w:cs="Segoe UI Emoji"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Segoe UI Emoji" w:hAnsi="Segoe UI Emoji" w:cs="Segoe UI Emoji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Segoe UI Emoji" w:hAnsi="Segoe UI Emoji" w:cs="Segoe UI Emoji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Segoe UI Emoji" w:hAnsi="Segoe UI Emoji" w:cs="Segoe UI Emoji" w:hint="default"/>
      </w:rPr>
    </w:lvl>
  </w:abstractNum>
  <w:abstractNum w:abstractNumId="7" w15:restartNumberingAfterBreak="0">
    <w:nsid w:val="24F74E07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5A1BD4"/>
    <w:multiLevelType w:val="multilevel"/>
    <w:tmpl w:val="9D84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3433E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827F98"/>
    <w:multiLevelType w:val="multilevel"/>
    <w:tmpl w:val="5A68B93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72328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8716AC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587DD9"/>
    <w:multiLevelType w:val="multilevel"/>
    <w:tmpl w:val="7E7C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027EC"/>
    <w:multiLevelType w:val="multilevel"/>
    <w:tmpl w:val="82B6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B3BD9"/>
    <w:multiLevelType w:val="multilevel"/>
    <w:tmpl w:val="CA2C82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BA2BB4"/>
    <w:multiLevelType w:val="multilevel"/>
    <w:tmpl w:val="CB38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511B25"/>
    <w:multiLevelType w:val="hybridMultilevel"/>
    <w:tmpl w:val="00AAF6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2BF5483"/>
    <w:multiLevelType w:val="multilevel"/>
    <w:tmpl w:val="6424171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9" w15:restartNumberingAfterBreak="0">
    <w:nsid w:val="48517DB5"/>
    <w:multiLevelType w:val="multilevel"/>
    <w:tmpl w:val="ADE6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EF4EB7"/>
    <w:multiLevelType w:val="multilevel"/>
    <w:tmpl w:val="2DEA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411A32"/>
    <w:multiLevelType w:val="hybridMultilevel"/>
    <w:tmpl w:val="0218ACF6"/>
    <w:lvl w:ilvl="0" w:tplc="19C4D05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15300F"/>
    <w:multiLevelType w:val="multilevel"/>
    <w:tmpl w:val="F9E2E250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3" w15:restartNumberingAfterBreak="0">
    <w:nsid w:val="5B4240E8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88419F"/>
    <w:multiLevelType w:val="hybridMultilevel"/>
    <w:tmpl w:val="672A0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FE1C29"/>
    <w:multiLevelType w:val="hybridMultilevel"/>
    <w:tmpl w:val="FEEEB874"/>
    <w:lvl w:ilvl="0" w:tplc="19C4D056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3CE2D5A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1722A3"/>
    <w:multiLevelType w:val="multilevel"/>
    <w:tmpl w:val="120E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C223E3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354997"/>
    <w:multiLevelType w:val="multilevel"/>
    <w:tmpl w:val="C726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AB0413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683E19"/>
    <w:multiLevelType w:val="multilevel"/>
    <w:tmpl w:val="1A5465A4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2" w15:restartNumberingAfterBreak="0">
    <w:nsid w:val="754C45A2"/>
    <w:multiLevelType w:val="hybridMultilevel"/>
    <w:tmpl w:val="2102C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9D03E1"/>
    <w:multiLevelType w:val="multilevel"/>
    <w:tmpl w:val="E758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D675CE"/>
    <w:multiLevelType w:val="multilevel"/>
    <w:tmpl w:val="3CC8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6212BD"/>
    <w:multiLevelType w:val="multilevel"/>
    <w:tmpl w:val="1354BB16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  <w:sz w:val="28"/>
      </w:rPr>
    </w:lvl>
  </w:abstractNum>
  <w:abstractNum w:abstractNumId="36" w15:restartNumberingAfterBreak="0">
    <w:nsid w:val="7E037D0E"/>
    <w:multiLevelType w:val="multilevel"/>
    <w:tmpl w:val="1354BB16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  <w:sz w:val="28"/>
      </w:rPr>
    </w:lvl>
  </w:abstractNum>
  <w:abstractNum w:abstractNumId="37" w15:restartNumberingAfterBreak="0">
    <w:nsid w:val="7E5E312A"/>
    <w:multiLevelType w:val="multilevel"/>
    <w:tmpl w:val="984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55226">
    <w:abstractNumId w:val="18"/>
  </w:num>
  <w:num w:numId="2" w16cid:durableId="1435713782">
    <w:abstractNumId w:val="16"/>
  </w:num>
  <w:num w:numId="3" w16cid:durableId="218513052">
    <w:abstractNumId w:val="9"/>
  </w:num>
  <w:num w:numId="4" w16cid:durableId="1861622341">
    <w:abstractNumId w:val="28"/>
  </w:num>
  <w:num w:numId="5" w16cid:durableId="1812988237">
    <w:abstractNumId w:val="11"/>
  </w:num>
  <w:num w:numId="6" w16cid:durableId="1847282385">
    <w:abstractNumId w:val="30"/>
  </w:num>
  <w:num w:numId="7" w16cid:durableId="1265962800">
    <w:abstractNumId w:val="23"/>
  </w:num>
  <w:num w:numId="8" w16cid:durableId="619534975">
    <w:abstractNumId w:val="7"/>
  </w:num>
  <w:num w:numId="9" w16cid:durableId="278491274">
    <w:abstractNumId w:val="26"/>
  </w:num>
  <w:num w:numId="10" w16cid:durableId="2013143098">
    <w:abstractNumId w:val="12"/>
  </w:num>
  <w:num w:numId="11" w16cid:durableId="157308001">
    <w:abstractNumId w:val="15"/>
    <w:lvlOverride w:ilvl="0">
      <w:lvl w:ilvl="0">
        <w:numFmt w:val="decimal"/>
        <w:lvlText w:val="%1."/>
        <w:lvlJc w:val="left"/>
      </w:lvl>
    </w:lvlOverride>
  </w:num>
  <w:num w:numId="12" w16cid:durableId="230041395">
    <w:abstractNumId w:val="34"/>
  </w:num>
  <w:num w:numId="13" w16cid:durableId="1568687423">
    <w:abstractNumId w:val="18"/>
  </w:num>
  <w:num w:numId="14" w16cid:durableId="1006637546">
    <w:abstractNumId w:val="24"/>
  </w:num>
  <w:num w:numId="15" w16cid:durableId="1128813218">
    <w:abstractNumId w:val="18"/>
  </w:num>
  <w:num w:numId="16" w16cid:durableId="1855219706">
    <w:abstractNumId w:val="18"/>
  </w:num>
  <w:num w:numId="17" w16cid:durableId="725763754">
    <w:abstractNumId w:val="14"/>
  </w:num>
  <w:num w:numId="18" w16cid:durableId="551770618">
    <w:abstractNumId w:val="18"/>
  </w:num>
  <w:num w:numId="19" w16cid:durableId="1993024966">
    <w:abstractNumId w:val="19"/>
  </w:num>
  <w:num w:numId="20" w16cid:durableId="868226469">
    <w:abstractNumId w:val="18"/>
  </w:num>
  <w:num w:numId="21" w16cid:durableId="2035573584">
    <w:abstractNumId w:val="37"/>
  </w:num>
  <w:num w:numId="22" w16cid:durableId="779569949">
    <w:abstractNumId w:val="18"/>
  </w:num>
  <w:num w:numId="23" w16cid:durableId="1489175267">
    <w:abstractNumId w:val="20"/>
  </w:num>
  <w:num w:numId="24" w16cid:durableId="1244073783">
    <w:abstractNumId w:val="29"/>
  </w:num>
  <w:num w:numId="25" w16cid:durableId="583683232">
    <w:abstractNumId w:val="18"/>
  </w:num>
  <w:num w:numId="26" w16cid:durableId="1874346001">
    <w:abstractNumId w:val="33"/>
  </w:num>
  <w:num w:numId="27" w16cid:durableId="927032626">
    <w:abstractNumId w:val="18"/>
  </w:num>
  <w:num w:numId="28" w16cid:durableId="1996256043">
    <w:abstractNumId w:val="27"/>
  </w:num>
  <w:num w:numId="29" w16cid:durableId="1035499067">
    <w:abstractNumId w:val="18"/>
  </w:num>
  <w:num w:numId="30" w16cid:durableId="560674262">
    <w:abstractNumId w:val="1"/>
  </w:num>
  <w:num w:numId="31" w16cid:durableId="1186287655">
    <w:abstractNumId w:val="10"/>
  </w:num>
  <w:num w:numId="32" w16cid:durableId="1631936507">
    <w:abstractNumId w:val="18"/>
  </w:num>
  <w:num w:numId="33" w16cid:durableId="91470648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5635902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94514579">
    <w:abstractNumId w:val="18"/>
  </w:num>
  <w:num w:numId="36" w16cid:durableId="900168848">
    <w:abstractNumId w:val="18"/>
  </w:num>
  <w:num w:numId="37" w16cid:durableId="16343617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29360060">
    <w:abstractNumId w:val="18"/>
  </w:num>
  <w:num w:numId="39" w16cid:durableId="868489109">
    <w:abstractNumId w:val="18"/>
  </w:num>
  <w:num w:numId="40" w16cid:durableId="2091390649">
    <w:abstractNumId w:val="18"/>
  </w:num>
  <w:num w:numId="41" w16cid:durableId="1325742054">
    <w:abstractNumId w:val="31"/>
  </w:num>
  <w:num w:numId="42" w16cid:durableId="1559973289">
    <w:abstractNumId w:val="18"/>
  </w:num>
  <w:num w:numId="43" w16cid:durableId="341200347">
    <w:abstractNumId w:val="18"/>
  </w:num>
  <w:num w:numId="44" w16cid:durableId="1035303287">
    <w:abstractNumId w:val="4"/>
  </w:num>
  <w:num w:numId="45" w16cid:durableId="723141976">
    <w:abstractNumId w:val="21"/>
  </w:num>
  <w:num w:numId="46" w16cid:durableId="326715268">
    <w:abstractNumId w:val="25"/>
  </w:num>
  <w:num w:numId="47" w16cid:durableId="375392988">
    <w:abstractNumId w:val="17"/>
  </w:num>
  <w:num w:numId="48" w16cid:durableId="902106528">
    <w:abstractNumId w:val="5"/>
  </w:num>
  <w:num w:numId="49" w16cid:durableId="288902884">
    <w:abstractNumId w:val="18"/>
  </w:num>
  <w:num w:numId="50" w16cid:durableId="1765178855">
    <w:abstractNumId w:val="18"/>
  </w:num>
  <w:num w:numId="51" w16cid:durableId="2001225625">
    <w:abstractNumId w:val="6"/>
  </w:num>
  <w:num w:numId="52" w16cid:durableId="1100874088">
    <w:abstractNumId w:val="18"/>
  </w:num>
  <w:num w:numId="53" w16cid:durableId="398133737">
    <w:abstractNumId w:val="2"/>
  </w:num>
  <w:num w:numId="54" w16cid:durableId="1836531588">
    <w:abstractNumId w:val="18"/>
  </w:num>
  <w:num w:numId="55" w16cid:durableId="1899314147">
    <w:abstractNumId w:val="8"/>
  </w:num>
  <w:num w:numId="56" w16cid:durableId="2145846644">
    <w:abstractNumId w:val="13"/>
  </w:num>
  <w:num w:numId="57" w16cid:durableId="1191837748">
    <w:abstractNumId w:val="18"/>
  </w:num>
  <w:num w:numId="58" w16cid:durableId="1342777246">
    <w:abstractNumId w:val="22"/>
  </w:num>
  <w:num w:numId="59" w16cid:durableId="744449023">
    <w:abstractNumId w:val="18"/>
  </w:num>
  <w:num w:numId="60" w16cid:durableId="1668170517">
    <w:abstractNumId w:val="0"/>
  </w:num>
  <w:num w:numId="61" w16cid:durableId="513881532">
    <w:abstractNumId w:val="18"/>
  </w:num>
  <w:num w:numId="62" w16cid:durableId="2095979768">
    <w:abstractNumId w:val="18"/>
  </w:num>
  <w:num w:numId="63" w16cid:durableId="1580406074">
    <w:abstractNumId w:val="3"/>
  </w:num>
  <w:num w:numId="64" w16cid:durableId="1482231737">
    <w:abstractNumId w:val="36"/>
  </w:num>
  <w:num w:numId="65" w16cid:durableId="1363819060">
    <w:abstractNumId w:val="18"/>
  </w:num>
  <w:num w:numId="66" w16cid:durableId="452987960">
    <w:abstractNumId w:val="35"/>
  </w:num>
  <w:num w:numId="67" w16cid:durableId="127015864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407458031">
    <w:abstractNumId w:val="3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77"/>
    <w:rsid w:val="00001D48"/>
    <w:rsid w:val="00003FDA"/>
    <w:rsid w:val="00016907"/>
    <w:rsid w:val="00020DB9"/>
    <w:rsid w:val="0002278C"/>
    <w:rsid w:val="00022B08"/>
    <w:rsid w:val="00036107"/>
    <w:rsid w:val="00037ADA"/>
    <w:rsid w:val="00053551"/>
    <w:rsid w:val="0005464F"/>
    <w:rsid w:val="00057BAE"/>
    <w:rsid w:val="00057C46"/>
    <w:rsid w:val="00062857"/>
    <w:rsid w:val="00065991"/>
    <w:rsid w:val="00080475"/>
    <w:rsid w:val="0008629B"/>
    <w:rsid w:val="000916CC"/>
    <w:rsid w:val="000924D7"/>
    <w:rsid w:val="00092BB1"/>
    <w:rsid w:val="000A2B15"/>
    <w:rsid w:val="000A348F"/>
    <w:rsid w:val="000B1796"/>
    <w:rsid w:val="000B272A"/>
    <w:rsid w:val="000B2E99"/>
    <w:rsid w:val="000B40A3"/>
    <w:rsid w:val="000B4614"/>
    <w:rsid w:val="000B4CEE"/>
    <w:rsid w:val="000C44D2"/>
    <w:rsid w:val="000C52FF"/>
    <w:rsid w:val="000D2DEA"/>
    <w:rsid w:val="000E1A6D"/>
    <w:rsid w:val="000F627F"/>
    <w:rsid w:val="00101CDF"/>
    <w:rsid w:val="00103B8B"/>
    <w:rsid w:val="00105C0B"/>
    <w:rsid w:val="0010741E"/>
    <w:rsid w:val="0011201E"/>
    <w:rsid w:val="001163AC"/>
    <w:rsid w:val="00123308"/>
    <w:rsid w:val="00130531"/>
    <w:rsid w:val="001428C7"/>
    <w:rsid w:val="001441AD"/>
    <w:rsid w:val="0015391D"/>
    <w:rsid w:val="001576DF"/>
    <w:rsid w:val="001612F3"/>
    <w:rsid w:val="0016134A"/>
    <w:rsid w:val="001637E0"/>
    <w:rsid w:val="00163932"/>
    <w:rsid w:val="0017468D"/>
    <w:rsid w:val="00183928"/>
    <w:rsid w:val="00187536"/>
    <w:rsid w:val="0019183F"/>
    <w:rsid w:val="00193E21"/>
    <w:rsid w:val="001952C7"/>
    <w:rsid w:val="001958C5"/>
    <w:rsid w:val="00196E70"/>
    <w:rsid w:val="001A7C53"/>
    <w:rsid w:val="001B409B"/>
    <w:rsid w:val="001B59FA"/>
    <w:rsid w:val="001B6ED9"/>
    <w:rsid w:val="001C2703"/>
    <w:rsid w:val="001D0F2F"/>
    <w:rsid w:val="001D2B36"/>
    <w:rsid w:val="001D3380"/>
    <w:rsid w:val="001D4A84"/>
    <w:rsid w:val="001D5706"/>
    <w:rsid w:val="001D668B"/>
    <w:rsid w:val="001E0504"/>
    <w:rsid w:val="001E1F77"/>
    <w:rsid w:val="001F3EE1"/>
    <w:rsid w:val="001F6DC9"/>
    <w:rsid w:val="002070AF"/>
    <w:rsid w:val="00210446"/>
    <w:rsid w:val="0022580E"/>
    <w:rsid w:val="002320F4"/>
    <w:rsid w:val="00244FB9"/>
    <w:rsid w:val="0024694C"/>
    <w:rsid w:val="00253A8F"/>
    <w:rsid w:val="00263D76"/>
    <w:rsid w:val="00267B23"/>
    <w:rsid w:val="0027191B"/>
    <w:rsid w:val="00273CF0"/>
    <w:rsid w:val="0027634D"/>
    <w:rsid w:val="00286999"/>
    <w:rsid w:val="0029299D"/>
    <w:rsid w:val="00293B27"/>
    <w:rsid w:val="002A5CE1"/>
    <w:rsid w:val="002B47F7"/>
    <w:rsid w:val="002B4A82"/>
    <w:rsid w:val="002B614A"/>
    <w:rsid w:val="002C6058"/>
    <w:rsid w:val="002D0AD1"/>
    <w:rsid w:val="002E4E9F"/>
    <w:rsid w:val="002E79A7"/>
    <w:rsid w:val="002F75D5"/>
    <w:rsid w:val="0030692E"/>
    <w:rsid w:val="00314A0A"/>
    <w:rsid w:val="003164D5"/>
    <w:rsid w:val="003213C6"/>
    <w:rsid w:val="003305AE"/>
    <w:rsid w:val="003365F4"/>
    <w:rsid w:val="003438A3"/>
    <w:rsid w:val="0034501F"/>
    <w:rsid w:val="00346169"/>
    <w:rsid w:val="003474CD"/>
    <w:rsid w:val="003528F7"/>
    <w:rsid w:val="00355A15"/>
    <w:rsid w:val="0036346F"/>
    <w:rsid w:val="00365D15"/>
    <w:rsid w:val="00370A2D"/>
    <w:rsid w:val="00370FDD"/>
    <w:rsid w:val="00374AF7"/>
    <w:rsid w:val="003816E2"/>
    <w:rsid w:val="0038236D"/>
    <w:rsid w:val="0039273E"/>
    <w:rsid w:val="003A7C7B"/>
    <w:rsid w:val="003B70D3"/>
    <w:rsid w:val="003C4129"/>
    <w:rsid w:val="003C5F7B"/>
    <w:rsid w:val="003D07A9"/>
    <w:rsid w:val="003D389C"/>
    <w:rsid w:val="003D5033"/>
    <w:rsid w:val="003E04FC"/>
    <w:rsid w:val="003F2E62"/>
    <w:rsid w:val="003F3F22"/>
    <w:rsid w:val="004056CD"/>
    <w:rsid w:val="00405CBC"/>
    <w:rsid w:val="00406E52"/>
    <w:rsid w:val="00407BF3"/>
    <w:rsid w:val="00410C05"/>
    <w:rsid w:val="004126B4"/>
    <w:rsid w:val="00422096"/>
    <w:rsid w:val="004248A5"/>
    <w:rsid w:val="00427709"/>
    <w:rsid w:val="004313F6"/>
    <w:rsid w:val="00432941"/>
    <w:rsid w:val="00440CA2"/>
    <w:rsid w:val="00440D8D"/>
    <w:rsid w:val="00451277"/>
    <w:rsid w:val="0045799B"/>
    <w:rsid w:val="00460671"/>
    <w:rsid w:val="004611B2"/>
    <w:rsid w:val="0046437A"/>
    <w:rsid w:val="0046774A"/>
    <w:rsid w:val="0047743F"/>
    <w:rsid w:val="004852BB"/>
    <w:rsid w:val="004A11B9"/>
    <w:rsid w:val="004A4231"/>
    <w:rsid w:val="004A7772"/>
    <w:rsid w:val="004B52EF"/>
    <w:rsid w:val="004B5A10"/>
    <w:rsid w:val="004C6414"/>
    <w:rsid w:val="004D32D8"/>
    <w:rsid w:val="004E25E1"/>
    <w:rsid w:val="004F1559"/>
    <w:rsid w:val="004F565C"/>
    <w:rsid w:val="004F638A"/>
    <w:rsid w:val="004F7BEF"/>
    <w:rsid w:val="00504D2B"/>
    <w:rsid w:val="005076F1"/>
    <w:rsid w:val="00510A1C"/>
    <w:rsid w:val="00515427"/>
    <w:rsid w:val="00516B70"/>
    <w:rsid w:val="00522F51"/>
    <w:rsid w:val="00524909"/>
    <w:rsid w:val="005275D0"/>
    <w:rsid w:val="005363D0"/>
    <w:rsid w:val="00537CE3"/>
    <w:rsid w:val="00553B65"/>
    <w:rsid w:val="00565582"/>
    <w:rsid w:val="00573C4D"/>
    <w:rsid w:val="00580465"/>
    <w:rsid w:val="00584C9B"/>
    <w:rsid w:val="005869FE"/>
    <w:rsid w:val="00595B25"/>
    <w:rsid w:val="005A07C0"/>
    <w:rsid w:val="005A45A8"/>
    <w:rsid w:val="005A6B11"/>
    <w:rsid w:val="005A7148"/>
    <w:rsid w:val="005A7AA6"/>
    <w:rsid w:val="005B0E2A"/>
    <w:rsid w:val="005B5949"/>
    <w:rsid w:val="005C3F9E"/>
    <w:rsid w:val="005C4BF8"/>
    <w:rsid w:val="005C528C"/>
    <w:rsid w:val="005D0EF8"/>
    <w:rsid w:val="005D5E57"/>
    <w:rsid w:val="005D699D"/>
    <w:rsid w:val="005E0B11"/>
    <w:rsid w:val="005E16DE"/>
    <w:rsid w:val="005E2C52"/>
    <w:rsid w:val="005F0A80"/>
    <w:rsid w:val="005F29FE"/>
    <w:rsid w:val="005F4055"/>
    <w:rsid w:val="005F4322"/>
    <w:rsid w:val="005F785E"/>
    <w:rsid w:val="006004B9"/>
    <w:rsid w:val="00603AC2"/>
    <w:rsid w:val="006050BA"/>
    <w:rsid w:val="006109F5"/>
    <w:rsid w:val="00613FC5"/>
    <w:rsid w:val="0061433C"/>
    <w:rsid w:val="0061778F"/>
    <w:rsid w:val="00624DBC"/>
    <w:rsid w:val="006362C2"/>
    <w:rsid w:val="00636B94"/>
    <w:rsid w:val="0064035D"/>
    <w:rsid w:val="00641C19"/>
    <w:rsid w:val="00644100"/>
    <w:rsid w:val="00646996"/>
    <w:rsid w:val="00652582"/>
    <w:rsid w:val="00654439"/>
    <w:rsid w:val="00661951"/>
    <w:rsid w:val="00663D85"/>
    <w:rsid w:val="00664CEF"/>
    <w:rsid w:val="00665759"/>
    <w:rsid w:val="00665A67"/>
    <w:rsid w:val="00667459"/>
    <w:rsid w:val="00674AA6"/>
    <w:rsid w:val="006769FE"/>
    <w:rsid w:val="00680DB8"/>
    <w:rsid w:val="006820A6"/>
    <w:rsid w:val="00682D4E"/>
    <w:rsid w:val="00683D9C"/>
    <w:rsid w:val="00684F99"/>
    <w:rsid w:val="00685F1A"/>
    <w:rsid w:val="006865A1"/>
    <w:rsid w:val="006968D7"/>
    <w:rsid w:val="006A13C1"/>
    <w:rsid w:val="006A51D5"/>
    <w:rsid w:val="006A5363"/>
    <w:rsid w:val="006B3A49"/>
    <w:rsid w:val="006B4CA4"/>
    <w:rsid w:val="006C0423"/>
    <w:rsid w:val="006C2A28"/>
    <w:rsid w:val="006C4161"/>
    <w:rsid w:val="006D0F79"/>
    <w:rsid w:val="006D3DF7"/>
    <w:rsid w:val="006D4395"/>
    <w:rsid w:val="006D5A9F"/>
    <w:rsid w:val="006E19EB"/>
    <w:rsid w:val="006E1D80"/>
    <w:rsid w:val="006E52AD"/>
    <w:rsid w:val="006E581A"/>
    <w:rsid w:val="006E795F"/>
    <w:rsid w:val="006F1118"/>
    <w:rsid w:val="006F1517"/>
    <w:rsid w:val="006F6FE2"/>
    <w:rsid w:val="007146B0"/>
    <w:rsid w:val="00717C22"/>
    <w:rsid w:val="007215CD"/>
    <w:rsid w:val="0072511C"/>
    <w:rsid w:val="00730926"/>
    <w:rsid w:val="00731269"/>
    <w:rsid w:val="0073267C"/>
    <w:rsid w:val="00734FBF"/>
    <w:rsid w:val="00735385"/>
    <w:rsid w:val="00736AA9"/>
    <w:rsid w:val="00741290"/>
    <w:rsid w:val="00743177"/>
    <w:rsid w:val="00745A38"/>
    <w:rsid w:val="00746DC8"/>
    <w:rsid w:val="0074794D"/>
    <w:rsid w:val="00750CCD"/>
    <w:rsid w:val="00752214"/>
    <w:rsid w:val="00755178"/>
    <w:rsid w:val="00755B69"/>
    <w:rsid w:val="00774E0E"/>
    <w:rsid w:val="00776781"/>
    <w:rsid w:val="007767F3"/>
    <w:rsid w:val="0078007B"/>
    <w:rsid w:val="00784D31"/>
    <w:rsid w:val="00785043"/>
    <w:rsid w:val="00786E94"/>
    <w:rsid w:val="00792261"/>
    <w:rsid w:val="00794F67"/>
    <w:rsid w:val="00795FBB"/>
    <w:rsid w:val="00796AB2"/>
    <w:rsid w:val="007A1808"/>
    <w:rsid w:val="007A1E61"/>
    <w:rsid w:val="007C0337"/>
    <w:rsid w:val="007C1C5E"/>
    <w:rsid w:val="007C23D1"/>
    <w:rsid w:val="007D4AD5"/>
    <w:rsid w:val="007D5A28"/>
    <w:rsid w:val="007D5CA7"/>
    <w:rsid w:val="007D6ACA"/>
    <w:rsid w:val="007E2014"/>
    <w:rsid w:val="007E7926"/>
    <w:rsid w:val="007F0350"/>
    <w:rsid w:val="007F0793"/>
    <w:rsid w:val="008013EC"/>
    <w:rsid w:val="008016DC"/>
    <w:rsid w:val="0081184D"/>
    <w:rsid w:val="00821267"/>
    <w:rsid w:val="00831C05"/>
    <w:rsid w:val="00834D29"/>
    <w:rsid w:val="00836FE0"/>
    <w:rsid w:val="00837FE5"/>
    <w:rsid w:val="00840A53"/>
    <w:rsid w:val="00842661"/>
    <w:rsid w:val="008516B8"/>
    <w:rsid w:val="00851F81"/>
    <w:rsid w:val="008679BE"/>
    <w:rsid w:val="00870284"/>
    <w:rsid w:val="00871AFD"/>
    <w:rsid w:val="00873BC2"/>
    <w:rsid w:val="00874FB4"/>
    <w:rsid w:val="00876AE6"/>
    <w:rsid w:val="00882B4D"/>
    <w:rsid w:val="00890C4E"/>
    <w:rsid w:val="00892E09"/>
    <w:rsid w:val="00894524"/>
    <w:rsid w:val="00897159"/>
    <w:rsid w:val="00897C60"/>
    <w:rsid w:val="00897DFA"/>
    <w:rsid w:val="00897DFE"/>
    <w:rsid w:val="008A5DB6"/>
    <w:rsid w:val="008A7DE5"/>
    <w:rsid w:val="008B3CED"/>
    <w:rsid w:val="008B47F7"/>
    <w:rsid w:val="008B6BCE"/>
    <w:rsid w:val="008C0DF3"/>
    <w:rsid w:val="008C1827"/>
    <w:rsid w:val="008C604C"/>
    <w:rsid w:val="008D4460"/>
    <w:rsid w:val="008E0DF6"/>
    <w:rsid w:val="008E160A"/>
    <w:rsid w:val="008E7801"/>
    <w:rsid w:val="008F1C22"/>
    <w:rsid w:val="008F3DCC"/>
    <w:rsid w:val="008F402F"/>
    <w:rsid w:val="008F64CD"/>
    <w:rsid w:val="00901282"/>
    <w:rsid w:val="00915A67"/>
    <w:rsid w:val="009255E4"/>
    <w:rsid w:val="00930F8A"/>
    <w:rsid w:val="0093486C"/>
    <w:rsid w:val="00934D97"/>
    <w:rsid w:val="00937609"/>
    <w:rsid w:val="009378F1"/>
    <w:rsid w:val="00947043"/>
    <w:rsid w:val="00950278"/>
    <w:rsid w:val="00950A4A"/>
    <w:rsid w:val="009531E7"/>
    <w:rsid w:val="009539C0"/>
    <w:rsid w:val="00954B1D"/>
    <w:rsid w:val="00963BA3"/>
    <w:rsid w:val="00963BE8"/>
    <w:rsid w:val="00965E1D"/>
    <w:rsid w:val="0096671C"/>
    <w:rsid w:val="0097347D"/>
    <w:rsid w:val="009742C7"/>
    <w:rsid w:val="00982C19"/>
    <w:rsid w:val="00984EAB"/>
    <w:rsid w:val="009A6C07"/>
    <w:rsid w:val="009A7A5E"/>
    <w:rsid w:val="009B1957"/>
    <w:rsid w:val="009B4D85"/>
    <w:rsid w:val="009B7F38"/>
    <w:rsid w:val="009C4F0B"/>
    <w:rsid w:val="009C538B"/>
    <w:rsid w:val="009C748C"/>
    <w:rsid w:val="009D3475"/>
    <w:rsid w:val="009D38BC"/>
    <w:rsid w:val="009D3F91"/>
    <w:rsid w:val="009D695B"/>
    <w:rsid w:val="009E038D"/>
    <w:rsid w:val="009E1C6B"/>
    <w:rsid w:val="00A03180"/>
    <w:rsid w:val="00A06E30"/>
    <w:rsid w:val="00A10709"/>
    <w:rsid w:val="00A11A5E"/>
    <w:rsid w:val="00A2050A"/>
    <w:rsid w:val="00A20F2A"/>
    <w:rsid w:val="00A22E12"/>
    <w:rsid w:val="00A24AF8"/>
    <w:rsid w:val="00A272A8"/>
    <w:rsid w:val="00A361B3"/>
    <w:rsid w:val="00A4143F"/>
    <w:rsid w:val="00A6333D"/>
    <w:rsid w:val="00A65DF4"/>
    <w:rsid w:val="00A66630"/>
    <w:rsid w:val="00A8603C"/>
    <w:rsid w:val="00A93BF2"/>
    <w:rsid w:val="00A93D24"/>
    <w:rsid w:val="00AA31DE"/>
    <w:rsid w:val="00AA4B71"/>
    <w:rsid w:val="00AA519D"/>
    <w:rsid w:val="00AB0AC0"/>
    <w:rsid w:val="00AB1778"/>
    <w:rsid w:val="00AB5BAB"/>
    <w:rsid w:val="00AC2E9E"/>
    <w:rsid w:val="00AD24D3"/>
    <w:rsid w:val="00AD730C"/>
    <w:rsid w:val="00AE0EB9"/>
    <w:rsid w:val="00AE128D"/>
    <w:rsid w:val="00AE58EA"/>
    <w:rsid w:val="00B15070"/>
    <w:rsid w:val="00B231A8"/>
    <w:rsid w:val="00B24C9D"/>
    <w:rsid w:val="00B3107E"/>
    <w:rsid w:val="00B36478"/>
    <w:rsid w:val="00B40947"/>
    <w:rsid w:val="00B51450"/>
    <w:rsid w:val="00B55E7F"/>
    <w:rsid w:val="00B57D05"/>
    <w:rsid w:val="00B619F9"/>
    <w:rsid w:val="00B6396B"/>
    <w:rsid w:val="00B70344"/>
    <w:rsid w:val="00B722DE"/>
    <w:rsid w:val="00B862EB"/>
    <w:rsid w:val="00B867A7"/>
    <w:rsid w:val="00B87741"/>
    <w:rsid w:val="00B94294"/>
    <w:rsid w:val="00BA5B45"/>
    <w:rsid w:val="00BC2954"/>
    <w:rsid w:val="00BC3F60"/>
    <w:rsid w:val="00BD0901"/>
    <w:rsid w:val="00BD1FE0"/>
    <w:rsid w:val="00BE0084"/>
    <w:rsid w:val="00BE09A4"/>
    <w:rsid w:val="00BE6C16"/>
    <w:rsid w:val="00BF1D05"/>
    <w:rsid w:val="00BF20F1"/>
    <w:rsid w:val="00BF3227"/>
    <w:rsid w:val="00BF44D7"/>
    <w:rsid w:val="00C0460A"/>
    <w:rsid w:val="00C04AA2"/>
    <w:rsid w:val="00C05D14"/>
    <w:rsid w:val="00C1744D"/>
    <w:rsid w:val="00C17AAB"/>
    <w:rsid w:val="00C24F93"/>
    <w:rsid w:val="00C341DF"/>
    <w:rsid w:val="00C36462"/>
    <w:rsid w:val="00C44324"/>
    <w:rsid w:val="00C46D73"/>
    <w:rsid w:val="00C54F9D"/>
    <w:rsid w:val="00C5736B"/>
    <w:rsid w:val="00C609DC"/>
    <w:rsid w:val="00C80A61"/>
    <w:rsid w:val="00C811FE"/>
    <w:rsid w:val="00C87B78"/>
    <w:rsid w:val="00C909E4"/>
    <w:rsid w:val="00C913C8"/>
    <w:rsid w:val="00C9349A"/>
    <w:rsid w:val="00C97300"/>
    <w:rsid w:val="00C97FCA"/>
    <w:rsid w:val="00CA1877"/>
    <w:rsid w:val="00CA412F"/>
    <w:rsid w:val="00CA4B05"/>
    <w:rsid w:val="00CB14C6"/>
    <w:rsid w:val="00CB3ED7"/>
    <w:rsid w:val="00CB4B58"/>
    <w:rsid w:val="00CB768D"/>
    <w:rsid w:val="00CD43B5"/>
    <w:rsid w:val="00CE10BE"/>
    <w:rsid w:val="00CE3FC0"/>
    <w:rsid w:val="00CE428D"/>
    <w:rsid w:val="00CF5518"/>
    <w:rsid w:val="00CF7411"/>
    <w:rsid w:val="00D10167"/>
    <w:rsid w:val="00D112C1"/>
    <w:rsid w:val="00D1247C"/>
    <w:rsid w:val="00D24BEA"/>
    <w:rsid w:val="00D251B2"/>
    <w:rsid w:val="00D35752"/>
    <w:rsid w:val="00D45F2C"/>
    <w:rsid w:val="00D472D5"/>
    <w:rsid w:val="00D51386"/>
    <w:rsid w:val="00D613F2"/>
    <w:rsid w:val="00D62D0E"/>
    <w:rsid w:val="00D646F5"/>
    <w:rsid w:val="00D650FE"/>
    <w:rsid w:val="00D65494"/>
    <w:rsid w:val="00D81526"/>
    <w:rsid w:val="00D85389"/>
    <w:rsid w:val="00D8685B"/>
    <w:rsid w:val="00D92912"/>
    <w:rsid w:val="00D97A57"/>
    <w:rsid w:val="00D97BE3"/>
    <w:rsid w:val="00D97E6F"/>
    <w:rsid w:val="00DA1032"/>
    <w:rsid w:val="00DA3670"/>
    <w:rsid w:val="00DA3A6A"/>
    <w:rsid w:val="00DA3F12"/>
    <w:rsid w:val="00DA4AAE"/>
    <w:rsid w:val="00DA7A2A"/>
    <w:rsid w:val="00DB5CCF"/>
    <w:rsid w:val="00DC7C07"/>
    <w:rsid w:val="00DD0011"/>
    <w:rsid w:val="00DD3F20"/>
    <w:rsid w:val="00DD5A45"/>
    <w:rsid w:val="00DD5BA1"/>
    <w:rsid w:val="00DD7899"/>
    <w:rsid w:val="00DE0434"/>
    <w:rsid w:val="00DF1F6B"/>
    <w:rsid w:val="00E07875"/>
    <w:rsid w:val="00E1648D"/>
    <w:rsid w:val="00E16BA5"/>
    <w:rsid w:val="00E17D20"/>
    <w:rsid w:val="00E20131"/>
    <w:rsid w:val="00E27D81"/>
    <w:rsid w:val="00E350A2"/>
    <w:rsid w:val="00E404BB"/>
    <w:rsid w:val="00E42B9F"/>
    <w:rsid w:val="00E44461"/>
    <w:rsid w:val="00E44893"/>
    <w:rsid w:val="00E503C1"/>
    <w:rsid w:val="00E53631"/>
    <w:rsid w:val="00E62813"/>
    <w:rsid w:val="00E66B24"/>
    <w:rsid w:val="00E70F11"/>
    <w:rsid w:val="00E73680"/>
    <w:rsid w:val="00E83678"/>
    <w:rsid w:val="00E84108"/>
    <w:rsid w:val="00E84156"/>
    <w:rsid w:val="00E8456F"/>
    <w:rsid w:val="00E8626C"/>
    <w:rsid w:val="00E86C54"/>
    <w:rsid w:val="00E94EEF"/>
    <w:rsid w:val="00E97C7D"/>
    <w:rsid w:val="00E97E32"/>
    <w:rsid w:val="00EA0ED0"/>
    <w:rsid w:val="00EA7EFD"/>
    <w:rsid w:val="00EC2700"/>
    <w:rsid w:val="00ED0B9A"/>
    <w:rsid w:val="00ED218A"/>
    <w:rsid w:val="00ED2F80"/>
    <w:rsid w:val="00ED3935"/>
    <w:rsid w:val="00ED5659"/>
    <w:rsid w:val="00ED759F"/>
    <w:rsid w:val="00ED76EC"/>
    <w:rsid w:val="00EE14D6"/>
    <w:rsid w:val="00EE2B0A"/>
    <w:rsid w:val="00EF2C4D"/>
    <w:rsid w:val="00EF727A"/>
    <w:rsid w:val="00F0439A"/>
    <w:rsid w:val="00F17DA1"/>
    <w:rsid w:val="00F3073F"/>
    <w:rsid w:val="00F36CF8"/>
    <w:rsid w:val="00F375AC"/>
    <w:rsid w:val="00F41843"/>
    <w:rsid w:val="00F46798"/>
    <w:rsid w:val="00F50031"/>
    <w:rsid w:val="00F51741"/>
    <w:rsid w:val="00F5245E"/>
    <w:rsid w:val="00F54832"/>
    <w:rsid w:val="00F55C66"/>
    <w:rsid w:val="00F626A8"/>
    <w:rsid w:val="00F65AFB"/>
    <w:rsid w:val="00F665CB"/>
    <w:rsid w:val="00F7024F"/>
    <w:rsid w:val="00F70780"/>
    <w:rsid w:val="00F7230E"/>
    <w:rsid w:val="00F76923"/>
    <w:rsid w:val="00F77EEA"/>
    <w:rsid w:val="00F8004B"/>
    <w:rsid w:val="00F8168E"/>
    <w:rsid w:val="00F85E13"/>
    <w:rsid w:val="00F9115B"/>
    <w:rsid w:val="00FA2A8F"/>
    <w:rsid w:val="00FA35A5"/>
    <w:rsid w:val="00FA7795"/>
    <w:rsid w:val="00FB09AF"/>
    <w:rsid w:val="00FB2BC4"/>
    <w:rsid w:val="00FB40F6"/>
    <w:rsid w:val="00FC051E"/>
    <w:rsid w:val="00FC52A9"/>
    <w:rsid w:val="00FD3F18"/>
    <w:rsid w:val="00FE1DE5"/>
    <w:rsid w:val="00FE1E38"/>
    <w:rsid w:val="00FE452D"/>
    <w:rsid w:val="00FE504C"/>
    <w:rsid w:val="00FE7BFA"/>
    <w:rsid w:val="00FF3B35"/>
    <w:rsid w:val="00FF6102"/>
    <w:rsid w:val="00FF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9503A"/>
  <w15:docId w15:val="{BC7BBFD9-C458-40C5-B67F-CCB9CBD16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1AD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9E4"/>
  </w:style>
  <w:style w:type="paragraph" w:styleId="Footer">
    <w:name w:val="footer"/>
    <w:basedOn w:val="Normal"/>
    <w:link w:val="Foot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9E4"/>
  </w:style>
  <w:style w:type="character" w:styleId="Strong">
    <w:name w:val="Strong"/>
    <w:basedOn w:val="DefaultParagraphFont"/>
    <w:uiPriority w:val="22"/>
    <w:qFormat/>
    <w:rsid w:val="00683D9C"/>
    <w:rPr>
      <w:b/>
      <w:bCs/>
    </w:rPr>
  </w:style>
  <w:style w:type="character" w:styleId="Emphasis">
    <w:name w:val="Emphasis"/>
    <w:basedOn w:val="DefaultParagraphFont"/>
    <w:uiPriority w:val="20"/>
    <w:qFormat/>
    <w:rsid w:val="00683D9C"/>
    <w:rPr>
      <w:i/>
      <w:iCs/>
    </w:rPr>
  </w:style>
  <w:style w:type="character" w:styleId="Hyperlink">
    <w:name w:val="Hyperlink"/>
    <w:basedOn w:val="DefaultParagraphFont"/>
    <w:uiPriority w:val="99"/>
    <w:unhideWhenUsed/>
    <w:rsid w:val="00683D9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7024F"/>
    <w:pPr>
      <w:keepLines/>
      <w:numPr>
        <w:numId w:val="0"/>
      </w:numPr>
      <w:spacing w:after="0" w:line="259" w:lineRule="auto"/>
      <w:outlineLvl w:val="9"/>
    </w:pPr>
    <w:rPr>
      <w:b w:val="0"/>
      <w:bCs w:val="0"/>
      <w:color w:val="365F91" w:themeColor="accent1" w:themeShade="BF"/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F7024F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F702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7024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NormalWeb">
    <w:name w:val="Normal (Web)"/>
    <w:basedOn w:val="Normal"/>
    <w:uiPriority w:val="99"/>
    <w:unhideWhenUsed/>
    <w:rsid w:val="000D2DEA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406E5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35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35752"/>
    <w:rPr>
      <w:rFonts w:ascii="Courier New" w:hAnsi="Courier New" w:cs="Courier New"/>
      <w:lang w:val="en-IN" w:eastAsia="en-IN"/>
    </w:rPr>
  </w:style>
  <w:style w:type="character" w:customStyle="1" w:styleId="pl-k">
    <w:name w:val="pl-k"/>
    <w:basedOn w:val="DefaultParagraphFont"/>
    <w:rsid w:val="00D35752"/>
  </w:style>
  <w:style w:type="character" w:customStyle="1" w:styleId="pl-s">
    <w:name w:val="pl-s"/>
    <w:basedOn w:val="DefaultParagraphFont"/>
    <w:rsid w:val="00D35752"/>
  </w:style>
  <w:style w:type="character" w:customStyle="1" w:styleId="pl-pds">
    <w:name w:val="pl-pds"/>
    <w:basedOn w:val="DefaultParagraphFont"/>
    <w:rsid w:val="00D35752"/>
  </w:style>
  <w:style w:type="character" w:customStyle="1" w:styleId="pl-c1">
    <w:name w:val="pl-c1"/>
    <w:basedOn w:val="DefaultParagraphFont"/>
    <w:rsid w:val="00D35752"/>
  </w:style>
  <w:style w:type="character" w:styleId="HTMLCode">
    <w:name w:val="HTML Code"/>
    <w:basedOn w:val="DefaultParagraphFont"/>
    <w:uiPriority w:val="99"/>
    <w:semiHidden/>
    <w:unhideWhenUsed/>
    <w:rsid w:val="004A4231"/>
    <w:rPr>
      <w:rFonts w:ascii="Courier New" w:eastAsia="Times New Roman" w:hAnsi="Courier New" w:cs="Courier New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07BF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m"/>
    <w:basedOn w:val="DefaultParagraphFont"/>
    <w:rsid w:val="00A66630"/>
  </w:style>
  <w:style w:type="character" w:styleId="UnresolvedMention">
    <w:name w:val="Unresolved Mention"/>
    <w:basedOn w:val="DefaultParagraphFont"/>
    <w:uiPriority w:val="99"/>
    <w:semiHidden/>
    <w:unhideWhenUsed/>
    <w:rsid w:val="00D51386"/>
    <w:rPr>
      <w:color w:val="605E5C"/>
      <w:shd w:val="clear" w:color="auto" w:fill="E1DFDD"/>
    </w:rPr>
  </w:style>
  <w:style w:type="character" w:customStyle="1" w:styleId="fw-bold">
    <w:name w:val="fw-bold"/>
    <w:basedOn w:val="DefaultParagraphFont"/>
    <w:rsid w:val="00E44461"/>
  </w:style>
  <w:style w:type="paragraph" w:customStyle="1" w:styleId="pw-post-body-paragraph">
    <w:name w:val="pw-post-body-paragraph"/>
    <w:basedOn w:val="Normal"/>
    <w:rsid w:val="001428C7"/>
    <w:pPr>
      <w:spacing w:before="100" w:beforeAutospacing="1" w:after="100" w:afterAutospacing="1"/>
    </w:pPr>
    <w:rPr>
      <w:sz w:val="24"/>
      <w:szCs w:val="24"/>
    </w:rPr>
  </w:style>
  <w:style w:type="character" w:customStyle="1" w:styleId="token">
    <w:name w:val="token"/>
    <w:basedOn w:val="DefaultParagraphFont"/>
    <w:rsid w:val="00CA1877"/>
  </w:style>
  <w:style w:type="paragraph" w:customStyle="1" w:styleId="alert-title">
    <w:name w:val="alert-title"/>
    <w:basedOn w:val="Normal"/>
    <w:rsid w:val="00FA2A8F"/>
    <w:pPr>
      <w:spacing w:before="100" w:beforeAutospacing="1" w:after="100" w:afterAutospacing="1"/>
    </w:pPr>
    <w:rPr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472D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472D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2D5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2D5"/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3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2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7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0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0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0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5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5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8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1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0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3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7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3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6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8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2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4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8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2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6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34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1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6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9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4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3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09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4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1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0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3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9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2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2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09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27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8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6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0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9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6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7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680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3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8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2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1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2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6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90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6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6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4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5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76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5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7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3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5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25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6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7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3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6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23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4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44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2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43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46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87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1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6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0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903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5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6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8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8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9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1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99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7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1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9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2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42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5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8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45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5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0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7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1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7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8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1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4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1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9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50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4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45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0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84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9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5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5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95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4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3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9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2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7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6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0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1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1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6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8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3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91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0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3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2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3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4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2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3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7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7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75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3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4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5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3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3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0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6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6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7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8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9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1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40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1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39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3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1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7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3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90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6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3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6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9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1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7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6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1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7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8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4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7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1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7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9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19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4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8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2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1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8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8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9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9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5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7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3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D59FA-56F5-41B3-93E2-4CC73A893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8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Info Desk</cp:lastModifiedBy>
  <cp:revision>14</cp:revision>
  <cp:lastPrinted>2022-05-13T06:01:00Z</cp:lastPrinted>
  <dcterms:created xsi:type="dcterms:W3CDTF">2025-07-11T06:16:00Z</dcterms:created>
  <dcterms:modified xsi:type="dcterms:W3CDTF">2025-07-11T12:04:00Z</dcterms:modified>
</cp:coreProperties>
</file>