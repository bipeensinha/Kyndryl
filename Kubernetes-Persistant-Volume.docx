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61E12DB4" w:rsidR="00451277" w:rsidRPr="0097347D" w:rsidRDefault="00B6396B">
      <w:pPr>
        <w:spacing w:line="14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Fonts w:asciiTheme="minorHAnsi" w:hAnsiTheme="minorHAnsi" w:cstheme="minorHAnsi"/>
          <w:noProof/>
          <w:color w:val="0D0D0D" w:themeColor="text1" w:themeTint="F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188838" wp14:editId="50EE5289">
                <wp:simplePos x="0" y="0"/>
                <wp:positionH relativeFrom="page">
                  <wp:posOffset>19050</wp:posOffset>
                </wp:positionH>
                <wp:positionV relativeFrom="page">
                  <wp:posOffset>1038860</wp:posOffset>
                </wp:positionV>
                <wp:extent cx="7541260" cy="5587365"/>
                <wp:effectExtent l="0" t="635" r="2540" b="0"/>
                <wp:wrapNone/>
                <wp:docPr id="59807661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1260" cy="5587365"/>
                          <a:chOff x="30" y="1636"/>
                          <a:chExt cx="11876" cy="8799"/>
                        </a:xfrm>
                      </wpg:grpSpPr>
                      <pic:pic xmlns:pic="http://schemas.openxmlformats.org/drawingml/2006/picture">
                        <pic:nvPicPr>
                          <pic:cNvPr id="135564250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" y="1636"/>
                            <a:ext cx="11876" cy="44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428973" name="Freeform 18"/>
                        <wps:cNvSpPr>
                          <a:spLocks/>
                        </wps:cNvSpPr>
                        <wps:spPr bwMode="auto">
                          <a:xfrm>
                            <a:off x="7441" y="5469"/>
                            <a:ext cx="4185" cy="101"/>
                          </a:xfrm>
                          <a:custGeom>
                            <a:avLst/>
                            <a:gdLst>
                              <a:gd name="T0" fmla="+- 0 7441 7441"/>
                              <a:gd name="T1" fmla="*/ T0 w 4185"/>
                              <a:gd name="T2" fmla="+- 0 5570 5469"/>
                              <a:gd name="T3" fmla="*/ 5570 h 101"/>
                              <a:gd name="T4" fmla="+- 0 11626 7441"/>
                              <a:gd name="T5" fmla="*/ T4 w 4185"/>
                              <a:gd name="T6" fmla="+- 0 5570 5469"/>
                              <a:gd name="T7" fmla="*/ 5570 h 101"/>
                              <a:gd name="T8" fmla="+- 0 11626 7441"/>
                              <a:gd name="T9" fmla="*/ T8 w 4185"/>
                              <a:gd name="T10" fmla="+- 0 5469 5469"/>
                              <a:gd name="T11" fmla="*/ 5469 h 101"/>
                              <a:gd name="T12" fmla="+- 0 7441 7441"/>
                              <a:gd name="T13" fmla="*/ T12 w 4185"/>
                              <a:gd name="T14" fmla="+- 0 5469 5469"/>
                              <a:gd name="T15" fmla="*/ 5469 h 101"/>
                              <a:gd name="T16" fmla="+- 0 7441 7441"/>
                              <a:gd name="T17" fmla="*/ T16 w 4185"/>
                              <a:gd name="T18" fmla="+- 0 5570 5469"/>
                              <a:gd name="T19" fmla="*/ 5570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85" h="101">
                                <a:moveTo>
                                  <a:pt x="0" y="101"/>
                                </a:moveTo>
                                <a:lnTo>
                                  <a:pt x="4185" y="101"/>
                                </a:lnTo>
                                <a:lnTo>
                                  <a:pt x="4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798781" name="Freeform 17"/>
                        <wps:cNvSpPr>
                          <a:spLocks/>
                        </wps:cNvSpPr>
                        <wps:spPr bwMode="auto">
                          <a:xfrm>
                            <a:off x="7366" y="5917"/>
                            <a:ext cx="4151" cy="4508"/>
                          </a:xfrm>
                          <a:custGeom>
                            <a:avLst/>
                            <a:gdLst>
                              <a:gd name="T0" fmla="+- 0 7366 7366"/>
                              <a:gd name="T1" fmla="*/ T0 w 4151"/>
                              <a:gd name="T2" fmla="+- 0 10425 5917"/>
                              <a:gd name="T3" fmla="*/ 10425 h 4508"/>
                              <a:gd name="T4" fmla="+- 0 11517 7366"/>
                              <a:gd name="T5" fmla="*/ T4 w 4151"/>
                              <a:gd name="T6" fmla="+- 0 10425 5917"/>
                              <a:gd name="T7" fmla="*/ 10425 h 4508"/>
                              <a:gd name="T8" fmla="+- 0 11517 7366"/>
                              <a:gd name="T9" fmla="*/ T8 w 4151"/>
                              <a:gd name="T10" fmla="+- 0 5917 5917"/>
                              <a:gd name="T11" fmla="*/ 5917 h 4508"/>
                              <a:gd name="T12" fmla="+- 0 7366 7366"/>
                              <a:gd name="T13" fmla="*/ T12 w 4151"/>
                              <a:gd name="T14" fmla="+- 0 5917 5917"/>
                              <a:gd name="T15" fmla="*/ 5917 h 4508"/>
                              <a:gd name="T16" fmla="+- 0 7366 7366"/>
                              <a:gd name="T17" fmla="*/ T16 w 4151"/>
                              <a:gd name="T18" fmla="+- 0 10425 5917"/>
                              <a:gd name="T19" fmla="*/ 10425 h 4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51" h="4508">
                                <a:moveTo>
                                  <a:pt x="0" y="4508"/>
                                </a:moveTo>
                                <a:lnTo>
                                  <a:pt x="4151" y="4508"/>
                                </a:lnTo>
                                <a:lnTo>
                                  <a:pt x="4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C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57889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0" y="6221"/>
                            <a:ext cx="4121" cy="3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4C9B3" id="Group 15" o:spid="_x0000_s1026" style="position:absolute;margin-left:1.5pt;margin-top:81.8pt;width:593.8pt;height:439.95pt;z-index:-251658240;mso-position-horizontal-relative:page;mso-position-vertical-relative:page" coordorigin="30,1636" coordsize="11876,87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30;top:1636;width:11876;height:4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">
                  <v:imagedata r:id="rId10" o:title=""/>
                </v:shape>
                <v:shape id="Freeform 18" o:spid="_x0000_s1028" style="position:absolute;left:7441;top:5469;width:4185;height:101;visibility:visible;mso-wrap-style:square;v-text-anchor:top" coordsize="41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" path="m,101r4185,l4185,,,,,101xe" fillcolor="#006fc0" stroked="f">
                  <v:path arrowok="t" o:connecttype="custom" o:connectlocs="0,5570;4185,5570;4185,5469;0,5469;0,5570" o:connectangles="0,0,0,0,0"/>
                </v:shape>
                <v:shape id="Freeform 17" o:spid="_x0000_s1029" style="position:absolute;left:7366;top:5917;width:4151;height:4508;visibility:visible;mso-wrap-style:square;v-text-anchor:top" coordsize="4151,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" path="m,4508r4151,l4151,,,,,4508xe" fillcolor="#096cbc" stroked="f">
                  <v:path arrowok="t" o:connecttype="custom" o:connectlocs="0,10425;4151,10425;4151,5917;0,5917;0,10425" o:connectangles="0,0,0,0,0"/>
                </v:shape>
                <v:shape id="Picture 16" o:spid="_x0000_s1030" type="#_x0000_t75" style="position:absolute;left:7380;top:6221;width:4121;height: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77E2958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A9059E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327FEB" w14:textId="42644738" w:rsidR="00451277" w:rsidRPr="0097347D" w:rsidRDefault="006E795F" w:rsidP="00BB33CE">
      <w:pPr>
        <w:spacing w:line="540" w:lineRule="exact"/>
        <w:ind w:left="334" w:right="369"/>
        <w:jc w:val="center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97347D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Lab Manual- </w:t>
      </w:r>
      <w:r w:rsidR="00015D75" w:rsidRPr="00BB33CE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48"/>
        </w:rPr>
        <w:t xml:space="preserve">Kubernetes </w:t>
      </w:r>
      <w:proofErr w:type="spellStart"/>
      <w:r w:rsidR="00BB33CE" w:rsidRPr="00BB33CE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48"/>
        </w:rPr>
        <w:t>PersistentVolume</w:t>
      </w:r>
      <w:proofErr w:type="spellEnd"/>
      <w:r w:rsidR="00BB33CE" w:rsidRPr="00BB33CE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48"/>
        </w:rPr>
        <w:t xml:space="preserve"> (PV) and </w:t>
      </w:r>
      <w:proofErr w:type="spellStart"/>
      <w:r w:rsidR="00BB33CE" w:rsidRPr="00BB33CE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48"/>
        </w:rPr>
        <w:t>PersistentVolumeClaim</w:t>
      </w:r>
      <w:proofErr w:type="spellEnd"/>
      <w:r w:rsidR="00BB33CE" w:rsidRPr="00BB33CE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48"/>
        </w:rPr>
        <w:t xml:space="preserve"> (PVC) in a Pod.</w:t>
      </w:r>
    </w:p>
    <w:p w14:paraId="2862360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BECA2F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45F56A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88BF586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C56D9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E838C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D6056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29915BB" w14:textId="77777777" w:rsidR="00451277" w:rsidRPr="0097347D" w:rsidRDefault="00451277">
      <w:pPr>
        <w:spacing w:before="17" w:line="2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D6965" w14:textId="77777777" w:rsidR="00915A67" w:rsidRDefault="00915A67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7A892E0D" w14:textId="77777777" w:rsidR="001147F2" w:rsidRDefault="001147F2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733BA030" w14:textId="77777777" w:rsidR="001147F2" w:rsidRDefault="001147F2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05E38951" w14:textId="7BB89511" w:rsidR="00451277" w:rsidRPr="007215CD" w:rsidRDefault="006E795F">
      <w:pPr>
        <w:spacing w:before="34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for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</w:p>
    <w:p w14:paraId="0517AEDD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789BFDDE" w14:textId="0E6D8B0B" w:rsidR="00451277" w:rsidRPr="007215CD" w:rsidRDefault="006E795F">
      <w:pPr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Date: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18</w:t>
      </w:r>
      <w:proofErr w:type="spellStart"/>
      <w:proofErr w:type="gramStart"/>
      <w:r w:rsidRPr="007215CD">
        <w:rPr>
          <w:rFonts w:asciiTheme="minorHAnsi" w:eastAsia="Arial" w:hAnsiTheme="minorHAnsi" w:cstheme="minorHAnsi"/>
          <w:color w:val="FFFFFF" w:themeColor="background1"/>
          <w:w w:val="99"/>
          <w:position w:val="6"/>
          <w:sz w:val="24"/>
          <w:szCs w:val="24"/>
        </w:rPr>
        <w:t>th</w:t>
      </w:r>
      <w:proofErr w:type="spellEnd"/>
      <w:r w:rsidRPr="007215CD">
        <w:rPr>
          <w:rFonts w:asciiTheme="minorHAnsi" w:eastAsia="Arial" w:hAnsiTheme="minorHAnsi" w:cstheme="minorHAnsi"/>
          <w:color w:val="FFFFFF" w:themeColor="background1"/>
          <w:position w:val="6"/>
          <w:sz w:val="24"/>
          <w:szCs w:val="24"/>
        </w:rPr>
        <w:t xml:space="preserve">  </w:t>
      </w:r>
      <w:r w:rsidR="001147F2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May</w:t>
      </w:r>
      <w:proofErr w:type="gramEnd"/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20</w:t>
      </w:r>
      <w:r w:rsidR="00683D9C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</w:t>
      </w:r>
      <w:r w:rsidR="001147F2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5</w:t>
      </w:r>
    </w:p>
    <w:p w14:paraId="13672696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408CD3F6" w14:textId="77777777" w:rsidR="002320F4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by: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</w:p>
    <w:p w14:paraId="7740028F" w14:textId="79ADC5CE" w:rsidR="00451277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Name: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 xml:space="preserve">Manual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Number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="007D5CA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CKAD-Lab</w:t>
      </w:r>
      <w:r w:rsidR="00015D75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</w:t>
      </w:r>
      <w:r w:rsidR="001147F2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</w:t>
      </w:r>
    </w:p>
    <w:p w14:paraId="6DAF1F62" w14:textId="77777777" w:rsidR="00451277" w:rsidRPr="007215CD" w:rsidRDefault="006E795F">
      <w:pPr>
        <w:spacing w:before="5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Contributor:</w:t>
      </w:r>
    </w:p>
    <w:p w14:paraId="7253E11E" w14:textId="77777777" w:rsidR="00451277" w:rsidRPr="0097347D" w:rsidRDefault="00451277">
      <w:pPr>
        <w:spacing w:before="6" w:line="1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B885E" w14:textId="77777777" w:rsidR="00451277" w:rsidRPr="0097347D" w:rsidRDefault="00451277">
      <w:pPr>
        <w:spacing w:before="2" w:line="1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33B438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9A99E4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0E7F5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39143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84397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5D5BC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B2AFA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0A605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1F5B1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F6B86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0D3DF5" w14:textId="7272D43B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A44D425" w14:textId="7D8B5AE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2AD9A8" w14:textId="14ECF38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4822D1" w14:textId="276C876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93BF09" w14:textId="0414615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E7DCE4" w14:textId="0611E1D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117B65" w14:textId="74B7DBC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C777EDE" w14:textId="1F4AE431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20E19A" w14:textId="637B947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6FB193C" w14:textId="3A03C64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DDA3D1A" w14:textId="7866E7D5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D8CAF8" w14:textId="7DEF57D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9EBCF" w14:textId="31A8453C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74CAE4" w14:textId="5E985A3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5CA5544" w14:textId="0E35BE4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ED1D348" w14:textId="12A3460E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C332D9" w14:textId="0782654F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53D33" w14:textId="1CB99B8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906742" w14:textId="77777777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0EA11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47CFD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742267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4FC98E33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0261098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621D6BCC" w14:textId="77777777" w:rsidR="00451277" w:rsidRPr="0097347D" w:rsidRDefault="0045127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01A25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BD721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sdt>
      <w:sdtPr>
        <w:rPr>
          <w:rFonts w:asciiTheme="minorHAnsi" w:eastAsia="Times New Roman" w:hAnsiTheme="minorHAnsi" w:cstheme="minorHAnsi"/>
          <w:color w:val="0D0D0D" w:themeColor="text1" w:themeTint="F2"/>
          <w:sz w:val="24"/>
          <w:szCs w:val="24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97347D" w:rsidRDefault="00F7024F">
          <w:pPr>
            <w:pStyle w:val="TOCHeading"/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t>Contents</w:t>
          </w:r>
        </w:p>
        <w:p w14:paraId="4B1A0F45" w14:textId="1659A228" w:rsidR="00EF509E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begin"/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instrText xml:space="preserve"> TOC \o "1-3" \h \z \u </w:instrText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separate"/>
          </w:r>
          <w:hyperlink w:anchor="_Toc203212071" w:history="1">
            <w:r w:rsidR="00EF509E" w:rsidRPr="001E7E0C">
              <w:rPr>
                <w:rStyle w:val="Hyperlink"/>
                <w:rFonts w:eastAsia="Arial" w:cstheme="minorHAnsi"/>
                <w:noProof/>
              </w:rPr>
              <w:t>1.</w:t>
            </w:r>
            <w:r w:rsidR="00EF509E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F509E" w:rsidRPr="001E7E0C">
              <w:rPr>
                <w:rStyle w:val="Hyperlink"/>
                <w:rFonts w:eastAsia="Arial" w:cstheme="minorHAnsi"/>
                <w:noProof/>
              </w:rPr>
              <w:t>Network Policies in  Kubernetes</w:t>
            </w:r>
            <w:r w:rsidR="00EF509E">
              <w:rPr>
                <w:noProof/>
                <w:webHidden/>
              </w:rPr>
              <w:tab/>
            </w:r>
            <w:r w:rsidR="00EF509E">
              <w:rPr>
                <w:noProof/>
                <w:webHidden/>
              </w:rPr>
              <w:fldChar w:fldCharType="begin"/>
            </w:r>
            <w:r w:rsidR="00EF509E">
              <w:rPr>
                <w:noProof/>
                <w:webHidden/>
              </w:rPr>
              <w:instrText xml:space="preserve"> PAGEREF _Toc203212071 \h </w:instrText>
            </w:r>
            <w:r w:rsidR="00EF509E">
              <w:rPr>
                <w:noProof/>
                <w:webHidden/>
              </w:rPr>
            </w:r>
            <w:r w:rsidR="00EF509E">
              <w:rPr>
                <w:noProof/>
                <w:webHidden/>
              </w:rPr>
              <w:fldChar w:fldCharType="separate"/>
            </w:r>
            <w:r w:rsidR="00EF509E">
              <w:rPr>
                <w:noProof/>
                <w:webHidden/>
              </w:rPr>
              <w:t>3</w:t>
            </w:r>
            <w:r w:rsidR="00EF509E">
              <w:rPr>
                <w:noProof/>
                <w:webHidden/>
              </w:rPr>
              <w:fldChar w:fldCharType="end"/>
            </w:r>
          </w:hyperlink>
        </w:p>
        <w:p w14:paraId="41C8B969" w14:textId="50FB5AD8" w:rsidR="00EF509E" w:rsidRDefault="00EF509E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2" w:history="1">
            <w:r w:rsidRPr="001E7E0C">
              <w:rPr>
                <w:rStyle w:val="Hyperlink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noProof/>
              </w:rPr>
              <w:t>What is a Network Policy?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C7D6" w14:textId="7C59F91C" w:rsidR="00EF509E" w:rsidRDefault="00EF509E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3" w:history="1">
            <w:r w:rsidRPr="001E7E0C">
              <w:rPr>
                <w:rStyle w:val="Hyperlink"/>
                <w:rFonts w:eastAsia="Arial" w:cstheme="minorHAnsi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rFonts w:eastAsia="Arial" w:cstheme="minorHAnsi"/>
                <w:noProof/>
              </w:rPr>
              <w:t>Lab 1-  Block all traffic except from specific pods using labels.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83CA7" w14:textId="5598D01A" w:rsidR="00EF509E" w:rsidRDefault="00EF509E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4" w:history="1">
            <w:r w:rsidRPr="001E7E0C">
              <w:rPr>
                <w:rStyle w:val="Hyperlink"/>
                <w:rFonts w:eastAsia="Arial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rFonts w:eastAsia="Arial"/>
                <w:noProof/>
              </w:rPr>
              <w:t>Scenario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B9954" w14:textId="24AD82B3" w:rsidR="00EF509E" w:rsidRDefault="00EF509E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5" w:history="1">
            <w:r w:rsidRPr="001E7E0C">
              <w:rPr>
                <w:rStyle w:val="Hyperlink"/>
                <w:rFonts w:eastAsia="Arial"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rFonts w:eastAsia="Arial"/>
                <w:noProof/>
              </w:rPr>
              <w:t>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5EA02" w14:textId="3D2F9D06" w:rsidR="00EF509E" w:rsidRDefault="00EF509E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6" w:history="1">
            <w:r w:rsidRPr="001E7E0C">
              <w:rPr>
                <w:rStyle w:val="Hyperlink"/>
                <w:rFonts w:eastAsia="Arial"/>
                <w:noProof/>
              </w:rPr>
              <w:t>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rFonts w:eastAsia="Arial"/>
                <w:noProof/>
              </w:rPr>
              <w:t>Steps of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F14F0" w14:textId="4B005735" w:rsidR="00EF509E" w:rsidRDefault="00EF509E">
          <w:pPr>
            <w:pStyle w:val="TOC3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7" w:history="1">
            <w:r w:rsidRPr="001E7E0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noProof/>
              </w:rPr>
              <w:t>Step 1: Create the Target Pod (</w:t>
            </w:r>
            <w:r w:rsidRPr="001E7E0C">
              <w:rPr>
                <w:rStyle w:val="Hyperlink"/>
                <w:rFonts w:eastAsia="Times New Roman"/>
                <w:noProof/>
              </w:rPr>
              <w:t>nginx</w:t>
            </w:r>
            <w:r w:rsidRPr="001E7E0C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2F63C" w14:textId="1533CD67" w:rsidR="00EF509E" w:rsidRDefault="00EF509E">
          <w:pPr>
            <w:pStyle w:val="TOC3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8" w:history="1">
            <w:r w:rsidRPr="001E7E0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noProof/>
              </w:rPr>
              <w:t>Step 2: Apply Network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D145E" w14:textId="77A69B4D" w:rsidR="00EF509E" w:rsidRDefault="00EF509E">
          <w:pPr>
            <w:pStyle w:val="TOC3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9" w:history="1">
            <w:r w:rsidRPr="001E7E0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noProof/>
              </w:rPr>
              <w:t>Step 3: Create an Allowed Pod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3394E" w14:textId="2DC13038" w:rsidR="00EF509E" w:rsidRDefault="00EF509E">
          <w:pPr>
            <w:pStyle w:val="TOC3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80" w:history="1">
            <w:r w:rsidRPr="001E7E0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noProof/>
              </w:rPr>
              <w:t>Step 4: Create PODS and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A598D" w14:textId="72B719EE" w:rsidR="00EF509E" w:rsidRDefault="00EF509E">
          <w:pPr>
            <w:pStyle w:val="TOC3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81" w:history="1">
            <w:r w:rsidRPr="001E7E0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noProof/>
              </w:rPr>
              <w:t>Step 5: Test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A4592" w14:textId="189E6D3C" w:rsidR="00EF509E" w:rsidRDefault="00EF509E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82" w:history="1">
            <w:r w:rsidRPr="001E7E0C">
              <w:rPr>
                <w:rStyle w:val="Hyperlink"/>
                <w:rFonts w:eastAsia="Arial"/>
                <w:noProof/>
              </w:rPr>
              <w:t>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rFonts w:eastAsia="Arial"/>
                <w:noProof/>
              </w:rPr>
              <w:t>Steps to Clean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3BABD997" w:rsidR="00F7024F" w:rsidRPr="0097347D" w:rsidRDefault="00F7024F">
          <w:pPr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end"/>
          </w:r>
        </w:p>
      </w:sdtContent>
    </w:sdt>
    <w:p w14:paraId="0DCDD23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05576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5D2D8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8A6818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C523A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60CF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15D5D1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CA1082" w14:textId="77777777" w:rsidR="00F7024F" w:rsidRPr="00E66B24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  <w:lang w:val="en-IN"/>
        </w:rPr>
      </w:pPr>
    </w:p>
    <w:p w14:paraId="53E7FF27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634504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F8E78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D7B65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AB7D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EEC831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26DA8C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3EFABC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C9E164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7C9DE5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627D3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69FB1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D1D0CF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4464E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E095C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E467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542EB6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34E690B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220D0E5" w14:textId="77777777" w:rsidR="00F7024F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1CBE17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B55E7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F684A1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4AD65A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0E079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4553D0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0AD425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BC4A45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50F6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D8AAAB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9901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12573C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099E9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DCC3062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21803D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8D348D1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4A1D45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20A8DF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D7773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6775B2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EDF1E56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61250B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06C3B1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DE8BA9B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9555DAC" w14:textId="77777777" w:rsidR="00A541B2" w:rsidRDefault="00A541B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9C3D54" w14:textId="77777777" w:rsidR="00A541B2" w:rsidRDefault="00A541B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D59EF1" w14:textId="77777777" w:rsidR="00A541B2" w:rsidRDefault="00A541B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AFB0DD" w14:textId="77777777" w:rsidR="00A541B2" w:rsidRDefault="00A541B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08179A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91CD1D4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3A53F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02CD6F" w14:textId="2BE09B29" w:rsidR="007C0337" w:rsidRDefault="007C0337" w:rsidP="007C0337">
      <w:pPr>
        <w:rPr>
          <w:rFonts w:asciiTheme="minorHAnsi" w:hAnsiTheme="minorHAnsi" w:cstheme="minorHAnsi"/>
          <w:b/>
          <w:bCs/>
          <w:noProof/>
          <w:color w:val="EE0000"/>
          <w:sz w:val="28"/>
          <w:szCs w:val="28"/>
        </w:rPr>
      </w:pPr>
    </w:p>
    <w:p w14:paraId="774F7CB5" w14:textId="083CC1EF" w:rsidR="00FB2765" w:rsidRDefault="00FB2765" w:rsidP="00FB2765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r w:rsidRPr="00FB2765">
        <w:rPr>
          <w:rFonts w:asciiTheme="minorHAnsi" w:eastAsia="Arial" w:hAnsiTheme="minorHAnsi" w:cstheme="minorHAnsi"/>
          <w:color w:val="E36C0A" w:themeColor="accent6" w:themeShade="BF"/>
        </w:rPr>
        <w:t xml:space="preserve">What </w:t>
      </w:r>
      <w:proofErr w:type="gramStart"/>
      <w:r w:rsidRPr="00FB2765">
        <w:rPr>
          <w:rFonts w:asciiTheme="minorHAnsi" w:eastAsia="Arial" w:hAnsiTheme="minorHAnsi" w:cstheme="minorHAnsi"/>
          <w:color w:val="E36C0A" w:themeColor="accent6" w:themeShade="BF"/>
        </w:rPr>
        <w:t>is</w:t>
      </w:r>
      <w:proofErr w:type="gramEnd"/>
      <w:r w:rsidRPr="00FB2765">
        <w:rPr>
          <w:rFonts w:asciiTheme="minorHAnsi" w:eastAsia="Arial" w:hAnsiTheme="minorHAnsi" w:cstheme="minorHAnsi"/>
          <w:color w:val="E36C0A" w:themeColor="accent6" w:themeShade="BF"/>
        </w:rPr>
        <w:t xml:space="preserve"> PV and PVC in Kubernetes?</w:t>
      </w:r>
    </w:p>
    <w:p w14:paraId="03103B2A" w14:textId="77777777" w:rsidR="00FB2765" w:rsidRPr="00FB2765" w:rsidRDefault="00FB2765" w:rsidP="00FB2765"/>
    <w:p w14:paraId="3F7031F3" w14:textId="77777777" w:rsidR="00FB2765" w:rsidRPr="00FB2765" w:rsidRDefault="00FB2765" w:rsidP="00FB2765">
      <w:pPr>
        <w:numPr>
          <w:ilvl w:val="0"/>
          <w:numId w:val="84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FB2765">
        <w:rPr>
          <w:rFonts w:asciiTheme="minorHAnsi" w:hAnsiTheme="minorHAnsi" w:cstheme="minorHAnsi"/>
          <w:b/>
          <w:bCs/>
          <w:sz w:val="24"/>
          <w:szCs w:val="24"/>
        </w:rPr>
        <w:t>PersistentVolume</w:t>
      </w:r>
      <w:proofErr w:type="spellEnd"/>
      <w:r w:rsidRPr="00FB2765">
        <w:rPr>
          <w:rFonts w:asciiTheme="minorHAnsi" w:hAnsiTheme="minorHAnsi" w:cstheme="minorHAnsi"/>
          <w:b/>
          <w:bCs/>
          <w:sz w:val="24"/>
          <w:szCs w:val="24"/>
        </w:rPr>
        <w:t xml:space="preserve"> (PV)</w:t>
      </w:r>
      <w:r w:rsidRPr="00FB2765">
        <w:rPr>
          <w:rFonts w:asciiTheme="minorHAnsi" w:hAnsiTheme="minorHAnsi" w:cstheme="minorHAnsi"/>
          <w:sz w:val="24"/>
          <w:szCs w:val="24"/>
        </w:rPr>
        <w:t>: A piece of storage in the cluster provisioned by an admin or dynamically via storage classes.</w:t>
      </w:r>
    </w:p>
    <w:p w14:paraId="4E391D67" w14:textId="77777777" w:rsidR="00FB2765" w:rsidRPr="00FB2765" w:rsidRDefault="00FB2765" w:rsidP="00FB2765">
      <w:pPr>
        <w:numPr>
          <w:ilvl w:val="0"/>
          <w:numId w:val="84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FB2765">
        <w:rPr>
          <w:rFonts w:asciiTheme="minorHAnsi" w:hAnsiTheme="minorHAnsi" w:cstheme="minorHAnsi"/>
          <w:b/>
          <w:bCs/>
          <w:sz w:val="24"/>
          <w:szCs w:val="24"/>
        </w:rPr>
        <w:t>PersistentVolumeClaim</w:t>
      </w:r>
      <w:proofErr w:type="spellEnd"/>
      <w:r w:rsidRPr="00FB2765">
        <w:rPr>
          <w:rFonts w:asciiTheme="minorHAnsi" w:hAnsiTheme="minorHAnsi" w:cstheme="minorHAnsi"/>
          <w:b/>
          <w:bCs/>
          <w:sz w:val="24"/>
          <w:szCs w:val="24"/>
        </w:rPr>
        <w:t xml:space="preserve"> (PVC)</w:t>
      </w:r>
      <w:r w:rsidRPr="00FB2765">
        <w:rPr>
          <w:rFonts w:asciiTheme="minorHAnsi" w:hAnsiTheme="minorHAnsi" w:cstheme="minorHAnsi"/>
          <w:sz w:val="24"/>
          <w:szCs w:val="24"/>
        </w:rPr>
        <w:t>: A request for storage by a user (like a pod). It specifies size, access mode, etc.</w:t>
      </w:r>
    </w:p>
    <w:p w14:paraId="0029E85D" w14:textId="77777777" w:rsidR="00FB2765" w:rsidRPr="00FB2765" w:rsidRDefault="00FB2765" w:rsidP="00FB2765">
      <w:pPr>
        <w:numPr>
          <w:ilvl w:val="0"/>
          <w:numId w:val="84"/>
        </w:numPr>
        <w:rPr>
          <w:rFonts w:asciiTheme="minorHAnsi" w:hAnsiTheme="minorHAnsi" w:cstheme="minorHAnsi"/>
          <w:sz w:val="24"/>
          <w:szCs w:val="24"/>
        </w:rPr>
      </w:pPr>
      <w:r w:rsidRPr="00FB2765">
        <w:rPr>
          <w:rFonts w:asciiTheme="minorHAnsi" w:hAnsiTheme="minorHAnsi" w:cstheme="minorHAnsi"/>
          <w:b/>
          <w:bCs/>
          <w:sz w:val="24"/>
          <w:szCs w:val="24"/>
        </w:rPr>
        <w:t>Pod</w:t>
      </w:r>
      <w:r w:rsidRPr="00FB2765">
        <w:rPr>
          <w:rFonts w:asciiTheme="minorHAnsi" w:hAnsiTheme="minorHAnsi" w:cstheme="minorHAnsi"/>
          <w:sz w:val="24"/>
          <w:szCs w:val="24"/>
        </w:rPr>
        <w:t xml:space="preserve">: Uses the </w:t>
      </w:r>
      <w:r w:rsidRPr="00FB2765">
        <w:rPr>
          <w:rFonts w:asciiTheme="minorHAnsi" w:hAnsiTheme="minorHAnsi" w:cstheme="minorHAnsi"/>
          <w:b/>
          <w:bCs/>
          <w:sz w:val="24"/>
          <w:szCs w:val="24"/>
        </w:rPr>
        <w:t>PVC</w:t>
      </w:r>
      <w:r w:rsidRPr="00FB2765">
        <w:rPr>
          <w:rFonts w:asciiTheme="minorHAnsi" w:hAnsiTheme="minorHAnsi" w:cstheme="minorHAnsi"/>
          <w:sz w:val="24"/>
          <w:szCs w:val="24"/>
        </w:rPr>
        <w:t xml:space="preserve"> to mount the storage.</w:t>
      </w:r>
    </w:p>
    <w:p w14:paraId="3D96082F" w14:textId="77777777" w:rsidR="00BF4550" w:rsidRDefault="00BF4550" w:rsidP="00731269">
      <w:pPr>
        <w:rPr>
          <w:rFonts w:asciiTheme="minorHAnsi" w:hAnsiTheme="minorHAnsi" w:cstheme="minorHAnsi"/>
          <w:sz w:val="24"/>
          <w:szCs w:val="24"/>
        </w:rPr>
      </w:pPr>
    </w:p>
    <w:p w14:paraId="2E6F035B" w14:textId="77777777" w:rsidR="00731269" w:rsidRPr="00731269" w:rsidRDefault="00731269" w:rsidP="00731269">
      <w:pPr>
        <w:rPr>
          <w:rFonts w:asciiTheme="minorHAnsi" w:hAnsiTheme="minorHAnsi" w:cstheme="minorHAnsi"/>
          <w:sz w:val="24"/>
          <w:szCs w:val="24"/>
        </w:rPr>
      </w:pPr>
    </w:p>
    <w:p w14:paraId="1E99DE92" w14:textId="391EE259" w:rsidR="00AB0AC0" w:rsidRPr="006D3DF7" w:rsidRDefault="009C4F0B" w:rsidP="006D3DF7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0" w:name="_Toc203212073"/>
      <w:r w:rsidRPr="006D3DF7">
        <w:rPr>
          <w:rFonts w:asciiTheme="minorHAnsi" w:eastAsia="Arial" w:hAnsiTheme="minorHAnsi" w:cstheme="minorHAnsi"/>
          <w:color w:val="E36C0A" w:themeColor="accent6" w:themeShade="BF"/>
        </w:rPr>
        <w:t>Lab 1</w:t>
      </w:r>
      <w:proofErr w:type="gramStart"/>
      <w:r w:rsidRPr="006D3DF7">
        <w:rPr>
          <w:rFonts w:asciiTheme="minorHAnsi" w:eastAsia="Arial" w:hAnsiTheme="minorHAnsi" w:cstheme="minorHAnsi"/>
          <w:color w:val="E36C0A" w:themeColor="accent6" w:themeShade="BF"/>
        </w:rPr>
        <w:t xml:space="preserve">- </w:t>
      </w:r>
      <w:r w:rsidR="00AB0AC0" w:rsidRPr="006D3DF7">
        <w:rPr>
          <w:rFonts w:asciiTheme="minorHAnsi" w:eastAsia="Arial" w:hAnsiTheme="minorHAnsi" w:cstheme="minorHAnsi"/>
          <w:color w:val="E36C0A" w:themeColor="accent6" w:themeShade="BF"/>
        </w:rPr>
        <w:t xml:space="preserve"> </w:t>
      </w:r>
      <w:bookmarkEnd w:id="0"/>
      <w:r w:rsidR="00FB2765" w:rsidRPr="00FB2765">
        <w:rPr>
          <w:rFonts w:asciiTheme="minorHAnsi" w:eastAsia="Arial" w:hAnsiTheme="minorHAnsi" w:cstheme="minorHAnsi"/>
          <w:color w:val="E36C0A" w:themeColor="accent6" w:themeShade="BF"/>
        </w:rPr>
        <w:t>Using</w:t>
      </w:r>
      <w:proofErr w:type="gramEnd"/>
      <w:r w:rsidR="00FB2765" w:rsidRPr="00FB2765">
        <w:rPr>
          <w:rFonts w:asciiTheme="minorHAnsi" w:eastAsia="Arial" w:hAnsiTheme="minorHAnsi" w:cstheme="minorHAnsi"/>
          <w:color w:val="E36C0A" w:themeColor="accent6" w:themeShade="BF"/>
        </w:rPr>
        <w:t xml:space="preserve"> PV and PVC in PODs</w:t>
      </w:r>
    </w:p>
    <w:p w14:paraId="14C8BB28" w14:textId="0FAA39AE" w:rsidR="00BF4550" w:rsidRDefault="00FB2765" w:rsidP="00DC7C07">
      <w:pPr>
        <w:rPr>
          <w:rFonts w:asciiTheme="minorHAnsi" w:hAnsiTheme="minorHAnsi" w:cstheme="minorHAnsi"/>
          <w:sz w:val="24"/>
          <w:szCs w:val="24"/>
        </w:rPr>
      </w:pPr>
      <w:r w:rsidRPr="00FB2765">
        <w:rPr>
          <w:rFonts w:asciiTheme="minorHAnsi" w:hAnsiTheme="minorHAnsi" w:cstheme="minorHAnsi"/>
          <w:sz w:val="24"/>
          <w:szCs w:val="24"/>
        </w:rPr>
        <w:t xml:space="preserve">Let’s say we want to run </w:t>
      </w:r>
      <w:proofErr w:type="gramStart"/>
      <w:r w:rsidRPr="00FB2765">
        <w:rPr>
          <w:rFonts w:asciiTheme="minorHAnsi" w:hAnsiTheme="minorHAnsi" w:cstheme="minorHAnsi"/>
          <w:sz w:val="24"/>
          <w:szCs w:val="24"/>
        </w:rPr>
        <w:t>an</w:t>
      </w:r>
      <w:proofErr w:type="gramEnd"/>
      <w:r w:rsidRPr="00FB2765">
        <w:rPr>
          <w:rFonts w:asciiTheme="minorHAnsi" w:hAnsiTheme="minorHAnsi" w:cstheme="minorHAnsi"/>
          <w:sz w:val="24"/>
          <w:szCs w:val="24"/>
        </w:rPr>
        <w:t xml:space="preserve"> </w:t>
      </w:r>
      <w:r w:rsidRPr="00FB2765">
        <w:rPr>
          <w:rFonts w:asciiTheme="minorHAnsi" w:hAnsiTheme="minorHAnsi" w:cstheme="minorHAnsi"/>
          <w:b/>
          <w:bCs/>
          <w:sz w:val="24"/>
          <w:szCs w:val="24"/>
        </w:rPr>
        <w:t>nginx</w:t>
      </w:r>
      <w:r w:rsidRPr="00FB2765">
        <w:rPr>
          <w:rFonts w:asciiTheme="minorHAnsi" w:hAnsiTheme="minorHAnsi" w:cstheme="minorHAnsi"/>
          <w:sz w:val="24"/>
          <w:szCs w:val="24"/>
        </w:rPr>
        <w:t xml:space="preserve"> web server that stores logs into a persistent volume, so the logs are preserved even if the pod restarts.</w:t>
      </w:r>
    </w:p>
    <w:p w14:paraId="5F8C31AE" w14:textId="77777777" w:rsidR="00FB2765" w:rsidRPr="00BF4550" w:rsidRDefault="00FB2765" w:rsidP="00DC7C07">
      <w:pPr>
        <w:rPr>
          <w:rFonts w:asciiTheme="minorHAnsi" w:hAnsiTheme="minorHAnsi" w:cstheme="minorHAnsi"/>
          <w:sz w:val="24"/>
          <w:szCs w:val="24"/>
        </w:rPr>
      </w:pPr>
    </w:p>
    <w:p w14:paraId="77E497C6" w14:textId="77777777" w:rsidR="00BF4550" w:rsidRPr="00BF4550" w:rsidRDefault="00BF4550" w:rsidP="00BF4550">
      <w:pPr>
        <w:pStyle w:val="Heading2"/>
        <w:numPr>
          <w:ilvl w:val="1"/>
          <w:numId w:val="63"/>
        </w:numPr>
        <w:rPr>
          <w:rFonts w:eastAsia="Arial"/>
          <w:color w:val="1F497D" w:themeColor="text2"/>
        </w:rPr>
      </w:pPr>
      <w:bookmarkStart w:id="1" w:name="_Toc203212074"/>
      <w:r w:rsidRPr="00BF4550">
        <w:rPr>
          <w:rFonts w:eastAsia="Arial"/>
          <w:color w:val="1F497D" w:themeColor="text2"/>
        </w:rPr>
        <w:t>Scenario Setup</w:t>
      </w:r>
      <w:bookmarkEnd w:id="1"/>
    </w:p>
    <w:p w14:paraId="15B0D27A" w14:textId="205ABF13" w:rsidR="00BF4550" w:rsidRDefault="00BF4550" w:rsidP="00DC7C07">
      <w:pPr>
        <w:rPr>
          <w:rFonts w:asciiTheme="minorHAnsi" w:hAnsiTheme="minorHAnsi" w:cstheme="minorHAnsi"/>
          <w:color w:val="EE0000"/>
          <w:sz w:val="28"/>
          <w:szCs w:val="28"/>
        </w:rPr>
      </w:pPr>
    </w:p>
    <w:p w14:paraId="486FAAEB" w14:textId="78363FA2" w:rsidR="00A82D12" w:rsidRDefault="00A82D12" w:rsidP="00A82D12">
      <w:pPr>
        <w:pStyle w:val="Heading2"/>
        <w:numPr>
          <w:ilvl w:val="1"/>
          <w:numId w:val="63"/>
        </w:numPr>
        <w:rPr>
          <w:rFonts w:eastAsia="Arial"/>
          <w:color w:val="1F497D" w:themeColor="text2"/>
        </w:rPr>
      </w:pPr>
      <w:bookmarkStart w:id="2" w:name="_Toc203212076"/>
      <w:r>
        <w:rPr>
          <w:rFonts w:eastAsia="Arial"/>
          <w:color w:val="1F497D" w:themeColor="text2"/>
        </w:rPr>
        <w:t>Steps of Execution</w:t>
      </w:r>
      <w:bookmarkEnd w:id="2"/>
    </w:p>
    <w:p w14:paraId="71270248" w14:textId="77777777" w:rsidR="00A82D12" w:rsidRDefault="00A82D12" w:rsidP="00A82D12"/>
    <w:p w14:paraId="18BC5E73" w14:textId="24A855F2" w:rsidR="00A82D12" w:rsidRPr="00A82D12" w:rsidRDefault="00A82D12" w:rsidP="001E63E3">
      <w:pPr>
        <w:pStyle w:val="Heading3"/>
        <w:numPr>
          <w:ilvl w:val="2"/>
          <w:numId w:val="74"/>
        </w:numPr>
        <w:ind w:left="270"/>
      </w:pPr>
      <w:bookmarkStart w:id="3" w:name="_Toc203212077"/>
      <w:r w:rsidRPr="00A82D12">
        <w:t xml:space="preserve">Step 1: </w:t>
      </w:r>
      <w:bookmarkEnd w:id="3"/>
      <w:r w:rsidR="00FB2765" w:rsidRPr="00FB2765">
        <w:rPr>
          <w:b w:val="0"/>
          <w:bCs w:val="0"/>
        </w:rPr>
        <w:t xml:space="preserve">Create a </w:t>
      </w:r>
      <w:proofErr w:type="spellStart"/>
      <w:r w:rsidR="00FB2765" w:rsidRPr="00FB2765">
        <w:rPr>
          <w:b w:val="0"/>
          <w:bCs w:val="0"/>
        </w:rPr>
        <w:t>PersistentVolume</w:t>
      </w:r>
      <w:proofErr w:type="spellEnd"/>
      <w:r w:rsidR="00FB2765" w:rsidRPr="00FB2765">
        <w:rPr>
          <w:b w:val="0"/>
          <w:bCs w:val="0"/>
        </w:rPr>
        <w:t xml:space="preserve"> (PV)</w:t>
      </w:r>
    </w:p>
    <w:p w14:paraId="436D93D4" w14:textId="77777777" w:rsidR="00BF4550" w:rsidRDefault="00BF4550" w:rsidP="00DC7C07">
      <w:pPr>
        <w:rPr>
          <w:rFonts w:asciiTheme="minorHAnsi" w:hAnsiTheme="minorHAnsi" w:cstheme="minorHAnsi"/>
          <w:color w:val="EE0000"/>
          <w:sz w:val="28"/>
          <w:szCs w:val="28"/>
        </w:rPr>
      </w:pPr>
    </w:p>
    <w:p w14:paraId="1A6F9660" w14:textId="46BF0128" w:rsidR="00BF4550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proofErr w:type="spellStart"/>
      <w:proofErr w:type="gramStart"/>
      <w:r w:rsidR="00FB2765" w:rsidRPr="00FB2765">
        <w:rPr>
          <w:rFonts w:asciiTheme="minorHAnsi" w:hAnsiTheme="minorHAnsi" w:cstheme="minorHAnsi"/>
          <w:b/>
          <w:bCs/>
          <w:color w:val="EE0000"/>
          <w:sz w:val="28"/>
          <w:szCs w:val="28"/>
        </w:rPr>
        <w:t>pv.yaml</w:t>
      </w:r>
      <w:proofErr w:type="spellEnd"/>
      <w:proofErr w:type="gramEnd"/>
    </w:p>
    <w:p w14:paraId="65B7455E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F6FFB12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92280F" w14:textId="77777777" w:rsidR="00FB2765" w:rsidRPr="00FB2765" w:rsidRDefault="00FB2765" w:rsidP="00FB27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2765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proofErr w:type="gramStart"/>
      <w:r w:rsidRPr="00FB2765">
        <w:rPr>
          <w:rFonts w:ascii="Consolas" w:hAnsi="Consolas"/>
          <w:color w:val="6A9955"/>
          <w:sz w:val="21"/>
          <w:szCs w:val="21"/>
        </w:rPr>
        <w:t>pv.yaml</w:t>
      </w:r>
      <w:proofErr w:type="spellEnd"/>
      <w:proofErr w:type="gramEnd"/>
    </w:p>
    <w:p w14:paraId="23179394" w14:textId="77777777" w:rsidR="00FB2765" w:rsidRPr="00FB2765" w:rsidRDefault="00FB2765" w:rsidP="00FB27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B2765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FB2765">
        <w:rPr>
          <w:rFonts w:ascii="Consolas" w:hAnsi="Consolas"/>
          <w:color w:val="CCCCCC"/>
          <w:sz w:val="21"/>
          <w:szCs w:val="21"/>
        </w:rPr>
        <w:t xml:space="preserve">: </w:t>
      </w:r>
      <w:r w:rsidRPr="00FB2765">
        <w:rPr>
          <w:rFonts w:ascii="Consolas" w:hAnsi="Consolas"/>
          <w:color w:val="CE9178"/>
          <w:sz w:val="21"/>
          <w:szCs w:val="21"/>
        </w:rPr>
        <w:t>v1</w:t>
      </w:r>
    </w:p>
    <w:p w14:paraId="5A855D38" w14:textId="77777777" w:rsidR="00FB2765" w:rsidRPr="00FB2765" w:rsidRDefault="00FB2765" w:rsidP="00FB27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2765">
        <w:rPr>
          <w:rFonts w:ascii="Consolas" w:hAnsi="Consolas"/>
          <w:color w:val="569CD6"/>
          <w:sz w:val="21"/>
          <w:szCs w:val="21"/>
        </w:rPr>
        <w:t>kind</w:t>
      </w:r>
      <w:r w:rsidRPr="00FB2765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FB2765">
        <w:rPr>
          <w:rFonts w:ascii="Consolas" w:hAnsi="Consolas"/>
          <w:color w:val="CE9178"/>
          <w:sz w:val="21"/>
          <w:szCs w:val="21"/>
        </w:rPr>
        <w:t>PersistentVolume</w:t>
      </w:r>
      <w:proofErr w:type="spellEnd"/>
    </w:p>
    <w:p w14:paraId="49561FFC" w14:textId="77777777" w:rsidR="00FB2765" w:rsidRPr="00FB2765" w:rsidRDefault="00FB2765" w:rsidP="00FB27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2765">
        <w:rPr>
          <w:rFonts w:ascii="Consolas" w:hAnsi="Consolas"/>
          <w:color w:val="569CD6"/>
          <w:sz w:val="21"/>
          <w:szCs w:val="21"/>
        </w:rPr>
        <w:t>metadata</w:t>
      </w:r>
      <w:r w:rsidRPr="00FB2765">
        <w:rPr>
          <w:rFonts w:ascii="Consolas" w:hAnsi="Consolas"/>
          <w:color w:val="CCCCCC"/>
          <w:sz w:val="21"/>
          <w:szCs w:val="21"/>
        </w:rPr>
        <w:t>:</w:t>
      </w:r>
    </w:p>
    <w:p w14:paraId="0815DCF1" w14:textId="77777777" w:rsidR="00FB2765" w:rsidRPr="00FB2765" w:rsidRDefault="00FB2765" w:rsidP="00FB27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2765">
        <w:rPr>
          <w:rFonts w:ascii="Consolas" w:hAnsi="Consolas"/>
          <w:color w:val="CCCCCC"/>
          <w:sz w:val="21"/>
          <w:szCs w:val="21"/>
        </w:rPr>
        <w:t xml:space="preserve">  </w:t>
      </w:r>
      <w:r w:rsidRPr="00FB2765">
        <w:rPr>
          <w:rFonts w:ascii="Consolas" w:hAnsi="Consolas"/>
          <w:color w:val="569CD6"/>
          <w:sz w:val="21"/>
          <w:szCs w:val="21"/>
        </w:rPr>
        <w:t>name</w:t>
      </w:r>
      <w:r w:rsidRPr="00FB2765">
        <w:rPr>
          <w:rFonts w:ascii="Consolas" w:hAnsi="Consolas"/>
          <w:color w:val="CCCCCC"/>
          <w:sz w:val="21"/>
          <w:szCs w:val="21"/>
        </w:rPr>
        <w:t xml:space="preserve">: </w:t>
      </w:r>
      <w:r w:rsidRPr="00FB2765">
        <w:rPr>
          <w:rFonts w:ascii="Consolas" w:hAnsi="Consolas"/>
          <w:color w:val="CE9178"/>
          <w:sz w:val="21"/>
          <w:szCs w:val="21"/>
        </w:rPr>
        <w:t>my-</w:t>
      </w:r>
      <w:proofErr w:type="spellStart"/>
      <w:r w:rsidRPr="00FB2765">
        <w:rPr>
          <w:rFonts w:ascii="Consolas" w:hAnsi="Consolas"/>
          <w:color w:val="CE9178"/>
          <w:sz w:val="21"/>
          <w:szCs w:val="21"/>
        </w:rPr>
        <w:t>pv</w:t>
      </w:r>
      <w:proofErr w:type="spellEnd"/>
    </w:p>
    <w:p w14:paraId="49C9CD96" w14:textId="77777777" w:rsidR="00FB2765" w:rsidRPr="00FB2765" w:rsidRDefault="00FB2765" w:rsidP="00FB27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2765">
        <w:rPr>
          <w:rFonts w:ascii="Consolas" w:hAnsi="Consolas"/>
          <w:color w:val="569CD6"/>
          <w:sz w:val="21"/>
          <w:szCs w:val="21"/>
        </w:rPr>
        <w:t>spec</w:t>
      </w:r>
      <w:r w:rsidRPr="00FB2765">
        <w:rPr>
          <w:rFonts w:ascii="Consolas" w:hAnsi="Consolas"/>
          <w:color w:val="CCCCCC"/>
          <w:sz w:val="21"/>
          <w:szCs w:val="21"/>
        </w:rPr>
        <w:t>:</w:t>
      </w:r>
    </w:p>
    <w:p w14:paraId="5DE0CAA2" w14:textId="77777777" w:rsidR="00FB2765" w:rsidRPr="00FB2765" w:rsidRDefault="00FB2765" w:rsidP="00FB27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2765">
        <w:rPr>
          <w:rFonts w:ascii="Consolas" w:hAnsi="Consolas"/>
          <w:color w:val="CCCCCC"/>
          <w:sz w:val="21"/>
          <w:szCs w:val="21"/>
        </w:rPr>
        <w:t xml:space="preserve">  </w:t>
      </w:r>
      <w:r w:rsidRPr="00FB2765">
        <w:rPr>
          <w:rFonts w:ascii="Consolas" w:hAnsi="Consolas"/>
          <w:color w:val="569CD6"/>
          <w:sz w:val="21"/>
          <w:szCs w:val="21"/>
        </w:rPr>
        <w:t>capacity</w:t>
      </w:r>
      <w:r w:rsidRPr="00FB2765">
        <w:rPr>
          <w:rFonts w:ascii="Consolas" w:hAnsi="Consolas"/>
          <w:color w:val="CCCCCC"/>
          <w:sz w:val="21"/>
          <w:szCs w:val="21"/>
        </w:rPr>
        <w:t>:</w:t>
      </w:r>
    </w:p>
    <w:p w14:paraId="13CA8C36" w14:textId="77777777" w:rsidR="00FB2765" w:rsidRPr="00FB2765" w:rsidRDefault="00FB2765" w:rsidP="00FB27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2765">
        <w:rPr>
          <w:rFonts w:ascii="Consolas" w:hAnsi="Consolas"/>
          <w:color w:val="CCCCCC"/>
          <w:sz w:val="21"/>
          <w:szCs w:val="21"/>
        </w:rPr>
        <w:t xml:space="preserve">    </w:t>
      </w:r>
      <w:r w:rsidRPr="00FB2765">
        <w:rPr>
          <w:rFonts w:ascii="Consolas" w:hAnsi="Consolas"/>
          <w:color w:val="569CD6"/>
          <w:sz w:val="21"/>
          <w:szCs w:val="21"/>
        </w:rPr>
        <w:t>storage</w:t>
      </w:r>
      <w:r w:rsidRPr="00FB2765">
        <w:rPr>
          <w:rFonts w:ascii="Consolas" w:hAnsi="Consolas"/>
          <w:color w:val="CCCCCC"/>
          <w:sz w:val="21"/>
          <w:szCs w:val="21"/>
        </w:rPr>
        <w:t xml:space="preserve">: </w:t>
      </w:r>
      <w:r w:rsidRPr="00FB2765">
        <w:rPr>
          <w:rFonts w:ascii="Consolas" w:hAnsi="Consolas"/>
          <w:color w:val="CE9178"/>
          <w:sz w:val="21"/>
          <w:szCs w:val="21"/>
        </w:rPr>
        <w:t>1Gi</w:t>
      </w:r>
    </w:p>
    <w:p w14:paraId="5C71A18C" w14:textId="77777777" w:rsidR="00FB2765" w:rsidRPr="00FB2765" w:rsidRDefault="00FB2765" w:rsidP="00FB27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2765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FB2765">
        <w:rPr>
          <w:rFonts w:ascii="Consolas" w:hAnsi="Consolas"/>
          <w:color w:val="569CD6"/>
          <w:sz w:val="21"/>
          <w:szCs w:val="21"/>
        </w:rPr>
        <w:t>accessModes</w:t>
      </w:r>
      <w:proofErr w:type="spellEnd"/>
      <w:r w:rsidRPr="00FB2765">
        <w:rPr>
          <w:rFonts w:ascii="Consolas" w:hAnsi="Consolas"/>
          <w:color w:val="CCCCCC"/>
          <w:sz w:val="21"/>
          <w:szCs w:val="21"/>
        </w:rPr>
        <w:t>:</w:t>
      </w:r>
    </w:p>
    <w:p w14:paraId="0E4F5EF7" w14:textId="77777777" w:rsidR="00FB2765" w:rsidRPr="00FB2765" w:rsidRDefault="00FB2765" w:rsidP="00FB27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2765">
        <w:rPr>
          <w:rFonts w:ascii="Consolas" w:hAnsi="Consolas"/>
          <w:color w:val="CCCCCC"/>
          <w:sz w:val="21"/>
          <w:szCs w:val="21"/>
        </w:rPr>
        <w:t xml:space="preserve">    - </w:t>
      </w:r>
      <w:proofErr w:type="spellStart"/>
      <w:r w:rsidRPr="00FB2765">
        <w:rPr>
          <w:rFonts w:ascii="Consolas" w:hAnsi="Consolas"/>
          <w:color w:val="CE9178"/>
          <w:sz w:val="21"/>
          <w:szCs w:val="21"/>
        </w:rPr>
        <w:t>ReadWriteOnce</w:t>
      </w:r>
      <w:proofErr w:type="spellEnd"/>
    </w:p>
    <w:p w14:paraId="15FADAD0" w14:textId="77777777" w:rsidR="00FB2765" w:rsidRPr="00FB2765" w:rsidRDefault="00FB2765" w:rsidP="00FB27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2765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proofErr w:type="gramStart"/>
      <w:r w:rsidRPr="00FB2765">
        <w:rPr>
          <w:rFonts w:ascii="Consolas" w:hAnsi="Consolas"/>
          <w:color w:val="569CD6"/>
          <w:sz w:val="21"/>
          <w:szCs w:val="21"/>
        </w:rPr>
        <w:t>hostPath</w:t>
      </w:r>
      <w:proofErr w:type="spellEnd"/>
      <w:r w:rsidRPr="00FB2765">
        <w:rPr>
          <w:rFonts w:ascii="Consolas" w:hAnsi="Consolas"/>
          <w:color w:val="CCCCCC"/>
          <w:sz w:val="21"/>
          <w:szCs w:val="21"/>
        </w:rPr>
        <w:t xml:space="preserve">:           </w:t>
      </w:r>
      <w:r w:rsidRPr="00FB2765">
        <w:rPr>
          <w:rFonts w:ascii="Consolas" w:hAnsi="Consolas"/>
          <w:color w:val="6A9955"/>
          <w:sz w:val="21"/>
          <w:szCs w:val="21"/>
        </w:rPr>
        <w:t>#</w:t>
      </w:r>
      <w:proofErr w:type="gramEnd"/>
      <w:r w:rsidRPr="00FB2765">
        <w:rPr>
          <w:rFonts w:ascii="Consolas" w:hAnsi="Consolas"/>
          <w:color w:val="6A9955"/>
          <w:sz w:val="21"/>
          <w:szCs w:val="21"/>
        </w:rPr>
        <w:t xml:space="preserve"> For testing on </w:t>
      </w:r>
      <w:proofErr w:type="spellStart"/>
      <w:r w:rsidRPr="00FB2765">
        <w:rPr>
          <w:rFonts w:ascii="Consolas" w:hAnsi="Consolas"/>
          <w:color w:val="6A9955"/>
          <w:sz w:val="21"/>
          <w:szCs w:val="21"/>
        </w:rPr>
        <w:t>Minikube</w:t>
      </w:r>
      <w:proofErr w:type="spellEnd"/>
      <w:r w:rsidRPr="00FB2765">
        <w:rPr>
          <w:rFonts w:ascii="Consolas" w:hAnsi="Consolas"/>
          <w:color w:val="6A9955"/>
          <w:sz w:val="21"/>
          <w:szCs w:val="21"/>
        </w:rPr>
        <w:t xml:space="preserve"> or local setup</w:t>
      </w:r>
    </w:p>
    <w:p w14:paraId="53A91010" w14:textId="77777777" w:rsidR="00FB2765" w:rsidRPr="00FB2765" w:rsidRDefault="00FB2765" w:rsidP="00FB27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2765">
        <w:rPr>
          <w:rFonts w:ascii="Consolas" w:hAnsi="Consolas"/>
          <w:color w:val="CCCCCC"/>
          <w:sz w:val="21"/>
          <w:szCs w:val="21"/>
        </w:rPr>
        <w:t xml:space="preserve">    </w:t>
      </w:r>
      <w:r w:rsidRPr="00FB2765">
        <w:rPr>
          <w:rFonts w:ascii="Consolas" w:hAnsi="Consolas"/>
          <w:color w:val="569CD6"/>
          <w:sz w:val="21"/>
          <w:szCs w:val="21"/>
        </w:rPr>
        <w:t>path</w:t>
      </w:r>
      <w:r w:rsidRPr="00FB2765">
        <w:rPr>
          <w:rFonts w:ascii="Consolas" w:hAnsi="Consolas"/>
          <w:color w:val="CCCCCC"/>
          <w:sz w:val="21"/>
          <w:szCs w:val="21"/>
        </w:rPr>
        <w:t xml:space="preserve">: </w:t>
      </w:r>
      <w:r w:rsidRPr="00FB2765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FB2765">
        <w:rPr>
          <w:rFonts w:ascii="Consolas" w:hAnsi="Consolas"/>
          <w:color w:val="CE9178"/>
          <w:sz w:val="21"/>
          <w:szCs w:val="21"/>
        </w:rPr>
        <w:t>mnt</w:t>
      </w:r>
      <w:proofErr w:type="spellEnd"/>
      <w:r w:rsidRPr="00FB2765">
        <w:rPr>
          <w:rFonts w:ascii="Consolas" w:hAnsi="Consolas"/>
          <w:color w:val="CE9178"/>
          <w:sz w:val="21"/>
          <w:szCs w:val="21"/>
        </w:rPr>
        <w:t>/data</w:t>
      </w:r>
    </w:p>
    <w:p w14:paraId="17DA1FFD" w14:textId="77777777" w:rsidR="00FB2765" w:rsidRPr="00FB2765" w:rsidRDefault="00FB2765" w:rsidP="00FB27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DA149AA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C29BFE1" w14:textId="1EAF7D0D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DD78E94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A899CAF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7273961" w14:textId="2A57627B" w:rsidR="00A82D12" w:rsidRPr="001E63E3" w:rsidRDefault="00A82D12" w:rsidP="001E63E3">
      <w:pPr>
        <w:pStyle w:val="Heading3"/>
        <w:numPr>
          <w:ilvl w:val="2"/>
          <w:numId w:val="74"/>
        </w:numPr>
        <w:ind w:left="270"/>
      </w:pPr>
      <w:bookmarkStart w:id="4" w:name="_Toc203212078"/>
      <w:r w:rsidRPr="001E63E3">
        <w:lastRenderedPageBreak/>
        <w:t xml:space="preserve">Step 2: </w:t>
      </w:r>
      <w:bookmarkEnd w:id="4"/>
      <w:r w:rsidR="00FB2765" w:rsidRPr="00FB2765">
        <w:rPr>
          <w:b w:val="0"/>
          <w:bCs w:val="0"/>
        </w:rPr>
        <w:t xml:space="preserve">Create a </w:t>
      </w:r>
      <w:proofErr w:type="spellStart"/>
      <w:r w:rsidR="00FB2765" w:rsidRPr="00FB2765">
        <w:rPr>
          <w:b w:val="0"/>
          <w:bCs w:val="0"/>
        </w:rPr>
        <w:t>PersistentVolumeClaim</w:t>
      </w:r>
      <w:proofErr w:type="spellEnd"/>
      <w:r w:rsidR="00FB2765" w:rsidRPr="00FB2765">
        <w:rPr>
          <w:b w:val="0"/>
          <w:bCs w:val="0"/>
        </w:rPr>
        <w:t xml:space="preserve"> (PVC)</w:t>
      </w:r>
    </w:p>
    <w:p w14:paraId="6E1216D4" w14:textId="77777777" w:rsidR="00A82D12" w:rsidRDefault="00A82D12" w:rsidP="00DC7C07">
      <w:pPr>
        <w:rPr>
          <w:rFonts w:asciiTheme="minorHAnsi" w:hAnsiTheme="minorHAnsi" w:cstheme="minorHAnsi"/>
          <w:sz w:val="24"/>
          <w:szCs w:val="24"/>
        </w:rPr>
      </w:pPr>
    </w:p>
    <w:p w14:paraId="50B76520" w14:textId="13EEAFA4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n</w:t>
      </w:r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ano </w:t>
      </w:r>
      <w:proofErr w:type="spellStart"/>
      <w:proofErr w:type="gramStart"/>
      <w:r w:rsidR="00E16673" w:rsidRPr="00E16673">
        <w:rPr>
          <w:rFonts w:asciiTheme="minorHAnsi" w:hAnsiTheme="minorHAnsi" w:cstheme="minorHAnsi"/>
          <w:b/>
          <w:bCs/>
          <w:color w:val="EE0000"/>
          <w:sz w:val="28"/>
          <w:szCs w:val="28"/>
        </w:rPr>
        <w:t>pvc.yaml</w:t>
      </w:r>
      <w:proofErr w:type="spellEnd"/>
      <w:proofErr w:type="gramEnd"/>
    </w:p>
    <w:p w14:paraId="41AE0533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237AB8C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proofErr w:type="gramStart"/>
      <w:r w:rsidRPr="00E16673">
        <w:rPr>
          <w:rFonts w:ascii="Consolas" w:hAnsi="Consolas"/>
          <w:color w:val="6A9955"/>
          <w:sz w:val="21"/>
          <w:szCs w:val="21"/>
        </w:rPr>
        <w:t>pvc.yaml</w:t>
      </w:r>
      <w:proofErr w:type="spellEnd"/>
      <w:proofErr w:type="gramEnd"/>
    </w:p>
    <w:p w14:paraId="4CBCDD38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E16673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E16673">
        <w:rPr>
          <w:rFonts w:ascii="Consolas" w:hAnsi="Consolas"/>
          <w:color w:val="CCCCCC"/>
          <w:sz w:val="21"/>
          <w:szCs w:val="21"/>
        </w:rPr>
        <w:t xml:space="preserve">: </w:t>
      </w:r>
      <w:r w:rsidRPr="00E16673">
        <w:rPr>
          <w:rFonts w:ascii="Consolas" w:hAnsi="Consolas"/>
          <w:color w:val="CE9178"/>
          <w:sz w:val="21"/>
          <w:szCs w:val="21"/>
        </w:rPr>
        <w:t>v1</w:t>
      </w:r>
    </w:p>
    <w:p w14:paraId="047F9280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569CD6"/>
          <w:sz w:val="21"/>
          <w:szCs w:val="21"/>
        </w:rPr>
        <w:t>kind</w:t>
      </w:r>
      <w:r w:rsidRPr="00E1667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E16673">
        <w:rPr>
          <w:rFonts w:ascii="Consolas" w:hAnsi="Consolas"/>
          <w:color w:val="CE9178"/>
          <w:sz w:val="21"/>
          <w:szCs w:val="21"/>
        </w:rPr>
        <w:t>PersistentVolumeClaim</w:t>
      </w:r>
      <w:proofErr w:type="spellEnd"/>
    </w:p>
    <w:p w14:paraId="2D23F438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569CD6"/>
          <w:sz w:val="21"/>
          <w:szCs w:val="21"/>
        </w:rPr>
        <w:t>metadata</w:t>
      </w:r>
      <w:r w:rsidRPr="00E16673">
        <w:rPr>
          <w:rFonts w:ascii="Consolas" w:hAnsi="Consolas"/>
          <w:color w:val="CCCCCC"/>
          <w:sz w:val="21"/>
          <w:szCs w:val="21"/>
        </w:rPr>
        <w:t>:</w:t>
      </w:r>
    </w:p>
    <w:p w14:paraId="575CD944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</w:t>
      </w:r>
      <w:r w:rsidRPr="00E16673">
        <w:rPr>
          <w:rFonts w:ascii="Consolas" w:hAnsi="Consolas"/>
          <w:color w:val="569CD6"/>
          <w:sz w:val="21"/>
          <w:szCs w:val="21"/>
        </w:rPr>
        <w:t>name</w:t>
      </w:r>
      <w:r w:rsidRPr="00E16673">
        <w:rPr>
          <w:rFonts w:ascii="Consolas" w:hAnsi="Consolas"/>
          <w:color w:val="CCCCCC"/>
          <w:sz w:val="21"/>
          <w:szCs w:val="21"/>
        </w:rPr>
        <w:t xml:space="preserve">: </w:t>
      </w:r>
      <w:r w:rsidRPr="00E16673">
        <w:rPr>
          <w:rFonts w:ascii="Consolas" w:hAnsi="Consolas"/>
          <w:color w:val="CE9178"/>
          <w:sz w:val="21"/>
          <w:szCs w:val="21"/>
        </w:rPr>
        <w:t>my-</w:t>
      </w:r>
      <w:proofErr w:type="spellStart"/>
      <w:r w:rsidRPr="00E16673">
        <w:rPr>
          <w:rFonts w:ascii="Consolas" w:hAnsi="Consolas"/>
          <w:color w:val="CE9178"/>
          <w:sz w:val="21"/>
          <w:szCs w:val="21"/>
        </w:rPr>
        <w:t>pvc</w:t>
      </w:r>
      <w:proofErr w:type="spellEnd"/>
    </w:p>
    <w:p w14:paraId="2007E623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569CD6"/>
          <w:sz w:val="21"/>
          <w:szCs w:val="21"/>
        </w:rPr>
        <w:t>spec</w:t>
      </w:r>
      <w:r w:rsidRPr="00E16673">
        <w:rPr>
          <w:rFonts w:ascii="Consolas" w:hAnsi="Consolas"/>
          <w:color w:val="CCCCCC"/>
          <w:sz w:val="21"/>
          <w:szCs w:val="21"/>
        </w:rPr>
        <w:t>:</w:t>
      </w:r>
    </w:p>
    <w:p w14:paraId="6A149DC9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E16673">
        <w:rPr>
          <w:rFonts w:ascii="Consolas" w:hAnsi="Consolas"/>
          <w:color w:val="569CD6"/>
          <w:sz w:val="21"/>
          <w:szCs w:val="21"/>
        </w:rPr>
        <w:t>accessModes</w:t>
      </w:r>
      <w:proofErr w:type="spellEnd"/>
      <w:r w:rsidRPr="00E16673">
        <w:rPr>
          <w:rFonts w:ascii="Consolas" w:hAnsi="Consolas"/>
          <w:color w:val="CCCCCC"/>
          <w:sz w:val="21"/>
          <w:szCs w:val="21"/>
        </w:rPr>
        <w:t>:</w:t>
      </w:r>
    </w:p>
    <w:p w14:paraId="33F61664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  - </w:t>
      </w:r>
      <w:proofErr w:type="spellStart"/>
      <w:r w:rsidRPr="00E16673">
        <w:rPr>
          <w:rFonts w:ascii="Consolas" w:hAnsi="Consolas"/>
          <w:color w:val="CE9178"/>
          <w:sz w:val="21"/>
          <w:szCs w:val="21"/>
        </w:rPr>
        <w:t>ReadWriteOnce</w:t>
      </w:r>
      <w:proofErr w:type="spellEnd"/>
    </w:p>
    <w:p w14:paraId="02C5C32A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</w:t>
      </w:r>
      <w:r w:rsidRPr="00E16673">
        <w:rPr>
          <w:rFonts w:ascii="Consolas" w:hAnsi="Consolas"/>
          <w:color w:val="569CD6"/>
          <w:sz w:val="21"/>
          <w:szCs w:val="21"/>
        </w:rPr>
        <w:t>resources</w:t>
      </w:r>
      <w:r w:rsidRPr="00E16673">
        <w:rPr>
          <w:rFonts w:ascii="Consolas" w:hAnsi="Consolas"/>
          <w:color w:val="CCCCCC"/>
          <w:sz w:val="21"/>
          <w:szCs w:val="21"/>
        </w:rPr>
        <w:t>:</w:t>
      </w:r>
    </w:p>
    <w:p w14:paraId="77DCC4A6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  </w:t>
      </w:r>
      <w:r w:rsidRPr="00E16673">
        <w:rPr>
          <w:rFonts w:ascii="Consolas" w:hAnsi="Consolas"/>
          <w:color w:val="569CD6"/>
          <w:sz w:val="21"/>
          <w:szCs w:val="21"/>
        </w:rPr>
        <w:t>requests</w:t>
      </w:r>
      <w:r w:rsidRPr="00E16673">
        <w:rPr>
          <w:rFonts w:ascii="Consolas" w:hAnsi="Consolas"/>
          <w:color w:val="CCCCCC"/>
          <w:sz w:val="21"/>
          <w:szCs w:val="21"/>
        </w:rPr>
        <w:t>:</w:t>
      </w:r>
    </w:p>
    <w:p w14:paraId="6B70FC74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    </w:t>
      </w:r>
      <w:r w:rsidRPr="00E16673">
        <w:rPr>
          <w:rFonts w:ascii="Consolas" w:hAnsi="Consolas"/>
          <w:color w:val="569CD6"/>
          <w:sz w:val="21"/>
          <w:szCs w:val="21"/>
        </w:rPr>
        <w:t>storage</w:t>
      </w:r>
      <w:r w:rsidRPr="00E16673">
        <w:rPr>
          <w:rFonts w:ascii="Consolas" w:hAnsi="Consolas"/>
          <w:color w:val="CCCCCC"/>
          <w:sz w:val="21"/>
          <w:szCs w:val="21"/>
        </w:rPr>
        <w:t xml:space="preserve">: </w:t>
      </w:r>
      <w:r w:rsidRPr="00E16673">
        <w:rPr>
          <w:rFonts w:ascii="Consolas" w:hAnsi="Consolas"/>
          <w:color w:val="CE9178"/>
          <w:sz w:val="21"/>
          <w:szCs w:val="21"/>
        </w:rPr>
        <w:t>1Gi</w:t>
      </w:r>
    </w:p>
    <w:p w14:paraId="3B26FDBE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2C4789F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45DF6BC" w14:textId="6A0B8B4F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22B1377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BCC7E7A" w14:textId="46EF0340" w:rsidR="00A82D12" w:rsidRPr="001E63E3" w:rsidRDefault="00A82D12" w:rsidP="001E63E3">
      <w:pPr>
        <w:pStyle w:val="Heading3"/>
        <w:numPr>
          <w:ilvl w:val="2"/>
          <w:numId w:val="74"/>
        </w:numPr>
        <w:ind w:left="270"/>
        <w:rPr>
          <w:b w:val="0"/>
          <w:bCs w:val="0"/>
        </w:rPr>
      </w:pPr>
      <w:bookmarkStart w:id="5" w:name="_Toc203212079"/>
      <w:r w:rsidRPr="001E63E3">
        <w:t>Step 3:</w:t>
      </w:r>
      <w:r w:rsidRPr="001E63E3">
        <w:rPr>
          <w:b w:val="0"/>
          <w:bCs w:val="0"/>
        </w:rPr>
        <w:t xml:space="preserve"> Create Pod</w:t>
      </w:r>
      <w:bookmarkEnd w:id="5"/>
      <w:r w:rsidR="00E16673">
        <w:rPr>
          <w:b w:val="0"/>
          <w:bCs w:val="0"/>
        </w:rPr>
        <w:t xml:space="preserve"> and </w:t>
      </w:r>
      <w:r w:rsidR="00E16673" w:rsidRPr="00E16673">
        <w:rPr>
          <w:b w:val="0"/>
          <w:bCs w:val="0"/>
        </w:rPr>
        <w:t>Use PVC in a Pod</w:t>
      </w:r>
    </w:p>
    <w:p w14:paraId="28154F39" w14:textId="77777777" w:rsidR="00A82D12" w:rsidRDefault="00A82D12" w:rsidP="00DC7C07">
      <w:pPr>
        <w:rPr>
          <w:rFonts w:asciiTheme="minorHAnsi" w:hAnsiTheme="minorHAnsi" w:cstheme="minorHAnsi"/>
          <w:sz w:val="24"/>
          <w:szCs w:val="24"/>
        </w:rPr>
      </w:pPr>
    </w:p>
    <w:p w14:paraId="404C4FE2" w14:textId="00423959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proofErr w:type="spellStart"/>
      <w:proofErr w:type="gramStart"/>
      <w:r w:rsidR="00E16673" w:rsidRPr="00E16673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02612F74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FFCC4C9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E16673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E16673">
        <w:rPr>
          <w:rFonts w:ascii="Consolas" w:hAnsi="Consolas"/>
          <w:color w:val="CCCCCC"/>
          <w:sz w:val="21"/>
          <w:szCs w:val="21"/>
        </w:rPr>
        <w:t xml:space="preserve">: </w:t>
      </w:r>
      <w:r w:rsidRPr="00E16673">
        <w:rPr>
          <w:rFonts w:ascii="Consolas" w:hAnsi="Consolas"/>
          <w:color w:val="CE9178"/>
          <w:sz w:val="21"/>
          <w:szCs w:val="21"/>
        </w:rPr>
        <w:t>v1</w:t>
      </w:r>
    </w:p>
    <w:p w14:paraId="4F163E04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569CD6"/>
          <w:sz w:val="21"/>
          <w:szCs w:val="21"/>
        </w:rPr>
        <w:t>kind</w:t>
      </w:r>
      <w:r w:rsidRPr="00E16673">
        <w:rPr>
          <w:rFonts w:ascii="Consolas" w:hAnsi="Consolas"/>
          <w:color w:val="CCCCCC"/>
          <w:sz w:val="21"/>
          <w:szCs w:val="21"/>
        </w:rPr>
        <w:t xml:space="preserve">: </w:t>
      </w:r>
      <w:r w:rsidRPr="00E16673">
        <w:rPr>
          <w:rFonts w:ascii="Consolas" w:hAnsi="Consolas"/>
          <w:color w:val="CE9178"/>
          <w:sz w:val="21"/>
          <w:szCs w:val="21"/>
        </w:rPr>
        <w:t>Pod</w:t>
      </w:r>
    </w:p>
    <w:p w14:paraId="235607FB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569CD6"/>
          <w:sz w:val="21"/>
          <w:szCs w:val="21"/>
        </w:rPr>
        <w:t>metadata</w:t>
      </w:r>
      <w:r w:rsidRPr="00E16673">
        <w:rPr>
          <w:rFonts w:ascii="Consolas" w:hAnsi="Consolas"/>
          <w:color w:val="CCCCCC"/>
          <w:sz w:val="21"/>
          <w:szCs w:val="21"/>
        </w:rPr>
        <w:t>:</w:t>
      </w:r>
    </w:p>
    <w:p w14:paraId="367CEA92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</w:t>
      </w:r>
      <w:r w:rsidRPr="00E16673">
        <w:rPr>
          <w:rFonts w:ascii="Consolas" w:hAnsi="Consolas"/>
          <w:color w:val="569CD6"/>
          <w:sz w:val="21"/>
          <w:szCs w:val="21"/>
        </w:rPr>
        <w:t>name</w:t>
      </w:r>
      <w:r w:rsidRPr="00E16673">
        <w:rPr>
          <w:rFonts w:ascii="Consolas" w:hAnsi="Consolas"/>
          <w:color w:val="CCCCCC"/>
          <w:sz w:val="21"/>
          <w:szCs w:val="21"/>
        </w:rPr>
        <w:t xml:space="preserve">: </w:t>
      </w:r>
      <w:r w:rsidRPr="00E16673">
        <w:rPr>
          <w:rFonts w:ascii="Consolas" w:hAnsi="Consolas"/>
          <w:color w:val="CE9178"/>
          <w:sz w:val="21"/>
          <w:szCs w:val="21"/>
        </w:rPr>
        <w:t>nginx-</w:t>
      </w:r>
      <w:proofErr w:type="spellStart"/>
      <w:r w:rsidRPr="00E16673">
        <w:rPr>
          <w:rFonts w:ascii="Consolas" w:hAnsi="Consolas"/>
          <w:color w:val="CE9178"/>
          <w:sz w:val="21"/>
          <w:szCs w:val="21"/>
        </w:rPr>
        <w:t>pv</w:t>
      </w:r>
      <w:proofErr w:type="spellEnd"/>
      <w:r w:rsidRPr="00E16673">
        <w:rPr>
          <w:rFonts w:ascii="Consolas" w:hAnsi="Consolas"/>
          <w:color w:val="CE9178"/>
          <w:sz w:val="21"/>
          <w:szCs w:val="21"/>
        </w:rPr>
        <w:t>-pod</w:t>
      </w:r>
    </w:p>
    <w:p w14:paraId="713FBA54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569CD6"/>
          <w:sz w:val="21"/>
          <w:szCs w:val="21"/>
        </w:rPr>
        <w:t>spec</w:t>
      </w:r>
      <w:r w:rsidRPr="00E16673">
        <w:rPr>
          <w:rFonts w:ascii="Consolas" w:hAnsi="Consolas"/>
          <w:color w:val="CCCCCC"/>
          <w:sz w:val="21"/>
          <w:szCs w:val="21"/>
        </w:rPr>
        <w:t>:</w:t>
      </w:r>
    </w:p>
    <w:p w14:paraId="34DC19CF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</w:t>
      </w:r>
      <w:r w:rsidRPr="00E16673">
        <w:rPr>
          <w:rFonts w:ascii="Consolas" w:hAnsi="Consolas"/>
          <w:color w:val="569CD6"/>
          <w:sz w:val="21"/>
          <w:szCs w:val="21"/>
        </w:rPr>
        <w:t>containers</w:t>
      </w:r>
      <w:r w:rsidRPr="00E16673">
        <w:rPr>
          <w:rFonts w:ascii="Consolas" w:hAnsi="Consolas"/>
          <w:color w:val="CCCCCC"/>
          <w:sz w:val="21"/>
          <w:szCs w:val="21"/>
        </w:rPr>
        <w:t>:</w:t>
      </w:r>
    </w:p>
    <w:p w14:paraId="7AD6E640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- </w:t>
      </w:r>
      <w:r w:rsidRPr="00E16673">
        <w:rPr>
          <w:rFonts w:ascii="Consolas" w:hAnsi="Consolas"/>
          <w:color w:val="569CD6"/>
          <w:sz w:val="21"/>
          <w:szCs w:val="21"/>
        </w:rPr>
        <w:t>name</w:t>
      </w:r>
      <w:r w:rsidRPr="00E16673">
        <w:rPr>
          <w:rFonts w:ascii="Consolas" w:hAnsi="Consolas"/>
          <w:color w:val="CCCCCC"/>
          <w:sz w:val="21"/>
          <w:szCs w:val="21"/>
        </w:rPr>
        <w:t xml:space="preserve">: </w:t>
      </w:r>
      <w:r w:rsidRPr="00E16673">
        <w:rPr>
          <w:rFonts w:ascii="Consolas" w:hAnsi="Consolas"/>
          <w:color w:val="CE9178"/>
          <w:sz w:val="21"/>
          <w:szCs w:val="21"/>
        </w:rPr>
        <w:t>nginx</w:t>
      </w:r>
    </w:p>
    <w:p w14:paraId="214C0D1A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  </w:t>
      </w:r>
      <w:r w:rsidRPr="00E16673">
        <w:rPr>
          <w:rFonts w:ascii="Consolas" w:hAnsi="Consolas"/>
          <w:color w:val="569CD6"/>
          <w:sz w:val="21"/>
          <w:szCs w:val="21"/>
        </w:rPr>
        <w:t>image</w:t>
      </w:r>
      <w:r w:rsidRPr="00E16673">
        <w:rPr>
          <w:rFonts w:ascii="Consolas" w:hAnsi="Consolas"/>
          <w:color w:val="CCCCCC"/>
          <w:sz w:val="21"/>
          <w:szCs w:val="21"/>
        </w:rPr>
        <w:t xml:space="preserve">: </w:t>
      </w:r>
      <w:r w:rsidRPr="00E16673">
        <w:rPr>
          <w:rFonts w:ascii="Consolas" w:hAnsi="Consolas"/>
          <w:color w:val="CE9178"/>
          <w:sz w:val="21"/>
          <w:szCs w:val="21"/>
        </w:rPr>
        <w:t>nginx</w:t>
      </w:r>
    </w:p>
    <w:p w14:paraId="7D9F6EFD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E16673">
        <w:rPr>
          <w:rFonts w:ascii="Consolas" w:hAnsi="Consolas"/>
          <w:color w:val="569CD6"/>
          <w:sz w:val="21"/>
          <w:szCs w:val="21"/>
        </w:rPr>
        <w:t>volumeMounts</w:t>
      </w:r>
      <w:proofErr w:type="spellEnd"/>
      <w:r w:rsidRPr="00E16673">
        <w:rPr>
          <w:rFonts w:ascii="Consolas" w:hAnsi="Consolas"/>
          <w:color w:val="CCCCCC"/>
          <w:sz w:val="21"/>
          <w:szCs w:val="21"/>
        </w:rPr>
        <w:t>:</w:t>
      </w:r>
    </w:p>
    <w:p w14:paraId="6871EA3A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  - </w:t>
      </w:r>
      <w:proofErr w:type="spellStart"/>
      <w:r w:rsidRPr="00E16673">
        <w:rPr>
          <w:rFonts w:ascii="Consolas" w:hAnsi="Consolas"/>
          <w:color w:val="569CD6"/>
          <w:sz w:val="21"/>
          <w:szCs w:val="21"/>
        </w:rPr>
        <w:t>mountPath</w:t>
      </w:r>
      <w:proofErr w:type="spellEnd"/>
      <w:r w:rsidRPr="00E16673">
        <w:rPr>
          <w:rFonts w:ascii="Consolas" w:hAnsi="Consolas"/>
          <w:color w:val="CCCCCC"/>
          <w:sz w:val="21"/>
          <w:szCs w:val="21"/>
        </w:rPr>
        <w:t xml:space="preserve">: </w:t>
      </w:r>
      <w:r w:rsidRPr="00E16673">
        <w:rPr>
          <w:rFonts w:ascii="Consolas" w:hAnsi="Consolas"/>
          <w:color w:val="CE9178"/>
          <w:sz w:val="21"/>
          <w:szCs w:val="21"/>
        </w:rPr>
        <w:t>"/</w:t>
      </w:r>
      <w:proofErr w:type="spellStart"/>
      <w:r w:rsidRPr="00E16673">
        <w:rPr>
          <w:rFonts w:ascii="Consolas" w:hAnsi="Consolas"/>
          <w:color w:val="CE9178"/>
          <w:sz w:val="21"/>
          <w:szCs w:val="21"/>
        </w:rPr>
        <w:t>usr</w:t>
      </w:r>
      <w:proofErr w:type="spellEnd"/>
      <w:r w:rsidRPr="00E16673">
        <w:rPr>
          <w:rFonts w:ascii="Consolas" w:hAnsi="Consolas"/>
          <w:color w:val="CE9178"/>
          <w:sz w:val="21"/>
          <w:szCs w:val="21"/>
        </w:rPr>
        <w:t>/share/nginx/html"</w:t>
      </w:r>
    </w:p>
    <w:p w14:paraId="753398E5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    </w:t>
      </w:r>
      <w:r w:rsidRPr="00E16673">
        <w:rPr>
          <w:rFonts w:ascii="Consolas" w:hAnsi="Consolas"/>
          <w:color w:val="569CD6"/>
          <w:sz w:val="21"/>
          <w:szCs w:val="21"/>
        </w:rPr>
        <w:t>name</w:t>
      </w:r>
      <w:r w:rsidRPr="00E16673">
        <w:rPr>
          <w:rFonts w:ascii="Consolas" w:hAnsi="Consolas"/>
          <w:color w:val="CCCCCC"/>
          <w:sz w:val="21"/>
          <w:szCs w:val="21"/>
        </w:rPr>
        <w:t xml:space="preserve">: </w:t>
      </w:r>
      <w:r w:rsidRPr="00E16673">
        <w:rPr>
          <w:rFonts w:ascii="Consolas" w:hAnsi="Consolas"/>
          <w:color w:val="CE9178"/>
          <w:sz w:val="21"/>
          <w:szCs w:val="21"/>
        </w:rPr>
        <w:t>storage-volume</w:t>
      </w:r>
    </w:p>
    <w:p w14:paraId="577D83A0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</w:t>
      </w:r>
      <w:r w:rsidRPr="00E16673">
        <w:rPr>
          <w:rFonts w:ascii="Consolas" w:hAnsi="Consolas"/>
          <w:color w:val="569CD6"/>
          <w:sz w:val="21"/>
          <w:szCs w:val="21"/>
        </w:rPr>
        <w:t>volumes</w:t>
      </w:r>
      <w:r w:rsidRPr="00E16673">
        <w:rPr>
          <w:rFonts w:ascii="Consolas" w:hAnsi="Consolas"/>
          <w:color w:val="CCCCCC"/>
          <w:sz w:val="21"/>
          <w:szCs w:val="21"/>
        </w:rPr>
        <w:t>:</w:t>
      </w:r>
    </w:p>
    <w:p w14:paraId="052F637A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- </w:t>
      </w:r>
      <w:r w:rsidRPr="00E16673">
        <w:rPr>
          <w:rFonts w:ascii="Consolas" w:hAnsi="Consolas"/>
          <w:color w:val="569CD6"/>
          <w:sz w:val="21"/>
          <w:szCs w:val="21"/>
        </w:rPr>
        <w:t>name</w:t>
      </w:r>
      <w:r w:rsidRPr="00E16673">
        <w:rPr>
          <w:rFonts w:ascii="Consolas" w:hAnsi="Consolas"/>
          <w:color w:val="CCCCCC"/>
          <w:sz w:val="21"/>
          <w:szCs w:val="21"/>
        </w:rPr>
        <w:t xml:space="preserve">: </w:t>
      </w:r>
      <w:r w:rsidRPr="00E16673">
        <w:rPr>
          <w:rFonts w:ascii="Consolas" w:hAnsi="Consolas"/>
          <w:color w:val="CE9178"/>
          <w:sz w:val="21"/>
          <w:szCs w:val="21"/>
        </w:rPr>
        <w:t>storage-volume</w:t>
      </w:r>
    </w:p>
    <w:p w14:paraId="0607E457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E16673">
        <w:rPr>
          <w:rFonts w:ascii="Consolas" w:hAnsi="Consolas"/>
          <w:color w:val="569CD6"/>
          <w:sz w:val="21"/>
          <w:szCs w:val="21"/>
        </w:rPr>
        <w:t>persistentVolumeClaim</w:t>
      </w:r>
      <w:proofErr w:type="spellEnd"/>
      <w:r w:rsidRPr="00E16673">
        <w:rPr>
          <w:rFonts w:ascii="Consolas" w:hAnsi="Consolas"/>
          <w:color w:val="CCCCCC"/>
          <w:sz w:val="21"/>
          <w:szCs w:val="21"/>
        </w:rPr>
        <w:t>:</w:t>
      </w:r>
    </w:p>
    <w:p w14:paraId="77CF86BD" w14:textId="77777777" w:rsidR="00E16673" w:rsidRPr="00E16673" w:rsidRDefault="00E16673" w:rsidP="00E1667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16673"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 w:rsidRPr="00E16673">
        <w:rPr>
          <w:rFonts w:ascii="Consolas" w:hAnsi="Consolas"/>
          <w:color w:val="569CD6"/>
          <w:sz w:val="21"/>
          <w:szCs w:val="21"/>
        </w:rPr>
        <w:t>claimName</w:t>
      </w:r>
      <w:proofErr w:type="spellEnd"/>
      <w:r w:rsidRPr="00E16673">
        <w:rPr>
          <w:rFonts w:ascii="Consolas" w:hAnsi="Consolas"/>
          <w:color w:val="CCCCCC"/>
          <w:sz w:val="21"/>
          <w:szCs w:val="21"/>
        </w:rPr>
        <w:t xml:space="preserve">: </w:t>
      </w:r>
      <w:r w:rsidRPr="00E16673">
        <w:rPr>
          <w:rFonts w:ascii="Consolas" w:hAnsi="Consolas"/>
          <w:color w:val="CE9178"/>
          <w:sz w:val="21"/>
          <w:szCs w:val="21"/>
        </w:rPr>
        <w:t>my-</w:t>
      </w:r>
      <w:proofErr w:type="spellStart"/>
      <w:r w:rsidRPr="00E16673">
        <w:rPr>
          <w:rFonts w:ascii="Consolas" w:hAnsi="Consolas"/>
          <w:color w:val="CE9178"/>
          <w:sz w:val="21"/>
          <w:szCs w:val="21"/>
        </w:rPr>
        <w:t>pvc</w:t>
      </w:r>
      <w:proofErr w:type="spellEnd"/>
    </w:p>
    <w:p w14:paraId="1F3402B0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5F9E88" w14:textId="77777777" w:rsidR="00A82D12" w:rsidRP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3483B77" w14:textId="2DCFE966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453E57D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A6295BF" w14:textId="3D4E6715" w:rsidR="0051047C" w:rsidRPr="001E63E3" w:rsidRDefault="0051047C" w:rsidP="001E63E3">
      <w:pPr>
        <w:pStyle w:val="Heading3"/>
        <w:numPr>
          <w:ilvl w:val="2"/>
          <w:numId w:val="74"/>
        </w:numPr>
        <w:ind w:left="270"/>
      </w:pPr>
      <w:bookmarkStart w:id="6" w:name="_Toc203212080"/>
      <w:r w:rsidRPr="001E63E3">
        <w:t xml:space="preserve">Step 4: </w:t>
      </w:r>
      <w:bookmarkEnd w:id="6"/>
      <w:r w:rsidR="00E16673">
        <w:rPr>
          <w:b w:val="0"/>
          <w:bCs w:val="0"/>
        </w:rPr>
        <w:t>Apply all in Order</w:t>
      </w:r>
    </w:p>
    <w:p w14:paraId="2E23D48E" w14:textId="77777777" w:rsidR="0051047C" w:rsidRDefault="0051047C" w:rsidP="0051047C">
      <w:pPr>
        <w:rPr>
          <w:rFonts w:asciiTheme="minorHAnsi" w:hAnsiTheme="minorHAnsi" w:cstheme="minorHAnsi"/>
          <w:sz w:val="24"/>
          <w:szCs w:val="24"/>
        </w:rPr>
      </w:pPr>
    </w:p>
    <w:p w14:paraId="50A0C6F9" w14:textId="77777777" w:rsidR="00E16673" w:rsidRPr="00E16673" w:rsidRDefault="00E16673" w:rsidP="00E1667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E16673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E1667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</w:t>
      </w:r>
      <w:proofErr w:type="spellStart"/>
      <w:proofErr w:type="gramStart"/>
      <w:r w:rsidRPr="00E16673">
        <w:rPr>
          <w:rFonts w:asciiTheme="minorHAnsi" w:hAnsiTheme="minorHAnsi" w:cstheme="minorHAnsi"/>
          <w:b/>
          <w:bCs/>
          <w:color w:val="EE0000"/>
          <w:sz w:val="28"/>
          <w:szCs w:val="28"/>
        </w:rPr>
        <w:t>pv.yaml</w:t>
      </w:r>
      <w:proofErr w:type="spellEnd"/>
      <w:proofErr w:type="gramEnd"/>
    </w:p>
    <w:p w14:paraId="42FE29AE" w14:textId="77777777" w:rsidR="00E16673" w:rsidRPr="00E16673" w:rsidRDefault="00E16673" w:rsidP="00E1667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E16673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E1667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proofErr w:type="gramStart"/>
      <w:r w:rsidRPr="00E16673">
        <w:rPr>
          <w:rFonts w:asciiTheme="minorHAnsi" w:hAnsiTheme="minorHAnsi" w:cstheme="minorHAnsi"/>
          <w:b/>
          <w:bCs/>
          <w:color w:val="EE0000"/>
          <w:sz w:val="28"/>
          <w:szCs w:val="28"/>
        </w:rPr>
        <w:t>apply</w:t>
      </w:r>
      <w:proofErr w:type="gramEnd"/>
      <w:r w:rsidRPr="00E1667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-f </w:t>
      </w:r>
      <w:proofErr w:type="spellStart"/>
      <w:proofErr w:type="gramStart"/>
      <w:r w:rsidRPr="00E16673">
        <w:rPr>
          <w:rFonts w:asciiTheme="minorHAnsi" w:hAnsiTheme="minorHAnsi" w:cstheme="minorHAnsi"/>
          <w:b/>
          <w:bCs/>
          <w:color w:val="EE0000"/>
          <w:sz w:val="28"/>
          <w:szCs w:val="28"/>
        </w:rPr>
        <w:t>pvc.yaml</w:t>
      </w:r>
      <w:proofErr w:type="spellEnd"/>
      <w:proofErr w:type="gramEnd"/>
    </w:p>
    <w:p w14:paraId="3E159E7A" w14:textId="2B91CF47" w:rsidR="0051047C" w:rsidRDefault="00E16673" w:rsidP="00E16673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E16673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E1667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</w:t>
      </w:r>
      <w:proofErr w:type="spellStart"/>
      <w:proofErr w:type="gramStart"/>
      <w:r w:rsidRPr="00E16673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39BC72F8" w14:textId="5A503C22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531FCE00" wp14:editId="48C35547">
            <wp:extent cx="6045511" cy="863644"/>
            <wp:effectExtent l="0" t="0" r="0" b="0"/>
            <wp:docPr id="2138579768" name="Picture 1" descr="Yellow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79768" name="Picture 1" descr="Yellow text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511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CE90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203CB9F" w14:textId="7469EFD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pods</w:t>
      </w:r>
    </w:p>
    <w:p w14:paraId="1D9B3147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C6DC6A0" w14:textId="16444B40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550797A9" wp14:editId="2C5CF194">
            <wp:extent cx="3791145" cy="800141"/>
            <wp:effectExtent l="0" t="0" r="0" b="0"/>
            <wp:docPr id="97059559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95592" name="Picture 1" descr="A screenshot of a video gam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102E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F974C4D" w14:textId="643CAB56" w:rsidR="0051047C" w:rsidRDefault="0051047C" w:rsidP="0051047C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networkpolicy</w:t>
      </w:r>
      <w:proofErr w:type="spellEnd"/>
      <w:proofErr w:type="gramEnd"/>
    </w:p>
    <w:p w14:paraId="4D72FE6C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C2C3823" w14:textId="0091CCE3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746DC6C0" wp14:editId="5AEF20E1">
            <wp:extent cx="4667490" cy="654084"/>
            <wp:effectExtent l="0" t="0" r="0" b="0"/>
            <wp:docPr id="1443969992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69992" name="Picture 1" descr="A screen shot of a blac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813E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2E097EF" w14:textId="50FE18A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describe </w:t>
      </w:r>
      <w:proofErr w:type="spellStart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>networkpolicy</w:t>
      </w:r>
      <w:proofErr w:type="spellEnd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allow-specific</w:t>
      </w:r>
    </w:p>
    <w:p w14:paraId="323E1827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C696465" w14:textId="7C53E11C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38EFE4CF" wp14:editId="69CECC68">
            <wp:extent cx="6172517" cy="2044805"/>
            <wp:effectExtent l="0" t="0" r="0" b="0"/>
            <wp:docPr id="7896771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77126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517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2C4B" w14:textId="77777777" w:rsidR="0051047C" w:rsidRDefault="0051047C" w:rsidP="00DC7C0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C105144" w14:textId="500B355C" w:rsidR="00A82D12" w:rsidRDefault="00A82D12" w:rsidP="001E63E3">
      <w:pPr>
        <w:pStyle w:val="Heading3"/>
        <w:numPr>
          <w:ilvl w:val="2"/>
          <w:numId w:val="74"/>
        </w:numPr>
        <w:ind w:left="270"/>
        <w:rPr>
          <w:b w:val="0"/>
          <w:bCs w:val="0"/>
        </w:rPr>
      </w:pPr>
      <w:bookmarkStart w:id="7" w:name="_Toc203212081"/>
      <w:r w:rsidRPr="001E63E3">
        <w:t xml:space="preserve">Step </w:t>
      </w:r>
      <w:r w:rsidR="0051047C" w:rsidRPr="001E63E3">
        <w:t>5</w:t>
      </w:r>
      <w:r w:rsidRPr="001E63E3">
        <w:t xml:space="preserve">: </w:t>
      </w:r>
      <w:r w:rsidRPr="001E63E3">
        <w:rPr>
          <w:b w:val="0"/>
          <w:bCs w:val="0"/>
        </w:rPr>
        <w:t xml:space="preserve">Test </w:t>
      </w:r>
      <w:bookmarkEnd w:id="7"/>
      <w:r w:rsidR="00E16673">
        <w:rPr>
          <w:b w:val="0"/>
          <w:bCs w:val="0"/>
        </w:rPr>
        <w:t>Data on PV</w:t>
      </w:r>
    </w:p>
    <w:p w14:paraId="3822AA28" w14:textId="77777777" w:rsidR="00E16673" w:rsidRP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</w:p>
    <w:p w14:paraId="2FA03DA3" w14:textId="77777777" w:rsidR="00E16673" w:rsidRPr="00C617E0" w:rsidRDefault="00E16673" w:rsidP="00E16673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C617E0">
        <w:rPr>
          <w:rFonts w:asciiTheme="minorHAnsi" w:hAnsiTheme="minorHAnsi" w:cstheme="minorHAnsi"/>
          <w:b/>
          <w:bCs/>
          <w:sz w:val="24"/>
          <w:szCs w:val="24"/>
        </w:rPr>
        <w:t># 1. Exec into the pod and create a file:</w:t>
      </w:r>
    </w:p>
    <w:p w14:paraId="79DF83F3" w14:textId="77777777" w:rsidR="00C617E0" w:rsidRPr="00E16673" w:rsidRDefault="00C617E0" w:rsidP="00E16673">
      <w:pPr>
        <w:rPr>
          <w:rFonts w:asciiTheme="minorHAnsi" w:hAnsiTheme="minorHAnsi" w:cstheme="minorHAnsi"/>
          <w:sz w:val="24"/>
          <w:szCs w:val="24"/>
        </w:rPr>
      </w:pPr>
    </w:p>
    <w:p w14:paraId="316954B5" w14:textId="77777777" w:rsid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E16673">
        <w:rPr>
          <w:rFonts w:asciiTheme="minorHAnsi" w:hAnsiTheme="minorHAnsi" w:cstheme="minorHAnsi"/>
          <w:sz w:val="24"/>
          <w:szCs w:val="24"/>
        </w:rPr>
        <w:t>kubectl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 xml:space="preserve"> exec -it nginx-</w:t>
      </w:r>
      <w:proofErr w:type="spellStart"/>
      <w:r w:rsidRPr="00E16673">
        <w:rPr>
          <w:rFonts w:asciiTheme="minorHAnsi" w:hAnsiTheme="minorHAnsi" w:cstheme="minorHAnsi"/>
          <w:sz w:val="24"/>
          <w:szCs w:val="24"/>
        </w:rPr>
        <w:t>pv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>-pod -- /bin/bash</w:t>
      </w:r>
    </w:p>
    <w:p w14:paraId="3343D5CD" w14:textId="77777777" w:rsidR="00C617E0" w:rsidRPr="00E16673" w:rsidRDefault="00C617E0" w:rsidP="00E16673">
      <w:pPr>
        <w:rPr>
          <w:rFonts w:asciiTheme="minorHAnsi" w:hAnsiTheme="minorHAnsi" w:cstheme="minorHAnsi"/>
          <w:sz w:val="24"/>
          <w:szCs w:val="24"/>
        </w:rPr>
      </w:pPr>
    </w:p>
    <w:p w14:paraId="30E369F7" w14:textId="77777777" w:rsid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  <w:r w:rsidRPr="00E16673">
        <w:rPr>
          <w:rFonts w:asciiTheme="minorHAnsi" w:hAnsiTheme="minorHAnsi" w:cstheme="minorHAnsi"/>
          <w:sz w:val="24"/>
          <w:szCs w:val="24"/>
        </w:rPr>
        <w:t xml:space="preserve">echo "Hello from </w:t>
      </w:r>
      <w:proofErr w:type="spellStart"/>
      <w:r w:rsidRPr="00E16673">
        <w:rPr>
          <w:rFonts w:asciiTheme="minorHAnsi" w:hAnsiTheme="minorHAnsi" w:cstheme="minorHAnsi"/>
          <w:sz w:val="24"/>
          <w:szCs w:val="24"/>
        </w:rPr>
        <w:t>Bipeen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 xml:space="preserve"> PV Test" &gt; /</w:t>
      </w:r>
      <w:proofErr w:type="spellStart"/>
      <w:r w:rsidRPr="00E16673">
        <w:rPr>
          <w:rFonts w:asciiTheme="minorHAnsi" w:hAnsiTheme="minorHAnsi" w:cstheme="minorHAnsi"/>
          <w:sz w:val="24"/>
          <w:szCs w:val="24"/>
        </w:rPr>
        <w:t>usr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>/share/nginx/html/test.txt</w:t>
      </w:r>
    </w:p>
    <w:p w14:paraId="2D2B2321" w14:textId="77777777" w:rsidR="00C617E0" w:rsidRPr="00E16673" w:rsidRDefault="00C617E0" w:rsidP="00E16673">
      <w:pPr>
        <w:rPr>
          <w:rFonts w:asciiTheme="minorHAnsi" w:hAnsiTheme="minorHAnsi" w:cstheme="minorHAnsi"/>
          <w:sz w:val="24"/>
          <w:szCs w:val="24"/>
        </w:rPr>
      </w:pPr>
    </w:p>
    <w:p w14:paraId="1F64E3C7" w14:textId="77777777" w:rsidR="00E16673" w:rsidRP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  <w:r w:rsidRPr="00E16673">
        <w:rPr>
          <w:rFonts w:asciiTheme="minorHAnsi" w:hAnsiTheme="minorHAnsi" w:cstheme="minorHAnsi"/>
          <w:sz w:val="24"/>
          <w:szCs w:val="24"/>
        </w:rPr>
        <w:t>exit</w:t>
      </w:r>
    </w:p>
    <w:p w14:paraId="7C8301DC" w14:textId="77777777" w:rsidR="00E16673" w:rsidRP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</w:p>
    <w:p w14:paraId="48EB5A72" w14:textId="77777777" w:rsidR="00E16673" w:rsidRDefault="00E16673" w:rsidP="00E16673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C617E0">
        <w:rPr>
          <w:rFonts w:asciiTheme="minorHAnsi" w:hAnsiTheme="minorHAnsi" w:cstheme="minorHAnsi"/>
          <w:b/>
          <w:bCs/>
          <w:sz w:val="24"/>
          <w:szCs w:val="24"/>
        </w:rPr>
        <w:t># 2. Access the content via a port-forward:</w:t>
      </w:r>
    </w:p>
    <w:p w14:paraId="2AEDC9F4" w14:textId="77777777" w:rsidR="00C617E0" w:rsidRPr="00E16673" w:rsidRDefault="00C617E0" w:rsidP="00E16673">
      <w:pPr>
        <w:rPr>
          <w:rFonts w:asciiTheme="minorHAnsi" w:hAnsiTheme="minorHAnsi" w:cstheme="minorHAnsi"/>
          <w:sz w:val="24"/>
          <w:szCs w:val="24"/>
        </w:rPr>
      </w:pPr>
    </w:p>
    <w:p w14:paraId="07F99545" w14:textId="77777777" w:rsidR="00E16673" w:rsidRP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E16673">
        <w:rPr>
          <w:rFonts w:asciiTheme="minorHAnsi" w:hAnsiTheme="minorHAnsi" w:cstheme="minorHAnsi"/>
          <w:sz w:val="24"/>
          <w:szCs w:val="24"/>
        </w:rPr>
        <w:t>kubectl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 xml:space="preserve"> port-forward pod/nginx-</w:t>
      </w:r>
      <w:proofErr w:type="spellStart"/>
      <w:r w:rsidRPr="00E16673">
        <w:rPr>
          <w:rFonts w:asciiTheme="minorHAnsi" w:hAnsiTheme="minorHAnsi" w:cstheme="minorHAnsi"/>
          <w:sz w:val="24"/>
          <w:szCs w:val="24"/>
        </w:rPr>
        <w:t>pv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>-pod 8080:80</w:t>
      </w:r>
    </w:p>
    <w:p w14:paraId="0CE020FB" w14:textId="50AF728B" w:rsid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  <w:r w:rsidRPr="00E16673">
        <w:rPr>
          <w:rFonts w:asciiTheme="minorHAnsi" w:hAnsiTheme="minorHAnsi" w:cstheme="minorHAnsi"/>
          <w:sz w:val="24"/>
          <w:szCs w:val="24"/>
        </w:rPr>
        <w:t xml:space="preserve">curl </w:t>
      </w:r>
      <w:hyperlink r:id="rId16" w:history="1">
        <w:r w:rsidR="00C617E0" w:rsidRPr="00C63F0F">
          <w:rPr>
            <w:rStyle w:val="Hyperlink"/>
            <w:rFonts w:asciiTheme="minorHAnsi" w:hAnsiTheme="minorHAnsi" w:cstheme="minorHAnsi"/>
            <w:sz w:val="24"/>
            <w:szCs w:val="24"/>
          </w:rPr>
          <w:t>http://localhost:8080/test.txt</w:t>
        </w:r>
      </w:hyperlink>
    </w:p>
    <w:p w14:paraId="409F182D" w14:textId="77777777" w:rsidR="00C617E0" w:rsidRPr="00E16673" w:rsidRDefault="00C617E0" w:rsidP="00E16673">
      <w:pPr>
        <w:rPr>
          <w:rFonts w:asciiTheme="minorHAnsi" w:hAnsiTheme="minorHAnsi" w:cstheme="minorHAnsi"/>
          <w:sz w:val="24"/>
          <w:szCs w:val="24"/>
        </w:rPr>
      </w:pPr>
    </w:p>
    <w:p w14:paraId="0D5DF768" w14:textId="77777777" w:rsidR="00E16673" w:rsidRP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</w:p>
    <w:p w14:paraId="68E9096D" w14:textId="77777777" w:rsidR="00E16673" w:rsidRDefault="00E16673" w:rsidP="00E16673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C617E0">
        <w:rPr>
          <w:rFonts w:asciiTheme="minorHAnsi" w:hAnsiTheme="minorHAnsi" w:cstheme="minorHAnsi"/>
          <w:b/>
          <w:bCs/>
          <w:sz w:val="24"/>
          <w:szCs w:val="24"/>
        </w:rPr>
        <w:lastRenderedPageBreak/>
        <w:t># Step 3: Delete the Pod</w:t>
      </w:r>
    </w:p>
    <w:p w14:paraId="1EBB42B0" w14:textId="77777777" w:rsidR="00C617E0" w:rsidRPr="00C617E0" w:rsidRDefault="00C617E0" w:rsidP="00E16673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F1B80B9" w14:textId="77777777" w:rsid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E16673">
        <w:rPr>
          <w:rFonts w:asciiTheme="minorHAnsi" w:hAnsiTheme="minorHAnsi" w:cstheme="minorHAnsi"/>
          <w:sz w:val="24"/>
          <w:szCs w:val="24"/>
        </w:rPr>
        <w:t>kubectl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 xml:space="preserve"> delete pod nginx-</w:t>
      </w:r>
      <w:proofErr w:type="spellStart"/>
      <w:r w:rsidRPr="00E16673">
        <w:rPr>
          <w:rFonts w:asciiTheme="minorHAnsi" w:hAnsiTheme="minorHAnsi" w:cstheme="minorHAnsi"/>
          <w:sz w:val="24"/>
          <w:szCs w:val="24"/>
        </w:rPr>
        <w:t>pv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>-pod</w:t>
      </w:r>
    </w:p>
    <w:p w14:paraId="65097FDB" w14:textId="77777777" w:rsidR="00C617E0" w:rsidRPr="00E16673" w:rsidRDefault="00C617E0" w:rsidP="00E16673">
      <w:pPr>
        <w:rPr>
          <w:rFonts w:asciiTheme="minorHAnsi" w:hAnsiTheme="minorHAnsi" w:cstheme="minorHAnsi"/>
          <w:sz w:val="24"/>
          <w:szCs w:val="24"/>
        </w:rPr>
      </w:pPr>
    </w:p>
    <w:p w14:paraId="6D262926" w14:textId="77777777" w:rsidR="00E16673" w:rsidRDefault="00E16673" w:rsidP="00E16673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C617E0">
        <w:rPr>
          <w:rFonts w:asciiTheme="minorHAnsi" w:hAnsiTheme="minorHAnsi" w:cstheme="minorHAnsi"/>
          <w:b/>
          <w:bCs/>
          <w:sz w:val="24"/>
          <w:szCs w:val="24"/>
        </w:rPr>
        <w:t xml:space="preserve"># </w:t>
      </w:r>
      <w:proofErr w:type="gramStart"/>
      <w:r w:rsidRPr="00C617E0">
        <w:rPr>
          <w:rFonts w:asciiTheme="minorHAnsi" w:hAnsiTheme="minorHAnsi" w:cstheme="minorHAnsi"/>
          <w:b/>
          <w:bCs/>
          <w:sz w:val="24"/>
          <w:szCs w:val="24"/>
        </w:rPr>
        <w:t>Optional :</w:t>
      </w:r>
      <w:proofErr w:type="gramEnd"/>
      <w:r w:rsidRPr="00C617E0">
        <w:rPr>
          <w:rFonts w:asciiTheme="minorHAnsi" w:hAnsiTheme="minorHAnsi" w:cstheme="minorHAnsi"/>
          <w:b/>
          <w:bCs/>
          <w:sz w:val="24"/>
          <w:szCs w:val="24"/>
        </w:rPr>
        <w:t xml:space="preserve"> in Ubuntu Linux </w:t>
      </w:r>
    </w:p>
    <w:p w14:paraId="5BF4543B" w14:textId="77777777" w:rsidR="00C617E0" w:rsidRPr="00C617E0" w:rsidRDefault="00C617E0" w:rsidP="00E16673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C057EE1" w14:textId="77777777" w:rsidR="00E16673" w:rsidRP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  <w:r w:rsidRPr="00E16673">
        <w:rPr>
          <w:rFonts w:asciiTheme="minorHAnsi" w:hAnsiTheme="minorHAnsi" w:cstheme="minorHAnsi"/>
          <w:sz w:val="24"/>
          <w:szCs w:val="24"/>
        </w:rPr>
        <w:t>cd /</w:t>
      </w:r>
      <w:proofErr w:type="spellStart"/>
      <w:r w:rsidRPr="00E16673">
        <w:rPr>
          <w:rFonts w:asciiTheme="minorHAnsi" w:hAnsiTheme="minorHAnsi" w:cstheme="minorHAnsi"/>
          <w:sz w:val="24"/>
          <w:szCs w:val="24"/>
        </w:rPr>
        <w:t>mnt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>/data</w:t>
      </w:r>
    </w:p>
    <w:p w14:paraId="29E1631E" w14:textId="77777777" w:rsidR="00E16673" w:rsidRP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  <w:r w:rsidRPr="00E16673">
        <w:rPr>
          <w:rFonts w:asciiTheme="minorHAnsi" w:hAnsiTheme="minorHAnsi" w:cstheme="minorHAnsi"/>
          <w:sz w:val="24"/>
          <w:szCs w:val="24"/>
        </w:rPr>
        <w:t>ls -l</w:t>
      </w:r>
    </w:p>
    <w:p w14:paraId="46A44699" w14:textId="77777777" w:rsidR="00E16673" w:rsidRP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  <w:r w:rsidRPr="00E16673">
        <w:rPr>
          <w:rFonts w:asciiTheme="minorHAnsi" w:hAnsiTheme="minorHAnsi" w:cstheme="minorHAnsi"/>
          <w:sz w:val="24"/>
          <w:szCs w:val="24"/>
        </w:rPr>
        <w:t>cat /</w:t>
      </w:r>
      <w:proofErr w:type="spellStart"/>
      <w:r w:rsidRPr="00E16673">
        <w:rPr>
          <w:rFonts w:asciiTheme="minorHAnsi" w:hAnsiTheme="minorHAnsi" w:cstheme="minorHAnsi"/>
          <w:sz w:val="24"/>
          <w:szCs w:val="24"/>
        </w:rPr>
        <w:t>mnt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>/data/hello.txt</w:t>
      </w:r>
    </w:p>
    <w:p w14:paraId="2735271D" w14:textId="77777777" w:rsidR="00E16673" w:rsidRP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</w:p>
    <w:p w14:paraId="3D2A3A9C" w14:textId="77777777" w:rsidR="00E16673" w:rsidRPr="00C617E0" w:rsidRDefault="00E16673" w:rsidP="00E16673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C617E0">
        <w:rPr>
          <w:rFonts w:asciiTheme="minorHAnsi" w:hAnsiTheme="minorHAnsi" w:cstheme="minorHAnsi"/>
          <w:b/>
          <w:bCs/>
          <w:sz w:val="24"/>
          <w:szCs w:val="24"/>
        </w:rPr>
        <w:t># Mount in Another POD</w:t>
      </w:r>
    </w:p>
    <w:p w14:paraId="5F9C938E" w14:textId="77777777" w:rsidR="00C617E0" w:rsidRPr="00E16673" w:rsidRDefault="00C617E0" w:rsidP="00E16673">
      <w:pPr>
        <w:rPr>
          <w:rFonts w:asciiTheme="minorHAnsi" w:hAnsiTheme="minorHAnsi" w:cstheme="minorHAnsi"/>
          <w:sz w:val="24"/>
          <w:szCs w:val="24"/>
        </w:rPr>
      </w:pPr>
    </w:p>
    <w:p w14:paraId="1817398F" w14:textId="77777777" w:rsidR="00E16673" w:rsidRP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E16673">
        <w:rPr>
          <w:rFonts w:asciiTheme="minorHAnsi" w:hAnsiTheme="minorHAnsi" w:cstheme="minorHAnsi"/>
          <w:sz w:val="24"/>
          <w:szCs w:val="24"/>
        </w:rPr>
        <w:t>kubectl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 xml:space="preserve"> apply -f pod-</w:t>
      </w:r>
      <w:proofErr w:type="spellStart"/>
      <w:proofErr w:type="gramStart"/>
      <w:r w:rsidRPr="00E16673">
        <w:rPr>
          <w:rFonts w:asciiTheme="minorHAnsi" w:hAnsiTheme="minorHAnsi" w:cstheme="minorHAnsi"/>
          <w:sz w:val="24"/>
          <w:szCs w:val="24"/>
        </w:rPr>
        <w:t>reuse.yaml</w:t>
      </w:r>
      <w:proofErr w:type="spellEnd"/>
      <w:proofErr w:type="gramEnd"/>
    </w:p>
    <w:p w14:paraId="4E07CFFB" w14:textId="77777777" w:rsidR="00E16673" w:rsidRP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</w:p>
    <w:p w14:paraId="1CC2B065" w14:textId="77777777" w:rsidR="00E16673" w:rsidRPr="00C617E0" w:rsidRDefault="00E16673" w:rsidP="00E16673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C617E0">
        <w:rPr>
          <w:rFonts w:asciiTheme="minorHAnsi" w:hAnsiTheme="minorHAnsi" w:cstheme="minorHAnsi"/>
          <w:b/>
          <w:bCs/>
          <w:sz w:val="24"/>
          <w:szCs w:val="24"/>
        </w:rPr>
        <w:t>#  Step 5: Verify Data is Still There</w:t>
      </w:r>
    </w:p>
    <w:p w14:paraId="5FE52380" w14:textId="77777777" w:rsidR="00C617E0" w:rsidRDefault="00C617E0" w:rsidP="00E16673">
      <w:pPr>
        <w:rPr>
          <w:rFonts w:asciiTheme="minorHAnsi" w:hAnsiTheme="minorHAnsi" w:cstheme="minorHAnsi"/>
          <w:sz w:val="24"/>
          <w:szCs w:val="24"/>
        </w:rPr>
      </w:pPr>
    </w:p>
    <w:p w14:paraId="4AE5902E" w14:textId="77777777" w:rsidR="00C617E0" w:rsidRPr="00E16673" w:rsidRDefault="00C617E0" w:rsidP="00E16673">
      <w:pPr>
        <w:rPr>
          <w:rFonts w:asciiTheme="minorHAnsi" w:hAnsiTheme="minorHAnsi" w:cstheme="minorHAnsi"/>
          <w:sz w:val="24"/>
          <w:szCs w:val="24"/>
        </w:rPr>
      </w:pPr>
    </w:p>
    <w:p w14:paraId="3CBA4BD3" w14:textId="73F5CEDB" w:rsidR="00E16673" w:rsidRPr="00E16673" w:rsidRDefault="00E16673" w:rsidP="00E16673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E16673">
        <w:rPr>
          <w:rFonts w:asciiTheme="minorHAnsi" w:hAnsiTheme="minorHAnsi" w:cstheme="minorHAnsi"/>
          <w:sz w:val="24"/>
          <w:szCs w:val="24"/>
        </w:rPr>
        <w:t>kubectl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 xml:space="preserve"> exec -it nginx-reuse-</w:t>
      </w:r>
      <w:proofErr w:type="spellStart"/>
      <w:r w:rsidRPr="00E16673">
        <w:rPr>
          <w:rFonts w:asciiTheme="minorHAnsi" w:hAnsiTheme="minorHAnsi" w:cstheme="minorHAnsi"/>
          <w:sz w:val="24"/>
          <w:szCs w:val="24"/>
        </w:rPr>
        <w:t>pv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 xml:space="preserve"> -- cat /</w:t>
      </w:r>
      <w:proofErr w:type="spellStart"/>
      <w:r w:rsidRPr="00E16673">
        <w:rPr>
          <w:rFonts w:asciiTheme="minorHAnsi" w:hAnsiTheme="minorHAnsi" w:cstheme="minorHAnsi"/>
          <w:sz w:val="24"/>
          <w:szCs w:val="24"/>
        </w:rPr>
        <w:t>usr</w:t>
      </w:r>
      <w:proofErr w:type="spellEnd"/>
      <w:r w:rsidRPr="00E16673">
        <w:rPr>
          <w:rFonts w:asciiTheme="minorHAnsi" w:hAnsiTheme="minorHAnsi" w:cstheme="minorHAnsi"/>
          <w:sz w:val="24"/>
          <w:szCs w:val="24"/>
        </w:rPr>
        <w:t>/share/nginx/html/test.txt</w:t>
      </w:r>
    </w:p>
    <w:p w14:paraId="4D61A329" w14:textId="3178E578" w:rsidR="004D17CB" w:rsidRDefault="004D17CB" w:rsidP="004D17CB">
      <w:pPr>
        <w:pStyle w:val="Heading2"/>
        <w:numPr>
          <w:ilvl w:val="1"/>
          <w:numId w:val="63"/>
        </w:numPr>
        <w:rPr>
          <w:rFonts w:eastAsia="Arial"/>
          <w:color w:val="1F497D" w:themeColor="text2"/>
        </w:rPr>
      </w:pPr>
      <w:bookmarkStart w:id="8" w:name="_Toc203212082"/>
      <w:r>
        <w:rPr>
          <w:rFonts w:eastAsia="Arial"/>
          <w:color w:val="1F497D" w:themeColor="text2"/>
        </w:rPr>
        <w:t xml:space="preserve">Steps </w:t>
      </w:r>
      <w:r>
        <w:rPr>
          <w:rFonts w:eastAsia="Arial"/>
          <w:color w:val="1F497D" w:themeColor="text2"/>
        </w:rPr>
        <w:t>to Clean</w:t>
      </w:r>
      <w:bookmarkEnd w:id="8"/>
    </w:p>
    <w:p w14:paraId="2DE0DA46" w14:textId="77777777" w:rsidR="004D17CB" w:rsidRPr="004D17CB" w:rsidRDefault="004D17CB" w:rsidP="004D17CB">
      <w:pPr>
        <w:rPr>
          <w:rFonts w:eastAsia="Arial"/>
        </w:rPr>
      </w:pPr>
    </w:p>
    <w:p w14:paraId="13AA411D" w14:textId="77777777" w:rsidR="004D17CB" w:rsidRPr="004D17CB" w:rsidRDefault="004D17CB" w:rsidP="004D17CB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delete -f nginx-</w:t>
      </w:r>
      <w:proofErr w:type="spellStart"/>
      <w:proofErr w:type="gram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0590A7D1" w14:textId="77777777" w:rsidR="004D17CB" w:rsidRPr="004D17CB" w:rsidRDefault="004D17CB" w:rsidP="004D17CB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delete -f allow-from-specific-</w:t>
      </w:r>
      <w:proofErr w:type="spellStart"/>
      <w:proofErr w:type="gram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548D5779" w14:textId="1982ABD5" w:rsidR="004D17CB" w:rsidRDefault="004D17CB" w:rsidP="004D17CB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delete -f allowed-</w:t>
      </w:r>
      <w:proofErr w:type="spellStart"/>
      <w:proofErr w:type="gram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5EC1CAB8" w14:textId="77777777" w:rsidR="003207E6" w:rsidRDefault="003207E6" w:rsidP="004D17CB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A669BDF" w14:textId="1B70D40F" w:rsidR="003207E6" w:rsidRPr="004D17CB" w:rsidRDefault="003207E6" w:rsidP="004D17CB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3207E6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5283FD85" wp14:editId="6799C2FB">
            <wp:extent cx="6197600" cy="1085850"/>
            <wp:effectExtent l="0" t="0" r="0" b="0"/>
            <wp:docPr id="15472066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06649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7E6" w:rsidRPr="004D17CB" w:rsidSect="005F785E">
      <w:headerReference w:type="default" r:id="rId18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60F4D" w14:textId="77777777" w:rsidR="00B56642" w:rsidRDefault="00B56642">
      <w:r>
        <w:separator/>
      </w:r>
    </w:p>
  </w:endnote>
  <w:endnote w:type="continuationSeparator" w:id="0">
    <w:p w14:paraId="15385E02" w14:textId="77777777" w:rsidR="00B56642" w:rsidRDefault="00B56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4C127" w14:textId="77777777" w:rsidR="00B56642" w:rsidRDefault="00B56642">
      <w:r>
        <w:separator/>
      </w:r>
    </w:p>
  </w:footnote>
  <w:footnote w:type="continuationSeparator" w:id="0">
    <w:p w14:paraId="33FEAA7D" w14:textId="77777777" w:rsidR="00B56642" w:rsidRDefault="00B56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6C4161" w:rsidRDefault="006C4161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287"/>
    <w:multiLevelType w:val="multilevel"/>
    <w:tmpl w:val="CEBA6A2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81D0004"/>
    <w:multiLevelType w:val="hybridMultilevel"/>
    <w:tmpl w:val="83467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20504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3" w15:restartNumberingAfterBreak="0">
    <w:nsid w:val="13FE1DA2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4" w15:restartNumberingAfterBreak="0">
    <w:nsid w:val="175B2AFB"/>
    <w:multiLevelType w:val="hybridMultilevel"/>
    <w:tmpl w:val="2652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A5791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6" w15:restartNumberingAfterBreak="0">
    <w:nsid w:val="1BF11ABB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7" w15:restartNumberingAfterBreak="0">
    <w:nsid w:val="2005189A"/>
    <w:multiLevelType w:val="multilevel"/>
    <w:tmpl w:val="FB62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8" w15:restartNumberingAfterBreak="0">
    <w:nsid w:val="210A2FAB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9" w15:restartNumberingAfterBreak="0">
    <w:nsid w:val="24F74E07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A1BD4"/>
    <w:multiLevelType w:val="multilevel"/>
    <w:tmpl w:val="9D84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3433E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827F98"/>
    <w:multiLevelType w:val="multilevel"/>
    <w:tmpl w:val="5A68B9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7232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F31136"/>
    <w:multiLevelType w:val="hybridMultilevel"/>
    <w:tmpl w:val="B956CF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0E24BB"/>
    <w:multiLevelType w:val="multilevel"/>
    <w:tmpl w:val="B4D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16AC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4B089B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18" w15:restartNumberingAfterBreak="0">
    <w:nsid w:val="36587DD9"/>
    <w:multiLevelType w:val="multilevel"/>
    <w:tmpl w:val="7E7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027EC"/>
    <w:multiLevelType w:val="multilevel"/>
    <w:tmpl w:val="82B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B3BD9"/>
    <w:multiLevelType w:val="multilevel"/>
    <w:tmpl w:val="CA2C8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BA2BB4"/>
    <w:multiLevelType w:val="multilevel"/>
    <w:tmpl w:val="CB3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11B25"/>
    <w:multiLevelType w:val="hybridMultilevel"/>
    <w:tmpl w:val="00AAF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BF5483"/>
    <w:multiLevelType w:val="multilevel"/>
    <w:tmpl w:val="642417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4" w15:restartNumberingAfterBreak="0">
    <w:nsid w:val="48517DB5"/>
    <w:multiLevelType w:val="multilevel"/>
    <w:tmpl w:val="ADE6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EF4EB7"/>
    <w:multiLevelType w:val="multilevel"/>
    <w:tmpl w:val="2DE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55778"/>
    <w:multiLevelType w:val="multilevel"/>
    <w:tmpl w:val="DCF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411A32"/>
    <w:multiLevelType w:val="hybridMultilevel"/>
    <w:tmpl w:val="0218ACF6"/>
    <w:lvl w:ilvl="0" w:tplc="19C4D05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15300F"/>
    <w:multiLevelType w:val="multilevel"/>
    <w:tmpl w:val="F9E2E250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9" w15:restartNumberingAfterBreak="0">
    <w:nsid w:val="5B4240E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88419F"/>
    <w:multiLevelType w:val="hybridMultilevel"/>
    <w:tmpl w:val="672A0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FE1C29"/>
    <w:multiLevelType w:val="hybridMultilevel"/>
    <w:tmpl w:val="FEEEB874"/>
    <w:lvl w:ilvl="0" w:tplc="19C4D056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3CE2D5A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BD687D"/>
    <w:multiLevelType w:val="multilevel"/>
    <w:tmpl w:val="97702FC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4" w15:restartNumberingAfterBreak="0">
    <w:nsid w:val="671722A3"/>
    <w:multiLevelType w:val="multilevel"/>
    <w:tmpl w:val="120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223E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354997"/>
    <w:multiLevelType w:val="multilevel"/>
    <w:tmpl w:val="C72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B041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683E19"/>
    <w:multiLevelType w:val="multilevel"/>
    <w:tmpl w:val="1A5465A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9" w15:restartNumberingAfterBreak="0">
    <w:nsid w:val="754C45A2"/>
    <w:multiLevelType w:val="hybridMultilevel"/>
    <w:tmpl w:val="2102C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9D03E1"/>
    <w:multiLevelType w:val="multilevel"/>
    <w:tmpl w:val="E75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675CE"/>
    <w:multiLevelType w:val="multilevel"/>
    <w:tmpl w:val="3CC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83604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43" w15:restartNumberingAfterBreak="0">
    <w:nsid w:val="7C6212BD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44" w15:restartNumberingAfterBreak="0">
    <w:nsid w:val="7E037D0E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45" w15:restartNumberingAfterBreak="0">
    <w:nsid w:val="7E5E312A"/>
    <w:multiLevelType w:val="multilevel"/>
    <w:tmpl w:val="984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5226">
    <w:abstractNumId w:val="23"/>
  </w:num>
  <w:num w:numId="2" w16cid:durableId="1435713782">
    <w:abstractNumId w:val="21"/>
  </w:num>
  <w:num w:numId="3" w16cid:durableId="218513052">
    <w:abstractNumId w:val="11"/>
  </w:num>
  <w:num w:numId="4" w16cid:durableId="1861622341">
    <w:abstractNumId w:val="35"/>
  </w:num>
  <w:num w:numId="5" w16cid:durableId="1812988237">
    <w:abstractNumId w:val="13"/>
  </w:num>
  <w:num w:numId="6" w16cid:durableId="1847282385">
    <w:abstractNumId w:val="37"/>
  </w:num>
  <w:num w:numId="7" w16cid:durableId="1265962800">
    <w:abstractNumId w:val="29"/>
  </w:num>
  <w:num w:numId="8" w16cid:durableId="619534975">
    <w:abstractNumId w:val="9"/>
  </w:num>
  <w:num w:numId="9" w16cid:durableId="278491274">
    <w:abstractNumId w:val="32"/>
  </w:num>
  <w:num w:numId="10" w16cid:durableId="2013143098">
    <w:abstractNumId w:val="16"/>
  </w:num>
  <w:num w:numId="11" w16cid:durableId="157308001">
    <w:abstractNumId w:val="20"/>
    <w:lvlOverride w:ilvl="0">
      <w:lvl w:ilvl="0">
        <w:numFmt w:val="decimal"/>
        <w:lvlText w:val="%1."/>
        <w:lvlJc w:val="left"/>
      </w:lvl>
    </w:lvlOverride>
  </w:num>
  <w:num w:numId="12" w16cid:durableId="230041395">
    <w:abstractNumId w:val="41"/>
  </w:num>
  <w:num w:numId="13" w16cid:durableId="1568687423">
    <w:abstractNumId w:val="23"/>
  </w:num>
  <w:num w:numId="14" w16cid:durableId="1006637546">
    <w:abstractNumId w:val="30"/>
  </w:num>
  <w:num w:numId="15" w16cid:durableId="1128813218">
    <w:abstractNumId w:val="23"/>
  </w:num>
  <w:num w:numId="16" w16cid:durableId="1855219706">
    <w:abstractNumId w:val="23"/>
  </w:num>
  <w:num w:numId="17" w16cid:durableId="725763754">
    <w:abstractNumId w:val="19"/>
  </w:num>
  <w:num w:numId="18" w16cid:durableId="551770618">
    <w:abstractNumId w:val="23"/>
  </w:num>
  <w:num w:numId="19" w16cid:durableId="1993024966">
    <w:abstractNumId w:val="24"/>
  </w:num>
  <w:num w:numId="20" w16cid:durableId="868226469">
    <w:abstractNumId w:val="23"/>
  </w:num>
  <w:num w:numId="21" w16cid:durableId="2035573584">
    <w:abstractNumId w:val="45"/>
  </w:num>
  <w:num w:numId="22" w16cid:durableId="779569949">
    <w:abstractNumId w:val="23"/>
  </w:num>
  <w:num w:numId="23" w16cid:durableId="1489175267">
    <w:abstractNumId w:val="25"/>
  </w:num>
  <w:num w:numId="24" w16cid:durableId="1244073783">
    <w:abstractNumId w:val="36"/>
  </w:num>
  <w:num w:numId="25" w16cid:durableId="583683232">
    <w:abstractNumId w:val="23"/>
  </w:num>
  <w:num w:numId="26" w16cid:durableId="1874346001">
    <w:abstractNumId w:val="40"/>
  </w:num>
  <w:num w:numId="27" w16cid:durableId="927032626">
    <w:abstractNumId w:val="23"/>
  </w:num>
  <w:num w:numId="28" w16cid:durableId="1996256043">
    <w:abstractNumId w:val="34"/>
  </w:num>
  <w:num w:numId="29" w16cid:durableId="1035499067">
    <w:abstractNumId w:val="23"/>
  </w:num>
  <w:num w:numId="30" w16cid:durableId="560674262">
    <w:abstractNumId w:val="1"/>
  </w:num>
  <w:num w:numId="31" w16cid:durableId="1186287655">
    <w:abstractNumId w:val="12"/>
  </w:num>
  <w:num w:numId="32" w16cid:durableId="1631936507">
    <w:abstractNumId w:val="23"/>
  </w:num>
  <w:num w:numId="33" w16cid:durableId="91470648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563590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94514579">
    <w:abstractNumId w:val="23"/>
  </w:num>
  <w:num w:numId="36" w16cid:durableId="900168848">
    <w:abstractNumId w:val="23"/>
  </w:num>
  <w:num w:numId="37" w16cid:durableId="16343617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29360060">
    <w:abstractNumId w:val="23"/>
  </w:num>
  <w:num w:numId="39" w16cid:durableId="868489109">
    <w:abstractNumId w:val="23"/>
  </w:num>
  <w:num w:numId="40" w16cid:durableId="2091390649">
    <w:abstractNumId w:val="23"/>
  </w:num>
  <w:num w:numId="41" w16cid:durableId="1325742054">
    <w:abstractNumId w:val="38"/>
  </w:num>
  <w:num w:numId="42" w16cid:durableId="1559973289">
    <w:abstractNumId w:val="23"/>
  </w:num>
  <w:num w:numId="43" w16cid:durableId="341200347">
    <w:abstractNumId w:val="23"/>
  </w:num>
  <w:num w:numId="44" w16cid:durableId="1035303287">
    <w:abstractNumId w:val="4"/>
  </w:num>
  <w:num w:numId="45" w16cid:durableId="723141976">
    <w:abstractNumId w:val="27"/>
  </w:num>
  <w:num w:numId="46" w16cid:durableId="326715268">
    <w:abstractNumId w:val="31"/>
  </w:num>
  <w:num w:numId="47" w16cid:durableId="375392988">
    <w:abstractNumId w:val="22"/>
  </w:num>
  <w:num w:numId="48" w16cid:durableId="902106528">
    <w:abstractNumId w:val="5"/>
  </w:num>
  <w:num w:numId="49" w16cid:durableId="288902884">
    <w:abstractNumId w:val="23"/>
  </w:num>
  <w:num w:numId="50" w16cid:durableId="1765178855">
    <w:abstractNumId w:val="23"/>
  </w:num>
  <w:num w:numId="51" w16cid:durableId="2001225625">
    <w:abstractNumId w:val="8"/>
  </w:num>
  <w:num w:numId="52" w16cid:durableId="1100874088">
    <w:abstractNumId w:val="23"/>
  </w:num>
  <w:num w:numId="53" w16cid:durableId="398133737">
    <w:abstractNumId w:val="2"/>
  </w:num>
  <w:num w:numId="54" w16cid:durableId="1836531588">
    <w:abstractNumId w:val="23"/>
  </w:num>
  <w:num w:numId="55" w16cid:durableId="1899314147">
    <w:abstractNumId w:val="10"/>
  </w:num>
  <w:num w:numId="56" w16cid:durableId="2145846644">
    <w:abstractNumId w:val="18"/>
  </w:num>
  <w:num w:numId="57" w16cid:durableId="1191837748">
    <w:abstractNumId w:val="23"/>
  </w:num>
  <w:num w:numId="58" w16cid:durableId="1342777246">
    <w:abstractNumId w:val="28"/>
  </w:num>
  <w:num w:numId="59" w16cid:durableId="744449023">
    <w:abstractNumId w:val="23"/>
  </w:num>
  <w:num w:numId="60" w16cid:durableId="1668170517">
    <w:abstractNumId w:val="0"/>
  </w:num>
  <w:num w:numId="61" w16cid:durableId="513881532">
    <w:abstractNumId w:val="23"/>
  </w:num>
  <w:num w:numId="62" w16cid:durableId="2095979768">
    <w:abstractNumId w:val="23"/>
  </w:num>
  <w:num w:numId="63" w16cid:durableId="1580406074">
    <w:abstractNumId w:val="3"/>
  </w:num>
  <w:num w:numId="64" w16cid:durableId="1482231737">
    <w:abstractNumId w:val="44"/>
  </w:num>
  <w:num w:numId="65" w16cid:durableId="1363819060">
    <w:abstractNumId w:val="23"/>
  </w:num>
  <w:num w:numId="66" w16cid:durableId="452987960">
    <w:abstractNumId w:val="43"/>
  </w:num>
  <w:num w:numId="67" w16cid:durableId="127015864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407458031">
    <w:abstractNumId w:val="39"/>
  </w:num>
  <w:num w:numId="69" w16cid:durableId="1147094028">
    <w:abstractNumId w:val="15"/>
  </w:num>
  <w:num w:numId="70" w16cid:durableId="2109963343">
    <w:abstractNumId w:val="33"/>
  </w:num>
  <w:num w:numId="71" w16cid:durableId="802694048">
    <w:abstractNumId w:val="23"/>
  </w:num>
  <w:num w:numId="72" w16cid:durableId="1879513959">
    <w:abstractNumId w:val="42"/>
  </w:num>
  <w:num w:numId="73" w16cid:durableId="1597520279">
    <w:abstractNumId w:val="17"/>
  </w:num>
  <w:num w:numId="74" w16cid:durableId="2039624766">
    <w:abstractNumId w:val="7"/>
  </w:num>
  <w:num w:numId="75" w16cid:durableId="277562845">
    <w:abstractNumId w:val="23"/>
  </w:num>
  <w:num w:numId="76" w16cid:durableId="784159449">
    <w:abstractNumId w:val="23"/>
  </w:num>
  <w:num w:numId="77" w16cid:durableId="176770420">
    <w:abstractNumId w:val="23"/>
  </w:num>
  <w:num w:numId="78" w16cid:durableId="1891258502">
    <w:abstractNumId w:val="23"/>
  </w:num>
  <w:num w:numId="79" w16cid:durableId="33510187">
    <w:abstractNumId w:val="23"/>
  </w:num>
  <w:num w:numId="80" w16cid:durableId="1667127332">
    <w:abstractNumId w:val="23"/>
  </w:num>
  <w:num w:numId="81" w16cid:durableId="298456523">
    <w:abstractNumId w:val="23"/>
  </w:num>
  <w:num w:numId="82" w16cid:durableId="230122166">
    <w:abstractNumId w:val="14"/>
  </w:num>
  <w:num w:numId="83" w16cid:durableId="624703629">
    <w:abstractNumId w:val="6"/>
  </w:num>
  <w:num w:numId="84" w16cid:durableId="775637511">
    <w:abstractNumId w:val="2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7"/>
    <w:rsid w:val="00001D48"/>
    <w:rsid w:val="00003FDA"/>
    <w:rsid w:val="00015D75"/>
    <w:rsid w:val="00016907"/>
    <w:rsid w:val="00020DB9"/>
    <w:rsid w:val="0002278C"/>
    <w:rsid w:val="00022B08"/>
    <w:rsid w:val="00036107"/>
    <w:rsid w:val="00037ADA"/>
    <w:rsid w:val="00053551"/>
    <w:rsid w:val="0005464F"/>
    <w:rsid w:val="00057BAE"/>
    <w:rsid w:val="00057C46"/>
    <w:rsid w:val="00062857"/>
    <w:rsid w:val="00065991"/>
    <w:rsid w:val="00080475"/>
    <w:rsid w:val="0008629B"/>
    <w:rsid w:val="000916CC"/>
    <w:rsid w:val="000924D7"/>
    <w:rsid w:val="00092BB1"/>
    <w:rsid w:val="000A2B15"/>
    <w:rsid w:val="000A348F"/>
    <w:rsid w:val="000B1796"/>
    <w:rsid w:val="000B272A"/>
    <w:rsid w:val="000B2E99"/>
    <w:rsid w:val="000B40A3"/>
    <w:rsid w:val="000B4614"/>
    <w:rsid w:val="000B4CEE"/>
    <w:rsid w:val="000C44D2"/>
    <w:rsid w:val="000C52FF"/>
    <w:rsid w:val="000D2DEA"/>
    <w:rsid w:val="000E1A6D"/>
    <w:rsid w:val="000F627F"/>
    <w:rsid w:val="00101CDF"/>
    <w:rsid w:val="00103B8B"/>
    <w:rsid w:val="00105C0B"/>
    <w:rsid w:val="0010741E"/>
    <w:rsid w:val="0011201E"/>
    <w:rsid w:val="001147F2"/>
    <w:rsid w:val="001163AC"/>
    <w:rsid w:val="00123308"/>
    <w:rsid w:val="00130531"/>
    <w:rsid w:val="001428C7"/>
    <w:rsid w:val="001441AD"/>
    <w:rsid w:val="0015391D"/>
    <w:rsid w:val="001576DF"/>
    <w:rsid w:val="001612F3"/>
    <w:rsid w:val="0016134A"/>
    <w:rsid w:val="001637E0"/>
    <w:rsid w:val="00163932"/>
    <w:rsid w:val="0017468D"/>
    <w:rsid w:val="00183928"/>
    <w:rsid w:val="00187536"/>
    <w:rsid w:val="0019183F"/>
    <w:rsid w:val="00193E21"/>
    <w:rsid w:val="001952C7"/>
    <w:rsid w:val="001958C5"/>
    <w:rsid w:val="00196E70"/>
    <w:rsid w:val="001A7C53"/>
    <w:rsid w:val="001B409B"/>
    <w:rsid w:val="001B59FA"/>
    <w:rsid w:val="001B6ED9"/>
    <w:rsid w:val="001C2703"/>
    <w:rsid w:val="001D0F2F"/>
    <w:rsid w:val="001D2B36"/>
    <w:rsid w:val="001D3380"/>
    <w:rsid w:val="001D4A84"/>
    <w:rsid w:val="001D5706"/>
    <w:rsid w:val="001D668B"/>
    <w:rsid w:val="001E0504"/>
    <w:rsid w:val="001E1F77"/>
    <w:rsid w:val="001E63E3"/>
    <w:rsid w:val="001F3EE1"/>
    <w:rsid w:val="001F6DC9"/>
    <w:rsid w:val="002070AF"/>
    <w:rsid w:val="00210446"/>
    <w:rsid w:val="0022580E"/>
    <w:rsid w:val="002320F4"/>
    <w:rsid w:val="00244FB9"/>
    <w:rsid w:val="0024694C"/>
    <w:rsid w:val="00253A8F"/>
    <w:rsid w:val="00263D76"/>
    <w:rsid w:val="0027191B"/>
    <w:rsid w:val="00273CF0"/>
    <w:rsid w:val="0027634D"/>
    <w:rsid w:val="00286999"/>
    <w:rsid w:val="0029299D"/>
    <w:rsid w:val="00293B27"/>
    <w:rsid w:val="002A5CE1"/>
    <w:rsid w:val="002B47F7"/>
    <w:rsid w:val="002B4A82"/>
    <w:rsid w:val="002B614A"/>
    <w:rsid w:val="002C6058"/>
    <w:rsid w:val="002D0AD1"/>
    <w:rsid w:val="002E4E9F"/>
    <w:rsid w:val="002E79A7"/>
    <w:rsid w:val="002F75D5"/>
    <w:rsid w:val="0030692E"/>
    <w:rsid w:val="00314A0A"/>
    <w:rsid w:val="003164D5"/>
    <w:rsid w:val="003207E6"/>
    <w:rsid w:val="003213C6"/>
    <w:rsid w:val="003305AE"/>
    <w:rsid w:val="003365F4"/>
    <w:rsid w:val="003438A3"/>
    <w:rsid w:val="0034501F"/>
    <w:rsid w:val="00346169"/>
    <w:rsid w:val="003474CD"/>
    <w:rsid w:val="003528F7"/>
    <w:rsid w:val="003538E8"/>
    <w:rsid w:val="00355A15"/>
    <w:rsid w:val="00361D05"/>
    <w:rsid w:val="0036346F"/>
    <w:rsid w:val="00365D15"/>
    <w:rsid w:val="00370A2D"/>
    <w:rsid w:val="00370FDD"/>
    <w:rsid w:val="00374AF7"/>
    <w:rsid w:val="003816E2"/>
    <w:rsid w:val="0038236D"/>
    <w:rsid w:val="0039273E"/>
    <w:rsid w:val="003A7C7B"/>
    <w:rsid w:val="003B70D3"/>
    <w:rsid w:val="003C4129"/>
    <w:rsid w:val="003C5F7B"/>
    <w:rsid w:val="003D07A9"/>
    <w:rsid w:val="003D389C"/>
    <w:rsid w:val="003D5033"/>
    <w:rsid w:val="003E04FC"/>
    <w:rsid w:val="003F2E62"/>
    <w:rsid w:val="003F3F22"/>
    <w:rsid w:val="004056CD"/>
    <w:rsid w:val="00405CBC"/>
    <w:rsid w:val="00406E52"/>
    <w:rsid w:val="00407BF3"/>
    <w:rsid w:val="00410C05"/>
    <w:rsid w:val="004126B4"/>
    <w:rsid w:val="00422096"/>
    <w:rsid w:val="004248A5"/>
    <w:rsid w:val="00427709"/>
    <w:rsid w:val="004313F6"/>
    <w:rsid w:val="00432941"/>
    <w:rsid w:val="00440CA2"/>
    <w:rsid w:val="00440D8D"/>
    <w:rsid w:val="00451277"/>
    <w:rsid w:val="0045799B"/>
    <w:rsid w:val="00460671"/>
    <w:rsid w:val="004611B2"/>
    <w:rsid w:val="0046437A"/>
    <w:rsid w:val="0046774A"/>
    <w:rsid w:val="0047743F"/>
    <w:rsid w:val="004852BB"/>
    <w:rsid w:val="004A11B9"/>
    <w:rsid w:val="004A4231"/>
    <w:rsid w:val="004A7772"/>
    <w:rsid w:val="004B52EF"/>
    <w:rsid w:val="004B5A10"/>
    <w:rsid w:val="004C6414"/>
    <w:rsid w:val="004D17CB"/>
    <w:rsid w:val="004D32D8"/>
    <w:rsid w:val="004E25E1"/>
    <w:rsid w:val="004F1559"/>
    <w:rsid w:val="004F565C"/>
    <w:rsid w:val="004F638A"/>
    <w:rsid w:val="004F7BEF"/>
    <w:rsid w:val="00504D2B"/>
    <w:rsid w:val="005076F1"/>
    <w:rsid w:val="0051047C"/>
    <w:rsid w:val="00510A1C"/>
    <w:rsid w:val="00515427"/>
    <w:rsid w:val="00516B70"/>
    <w:rsid w:val="00522F51"/>
    <w:rsid w:val="00524909"/>
    <w:rsid w:val="005275D0"/>
    <w:rsid w:val="005363D0"/>
    <w:rsid w:val="00537CE3"/>
    <w:rsid w:val="00553B65"/>
    <w:rsid w:val="00565582"/>
    <w:rsid w:val="00573C4D"/>
    <w:rsid w:val="00577BB1"/>
    <w:rsid w:val="00580465"/>
    <w:rsid w:val="00584C9B"/>
    <w:rsid w:val="005869FE"/>
    <w:rsid w:val="00595B25"/>
    <w:rsid w:val="005A07C0"/>
    <w:rsid w:val="005A45A8"/>
    <w:rsid w:val="005A6B11"/>
    <w:rsid w:val="005A7148"/>
    <w:rsid w:val="005A7AA6"/>
    <w:rsid w:val="005B0E2A"/>
    <w:rsid w:val="005B5949"/>
    <w:rsid w:val="005C3F9E"/>
    <w:rsid w:val="005C4BF8"/>
    <w:rsid w:val="005C528C"/>
    <w:rsid w:val="005D0EF8"/>
    <w:rsid w:val="005D5E57"/>
    <w:rsid w:val="005D699D"/>
    <w:rsid w:val="005E0B11"/>
    <w:rsid w:val="005E16DE"/>
    <w:rsid w:val="005E2C52"/>
    <w:rsid w:val="005F0A80"/>
    <w:rsid w:val="005F29FE"/>
    <w:rsid w:val="005F4055"/>
    <w:rsid w:val="005F4322"/>
    <w:rsid w:val="005F785E"/>
    <w:rsid w:val="006004B9"/>
    <w:rsid w:val="00603AC2"/>
    <w:rsid w:val="006050BA"/>
    <w:rsid w:val="006109F5"/>
    <w:rsid w:val="00613FC5"/>
    <w:rsid w:val="0061433C"/>
    <w:rsid w:val="0061778F"/>
    <w:rsid w:val="00624DBC"/>
    <w:rsid w:val="006362C2"/>
    <w:rsid w:val="00636B94"/>
    <w:rsid w:val="0064035D"/>
    <w:rsid w:val="00641C19"/>
    <w:rsid w:val="00644100"/>
    <w:rsid w:val="00646996"/>
    <w:rsid w:val="00652582"/>
    <w:rsid w:val="00654439"/>
    <w:rsid w:val="00661951"/>
    <w:rsid w:val="00663D85"/>
    <w:rsid w:val="00664CEF"/>
    <w:rsid w:val="00665759"/>
    <w:rsid w:val="00665A67"/>
    <w:rsid w:val="00667459"/>
    <w:rsid w:val="00674AA6"/>
    <w:rsid w:val="006769FE"/>
    <w:rsid w:val="00680DB8"/>
    <w:rsid w:val="006820A6"/>
    <w:rsid w:val="00682D4E"/>
    <w:rsid w:val="00683D9C"/>
    <w:rsid w:val="00684F99"/>
    <w:rsid w:val="00685F1A"/>
    <w:rsid w:val="006865A1"/>
    <w:rsid w:val="006968D7"/>
    <w:rsid w:val="006A13C1"/>
    <w:rsid w:val="006A51D5"/>
    <w:rsid w:val="006A5363"/>
    <w:rsid w:val="006B3A49"/>
    <w:rsid w:val="006B4CA4"/>
    <w:rsid w:val="006C0423"/>
    <w:rsid w:val="006C2A28"/>
    <w:rsid w:val="006C4161"/>
    <w:rsid w:val="006D0F79"/>
    <w:rsid w:val="006D3DF7"/>
    <w:rsid w:val="006D4395"/>
    <w:rsid w:val="006D5A9F"/>
    <w:rsid w:val="006E19EB"/>
    <w:rsid w:val="006E1D80"/>
    <w:rsid w:val="006E52AD"/>
    <w:rsid w:val="006E581A"/>
    <w:rsid w:val="006E795F"/>
    <w:rsid w:val="006F1118"/>
    <w:rsid w:val="006F1517"/>
    <w:rsid w:val="006F6FE2"/>
    <w:rsid w:val="007146B0"/>
    <w:rsid w:val="00717C22"/>
    <w:rsid w:val="007215CD"/>
    <w:rsid w:val="0072511C"/>
    <w:rsid w:val="00730926"/>
    <w:rsid w:val="00731269"/>
    <w:rsid w:val="0073267C"/>
    <w:rsid w:val="00734FBF"/>
    <w:rsid w:val="00735385"/>
    <w:rsid w:val="00736AA9"/>
    <w:rsid w:val="00741290"/>
    <w:rsid w:val="00743177"/>
    <w:rsid w:val="00745A38"/>
    <w:rsid w:val="00746DC8"/>
    <w:rsid w:val="0074794D"/>
    <w:rsid w:val="00750CCD"/>
    <w:rsid w:val="00752214"/>
    <w:rsid w:val="00755178"/>
    <w:rsid w:val="00755B69"/>
    <w:rsid w:val="00765C26"/>
    <w:rsid w:val="00765E88"/>
    <w:rsid w:val="00774E0E"/>
    <w:rsid w:val="00776781"/>
    <w:rsid w:val="007767F3"/>
    <w:rsid w:val="0078007B"/>
    <w:rsid w:val="00784D31"/>
    <w:rsid w:val="00785043"/>
    <w:rsid w:val="00786E94"/>
    <w:rsid w:val="00792261"/>
    <w:rsid w:val="00794F67"/>
    <w:rsid w:val="00795FBB"/>
    <w:rsid w:val="00796AB2"/>
    <w:rsid w:val="007A1808"/>
    <w:rsid w:val="007A1E61"/>
    <w:rsid w:val="007C0337"/>
    <w:rsid w:val="007C1C5E"/>
    <w:rsid w:val="007C23D1"/>
    <w:rsid w:val="007D4AD5"/>
    <w:rsid w:val="007D5A28"/>
    <w:rsid w:val="007D5CA7"/>
    <w:rsid w:val="007D6ACA"/>
    <w:rsid w:val="007E2014"/>
    <w:rsid w:val="007E7926"/>
    <w:rsid w:val="007F0350"/>
    <w:rsid w:val="007F0793"/>
    <w:rsid w:val="007F5AA7"/>
    <w:rsid w:val="008013EC"/>
    <w:rsid w:val="008016DC"/>
    <w:rsid w:val="0081184D"/>
    <w:rsid w:val="00821267"/>
    <w:rsid w:val="00824034"/>
    <w:rsid w:val="00831C05"/>
    <w:rsid w:val="00834D29"/>
    <w:rsid w:val="00836FE0"/>
    <w:rsid w:val="00837FE5"/>
    <w:rsid w:val="00840A53"/>
    <w:rsid w:val="00842661"/>
    <w:rsid w:val="008516B8"/>
    <w:rsid w:val="00851F81"/>
    <w:rsid w:val="008626AD"/>
    <w:rsid w:val="008679BE"/>
    <w:rsid w:val="00870284"/>
    <w:rsid w:val="00871AFD"/>
    <w:rsid w:val="00873BC2"/>
    <w:rsid w:val="00874FB4"/>
    <w:rsid w:val="00876AE6"/>
    <w:rsid w:val="00882A32"/>
    <w:rsid w:val="00882B4D"/>
    <w:rsid w:val="00890C4E"/>
    <w:rsid w:val="00892E09"/>
    <w:rsid w:val="00894524"/>
    <w:rsid w:val="00897159"/>
    <w:rsid w:val="00897C60"/>
    <w:rsid w:val="00897DFA"/>
    <w:rsid w:val="00897DFE"/>
    <w:rsid w:val="008A5DB6"/>
    <w:rsid w:val="008A7DE5"/>
    <w:rsid w:val="008B3CED"/>
    <w:rsid w:val="008B47F7"/>
    <w:rsid w:val="008B6BCE"/>
    <w:rsid w:val="008C0DF3"/>
    <w:rsid w:val="008C1827"/>
    <w:rsid w:val="008C604C"/>
    <w:rsid w:val="008D4460"/>
    <w:rsid w:val="008E0DF6"/>
    <w:rsid w:val="008E160A"/>
    <w:rsid w:val="008E7801"/>
    <w:rsid w:val="008F1C22"/>
    <w:rsid w:val="008F3DCC"/>
    <w:rsid w:val="008F402F"/>
    <w:rsid w:val="008F64CD"/>
    <w:rsid w:val="00901282"/>
    <w:rsid w:val="00915A67"/>
    <w:rsid w:val="009255E4"/>
    <w:rsid w:val="00930F8A"/>
    <w:rsid w:val="0093486C"/>
    <w:rsid w:val="00934D97"/>
    <w:rsid w:val="00937609"/>
    <w:rsid w:val="009378F1"/>
    <w:rsid w:val="00947043"/>
    <w:rsid w:val="00950278"/>
    <w:rsid w:val="00950A4A"/>
    <w:rsid w:val="00951C82"/>
    <w:rsid w:val="009531E7"/>
    <w:rsid w:val="009539C0"/>
    <w:rsid w:val="00954B1D"/>
    <w:rsid w:val="00963BA3"/>
    <w:rsid w:val="00963BE8"/>
    <w:rsid w:val="00965E1D"/>
    <w:rsid w:val="0096671C"/>
    <w:rsid w:val="0097347D"/>
    <w:rsid w:val="009742C7"/>
    <w:rsid w:val="00982C19"/>
    <w:rsid w:val="00984EAB"/>
    <w:rsid w:val="009A6C07"/>
    <w:rsid w:val="009A7A5E"/>
    <w:rsid w:val="009B1957"/>
    <w:rsid w:val="009B4D85"/>
    <w:rsid w:val="009B7F38"/>
    <w:rsid w:val="009C4F0B"/>
    <w:rsid w:val="009C538B"/>
    <w:rsid w:val="009C748C"/>
    <w:rsid w:val="009D3475"/>
    <w:rsid w:val="009D38BC"/>
    <w:rsid w:val="009D3F91"/>
    <w:rsid w:val="009D695B"/>
    <w:rsid w:val="009E038D"/>
    <w:rsid w:val="009E1C6B"/>
    <w:rsid w:val="009F6BB5"/>
    <w:rsid w:val="00A03180"/>
    <w:rsid w:val="00A06E30"/>
    <w:rsid w:val="00A10709"/>
    <w:rsid w:val="00A11A5E"/>
    <w:rsid w:val="00A2050A"/>
    <w:rsid w:val="00A20F2A"/>
    <w:rsid w:val="00A22E12"/>
    <w:rsid w:val="00A24AF8"/>
    <w:rsid w:val="00A272A8"/>
    <w:rsid w:val="00A361B3"/>
    <w:rsid w:val="00A4143F"/>
    <w:rsid w:val="00A541B2"/>
    <w:rsid w:val="00A6333D"/>
    <w:rsid w:val="00A65DF4"/>
    <w:rsid w:val="00A66630"/>
    <w:rsid w:val="00A82D12"/>
    <w:rsid w:val="00A85537"/>
    <w:rsid w:val="00A8603C"/>
    <w:rsid w:val="00A93BF2"/>
    <w:rsid w:val="00A93D24"/>
    <w:rsid w:val="00AA31DE"/>
    <w:rsid w:val="00AA4B71"/>
    <w:rsid w:val="00AA519D"/>
    <w:rsid w:val="00AB0AC0"/>
    <w:rsid w:val="00AB1778"/>
    <w:rsid w:val="00AB5BAB"/>
    <w:rsid w:val="00AC2E9E"/>
    <w:rsid w:val="00AD24D3"/>
    <w:rsid w:val="00AD730C"/>
    <w:rsid w:val="00AE0EB9"/>
    <w:rsid w:val="00AE128D"/>
    <w:rsid w:val="00AE58EA"/>
    <w:rsid w:val="00B15070"/>
    <w:rsid w:val="00B231A8"/>
    <w:rsid w:val="00B24C9D"/>
    <w:rsid w:val="00B3107E"/>
    <w:rsid w:val="00B36478"/>
    <w:rsid w:val="00B40947"/>
    <w:rsid w:val="00B51450"/>
    <w:rsid w:val="00B55E7F"/>
    <w:rsid w:val="00B56642"/>
    <w:rsid w:val="00B57D05"/>
    <w:rsid w:val="00B619F9"/>
    <w:rsid w:val="00B6396B"/>
    <w:rsid w:val="00B70344"/>
    <w:rsid w:val="00B70838"/>
    <w:rsid w:val="00B722DE"/>
    <w:rsid w:val="00B76262"/>
    <w:rsid w:val="00B862EB"/>
    <w:rsid w:val="00B867A7"/>
    <w:rsid w:val="00B87741"/>
    <w:rsid w:val="00B94294"/>
    <w:rsid w:val="00BA3B45"/>
    <w:rsid w:val="00BA5B45"/>
    <w:rsid w:val="00BB33CE"/>
    <w:rsid w:val="00BC2954"/>
    <w:rsid w:val="00BC3F60"/>
    <w:rsid w:val="00BD0901"/>
    <w:rsid w:val="00BD1FE0"/>
    <w:rsid w:val="00BE0084"/>
    <w:rsid w:val="00BE09A4"/>
    <w:rsid w:val="00BE6C16"/>
    <w:rsid w:val="00BF1D05"/>
    <w:rsid w:val="00BF20F1"/>
    <w:rsid w:val="00BF3227"/>
    <w:rsid w:val="00BF44D7"/>
    <w:rsid w:val="00BF4550"/>
    <w:rsid w:val="00C0460A"/>
    <w:rsid w:val="00C04AA2"/>
    <w:rsid w:val="00C05D14"/>
    <w:rsid w:val="00C1744D"/>
    <w:rsid w:val="00C17AAB"/>
    <w:rsid w:val="00C22ABF"/>
    <w:rsid w:val="00C24F93"/>
    <w:rsid w:val="00C341DF"/>
    <w:rsid w:val="00C36462"/>
    <w:rsid w:val="00C44324"/>
    <w:rsid w:val="00C46D73"/>
    <w:rsid w:val="00C54F9D"/>
    <w:rsid w:val="00C5736B"/>
    <w:rsid w:val="00C609DC"/>
    <w:rsid w:val="00C617E0"/>
    <w:rsid w:val="00C80A61"/>
    <w:rsid w:val="00C811FE"/>
    <w:rsid w:val="00C87B78"/>
    <w:rsid w:val="00C909E4"/>
    <w:rsid w:val="00C913C8"/>
    <w:rsid w:val="00C9349A"/>
    <w:rsid w:val="00C97300"/>
    <w:rsid w:val="00C97FCA"/>
    <w:rsid w:val="00CA1877"/>
    <w:rsid w:val="00CA412F"/>
    <w:rsid w:val="00CA4B05"/>
    <w:rsid w:val="00CB14C6"/>
    <w:rsid w:val="00CB3ED7"/>
    <w:rsid w:val="00CB4B58"/>
    <w:rsid w:val="00CB768D"/>
    <w:rsid w:val="00CD43B5"/>
    <w:rsid w:val="00CE10BE"/>
    <w:rsid w:val="00CE3FC0"/>
    <w:rsid w:val="00CE428D"/>
    <w:rsid w:val="00CF5518"/>
    <w:rsid w:val="00CF7411"/>
    <w:rsid w:val="00D10167"/>
    <w:rsid w:val="00D112C1"/>
    <w:rsid w:val="00D1247C"/>
    <w:rsid w:val="00D24BEA"/>
    <w:rsid w:val="00D251B2"/>
    <w:rsid w:val="00D35752"/>
    <w:rsid w:val="00D45F2C"/>
    <w:rsid w:val="00D472D5"/>
    <w:rsid w:val="00D51386"/>
    <w:rsid w:val="00D613F2"/>
    <w:rsid w:val="00D62D0E"/>
    <w:rsid w:val="00D646F5"/>
    <w:rsid w:val="00D650FE"/>
    <w:rsid w:val="00D65494"/>
    <w:rsid w:val="00D81526"/>
    <w:rsid w:val="00D85389"/>
    <w:rsid w:val="00D8685B"/>
    <w:rsid w:val="00D92912"/>
    <w:rsid w:val="00D979B3"/>
    <w:rsid w:val="00D97A57"/>
    <w:rsid w:val="00D97BE3"/>
    <w:rsid w:val="00D97E6F"/>
    <w:rsid w:val="00DA1032"/>
    <w:rsid w:val="00DA3670"/>
    <w:rsid w:val="00DA3A6A"/>
    <w:rsid w:val="00DA3F12"/>
    <w:rsid w:val="00DA4AAE"/>
    <w:rsid w:val="00DA7A2A"/>
    <w:rsid w:val="00DB5CCF"/>
    <w:rsid w:val="00DC7C07"/>
    <w:rsid w:val="00DD0011"/>
    <w:rsid w:val="00DD3F20"/>
    <w:rsid w:val="00DD5A45"/>
    <w:rsid w:val="00DD5BA1"/>
    <w:rsid w:val="00DD7899"/>
    <w:rsid w:val="00DE0434"/>
    <w:rsid w:val="00DF1F6B"/>
    <w:rsid w:val="00E07875"/>
    <w:rsid w:val="00E1648D"/>
    <w:rsid w:val="00E16673"/>
    <w:rsid w:val="00E16BA5"/>
    <w:rsid w:val="00E17D20"/>
    <w:rsid w:val="00E20131"/>
    <w:rsid w:val="00E27D81"/>
    <w:rsid w:val="00E350A2"/>
    <w:rsid w:val="00E404BB"/>
    <w:rsid w:val="00E42B9F"/>
    <w:rsid w:val="00E44461"/>
    <w:rsid w:val="00E44893"/>
    <w:rsid w:val="00E503C1"/>
    <w:rsid w:val="00E53631"/>
    <w:rsid w:val="00E62813"/>
    <w:rsid w:val="00E66B24"/>
    <w:rsid w:val="00E70F11"/>
    <w:rsid w:val="00E73680"/>
    <w:rsid w:val="00E7574F"/>
    <w:rsid w:val="00E83678"/>
    <w:rsid w:val="00E84108"/>
    <w:rsid w:val="00E84156"/>
    <w:rsid w:val="00E8456F"/>
    <w:rsid w:val="00E8626C"/>
    <w:rsid w:val="00E86C54"/>
    <w:rsid w:val="00E94EEF"/>
    <w:rsid w:val="00E97C7D"/>
    <w:rsid w:val="00E97E32"/>
    <w:rsid w:val="00EA0ED0"/>
    <w:rsid w:val="00EA7EFD"/>
    <w:rsid w:val="00EC2700"/>
    <w:rsid w:val="00ED0B9A"/>
    <w:rsid w:val="00ED218A"/>
    <w:rsid w:val="00ED2F80"/>
    <w:rsid w:val="00ED3935"/>
    <w:rsid w:val="00ED5659"/>
    <w:rsid w:val="00ED759F"/>
    <w:rsid w:val="00ED76EC"/>
    <w:rsid w:val="00EE14D6"/>
    <w:rsid w:val="00EE2B0A"/>
    <w:rsid w:val="00EF2C4D"/>
    <w:rsid w:val="00EF509E"/>
    <w:rsid w:val="00EF727A"/>
    <w:rsid w:val="00F0439A"/>
    <w:rsid w:val="00F12F4D"/>
    <w:rsid w:val="00F16A7A"/>
    <w:rsid w:val="00F17DA1"/>
    <w:rsid w:val="00F3073F"/>
    <w:rsid w:val="00F36CF8"/>
    <w:rsid w:val="00F375AC"/>
    <w:rsid w:val="00F41843"/>
    <w:rsid w:val="00F45096"/>
    <w:rsid w:val="00F46798"/>
    <w:rsid w:val="00F50031"/>
    <w:rsid w:val="00F51741"/>
    <w:rsid w:val="00F5245E"/>
    <w:rsid w:val="00F54832"/>
    <w:rsid w:val="00F55C66"/>
    <w:rsid w:val="00F626A8"/>
    <w:rsid w:val="00F65AFB"/>
    <w:rsid w:val="00F665CB"/>
    <w:rsid w:val="00F7024F"/>
    <w:rsid w:val="00F70780"/>
    <w:rsid w:val="00F7230E"/>
    <w:rsid w:val="00F76923"/>
    <w:rsid w:val="00F77EEA"/>
    <w:rsid w:val="00F8004B"/>
    <w:rsid w:val="00F8168E"/>
    <w:rsid w:val="00F85E13"/>
    <w:rsid w:val="00F9115B"/>
    <w:rsid w:val="00FA2A8F"/>
    <w:rsid w:val="00FA35A5"/>
    <w:rsid w:val="00FA7795"/>
    <w:rsid w:val="00FB09AF"/>
    <w:rsid w:val="00FB2765"/>
    <w:rsid w:val="00FB2BC4"/>
    <w:rsid w:val="00FB40F6"/>
    <w:rsid w:val="00FC051E"/>
    <w:rsid w:val="00FC52A9"/>
    <w:rsid w:val="00FD3F18"/>
    <w:rsid w:val="00FE1DE5"/>
    <w:rsid w:val="00FE1E38"/>
    <w:rsid w:val="00FE452D"/>
    <w:rsid w:val="00FE504C"/>
    <w:rsid w:val="00FE7BFA"/>
    <w:rsid w:val="00FF3B35"/>
    <w:rsid w:val="00FF6102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9503A"/>
  <w15:docId w15:val="{BC7BBFD9-C458-40C5-B67F-CCB9CBD1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1AD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rsid w:val="000D2D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406E5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3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5752"/>
    <w:rPr>
      <w:rFonts w:ascii="Courier New" w:hAnsi="Courier New" w:cs="Courier New"/>
      <w:lang w:val="en-IN" w:eastAsia="en-IN"/>
    </w:rPr>
  </w:style>
  <w:style w:type="character" w:customStyle="1" w:styleId="pl-k">
    <w:name w:val="pl-k"/>
    <w:basedOn w:val="DefaultParagraphFont"/>
    <w:rsid w:val="00D35752"/>
  </w:style>
  <w:style w:type="character" w:customStyle="1" w:styleId="pl-s">
    <w:name w:val="pl-s"/>
    <w:basedOn w:val="DefaultParagraphFont"/>
    <w:rsid w:val="00D35752"/>
  </w:style>
  <w:style w:type="character" w:customStyle="1" w:styleId="pl-pds">
    <w:name w:val="pl-pds"/>
    <w:basedOn w:val="DefaultParagraphFont"/>
    <w:rsid w:val="00D35752"/>
  </w:style>
  <w:style w:type="character" w:customStyle="1" w:styleId="pl-c1">
    <w:name w:val="pl-c1"/>
    <w:basedOn w:val="DefaultParagraphFont"/>
    <w:rsid w:val="00D35752"/>
  </w:style>
  <w:style w:type="character" w:styleId="HTMLCode">
    <w:name w:val="HTML Code"/>
    <w:basedOn w:val="DefaultParagraphFont"/>
    <w:uiPriority w:val="99"/>
    <w:semiHidden/>
    <w:unhideWhenUsed/>
    <w:rsid w:val="004A4231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07BF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m"/>
    <w:basedOn w:val="DefaultParagraphFont"/>
    <w:rsid w:val="00A66630"/>
  </w:style>
  <w:style w:type="character" w:styleId="UnresolvedMention">
    <w:name w:val="Unresolved Mention"/>
    <w:basedOn w:val="DefaultParagraphFont"/>
    <w:uiPriority w:val="99"/>
    <w:semiHidden/>
    <w:unhideWhenUsed/>
    <w:rsid w:val="00D51386"/>
    <w:rPr>
      <w:color w:val="605E5C"/>
      <w:shd w:val="clear" w:color="auto" w:fill="E1DFDD"/>
    </w:rPr>
  </w:style>
  <w:style w:type="character" w:customStyle="1" w:styleId="fw-bold">
    <w:name w:val="fw-bold"/>
    <w:basedOn w:val="DefaultParagraphFont"/>
    <w:rsid w:val="00E44461"/>
  </w:style>
  <w:style w:type="paragraph" w:customStyle="1" w:styleId="pw-post-body-paragraph">
    <w:name w:val="pw-post-body-paragraph"/>
    <w:basedOn w:val="Normal"/>
    <w:rsid w:val="001428C7"/>
    <w:pPr>
      <w:spacing w:before="100" w:beforeAutospacing="1" w:after="100" w:afterAutospacing="1"/>
    </w:pPr>
    <w:rPr>
      <w:sz w:val="24"/>
      <w:szCs w:val="24"/>
    </w:rPr>
  </w:style>
  <w:style w:type="character" w:customStyle="1" w:styleId="token">
    <w:name w:val="token"/>
    <w:basedOn w:val="DefaultParagraphFont"/>
    <w:rsid w:val="00CA1877"/>
  </w:style>
  <w:style w:type="paragraph" w:customStyle="1" w:styleId="alert-title">
    <w:name w:val="alert-title"/>
    <w:basedOn w:val="Normal"/>
    <w:rsid w:val="00FA2A8F"/>
    <w:pPr>
      <w:spacing w:before="100" w:beforeAutospacing="1" w:after="100" w:afterAutospacing="1"/>
    </w:pPr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472D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72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2D5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2D5"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4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5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8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5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7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8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9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4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0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7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8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2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9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6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3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72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0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903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8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7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1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2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8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5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7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50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5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5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2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3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3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8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1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40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9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3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0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9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9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4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9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3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://localhost:8080/test.tx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59FA-56F5-41B3-93E2-4CC73A89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Info Desk</cp:lastModifiedBy>
  <cp:revision>5</cp:revision>
  <cp:lastPrinted>2022-05-13T06:01:00Z</cp:lastPrinted>
  <dcterms:created xsi:type="dcterms:W3CDTF">2025-07-12T05:59:00Z</dcterms:created>
  <dcterms:modified xsi:type="dcterms:W3CDTF">2025-07-12T06:23:00Z</dcterms:modified>
</cp:coreProperties>
</file>