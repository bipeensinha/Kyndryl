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1746BCEA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proofErr w:type="gramStart"/>
      <w:r w:rsidR="00515427" w:rsidRPr="0051542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Authentication </w:t>
      </w:r>
      <w:r w:rsidR="00F9115B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,</w:t>
      </w:r>
      <w:proofErr w:type="gramEnd"/>
      <w:r w:rsidR="00F9115B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 </w:t>
      </w:r>
      <w:r w:rsidR="00515427" w:rsidRPr="0051542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Authorization </w:t>
      </w:r>
      <w:r w:rsidR="00F9115B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and Admission control </w:t>
      </w:r>
      <w:r w:rsidR="00515427" w:rsidRPr="0051542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in Kubernetes</w:t>
      </w: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28AEB326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</w:t>
      </w:r>
      <w:r w:rsidR="0051542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6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023BF30C" w14:textId="08AC6B54" w:rsidR="000916CC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126288" w:history="1">
            <w:r w:rsidR="000916CC" w:rsidRPr="00AA0198">
              <w:rPr>
                <w:rStyle w:val="Hyperlink"/>
                <w:rFonts w:eastAsia="Arial" w:cstheme="minorHAnsi"/>
                <w:noProof/>
              </w:rPr>
              <w:t>1.</w:t>
            </w:r>
            <w:r w:rsidR="000916CC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16CC" w:rsidRPr="00AA0198">
              <w:rPr>
                <w:rStyle w:val="Hyperlink"/>
                <w:rFonts w:eastAsia="Arial" w:cstheme="minorHAnsi"/>
                <w:noProof/>
              </w:rPr>
              <w:t>Understanding Authentication and Authorization in Kubernetes</w:t>
            </w:r>
            <w:r w:rsidR="000916CC">
              <w:rPr>
                <w:noProof/>
                <w:webHidden/>
              </w:rPr>
              <w:tab/>
            </w:r>
            <w:r w:rsidR="000916CC">
              <w:rPr>
                <w:noProof/>
                <w:webHidden/>
              </w:rPr>
              <w:fldChar w:fldCharType="begin"/>
            </w:r>
            <w:r w:rsidR="000916CC">
              <w:rPr>
                <w:noProof/>
                <w:webHidden/>
              </w:rPr>
              <w:instrText xml:space="preserve"> PAGEREF _Toc203126288 \h </w:instrText>
            </w:r>
            <w:r w:rsidR="000916CC">
              <w:rPr>
                <w:noProof/>
                <w:webHidden/>
              </w:rPr>
            </w:r>
            <w:r w:rsidR="000916CC">
              <w:rPr>
                <w:noProof/>
                <w:webHidden/>
              </w:rPr>
              <w:fldChar w:fldCharType="separate"/>
            </w:r>
            <w:r w:rsidR="000916CC">
              <w:rPr>
                <w:noProof/>
                <w:webHidden/>
              </w:rPr>
              <w:t>3</w:t>
            </w:r>
            <w:r w:rsidR="000916CC">
              <w:rPr>
                <w:noProof/>
                <w:webHidden/>
              </w:rPr>
              <w:fldChar w:fldCharType="end"/>
            </w:r>
          </w:hyperlink>
        </w:p>
        <w:p w14:paraId="50E7C20A" w14:textId="24B11D46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89" w:history="1"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>Authentication – Proving Who You 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D9B1" w14:textId="1ADB2C6F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0" w:history="1"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>Authorization – Checking What You Are Allowed to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46E5" w14:textId="0CAC0CFD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1" w:history="1"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ascii="Segoe UI Emoji" w:eastAsia="Arial" w:hAnsi="Segoe UI Emoji" w:cs="Segoe UI Emoji"/>
                <w:noProof/>
                <w:color w:val="0000BF" w:themeColor="hyperlink" w:themeShade="BF"/>
              </w:rPr>
              <w:t>🔍</w:t>
            </w:r>
            <w:r w:rsidRPr="00AA0198">
              <w:rPr>
                <w:rStyle w:val="Hyperlink"/>
                <w:rFonts w:eastAsia="Arial"/>
                <w:noProof/>
                <w:color w:val="0000BF" w:themeColor="hyperlink" w:themeShade="BF"/>
              </w:rPr>
              <w:t xml:space="preserve"> Summary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B91A" w14:textId="6B901EB4" w:rsidR="000916CC" w:rsidRDefault="000916C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2" w:history="1">
            <w:r w:rsidRPr="00AA0198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 w:cstheme="minorHAnsi"/>
                <w:noProof/>
              </w:rPr>
              <w:t>Lab 1-  Authentication and Authorization in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E24D" w14:textId="223D6F5E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3" w:history="1">
            <w:r w:rsidRPr="00AA0198">
              <w:rPr>
                <w:rStyle w:val="Hyperlink"/>
                <w:rFonts w:ascii="Segoe UI Emoji" w:hAnsi="Segoe UI Emoji" w:cs="Segoe UI Emoji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noProof/>
              </w:rPr>
              <w:t>STEP 1: Authentication – Create a Service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E853B" w14:textId="7D85C50B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4" w:history="1">
            <w:r w:rsidRPr="00AA0198">
              <w:rPr>
                <w:rStyle w:val="Hyperlink"/>
                <w:rFonts w:ascii="Segoe UI Emoji" w:hAnsi="Segoe UI Emoji" w:cs="Segoe UI Emoji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noProof/>
              </w:rPr>
              <w:t>STEP 2: Authorization – Try to List Pods Without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F96E" w14:textId="64223846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5" w:history="1">
            <w:r w:rsidRPr="00AA0198">
              <w:rPr>
                <w:rStyle w:val="Hyperlink"/>
                <w:rFonts w:ascii="Segoe UI Emoji" w:hAnsi="Segoe UI Emoji" w:cs="Segoe UI Emoji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noProof/>
              </w:rPr>
              <w:t>STEP 3: Authorize the ServiceAccount Using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D85D" w14:textId="17A2AE59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6" w:history="1">
            <w:r w:rsidRPr="00AA0198">
              <w:rPr>
                <w:rStyle w:val="Hyperlink"/>
                <w:rFonts w:ascii="Segoe UI Emoji" w:hAnsi="Segoe UI Emoji" w:cs="Segoe UI Emoji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noProof/>
              </w:rPr>
              <w:t>STEP 4: Test the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34BC" w14:textId="4DC8871E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7" w:history="1">
            <w:r w:rsidRPr="00AA0198">
              <w:rPr>
                <w:rStyle w:val="Hyperlink"/>
                <w:rFonts w:ascii="Segoe UI Emoji" w:hAnsi="Segoe UI Emoji" w:cs="Segoe UI Emoji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noProof/>
              </w:rPr>
              <w:t>STEP 5: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FF0A" w14:textId="5D01A00B" w:rsidR="000916CC" w:rsidRDefault="000916C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8" w:history="1">
            <w:r w:rsidRPr="00AA0198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 w:cstheme="minorHAnsi"/>
                <w:noProof/>
              </w:rPr>
              <w:t>Admission Control in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0E74" w14:textId="318BF114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299" w:history="1">
            <w:r w:rsidRPr="00AA0198">
              <w:rPr>
                <w:rStyle w:val="Hyperlink"/>
                <w:rFonts w:eastAsia="Arial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/>
                <w:noProof/>
              </w:rPr>
              <w:t>Lab Admission Control – Apply a LimitRange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60AB" w14:textId="4C9A3C3C" w:rsidR="000916CC" w:rsidRDefault="000916CC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26300" w:history="1">
            <w:r w:rsidRPr="00AA0198">
              <w:rPr>
                <w:rStyle w:val="Hyperlink"/>
                <w:rFonts w:eastAsia="Arial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A0198">
              <w:rPr>
                <w:rStyle w:val="Hyperlink"/>
                <w:rFonts w:eastAsia="Arial"/>
                <w:noProof/>
              </w:rPr>
              <w:t>Delete the limitrange and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36234295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EE1B7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CDA965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13D2CB8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C1888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D592D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4C7313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630D34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74F187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E07F1CE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C7D17A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50F89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E837E1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F6AB4C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E929FBB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6325D3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16F231A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147492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2CD6F" w14:textId="2BE09B29" w:rsidR="007C0337" w:rsidRDefault="007C0337" w:rsidP="007C0337">
      <w:pP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</w:pPr>
    </w:p>
    <w:p w14:paraId="6A350B93" w14:textId="77777777" w:rsidR="00D472D5" w:rsidRPr="00D472D5" w:rsidRDefault="00D472D5" w:rsidP="00D472D5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126288"/>
      <w:r w:rsidRPr="00D472D5">
        <w:rPr>
          <w:rFonts w:asciiTheme="minorHAnsi" w:eastAsia="Arial" w:hAnsiTheme="minorHAnsi" w:cstheme="minorHAnsi"/>
          <w:color w:val="E36C0A" w:themeColor="accent6" w:themeShade="BF"/>
        </w:rPr>
        <w:t>Understanding Authentication and Authorization in Kubernetes</w:t>
      </w:r>
      <w:bookmarkEnd w:id="0"/>
    </w:p>
    <w:p w14:paraId="2F79C85A" w14:textId="77777777" w:rsid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  <w:r>
        <w:br/>
      </w:r>
      <w:r w:rsidRPr="00D472D5">
        <w:rPr>
          <w:rFonts w:asciiTheme="minorHAnsi" w:hAnsiTheme="minorHAnsi" w:cstheme="minorHAnsi"/>
          <w:sz w:val="24"/>
          <w:szCs w:val="24"/>
        </w:rPr>
        <w:t xml:space="preserve">In Kubernetes, secure access to resources is controlled by three main mechanisms: </w:t>
      </w:r>
      <w:r w:rsidRPr="00D472D5">
        <w:rPr>
          <w:rFonts w:asciiTheme="minorHAnsi" w:hAnsiTheme="minorHAnsi" w:cstheme="minorHAnsi"/>
          <w:b/>
          <w:bCs/>
          <w:color w:val="EE0000"/>
          <w:sz w:val="24"/>
          <w:szCs w:val="24"/>
        </w:rPr>
        <w:t>Authentication</w:t>
      </w:r>
      <w:r w:rsidRPr="00D472D5">
        <w:rPr>
          <w:rFonts w:asciiTheme="minorHAnsi" w:hAnsiTheme="minorHAnsi" w:cstheme="minorHAnsi"/>
          <w:sz w:val="24"/>
          <w:szCs w:val="24"/>
        </w:rPr>
        <w:t xml:space="preserve">, </w:t>
      </w:r>
      <w:r w:rsidRPr="00D472D5">
        <w:rPr>
          <w:rFonts w:asciiTheme="minorHAnsi" w:hAnsiTheme="minorHAnsi" w:cstheme="minorHAnsi"/>
          <w:b/>
          <w:bCs/>
          <w:color w:val="EE0000"/>
          <w:sz w:val="24"/>
          <w:szCs w:val="24"/>
        </w:rPr>
        <w:t>Authorization</w:t>
      </w:r>
      <w:r w:rsidRPr="00D472D5">
        <w:rPr>
          <w:rFonts w:asciiTheme="minorHAnsi" w:hAnsiTheme="minorHAnsi" w:cstheme="minorHAnsi"/>
          <w:sz w:val="24"/>
          <w:szCs w:val="24"/>
        </w:rPr>
        <w:t xml:space="preserve">, and </w:t>
      </w:r>
      <w:r w:rsidRPr="00D472D5">
        <w:rPr>
          <w:rFonts w:asciiTheme="minorHAnsi" w:hAnsiTheme="minorHAnsi" w:cstheme="minorHAnsi"/>
          <w:b/>
          <w:bCs/>
          <w:color w:val="EE0000"/>
          <w:sz w:val="24"/>
          <w:szCs w:val="24"/>
        </w:rPr>
        <w:t>Admission Control</w:t>
      </w:r>
      <w:r w:rsidRPr="00D472D5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2AE6B99" w14:textId="77777777" w:rsid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</w:p>
    <w:p w14:paraId="100A063C" w14:textId="6E07F77D" w:rsidR="00D472D5" w:rsidRP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  <w:r w:rsidRPr="00D472D5">
        <w:rPr>
          <w:rFonts w:asciiTheme="minorHAnsi" w:hAnsiTheme="minorHAnsi" w:cstheme="minorHAnsi"/>
          <w:sz w:val="24"/>
          <w:szCs w:val="24"/>
        </w:rPr>
        <w:t>This document explains Authentication and Authorization in a simple, real-world way and then relates it to Kubernetes.</w:t>
      </w:r>
      <w:r w:rsidRPr="00D472D5">
        <w:rPr>
          <w:rFonts w:asciiTheme="minorHAnsi" w:hAnsiTheme="minorHAnsi" w:cstheme="minorHAnsi"/>
          <w:sz w:val="24"/>
          <w:szCs w:val="24"/>
        </w:rPr>
        <w:br/>
      </w:r>
    </w:p>
    <w:p w14:paraId="6B9DDAA0" w14:textId="7D5C081D" w:rsidR="00D472D5" w:rsidRPr="00D472D5" w:rsidRDefault="00D472D5" w:rsidP="00D472D5">
      <w:pPr>
        <w:pStyle w:val="Heading2"/>
        <w:numPr>
          <w:ilvl w:val="1"/>
          <w:numId w:val="41"/>
        </w:numPr>
        <w:rPr>
          <w:rFonts w:eastAsia="Arial"/>
          <w:color w:val="17365D" w:themeColor="text2" w:themeShade="BF"/>
        </w:rPr>
      </w:pPr>
      <w:bookmarkStart w:id="1" w:name="_Toc203126289"/>
      <w:r w:rsidRPr="00D472D5">
        <w:rPr>
          <w:rFonts w:eastAsia="Arial"/>
          <w:color w:val="17365D" w:themeColor="text2" w:themeShade="BF"/>
        </w:rPr>
        <w:t>Authentication – Proving Who You Are</w:t>
      </w:r>
      <w:bookmarkEnd w:id="1"/>
    </w:p>
    <w:p w14:paraId="21D91A1F" w14:textId="77777777" w:rsidR="00D472D5" w:rsidRDefault="00D472D5" w:rsidP="00D472D5">
      <w:r>
        <w:br/>
      </w:r>
      <w:r w:rsidRPr="00D472D5">
        <w:rPr>
          <w:rFonts w:asciiTheme="minorHAnsi" w:hAnsiTheme="minorHAnsi" w:cstheme="minorHAnsi"/>
          <w:sz w:val="24"/>
          <w:szCs w:val="24"/>
        </w:rPr>
        <w:t>Authentication is the process of verifying the identity of a user or system trying to interact with the Kubernetes API.</w:t>
      </w:r>
      <w:r>
        <w:br/>
      </w:r>
    </w:p>
    <w:p w14:paraId="20CBE39E" w14:textId="77777777" w:rsidR="00D472D5" w:rsidRPr="00D472D5" w:rsidRDefault="00D472D5" w:rsidP="00D472D5">
      <w:pPr>
        <w:rPr>
          <w:rFonts w:asciiTheme="minorHAnsi" w:hAnsiTheme="minorHAnsi" w:cstheme="minorHAnsi"/>
          <w:b/>
          <w:bCs/>
          <w:color w:val="C00000"/>
          <w:sz w:val="24"/>
          <w:szCs w:val="24"/>
        </w:rPr>
      </w:pPr>
      <w:r w:rsidRPr="00D472D5">
        <w:rPr>
          <w:rFonts w:ascii="Segoe UI Emoji" w:hAnsi="Segoe UI Emoji" w:cs="Segoe UI Emoji"/>
          <w:b/>
          <w:bCs/>
          <w:color w:val="C00000"/>
          <w:sz w:val="24"/>
          <w:szCs w:val="24"/>
        </w:rPr>
        <w:t>🔑</w:t>
      </w:r>
      <w:r w:rsidRPr="00D472D5">
        <w:rPr>
          <w:rFonts w:asciiTheme="minorHAnsi" w:hAnsiTheme="minorHAnsi" w:cstheme="minorHAnsi"/>
          <w:b/>
          <w:bCs/>
          <w:color w:val="C00000"/>
          <w:sz w:val="24"/>
          <w:szCs w:val="24"/>
        </w:rPr>
        <w:t xml:space="preserve"> Real-World Analogy:</w:t>
      </w:r>
    </w:p>
    <w:p w14:paraId="48E7DB65" w14:textId="77777777" w:rsidR="00D472D5" w:rsidRPr="00D472D5" w:rsidRDefault="00D472D5" w:rsidP="00D472D5">
      <w:pPr>
        <w:pStyle w:val="IntenseQuote"/>
        <w:rPr>
          <w:rFonts w:cstheme="minorHAnsi"/>
          <w:sz w:val="24"/>
          <w:szCs w:val="24"/>
        </w:rPr>
      </w:pPr>
      <w:r>
        <w:br/>
        <w:t>Imagine you arrive at an office building. At the entrance, the security guard checks your company ID card to confirm your identity. This is authentication — confirming that you are who you claim to be.</w:t>
      </w:r>
      <w:r>
        <w:br/>
      </w:r>
    </w:p>
    <w:p w14:paraId="01D897F9" w14:textId="77777777" w:rsidR="00D472D5" w:rsidRP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  <w:r w:rsidRPr="00D472D5">
        <w:rPr>
          <w:rFonts w:ascii="Segoe UI Emoji" w:hAnsi="Segoe UI Emoji" w:cs="Segoe UI Emoji"/>
          <w:sz w:val="24"/>
          <w:szCs w:val="24"/>
        </w:rPr>
        <w:t>🔧</w:t>
      </w:r>
      <w:r w:rsidRPr="00D472D5">
        <w:rPr>
          <w:rFonts w:asciiTheme="minorHAnsi" w:hAnsiTheme="minorHAnsi" w:cstheme="minorHAnsi"/>
          <w:sz w:val="24"/>
          <w:szCs w:val="24"/>
        </w:rPr>
        <w:t xml:space="preserve"> </w:t>
      </w:r>
      <w:r w:rsidRPr="00D472D5">
        <w:rPr>
          <w:rFonts w:asciiTheme="minorHAnsi" w:hAnsiTheme="minorHAnsi" w:cstheme="minorHAnsi"/>
          <w:b/>
          <w:bCs/>
          <w:color w:val="C00000"/>
          <w:sz w:val="24"/>
          <w:szCs w:val="24"/>
        </w:rPr>
        <w:t>Kubernetes Example:</w:t>
      </w:r>
    </w:p>
    <w:p w14:paraId="002CD822" w14:textId="77777777" w:rsid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  <w:r w:rsidRPr="00D472D5">
        <w:rPr>
          <w:rFonts w:asciiTheme="minorHAnsi" w:hAnsiTheme="minorHAnsi" w:cstheme="minorHAnsi"/>
          <w:sz w:val="24"/>
          <w:szCs w:val="24"/>
        </w:rPr>
        <w:br/>
        <w:t>In Kubernetes, authentication is handled via:</w:t>
      </w:r>
    </w:p>
    <w:p w14:paraId="6D4ADC9C" w14:textId="46FA0208" w:rsidR="00D472D5" w:rsidRDefault="00D472D5" w:rsidP="00D472D5"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b/>
          <w:bCs/>
          <w:sz w:val="24"/>
          <w:szCs w:val="24"/>
        </w:rPr>
        <w:t>- Certificates</w:t>
      </w:r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b/>
          <w:bCs/>
          <w:sz w:val="24"/>
          <w:szCs w:val="24"/>
        </w:rPr>
        <w:t>- Bearer tokens</w:t>
      </w:r>
      <w:r w:rsidRPr="00D472D5">
        <w:rPr>
          <w:rFonts w:asciiTheme="minorHAnsi" w:hAnsiTheme="minorHAnsi" w:cstheme="minorHAnsi"/>
          <w:sz w:val="24"/>
          <w:szCs w:val="24"/>
        </w:rPr>
        <w:t xml:space="preserve"> (like </w:t>
      </w:r>
      <w:proofErr w:type="spellStart"/>
      <w:r w:rsidRPr="00D472D5">
        <w:rPr>
          <w:rFonts w:asciiTheme="minorHAnsi" w:hAnsiTheme="minorHAnsi" w:cstheme="minorHAnsi"/>
          <w:sz w:val="24"/>
          <w:szCs w:val="24"/>
        </w:rPr>
        <w:t>ServiceAccounts</w:t>
      </w:r>
      <w:proofErr w:type="spellEnd"/>
      <w:r w:rsidRPr="00D472D5">
        <w:rPr>
          <w:rFonts w:asciiTheme="minorHAnsi" w:hAnsiTheme="minorHAnsi" w:cstheme="minorHAnsi"/>
          <w:sz w:val="24"/>
          <w:szCs w:val="24"/>
        </w:rPr>
        <w:t>)</w:t>
      </w:r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b/>
          <w:bCs/>
          <w:sz w:val="24"/>
          <w:szCs w:val="24"/>
        </w:rPr>
        <w:t>- Authentication plugins</w:t>
      </w:r>
      <w:r w:rsidRPr="00D472D5">
        <w:rPr>
          <w:rFonts w:asciiTheme="minorHAnsi" w:hAnsiTheme="minorHAnsi" w:cstheme="minorHAnsi"/>
          <w:sz w:val="24"/>
          <w:szCs w:val="24"/>
        </w:rPr>
        <w:t xml:space="preserve"> (e.g., OpenID, LDAP)</w:t>
      </w:r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sz w:val="24"/>
          <w:szCs w:val="24"/>
        </w:rPr>
        <w:br/>
        <w:t xml:space="preserve">Example: A user uses a </w:t>
      </w:r>
      <w:proofErr w:type="spellStart"/>
      <w:r w:rsidRPr="00D472D5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r w:rsidRPr="00D472D5">
        <w:rPr>
          <w:rFonts w:asciiTheme="minorHAnsi" w:hAnsiTheme="minorHAnsi" w:cstheme="minorHAnsi"/>
          <w:sz w:val="24"/>
          <w:szCs w:val="24"/>
        </w:rPr>
        <w:t xml:space="preserve"> command with a valid token or certificate. Kubernetes checks if the token is real and not expired.</w:t>
      </w:r>
      <w:r>
        <w:br/>
      </w:r>
    </w:p>
    <w:p w14:paraId="6BFE2C81" w14:textId="396CC92E" w:rsidR="00D472D5" w:rsidRPr="00D472D5" w:rsidRDefault="00D472D5" w:rsidP="00D472D5">
      <w:pPr>
        <w:pStyle w:val="Heading2"/>
        <w:numPr>
          <w:ilvl w:val="1"/>
          <w:numId w:val="41"/>
        </w:numPr>
        <w:rPr>
          <w:rFonts w:eastAsia="Arial"/>
          <w:color w:val="17365D" w:themeColor="text2" w:themeShade="BF"/>
        </w:rPr>
      </w:pPr>
      <w:r w:rsidRPr="00D472D5">
        <w:rPr>
          <w:rFonts w:eastAsia="Arial"/>
          <w:color w:val="17365D" w:themeColor="text2" w:themeShade="BF"/>
        </w:rPr>
        <w:lastRenderedPageBreak/>
        <w:t xml:space="preserve"> </w:t>
      </w:r>
      <w:bookmarkStart w:id="2" w:name="_Toc203126290"/>
      <w:r w:rsidRPr="00D472D5">
        <w:rPr>
          <w:rFonts w:eastAsia="Arial"/>
          <w:color w:val="17365D" w:themeColor="text2" w:themeShade="BF"/>
        </w:rPr>
        <w:t>Authorization – Checking What You Are Allowed to Do</w:t>
      </w:r>
      <w:bookmarkEnd w:id="2"/>
    </w:p>
    <w:p w14:paraId="10FE4DEC" w14:textId="77777777" w:rsidR="00D472D5" w:rsidRDefault="00D472D5" w:rsidP="00D472D5">
      <w:r>
        <w:br/>
      </w:r>
      <w:r w:rsidRPr="00D472D5">
        <w:rPr>
          <w:rFonts w:asciiTheme="minorHAnsi" w:hAnsiTheme="minorHAnsi" w:cstheme="minorHAnsi"/>
          <w:sz w:val="24"/>
          <w:szCs w:val="24"/>
        </w:rPr>
        <w:t>Once a user is authenticated, Kubernetes must check if they have permission to perform a specific action. This is called authorization.</w:t>
      </w:r>
      <w:r>
        <w:br/>
      </w:r>
    </w:p>
    <w:p w14:paraId="0700105C" w14:textId="77777777" w:rsidR="00D472D5" w:rsidRPr="00D472D5" w:rsidRDefault="00D472D5" w:rsidP="00D472D5">
      <w:pPr>
        <w:rPr>
          <w:rFonts w:ascii="Segoe UI Emoji" w:hAnsi="Segoe UI Emoji" w:cs="Segoe UI Emoji"/>
          <w:b/>
          <w:bCs/>
          <w:color w:val="C00000"/>
          <w:sz w:val="24"/>
          <w:szCs w:val="24"/>
        </w:rPr>
      </w:pPr>
      <w:r w:rsidRPr="00D472D5">
        <w:rPr>
          <w:rFonts w:ascii="Segoe UI Emoji" w:hAnsi="Segoe UI Emoji" w:cs="Segoe UI Emoji"/>
          <w:b/>
          <w:bCs/>
          <w:color w:val="C00000"/>
          <w:sz w:val="24"/>
          <w:szCs w:val="24"/>
        </w:rPr>
        <w:t>🛂 Real-World Analogy:</w:t>
      </w:r>
    </w:p>
    <w:p w14:paraId="288040B0" w14:textId="77777777" w:rsidR="00D472D5" w:rsidRDefault="00D472D5" w:rsidP="00D472D5">
      <w:pPr>
        <w:pStyle w:val="IntenseQuote"/>
      </w:pPr>
      <w:r>
        <w:br/>
        <w:t>You’re inside the office now. You may be allowed to enter the development area but not the server room. Whether or not you can open a specific door depends on your access rights. That’s authorization.</w:t>
      </w:r>
      <w:r>
        <w:br/>
      </w:r>
    </w:p>
    <w:p w14:paraId="5B3E5A4E" w14:textId="77777777" w:rsidR="00D472D5" w:rsidRDefault="00D472D5" w:rsidP="00D472D5">
      <w:r w:rsidRPr="00D472D5">
        <w:rPr>
          <w:rFonts w:ascii="Segoe UI Emoji" w:hAnsi="Segoe UI Emoji" w:cs="Segoe UI Emoji"/>
          <w:b/>
          <w:bCs/>
          <w:color w:val="C00000"/>
          <w:sz w:val="24"/>
          <w:szCs w:val="24"/>
        </w:rPr>
        <w:t>🔧 Kubernetes Example:</w:t>
      </w:r>
    </w:p>
    <w:p w14:paraId="021B4F49" w14:textId="77777777" w:rsidR="00D472D5" w:rsidRP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  <w:r w:rsidRPr="00D472D5">
        <w:rPr>
          <w:rFonts w:asciiTheme="minorHAnsi" w:hAnsiTheme="minorHAnsi" w:cstheme="minorHAnsi"/>
          <w:sz w:val="24"/>
          <w:szCs w:val="24"/>
        </w:rPr>
        <w:br/>
        <w:t>Kubernetes uses Role-Based Access Control (RBAC) to authorize actions.</w:t>
      </w:r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sz w:val="24"/>
          <w:szCs w:val="24"/>
        </w:rPr>
        <w:br/>
        <w:t xml:space="preserve">- </w:t>
      </w:r>
      <w:r w:rsidRPr="00D472D5">
        <w:rPr>
          <w:rFonts w:asciiTheme="minorHAnsi" w:hAnsiTheme="minorHAnsi" w:cstheme="minorHAnsi"/>
          <w:b/>
          <w:bCs/>
          <w:sz w:val="24"/>
          <w:szCs w:val="24"/>
        </w:rPr>
        <w:t>Role:</w:t>
      </w:r>
      <w:r w:rsidRPr="00D472D5">
        <w:rPr>
          <w:rFonts w:asciiTheme="minorHAnsi" w:hAnsiTheme="minorHAnsi" w:cstheme="minorHAnsi"/>
          <w:sz w:val="24"/>
          <w:szCs w:val="24"/>
        </w:rPr>
        <w:t xml:space="preserve"> Defines permissions (e.g., list pods, create deployments).</w:t>
      </w:r>
      <w:r w:rsidRPr="00D472D5">
        <w:rPr>
          <w:rFonts w:asciiTheme="minorHAnsi" w:hAnsiTheme="minorHAnsi" w:cstheme="minorHAnsi"/>
          <w:sz w:val="24"/>
          <w:szCs w:val="24"/>
        </w:rPr>
        <w:br/>
        <w:t xml:space="preserve">- </w:t>
      </w:r>
      <w:proofErr w:type="spellStart"/>
      <w:r w:rsidRPr="00D472D5">
        <w:rPr>
          <w:rFonts w:asciiTheme="minorHAnsi" w:hAnsiTheme="minorHAnsi" w:cstheme="minorHAnsi"/>
          <w:b/>
          <w:bCs/>
          <w:sz w:val="24"/>
          <w:szCs w:val="24"/>
        </w:rPr>
        <w:t>RoleBinding</w:t>
      </w:r>
      <w:proofErr w:type="spellEnd"/>
      <w:r w:rsidRPr="00D472D5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D472D5">
        <w:rPr>
          <w:rFonts w:asciiTheme="minorHAnsi" w:hAnsiTheme="minorHAnsi" w:cstheme="minorHAnsi"/>
          <w:sz w:val="24"/>
          <w:szCs w:val="24"/>
        </w:rPr>
        <w:t xml:space="preserve">Assigns a role to a user or </w:t>
      </w:r>
      <w:proofErr w:type="spellStart"/>
      <w:r w:rsidRPr="00D472D5">
        <w:rPr>
          <w:rFonts w:asciiTheme="minorHAnsi" w:hAnsiTheme="minorHAnsi" w:cstheme="minorHAnsi"/>
          <w:sz w:val="24"/>
          <w:szCs w:val="24"/>
        </w:rPr>
        <w:t>ServiceAccount</w:t>
      </w:r>
      <w:proofErr w:type="spellEnd"/>
      <w:r w:rsidRPr="00D472D5">
        <w:rPr>
          <w:rFonts w:asciiTheme="minorHAnsi" w:hAnsiTheme="minorHAnsi" w:cstheme="minorHAnsi"/>
          <w:sz w:val="24"/>
          <w:szCs w:val="24"/>
        </w:rPr>
        <w:t>.</w:t>
      </w:r>
      <w:r w:rsidRPr="00D472D5">
        <w:rPr>
          <w:rFonts w:asciiTheme="minorHAnsi" w:hAnsiTheme="minorHAnsi" w:cstheme="minorHAnsi"/>
          <w:sz w:val="24"/>
          <w:szCs w:val="24"/>
        </w:rPr>
        <w:br/>
      </w:r>
      <w:r w:rsidRPr="00D472D5">
        <w:rPr>
          <w:rFonts w:asciiTheme="minorHAnsi" w:hAnsiTheme="minorHAnsi" w:cstheme="minorHAnsi"/>
          <w:sz w:val="24"/>
          <w:szCs w:val="24"/>
        </w:rPr>
        <w:br/>
        <w:t>Example: Even if a user is authenticated, they can’t list pods unless an RBAC role explicitly allows it.</w:t>
      </w:r>
      <w:r w:rsidRPr="00D472D5">
        <w:rPr>
          <w:rFonts w:asciiTheme="minorHAnsi" w:hAnsiTheme="minorHAnsi" w:cstheme="minorHAnsi"/>
          <w:sz w:val="24"/>
          <w:szCs w:val="24"/>
        </w:rPr>
        <w:br/>
      </w:r>
    </w:p>
    <w:p w14:paraId="6CBD5B0A" w14:textId="77777777" w:rsidR="00D472D5" w:rsidRPr="00D472D5" w:rsidRDefault="00D472D5" w:rsidP="00D472D5">
      <w:pPr>
        <w:pStyle w:val="Heading2"/>
        <w:numPr>
          <w:ilvl w:val="1"/>
          <w:numId w:val="41"/>
        </w:numPr>
        <w:rPr>
          <w:rFonts w:eastAsia="Arial"/>
          <w:color w:val="17365D" w:themeColor="text2" w:themeShade="BF"/>
        </w:rPr>
      </w:pPr>
      <w:bookmarkStart w:id="3" w:name="_Toc203126291"/>
      <w:r w:rsidRPr="00D472D5">
        <w:rPr>
          <w:rFonts w:ascii="Segoe UI Emoji" w:eastAsia="Arial" w:hAnsi="Segoe UI Emoji" w:cs="Segoe UI Emoji"/>
          <w:color w:val="17365D" w:themeColor="text2" w:themeShade="BF"/>
        </w:rPr>
        <w:t>🔍</w:t>
      </w:r>
      <w:r w:rsidRPr="00D472D5">
        <w:rPr>
          <w:rFonts w:eastAsia="Arial"/>
          <w:color w:val="17365D" w:themeColor="text2" w:themeShade="BF"/>
        </w:rPr>
        <w:t xml:space="preserve"> Summary Table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72D5" w:rsidRPr="00D472D5" w14:paraId="6EEDC221" w14:textId="77777777" w:rsidTr="00D472D5">
        <w:tc>
          <w:tcPr>
            <w:tcW w:w="2880" w:type="dxa"/>
            <w:hideMark/>
          </w:tcPr>
          <w:p w14:paraId="375A7F54" w14:textId="77777777" w:rsidR="00D472D5" w:rsidRPr="00D472D5" w:rsidRDefault="00D472D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880" w:type="dxa"/>
            <w:hideMark/>
          </w:tcPr>
          <w:p w14:paraId="25D38B44" w14:textId="77777777" w:rsidR="00D472D5" w:rsidRPr="00D472D5" w:rsidRDefault="00D472D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Real-World Analogy</w:t>
            </w:r>
          </w:p>
        </w:tc>
        <w:tc>
          <w:tcPr>
            <w:tcW w:w="2880" w:type="dxa"/>
            <w:hideMark/>
          </w:tcPr>
          <w:p w14:paraId="3F9269B3" w14:textId="77777777" w:rsidR="00D472D5" w:rsidRPr="00D472D5" w:rsidRDefault="00D472D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Kubernetes Mechanism</w:t>
            </w:r>
          </w:p>
        </w:tc>
      </w:tr>
      <w:tr w:rsidR="00D472D5" w:rsidRPr="00D472D5" w14:paraId="6ABC4B99" w14:textId="77777777" w:rsidTr="00D472D5">
        <w:tc>
          <w:tcPr>
            <w:tcW w:w="2880" w:type="dxa"/>
            <w:hideMark/>
          </w:tcPr>
          <w:p w14:paraId="323D5E7B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Authentication</w:t>
            </w:r>
          </w:p>
        </w:tc>
        <w:tc>
          <w:tcPr>
            <w:tcW w:w="2880" w:type="dxa"/>
            <w:hideMark/>
          </w:tcPr>
          <w:p w14:paraId="775E5D23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Showing your ID at office gate</w:t>
            </w:r>
          </w:p>
        </w:tc>
        <w:tc>
          <w:tcPr>
            <w:tcW w:w="2880" w:type="dxa"/>
            <w:hideMark/>
          </w:tcPr>
          <w:p w14:paraId="7A27FA5A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Certificates, Tokens (</w:t>
            </w:r>
            <w:proofErr w:type="spellStart"/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ServiceAccount</w:t>
            </w:r>
            <w:proofErr w:type="spellEnd"/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D472D5" w:rsidRPr="00D472D5" w14:paraId="47368E70" w14:textId="77777777" w:rsidTr="00D472D5">
        <w:tc>
          <w:tcPr>
            <w:tcW w:w="2880" w:type="dxa"/>
            <w:hideMark/>
          </w:tcPr>
          <w:p w14:paraId="54AD24FE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Authorization</w:t>
            </w:r>
          </w:p>
        </w:tc>
        <w:tc>
          <w:tcPr>
            <w:tcW w:w="2880" w:type="dxa"/>
            <w:hideMark/>
          </w:tcPr>
          <w:p w14:paraId="1170FA25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Allowed to enter certain office floors</w:t>
            </w:r>
          </w:p>
        </w:tc>
        <w:tc>
          <w:tcPr>
            <w:tcW w:w="2880" w:type="dxa"/>
            <w:hideMark/>
          </w:tcPr>
          <w:p w14:paraId="36391710" w14:textId="77777777" w:rsidR="00D472D5" w:rsidRPr="00D472D5" w:rsidRDefault="00D472D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472D5">
              <w:rPr>
                <w:rFonts w:asciiTheme="minorHAnsi" w:hAnsiTheme="minorHAnsi" w:cstheme="minorHAnsi"/>
                <w:sz w:val="24"/>
                <w:szCs w:val="24"/>
              </w:rPr>
              <w:t xml:space="preserve">RBAC: Role and </w:t>
            </w:r>
            <w:proofErr w:type="spellStart"/>
            <w:r w:rsidRPr="00D472D5">
              <w:rPr>
                <w:rFonts w:asciiTheme="minorHAnsi" w:hAnsiTheme="minorHAnsi" w:cstheme="minorHAnsi"/>
                <w:sz w:val="24"/>
                <w:szCs w:val="24"/>
              </w:rPr>
              <w:t>RoleBinding</w:t>
            </w:r>
            <w:proofErr w:type="spellEnd"/>
          </w:p>
        </w:tc>
      </w:tr>
    </w:tbl>
    <w:p w14:paraId="13033F6C" w14:textId="77777777" w:rsidR="00D472D5" w:rsidRPr="00D472D5" w:rsidRDefault="00D472D5" w:rsidP="00D472D5">
      <w:pPr>
        <w:rPr>
          <w:rFonts w:asciiTheme="minorHAnsi" w:hAnsiTheme="minorHAnsi" w:cstheme="minorHAnsi"/>
          <w:sz w:val="24"/>
          <w:szCs w:val="24"/>
        </w:rPr>
      </w:pPr>
    </w:p>
    <w:p w14:paraId="29B20354" w14:textId="77777777" w:rsidR="00D472D5" w:rsidRDefault="00D472D5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E99DE92" w14:textId="59023E85" w:rsidR="00AB0AC0" w:rsidRPr="00D472D5" w:rsidRDefault="009C4F0B" w:rsidP="00AB0AC0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4" w:name="_Toc203126292"/>
      <w:r>
        <w:rPr>
          <w:rFonts w:asciiTheme="minorHAnsi" w:eastAsia="Arial" w:hAnsiTheme="minorHAnsi" w:cstheme="minorHAnsi"/>
          <w:color w:val="E36C0A" w:themeColor="accent6" w:themeShade="BF"/>
        </w:rPr>
        <w:t>Lab 1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r w:rsidR="00AB0AC0" w:rsidRPr="00D472D5">
        <w:rPr>
          <w:rFonts w:asciiTheme="minorHAnsi" w:eastAsia="Arial" w:hAnsiTheme="minorHAnsi" w:cstheme="minorHAnsi"/>
          <w:color w:val="E36C0A" w:themeColor="accent6" w:themeShade="BF"/>
        </w:rPr>
        <w:t xml:space="preserve"> Authentication</w:t>
      </w:r>
      <w:proofErr w:type="gramEnd"/>
      <w:r w:rsidR="00AB0AC0" w:rsidRPr="00D472D5">
        <w:rPr>
          <w:rFonts w:asciiTheme="minorHAnsi" w:eastAsia="Arial" w:hAnsiTheme="minorHAnsi" w:cstheme="minorHAnsi"/>
          <w:color w:val="E36C0A" w:themeColor="accent6" w:themeShade="BF"/>
        </w:rPr>
        <w:t xml:space="preserve"> and Authorization in Kubernetes</w:t>
      </w:r>
      <w:bookmarkEnd w:id="4"/>
    </w:p>
    <w:p w14:paraId="0E639D65" w14:textId="77777777" w:rsidR="00AB0AC0" w:rsidRDefault="00AB0AC0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AC53376" w14:textId="22A115E3" w:rsidR="00C04AA2" w:rsidRPr="00C04AA2" w:rsidRDefault="00C04AA2" w:rsidP="00C04AA2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C04AA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Authentication – </w:t>
      </w:r>
      <w:r w:rsidRPr="00C04AA2">
        <w:rPr>
          <w:rFonts w:asciiTheme="minorHAnsi" w:hAnsiTheme="minorHAnsi" w:cstheme="minorHAnsi"/>
          <w:sz w:val="28"/>
          <w:szCs w:val="28"/>
        </w:rPr>
        <w:t xml:space="preserve">using a </w:t>
      </w:r>
      <w:proofErr w:type="spellStart"/>
      <w:r w:rsidRPr="00C04AA2">
        <w:rPr>
          <w:rFonts w:asciiTheme="minorHAnsi" w:hAnsiTheme="minorHAnsi" w:cstheme="minorHAnsi"/>
          <w:sz w:val="28"/>
          <w:szCs w:val="28"/>
        </w:rPr>
        <w:t>ServiceAccount</w:t>
      </w:r>
      <w:proofErr w:type="spellEnd"/>
    </w:p>
    <w:p w14:paraId="5A542549" w14:textId="508ED805" w:rsidR="00C04AA2" w:rsidRPr="00C04AA2" w:rsidRDefault="00C04AA2" w:rsidP="00C04AA2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C04AA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Authorization – </w:t>
      </w:r>
      <w:r w:rsidRPr="00C04AA2">
        <w:rPr>
          <w:rFonts w:asciiTheme="minorHAnsi" w:hAnsiTheme="minorHAnsi" w:cstheme="minorHAnsi"/>
          <w:sz w:val="28"/>
          <w:szCs w:val="28"/>
        </w:rPr>
        <w:t>using RBAC rules</w:t>
      </w:r>
    </w:p>
    <w:p w14:paraId="69273F2D" w14:textId="0B77B181" w:rsidR="00C04AA2" w:rsidRPr="00C04AA2" w:rsidRDefault="00C04AA2" w:rsidP="00C04AA2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C04AA2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Admission Control – </w:t>
      </w:r>
      <w:r w:rsidRPr="00C04AA2">
        <w:rPr>
          <w:rFonts w:asciiTheme="minorHAnsi" w:hAnsiTheme="minorHAnsi" w:cstheme="minorHAnsi"/>
          <w:sz w:val="28"/>
          <w:szCs w:val="28"/>
        </w:rPr>
        <w:t xml:space="preserve">using a </w:t>
      </w:r>
      <w:proofErr w:type="spellStart"/>
      <w:r w:rsidRPr="00C04AA2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C04AA2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04AA2">
        <w:rPr>
          <w:rFonts w:asciiTheme="minorHAnsi" w:hAnsiTheme="minorHAnsi" w:cstheme="minorHAnsi"/>
          <w:sz w:val="28"/>
          <w:szCs w:val="28"/>
        </w:rPr>
        <w:t>NamespaceQuota</w:t>
      </w:r>
      <w:proofErr w:type="spellEnd"/>
    </w:p>
    <w:p w14:paraId="35137105" w14:textId="77777777" w:rsidR="00C04AA2" w:rsidRDefault="00C04AA2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D164D12" w14:textId="36FD8149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2F9A5CDE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27E4A681" w14:textId="07168E10" w:rsidR="00183928" w:rsidRPr="00183928" w:rsidRDefault="00183928" w:rsidP="00183928">
      <w:pPr>
        <w:pStyle w:val="Heading2"/>
        <w:numPr>
          <w:ilvl w:val="1"/>
          <w:numId w:val="48"/>
        </w:numPr>
      </w:pPr>
      <w:bookmarkStart w:id="5" w:name="_Toc203126293"/>
      <w:r w:rsidRPr="00183928">
        <w:t>STEP 1: Authentication – Create a Service Account</w:t>
      </w:r>
      <w:bookmarkEnd w:id="5"/>
    </w:p>
    <w:p w14:paraId="73D8ED6F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5F0388D1" w14:textId="7B6F31DD" w:rsidR="00183928" w:rsidRDefault="00183928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create </w:t>
      </w: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serviceaccount</w:t>
      </w:r>
      <w:proofErr w:type="spell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test-user</w:t>
      </w:r>
    </w:p>
    <w:p w14:paraId="52AB0643" w14:textId="77777777" w:rsidR="00183928" w:rsidRPr="00183928" w:rsidRDefault="00183928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F34746F" w14:textId="2A63AA5E" w:rsidR="00183928" w:rsidRDefault="003438A3" w:rsidP="00183928">
      <w:pPr>
        <w:rPr>
          <w:rFonts w:ascii="Segoe UI Emoji" w:hAnsi="Segoe UI Emoji" w:cs="Segoe UI Emoji"/>
          <w:sz w:val="24"/>
          <w:szCs w:val="24"/>
        </w:rPr>
      </w:pPr>
      <w:r w:rsidRPr="003438A3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4C8BA39A" wp14:editId="19DEAA84">
            <wp:extent cx="4838949" cy="615982"/>
            <wp:effectExtent l="0" t="0" r="0" b="0"/>
            <wp:docPr id="447652763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2763" name="Picture 1" descr="A black screen with yellow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9258" w14:textId="4973EC13" w:rsidR="00183928" w:rsidRP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Theme="minorHAnsi" w:hAnsiTheme="minorHAnsi" w:cstheme="minorHAnsi"/>
          <w:b/>
          <w:bCs/>
          <w:sz w:val="24"/>
          <w:szCs w:val="24"/>
        </w:rPr>
        <w:t>Check if it was created:</w:t>
      </w:r>
    </w:p>
    <w:p w14:paraId="7E6B35E4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61B74A93" w14:textId="1A63B6DF" w:rsidR="00183928" w:rsidRDefault="00183928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serviceaccounts</w:t>
      </w:r>
      <w:proofErr w:type="spellEnd"/>
    </w:p>
    <w:p w14:paraId="7DB0235B" w14:textId="77777777" w:rsidR="00183928" w:rsidRDefault="00183928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AFC51FC" w14:textId="13C81A03" w:rsidR="00183928" w:rsidRPr="00183928" w:rsidRDefault="003438A3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E9A914B" wp14:editId="405A4467">
            <wp:extent cx="3753043" cy="857294"/>
            <wp:effectExtent l="0" t="0" r="0" b="0"/>
            <wp:docPr id="132219985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9857" name="Picture 1" descr="A screenshot of a video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1B4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="Segoe UI Emoji" w:hAnsi="Segoe UI Emoji" w:cs="Segoe UI Emoji"/>
          <w:sz w:val="24"/>
          <w:szCs w:val="24"/>
        </w:rPr>
        <w:t>📌</w:t>
      </w:r>
      <w:r w:rsidRPr="00183928">
        <w:rPr>
          <w:rFonts w:asciiTheme="minorHAnsi" w:hAnsiTheme="minorHAnsi" w:cstheme="minorHAnsi"/>
          <w:sz w:val="24"/>
          <w:szCs w:val="24"/>
        </w:rPr>
        <w:t xml:space="preserve"> This test-user is an identity — it </w:t>
      </w:r>
      <w:r w:rsidRPr="00183928">
        <w:rPr>
          <w:rFonts w:asciiTheme="minorHAnsi" w:hAnsiTheme="minorHAnsi" w:cstheme="minorHAnsi"/>
          <w:b/>
          <w:bCs/>
          <w:sz w:val="24"/>
          <w:szCs w:val="24"/>
        </w:rPr>
        <w:t>authenticates</w:t>
      </w:r>
      <w:r w:rsidRPr="00183928">
        <w:rPr>
          <w:rFonts w:asciiTheme="minorHAnsi" w:hAnsiTheme="minorHAnsi" w:cstheme="minorHAnsi"/>
          <w:sz w:val="24"/>
          <w:szCs w:val="24"/>
        </w:rPr>
        <w:t xml:space="preserve"> itself via a token.</w:t>
      </w:r>
    </w:p>
    <w:p w14:paraId="79430EB1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7FEB8C24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32B658CF" w14:textId="77777777" w:rsidR="00183928" w:rsidRDefault="00183928" w:rsidP="00183928">
      <w:pPr>
        <w:pStyle w:val="Heading2"/>
        <w:numPr>
          <w:ilvl w:val="1"/>
          <w:numId w:val="48"/>
        </w:numPr>
      </w:pPr>
      <w:bookmarkStart w:id="6" w:name="_Toc203126294"/>
      <w:r w:rsidRPr="00183928">
        <w:t>STEP 2: Authorization – Try to List Pods Without Permission</w:t>
      </w:r>
      <w:bookmarkEnd w:id="6"/>
    </w:p>
    <w:p w14:paraId="089E2B3F" w14:textId="77777777" w:rsidR="00183928" w:rsidRPr="00183928" w:rsidRDefault="00183928" w:rsidP="00183928"/>
    <w:p w14:paraId="395D4112" w14:textId="77777777" w:rsidR="00183928" w:rsidRDefault="00183928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auth can-</w:t>
      </w:r>
      <w:proofErr w:type="spell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list pods --as=</w:t>
      </w:r>
      <w:proofErr w:type="spellStart"/>
      <w:proofErr w:type="gramStart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system:serviceaccount</w:t>
      </w:r>
      <w:proofErr w:type="gramEnd"/>
      <w:r w:rsidRPr="00183928">
        <w:rPr>
          <w:rFonts w:asciiTheme="minorHAnsi" w:hAnsiTheme="minorHAnsi" w:cstheme="minorHAnsi"/>
          <w:b/>
          <w:bCs/>
          <w:color w:val="EE0000"/>
          <w:sz w:val="28"/>
          <w:szCs w:val="28"/>
        </w:rPr>
        <w:t>:default:test-user</w:t>
      </w:r>
      <w:proofErr w:type="spellEnd"/>
    </w:p>
    <w:p w14:paraId="4E991256" w14:textId="77777777" w:rsidR="003438A3" w:rsidRDefault="003438A3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7B003BB" w14:textId="77777777" w:rsidR="003438A3" w:rsidRPr="00183928" w:rsidRDefault="003438A3" w:rsidP="003438A3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Theme="minorHAnsi" w:hAnsiTheme="minorHAnsi" w:cstheme="minorHAnsi"/>
          <w:sz w:val="24"/>
          <w:szCs w:val="24"/>
        </w:rPr>
        <w:t>You should get:</w:t>
      </w:r>
    </w:p>
    <w:p w14:paraId="268BD402" w14:textId="77777777" w:rsidR="003438A3" w:rsidRDefault="003438A3" w:rsidP="003438A3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Theme="minorHAnsi" w:hAnsiTheme="minorHAnsi" w:cstheme="minorHAnsi"/>
          <w:sz w:val="24"/>
          <w:szCs w:val="24"/>
        </w:rPr>
        <w:t>No</w:t>
      </w:r>
    </w:p>
    <w:p w14:paraId="6D8BCFCE" w14:textId="77777777" w:rsidR="003438A3" w:rsidRPr="00183928" w:rsidRDefault="003438A3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4B076FE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38FCE8F8" w14:textId="3B897BF9" w:rsidR="00183928" w:rsidRPr="00183928" w:rsidRDefault="003438A3" w:rsidP="00183928">
      <w:pPr>
        <w:rPr>
          <w:rFonts w:asciiTheme="minorHAnsi" w:hAnsiTheme="minorHAnsi" w:cstheme="minorHAnsi"/>
          <w:sz w:val="24"/>
          <w:szCs w:val="24"/>
        </w:rPr>
      </w:pPr>
      <w:r w:rsidRPr="003438A3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465E416" wp14:editId="00ADFCC9">
            <wp:extent cx="6197600" cy="490220"/>
            <wp:effectExtent l="0" t="0" r="0" b="5080"/>
            <wp:docPr id="3783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0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72D3" w14:textId="77777777" w:rsidR="00183928" w:rsidRP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56A8F4C4" w14:textId="77777777" w:rsidR="00183928" w:rsidRP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="Segoe UI Emoji" w:hAnsi="Segoe UI Emoji" w:cs="Segoe UI Emoji"/>
          <w:sz w:val="24"/>
          <w:szCs w:val="24"/>
        </w:rPr>
        <w:t>➡️</w:t>
      </w:r>
      <w:r w:rsidRPr="00183928">
        <w:rPr>
          <w:rFonts w:asciiTheme="minorHAnsi" w:hAnsiTheme="minorHAnsi" w:cstheme="minorHAnsi"/>
          <w:sz w:val="24"/>
          <w:szCs w:val="24"/>
        </w:rPr>
        <w:t xml:space="preserve"> This shows that the user is </w:t>
      </w:r>
      <w:proofErr w:type="gramStart"/>
      <w:r w:rsidRPr="00183928">
        <w:rPr>
          <w:rFonts w:asciiTheme="minorHAnsi" w:hAnsiTheme="minorHAnsi" w:cstheme="minorHAnsi"/>
          <w:b/>
          <w:bCs/>
          <w:sz w:val="24"/>
          <w:szCs w:val="24"/>
        </w:rPr>
        <w:t>authenticated</w:t>
      </w:r>
      <w:r w:rsidRPr="00183928">
        <w:rPr>
          <w:rFonts w:asciiTheme="minorHAnsi" w:hAnsiTheme="minorHAnsi" w:cstheme="minorHAnsi"/>
          <w:sz w:val="24"/>
          <w:szCs w:val="24"/>
        </w:rPr>
        <w:t>, but</w:t>
      </w:r>
      <w:proofErr w:type="gramEnd"/>
      <w:r w:rsidRPr="00183928">
        <w:rPr>
          <w:rFonts w:asciiTheme="minorHAnsi" w:hAnsiTheme="minorHAnsi" w:cstheme="minorHAnsi"/>
          <w:sz w:val="24"/>
          <w:szCs w:val="24"/>
        </w:rPr>
        <w:t xml:space="preserve"> </w:t>
      </w:r>
      <w:r w:rsidRPr="00183928">
        <w:rPr>
          <w:rFonts w:asciiTheme="minorHAnsi" w:hAnsiTheme="minorHAnsi" w:cstheme="minorHAnsi"/>
          <w:b/>
          <w:bCs/>
          <w:sz w:val="24"/>
          <w:szCs w:val="24"/>
        </w:rPr>
        <w:t>not authorized</w:t>
      </w:r>
      <w:r w:rsidRPr="00183928">
        <w:rPr>
          <w:rFonts w:asciiTheme="minorHAnsi" w:hAnsiTheme="minorHAnsi" w:cstheme="minorHAnsi"/>
          <w:sz w:val="24"/>
          <w:szCs w:val="24"/>
        </w:rPr>
        <w:t xml:space="preserve"> to list pods.</w:t>
      </w:r>
    </w:p>
    <w:p w14:paraId="74E92625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6FD3068D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6E5DFD91" w14:textId="77777777" w:rsidR="00183928" w:rsidRDefault="00183928" w:rsidP="00183928">
      <w:pPr>
        <w:pStyle w:val="Heading2"/>
        <w:numPr>
          <w:ilvl w:val="1"/>
          <w:numId w:val="48"/>
        </w:numPr>
      </w:pPr>
      <w:bookmarkStart w:id="7" w:name="_Toc203126295"/>
      <w:r w:rsidRPr="00183928">
        <w:t xml:space="preserve">STEP 3: Authorize the </w:t>
      </w:r>
      <w:proofErr w:type="spellStart"/>
      <w:r w:rsidRPr="00183928">
        <w:t>ServiceAccount</w:t>
      </w:r>
      <w:proofErr w:type="spellEnd"/>
      <w:r w:rsidRPr="00183928">
        <w:t xml:space="preserve"> Using RBAC</w:t>
      </w:r>
      <w:bookmarkEnd w:id="7"/>
    </w:p>
    <w:p w14:paraId="54D7827D" w14:textId="77777777" w:rsidR="00183928" w:rsidRPr="00183928" w:rsidRDefault="00183928" w:rsidP="00183928"/>
    <w:p w14:paraId="26D594E5" w14:textId="77777777" w:rsidR="00183928" w:rsidRP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  <w:r w:rsidRPr="00183928">
        <w:rPr>
          <w:rFonts w:asciiTheme="minorHAnsi" w:hAnsiTheme="minorHAnsi" w:cstheme="minorHAnsi"/>
          <w:sz w:val="24"/>
          <w:szCs w:val="24"/>
        </w:rPr>
        <w:t xml:space="preserve">Create a </w:t>
      </w:r>
      <w:r w:rsidRPr="00183928">
        <w:rPr>
          <w:rFonts w:asciiTheme="minorHAnsi" w:hAnsiTheme="minorHAnsi" w:cstheme="minorHAnsi"/>
          <w:b/>
          <w:bCs/>
          <w:sz w:val="24"/>
          <w:szCs w:val="24"/>
        </w:rPr>
        <w:t xml:space="preserve">Role + </w:t>
      </w:r>
      <w:proofErr w:type="spellStart"/>
      <w:r w:rsidRPr="00183928">
        <w:rPr>
          <w:rFonts w:asciiTheme="minorHAnsi" w:hAnsiTheme="minorHAnsi" w:cstheme="minorHAnsi"/>
          <w:b/>
          <w:bCs/>
          <w:sz w:val="24"/>
          <w:szCs w:val="24"/>
        </w:rPr>
        <w:t>RoleBinding</w:t>
      </w:r>
      <w:proofErr w:type="spellEnd"/>
      <w:r w:rsidRPr="00183928">
        <w:rPr>
          <w:rFonts w:asciiTheme="minorHAnsi" w:hAnsiTheme="minorHAnsi" w:cstheme="minorHAnsi"/>
          <w:sz w:val="24"/>
          <w:szCs w:val="24"/>
        </w:rPr>
        <w:t>:</w:t>
      </w:r>
    </w:p>
    <w:p w14:paraId="1856280E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09434106" w14:textId="14DBFB6B" w:rsidR="003438A3" w:rsidRPr="003438A3" w:rsidRDefault="003438A3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role.yaml</w:t>
      </w:r>
      <w:proofErr w:type="spellEnd"/>
      <w:proofErr w:type="gramEnd"/>
    </w:p>
    <w:p w14:paraId="549A7260" w14:textId="77777777" w:rsidR="003438A3" w:rsidRPr="00183928" w:rsidRDefault="003438A3" w:rsidP="00183928">
      <w:pPr>
        <w:rPr>
          <w:rFonts w:asciiTheme="minorHAnsi" w:hAnsiTheme="minorHAnsi" w:cstheme="minorHAnsi"/>
          <w:sz w:val="24"/>
          <w:szCs w:val="24"/>
        </w:rPr>
      </w:pPr>
    </w:p>
    <w:p w14:paraId="51529BBD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proofErr w:type="gramStart"/>
      <w:r w:rsidRPr="003438A3">
        <w:rPr>
          <w:rFonts w:ascii="Consolas" w:hAnsi="Consolas"/>
          <w:color w:val="6A9955"/>
          <w:sz w:val="21"/>
          <w:szCs w:val="21"/>
        </w:rPr>
        <w:t>role.yaml</w:t>
      </w:r>
      <w:proofErr w:type="spellEnd"/>
      <w:proofErr w:type="gramEnd"/>
    </w:p>
    <w:p w14:paraId="692D8C22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438A3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rbac.authorization.k8s.io/v1</w:t>
      </w:r>
    </w:p>
    <w:p w14:paraId="1365D277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kind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Role</w:t>
      </w:r>
    </w:p>
    <w:p w14:paraId="4447D81A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metadata</w:t>
      </w:r>
      <w:r w:rsidRPr="003438A3">
        <w:rPr>
          <w:rFonts w:ascii="Consolas" w:hAnsi="Consolas"/>
          <w:color w:val="CCCCCC"/>
          <w:sz w:val="21"/>
          <w:szCs w:val="21"/>
        </w:rPr>
        <w:t>:</w:t>
      </w:r>
    </w:p>
    <w:p w14:paraId="133A321E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pod-reader</w:t>
      </w:r>
    </w:p>
    <w:p w14:paraId="3AA1661E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namespace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default</w:t>
      </w:r>
    </w:p>
    <w:p w14:paraId="5CD74FBC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rules</w:t>
      </w:r>
      <w:r w:rsidRPr="003438A3">
        <w:rPr>
          <w:rFonts w:ascii="Consolas" w:hAnsi="Consolas"/>
          <w:color w:val="CCCCCC"/>
          <w:sz w:val="21"/>
          <w:szCs w:val="21"/>
        </w:rPr>
        <w:t>:</w:t>
      </w:r>
    </w:p>
    <w:p w14:paraId="4B1ABA09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- </w:t>
      </w:r>
      <w:proofErr w:type="spellStart"/>
      <w:r w:rsidRPr="003438A3">
        <w:rPr>
          <w:rFonts w:ascii="Consolas" w:hAnsi="Consolas"/>
          <w:color w:val="569CD6"/>
          <w:sz w:val="21"/>
          <w:szCs w:val="21"/>
        </w:rPr>
        <w:t>apiGroups</w:t>
      </w:r>
      <w:proofErr w:type="spellEnd"/>
      <w:proofErr w:type="gramStart"/>
      <w:r w:rsidRPr="003438A3">
        <w:rPr>
          <w:rFonts w:ascii="Consolas" w:hAnsi="Consolas"/>
          <w:color w:val="CCCCCC"/>
          <w:sz w:val="21"/>
          <w:szCs w:val="21"/>
        </w:rPr>
        <w:t>: [</w:t>
      </w:r>
      <w:r w:rsidRPr="003438A3">
        <w:rPr>
          <w:rFonts w:ascii="Consolas" w:hAnsi="Consolas"/>
          <w:color w:val="CE9178"/>
          <w:sz w:val="21"/>
          <w:szCs w:val="21"/>
        </w:rPr>
        <w:t>"</w:t>
      </w:r>
      <w:proofErr w:type="gramEnd"/>
      <w:r w:rsidRPr="003438A3">
        <w:rPr>
          <w:rFonts w:ascii="Consolas" w:hAnsi="Consolas"/>
          <w:color w:val="CE9178"/>
          <w:sz w:val="21"/>
          <w:szCs w:val="21"/>
        </w:rPr>
        <w:t>"</w:t>
      </w:r>
      <w:r w:rsidRPr="003438A3">
        <w:rPr>
          <w:rFonts w:ascii="Consolas" w:hAnsi="Consolas"/>
          <w:color w:val="CCCCCC"/>
          <w:sz w:val="21"/>
          <w:szCs w:val="21"/>
        </w:rPr>
        <w:t>]</w:t>
      </w:r>
    </w:p>
    <w:p w14:paraId="5B5FC3D5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resources</w:t>
      </w:r>
      <w:r w:rsidRPr="003438A3">
        <w:rPr>
          <w:rFonts w:ascii="Consolas" w:hAnsi="Consolas"/>
          <w:color w:val="CCCCCC"/>
          <w:sz w:val="21"/>
          <w:szCs w:val="21"/>
        </w:rPr>
        <w:t>: [</w:t>
      </w:r>
      <w:r w:rsidRPr="003438A3">
        <w:rPr>
          <w:rFonts w:ascii="Consolas" w:hAnsi="Consolas"/>
          <w:color w:val="CE9178"/>
          <w:sz w:val="21"/>
          <w:szCs w:val="21"/>
        </w:rPr>
        <w:t>"pods"</w:t>
      </w:r>
      <w:r w:rsidRPr="003438A3">
        <w:rPr>
          <w:rFonts w:ascii="Consolas" w:hAnsi="Consolas"/>
          <w:color w:val="CCCCCC"/>
          <w:sz w:val="21"/>
          <w:szCs w:val="21"/>
        </w:rPr>
        <w:t>]</w:t>
      </w:r>
    </w:p>
    <w:p w14:paraId="03E8B70C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verbs</w:t>
      </w:r>
      <w:r w:rsidRPr="003438A3">
        <w:rPr>
          <w:rFonts w:ascii="Consolas" w:hAnsi="Consolas"/>
          <w:color w:val="CCCCCC"/>
          <w:sz w:val="21"/>
          <w:szCs w:val="21"/>
        </w:rPr>
        <w:t>: [</w:t>
      </w:r>
      <w:r w:rsidRPr="003438A3">
        <w:rPr>
          <w:rFonts w:ascii="Consolas" w:hAnsi="Consolas"/>
          <w:color w:val="CE9178"/>
          <w:sz w:val="21"/>
          <w:szCs w:val="21"/>
        </w:rPr>
        <w:t>"get"</w:t>
      </w:r>
      <w:r w:rsidRPr="003438A3">
        <w:rPr>
          <w:rFonts w:ascii="Consolas" w:hAnsi="Consolas"/>
          <w:color w:val="CCCCCC"/>
          <w:sz w:val="21"/>
          <w:szCs w:val="21"/>
        </w:rPr>
        <w:t xml:space="preserve">, </w:t>
      </w:r>
      <w:r w:rsidRPr="003438A3">
        <w:rPr>
          <w:rFonts w:ascii="Consolas" w:hAnsi="Consolas"/>
          <w:color w:val="CE9178"/>
          <w:sz w:val="21"/>
          <w:szCs w:val="21"/>
        </w:rPr>
        <w:t>"list"</w:t>
      </w:r>
      <w:r w:rsidRPr="003438A3">
        <w:rPr>
          <w:rFonts w:ascii="Consolas" w:hAnsi="Consolas"/>
          <w:color w:val="CCCCCC"/>
          <w:sz w:val="21"/>
          <w:szCs w:val="21"/>
        </w:rPr>
        <w:t xml:space="preserve">, </w:t>
      </w:r>
      <w:r w:rsidRPr="003438A3">
        <w:rPr>
          <w:rFonts w:ascii="Consolas" w:hAnsi="Consolas"/>
          <w:color w:val="CE9178"/>
          <w:sz w:val="21"/>
          <w:szCs w:val="21"/>
        </w:rPr>
        <w:t>"watch"</w:t>
      </w:r>
      <w:r w:rsidRPr="003438A3">
        <w:rPr>
          <w:rFonts w:ascii="Consolas" w:hAnsi="Consolas"/>
          <w:color w:val="CCCCCC"/>
          <w:sz w:val="21"/>
          <w:szCs w:val="21"/>
        </w:rPr>
        <w:t>]</w:t>
      </w:r>
    </w:p>
    <w:p w14:paraId="11C2F3B8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9F8BE6" w14:textId="77777777" w:rsidR="00183928" w:rsidRDefault="00183928" w:rsidP="00183928">
      <w:pPr>
        <w:rPr>
          <w:rFonts w:asciiTheme="minorHAnsi" w:hAnsiTheme="minorHAnsi" w:cstheme="minorHAnsi"/>
          <w:sz w:val="24"/>
          <w:szCs w:val="24"/>
        </w:rPr>
      </w:pPr>
    </w:p>
    <w:p w14:paraId="410776C4" w14:textId="39786BCF" w:rsidR="00C05D14" w:rsidRDefault="00C05D14" w:rsidP="00183928">
      <w:pPr>
        <w:rPr>
          <w:rFonts w:asciiTheme="minorHAnsi" w:hAnsiTheme="minorHAnsi" w:cstheme="minorHAnsi"/>
          <w:sz w:val="24"/>
          <w:szCs w:val="24"/>
        </w:rPr>
      </w:pPr>
      <w:r w:rsidRPr="00C05D14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5BCCBF89" wp14:editId="4E0D9A2E">
            <wp:extent cx="6197600" cy="1486535"/>
            <wp:effectExtent l="0" t="0" r="0" b="0"/>
            <wp:docPr id="136535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19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FCE0" w14:textId="77777777" w:rsidR="00C05D14" w:rsidRDefault="00C05D14" w:rsidP="00183928">
      <w:pPr>
        <w:rPr>
          <w:rFonts w:asciiTheme="minorHAnsi" w:hAnsiTheme="minorHAnsi" w:cstheme="minorHAnsi"/>
          <w:sz w:val="24"/>
          <w:szCs w:val="24"/>
        </w:rPr>
      </w:pPr>
    </w:p>
    <w:p w14:paraId="050D856F" w14:textId="77777777" w:rsidR="003438A3" w:rsidRP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rolebinding.yaml</w:t>
      </w:r>
      <w:proofErr w:type="spellEnd"/>
      <w:proofErr w:type="gramEnd"/>
    </w:p>
    <w:p w14:paraId="0CC03FF5" w14:textId="72C49437" w:rsid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2C6480A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438A3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rbac.authorization.k8s.io/v1</w:t>
      </w:r>
    </w:p>
    <w:p w14:paraId="7BC67EFF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kind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438A3">
        <w:rPr>
          <w:rFonts w:ascii="Consolas" w:hAnsi="Consolas"/>
          <w:color w:val="CE9178"/>
          <w:sz w:val="21"/>
          <w:szCs w:val="21"/>
        </w:rPr>
        <w:t>RoleBinding</w:t>
      </w:r>
      <w:proofErr w:type="spellEnd"/>
    </w:p>
    <w:p w14:paraId="0902F4E6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metadata</w:t>
      </w:r>
      <w:r w:rsidRPr="003438A3">
        <w:rPr>
          <w:rFonts w:ascii="Consolas" w:hAnsi="Consolas"/>
          <w:color w:val="CCCCCC"/>
          <w:sz w:val="21"/>
          <w:szCs w:val="21"/>
        </w:rPr>
        <w:t>:</w:t>
      </w:r>
    </w:p>
    <w:p w14:paraId="5179E38F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read-pods-binding</w:t>
      </w:r>
    </w:p>
    <w:p w14:paraId="4C1BD424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namespace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default</w:t>
      </w:r>
    </w:p>
    <w:p w14:paraId="62A65832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569CD6"/>
          <w:sz w:val="21"/>
          <w:szCs w:val="21"/>
        </w:rPr>
        <w:t>subjects</w:t>
      </w:r>
      <w:r w:rsidRPr="003438A3">
        <w:rPr>
          <w:rFonts w:ascii="Consolas" w:hAnsi="Consolas"/>
          <w:color w:val="CCCCCC"/>
          <w:sz w:val="21"/>
          <w:szCs w:val="21"/>
        </w:rPr>
        <w:t>:</w:t>
      </w:r>
    </w:p>
    <w:p w14:paraId="22925E51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- </w:t>
      </w:r>
      <w:r w:rsidRPr="003438A3">
        <w:rPr>
          <w:rFonts w:ascii="Consolas" w:hAnsi="Consolas"/>
          <w:color w:val="569CD6"/>
          <w:sz w:val="21"/>
          <w:szCs w:val="21"/>
        </w:rPr>
        <w:t>kind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438A3">
        <w:rPr>
          <w:rFonts w:ascii="Consolas" w:hAnsi="Consolas"/>
          <w:color w:val="CE9178"/>
          <w:sz w:val="21"/>
          <w:szCs w:val="21"/>
        </w:rPr>
        <w:t>ServiceAccount</w:t>
      </w:r>
      <w:proofErr w:type="spellEnd"/>
    </w:p>
    <w:p w14:paraId="64390F55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test-user</w:t>
      </w:r>
    </w:p>
    <w:p w14:paraId="7C0E1BC6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namespace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default</w:t>
      </w:r>
    </w:p>
    <w:p w14:paraId="444C6A59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438A3">
        <w:rPr>
          <w:rFonts w:ascii="Consolas" w:hAnsi="Consolas"/>
          <w:color w:val="569CD6"/>
          <w:sz w:val="21"/>
          <w:szCs w:val="21"/>
        </w:rPr>
        <w:t>roleRef</w:t>
      </w:r>
      <w:proofErr w:type="spellEnd"/>
      <w:r w:rsidRPr="003438A3">
        <w:rPr>
          <w:rFonts w:ascii="Consolas" w:hAnsi="Consolas"/>
          <w:color w:val="CCCCCC"/>
          <w:sz w:val="21"/>
          <w:szCs w:val="21"/>
        </w:rPr>
        <w:t>:</w:t>
      </w:r>
    </w:p>
    <w:p w14:paraId="4298B611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kind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Role</w:t>
      </w:r>
    </w:p>
    <w:p w14:paraId="778D8CEE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r w:rsidRPr="003438A3">
        <w:rPr>
          <w:rFonts w:ascii="Consolas" w:hAnsi="Consolas"/>
          <w:color w:val="569CD6"/>
          <w:sz w:val="21"/>
          <w:szCs w:val="21"/>
        </w:rPr>
        <w:t>name</w:t>
      </w:r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pod-reader</w:t>
      </w:r>
    </w:p>
    <w:p w14:paraId="0C646FBD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438A3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3438A3">
        <w:rPr>
          <w:rFonts w:ascii="Consolas" w:hAnsi="Consolas"/>
          <w:color w:val="569CD6"/>
          <w:sz w:val="21"/>
          <w:szCs w:val="21"/>
        </w:rPr>
        <w:t>apiGroup</w:t>
      </w:r>
      <w:proofErr w:type="spellEnd"/>
      <w:r w:rsidRPr="003438A3">
        <w:rPr>
          <w:rFonts w:ascii="Consolas" w:hAnsi="Consolas"/>
          <w:color w:val="CCCCCC"/>
          <w:sz w:val="21"/>
          <w:szCs w:val="21"/>
        </w:rPr>
        <w:t xml:space="preserve">: </w:t>
      </w:r>
      <w:r w:rsidRPr="003438A3">
        <w:rPr>
          <w:rFonts w:ascii="Consolas" w:hAnsi="Consolas"/>
          <w:color w:val="CE9178"/>
          <w:sz w:val="21"/>
          <w:szCs w:val="21"/>
        </w:rPr>
        <w:t>rbac.authorization.k8s.io</w:t>
      </w:r>
    </w:p>
    <w:p w14:paraId="041F6115" w14:textId="77777777" w:rsid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5DB219" w14:textId="77777777" w:rsidR="003438A3" w:rsidRPr="003438A3" w:rsidRDefault="003438A3" w:rsidP="003438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3ACFAD" w14:textId="77777777" w:rsid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A66C009" w14:textId="77777777" w:rsidR="00C05D14" w:rsidRDefault="00C05D14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4D02176" w14:textId="0B56E1E3" w:rsidR="00C05D14" w:rsidRDefault="00C05D14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C05D14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1F248607" wp14:editId="411666FF">
            <wp:extent cx="6197600" cy="1836420"/>
            <wp:effectExtent l="0" t="0" r="0" b="0"/>
            <wp:docPr id="14782033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334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51E5" w14:textId="77777777" w:rsidR="00C05D14" w:rsidRPr="003438A3" w:rsidRDefault="00C05D14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BF6C64F" w14:textId="5B47FBA1" w:rsidR="003438A3" w:rsidRP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role.yaml</w:t>
      </w:r>
      <w:proofErr w:type="spellEnd"/>
      <w:proofErr w:type="gramEnd"/>
    </w:p>
    <w:p w14:paraId="0D4E60F6" w14:textId="77777777" w:rsidR="003438A3" w:rsidRP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867CF96" w14:textId="74FB6193" w:rsidR="003438A3" w:rsidRPr="003438A3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ADB2AFA" wp14:editId="750CAC48">
            <wp:extent cx="4134062" cy="304816"/>
            <wp:effectExtent l="0" t="0" r="0" b="0"/>
            <wp:docPr id="19210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1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9314" w14:textId="251A49C6" w:rsidR="003438A3" w:rsidRP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rolebinding.yaml</w:t>
      </w:r>
      <w:proofErr w:type="spellEnd"/>
      <w:proofErr w:type="gramEnd"/>
    </w:p>
    <w:p w14:paraId="493680FF" w14:textId="77777777" w:rsid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025CF1F" w14:textId="570B42C8" w:rsidR="00667459" w:rsidRPr="003438A3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60DE6F1" wp14:editId="3E61A828">
            <wp:extent cx="5429529" cy="323867"/>
            <wp:effectExtent l="0" t="0" r="0" b="0"/>
            <wp:docPr id="16755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0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CAF5" w14:textId="77777777" w:rsid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91D09A9" w14:textId="2AD3E3B1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</w:t>
      </w: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roles</w:t>
      </w:r>
    </w:p>
    <w:p w14:paraId="03EC6540" w14:textId="77777777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7E2C7CF" w14:textId="534BE0E8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1000CF5" wp14:editId="3C06DC91">
            <wp:extent cx="2863997" cy="425472"/>
            <wp:effectExtent l="0" t="0" r="0" b="0"/>
            <wp:docPr id="147022566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2566" name="Picture 1" descr="A black background with yellow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9A8C" w14:textId="61B7BC2E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rolebinding</w:t>
      </w:r>
      <w:proofErr w:type="spellEnd"/>
    </w:p>
    <w:p w14:paraId="375B80E4" w14:textId="77777777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C57D211" w14:textId="601879B7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6025313" wp14:editId="3CBFC999">
            <wp:extent cx="3435527" cy="419122"/>
            <wp:effectExtent l="0" t="0" r="0" b="0"/>
            <wp:docPr id="2039179299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79299" name="Picture 1" descr="Yellow text on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E537" w14:textId="77777777" w:rsidR="00667459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C11E857" w14:textId="77777777" w:rsidR="007E2014" w:rsidRDefault="007E2014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BF6DF17" w14:textId="60C42F16" w:rsidR="007E2014" w:rsidRDefault="007E2014" w:rsidP="007E2014">
      <w:pPr>
        <w:pStyle w:val="Heading2"/>
        <w:numPr>
          <w:ilvl w:val="1"/>
          <w:numId w:val="48"/>
        </w:numPr>
      </w:pPr>
      <w:bookmarkStart w:id="8" w:name="_Toc203126296"/>
      <w:r w:rsidRPr="00183928">
        <w:t xml:space="preserve">STEP </w:t>
      </w:r>
      <w:r>
        <w:t>4</w:t>
      </w:r>
      <w:r w:rsidRPr="00183928">
        <w:t xml:space="preserve">: </w:t>
      </w:r>
      <w:r>
        <w:t>Test the Roles</w:t>
      </w:r>
      <w:bookmarkEnd w:id="8"/>
    </w:p>
    <w:p w14:paraId="324CEB97" w14:textId="77777777" w:rsidR="007E2014" w:rsidRPr="003438A3" w:rsidRDefault="007E2014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A711998" w14:textId="255E8B68" w:rsidR="003438A3" w:rsidRDefault="003438A3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auth can-</w:t>
      </w: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list pods --as=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system:serviceaccount</w:t>
      </w:r>
      <w:proofErr w:type="gram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:default:test-user</w:t>
      </w:r>
      <w:proofErr w:type="spellEnd"/>
    </w:p>
    <w:p w14:paraId="066F6A9E" w14:textId="50278AB8" w:rsidR="00667459" w:rsidRPr="003438A3" w:rsidRDefault="00667459" w:rsidP="003438A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18019D12" wp14:editId="7239BF0D">
            <wp:extent cx="6197600" cy="252095"/>
            <wp:effectExtent l="0" t="0" r="0" b="0"/>
            <wp:docPr id="3270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5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64C7" w14:textId="77777777" w:rsidR="003438A3" w:rsidRDefault="003438A3" w:rsidP="00183928">
      <w:pPr>
        <w:rPr>
          <w:rFonts w:asciiTheme="minorHAnsi" w:hAnsiTheme="minorHAnsi" w:cstheme="minorHAnsi"/>
          <w:sz w:val="24"/>
          <w:szCs w:val="24"/>
        </w:rPr>
      </w:pPr>
    </w:p>
    <w:p w14:paraId="427DAD4B" w14:textId="30813ABE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auth can-</w:t>
      </w: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pods --as=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system:serviceaccount</w:t>
      </w:r>
      <w:proofErr w:type="gram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:default:test-user</w:t>
      </w:r>
      <w:proofErr w:type="spellEnd"/>
    </w:p>
    <w:p w14:paraId="578C9C63" w14:textId="77777777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4759518" w14:textId="739BD08F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3B9D00C6" wp14:editId="7116C309">
            <wp:extent cx="6197600" cy="216535"/>
            <wp:effectExtent l="0" t="0" r="0" b="0"/>
            <wp:docPr id="39982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6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B921" w14:textId="77777777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19DF408" w14:textId="5DBD576A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auth can-</w:t>
      </w:r>
      <w:proofErr w:type="spell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create </w:t>
      </w:r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pods --as=</w:t>
      </w:r>
      <w:proofErr w:type="spellStart"/>
      <w:proofErr w:type="gramStart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system:serviceaccount</w:t>
      </w:r>
      <w:proofErr w:type="gramEnd"/>
      <w:r w:rsidRPr="003438A3">
        <w:rPr>
          <w:rFonts w:asciiTheme="minorHAnsi" w:hAnsiTheme="minorHAnsi" w:cstheme="minorHAnsi"/>
          <w:b/>
          <w:bCs/>
          <w:color w:val="EE0000"/>
          <w:sz w:val="28"/>
          <w:szCs w:val="28"/>
        </w:rPr>
        <w:t>:default:test-user</w:t>
      </w:r>
      <w:proofErr w:type="spellEnd"/>
    </w:p>
    <w:p w14:paraId="6B439272" w14:textId="77777777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3613514" w14:textId="12E825DE" w:rsidR="00667459" w:rsidRDefault="00667459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67459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F017DE0" wp14:editId="18907CEB">
            <wp:extent cx="6197600" cy="348615"/>
            <wp:effectExtent l="0" t="0" r="0" b="0"/>
            <wp:docPr id="18259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38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3C08" w14:textId="77777777" w:rsidR="00667459" w:rsidRDefault="00667459" w:rsidP="00183928">
      <w:pPr>
        <w:rPr>
          <w:rFonts w:asciiTheme="minorHAnsi" w:hAnsiTheme="minorHAnsi" w:cstheme="minorHAnsi"/>
          <w:sz w:val="24"/>
          <w:szCs w:val="24"/>
        </w:rPr>
      </w:pPr>
    </w:p>
    <w:p w14:paraId="32B87BB5" w14:textId="3E5F6369" w:rsidR="007E2014" w:rsidRDefault="007E2014" w:rsidP="007E2014">
      <w:pPr>
        <w:pStyle w:val="Heading2"/>
        <w:numPr>
          <w:ilvl w:val="1"/>
          <w:numId w:val="48"/>
        </w:numPr>
      </w:pPr>
      <w:bookmarkStart w:id="9" w:name="_Toc203126297"/>
      <w:r w:rsidRPr="00183928">
        <w:t xml:space="preserve">STEP </w:t>
      </w:r>
      <w:r>
        <w:t>5</w:t>
      </w:r>
      <w:r w:rsidRPr="00183928">
        <w:t xml:space="preserve">: </w:t>
      </w:r>
      <w:r>
        <w:t>Cleanup</w:t>
      </w:r>
      <w:bookmarkEnd w:id="9"/>
    </w:p>
    <w:p w14:paraId="2C68274D" w14:textId="77777777" w:rsidR="007E2014" w:rsidRDefault="007E2014" w:rsidP="00183928">
      <w:pPr>
        <w:rPr>
          <w:rFonts w:asciiTheme="minorHAnsi" w:hAnsiTheme="minorHAnsi" w:cstheme="minorHAnsi"/>
          <w:sz w:val="24"/>
          <w:szCs w:val="24"/>
        </w:rPr>
      </w:pPr>
    </w:p>
    <w:p w14:paraId="37201415" w14:textId="77777777" w:rsidR="007E2014" w:rsidRPr="007E2014" w:rsidRDefault="007E2014" w:rsidP="007E201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</w:t>
      </w:r>
      <w:proofErr w:type="spellStart"/>
      <w:proofErr w:type="gram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role.yaml</w:t>
      </w:r>
      <w:proofErr w:type="spellEnd"/>
      <w:proofErr w:type="gramEnd"/>
    </w:p>
    <w:p w14:paraId="0BDFB13B" w14:textId="64AF4C62" w:rsidR="007E2014" w:rsidRPr="007E2014" w:rsidRDefault="007E2014" w:rsidP="007E201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</w:t>
      </w:r>
      <w:proofErr w:type="spellStart"/>
      <w:proofErr w:type="gram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rolebinding.yaml</w:t>
      </w:r>
      <w:proofErr w:type="spellEnd"/>
      <w:proofErr w:type="gramEnd"/>
    </w:p>
    <w:p w14:paraId="2F2670C7" w14:textId="7EB09512" w:rsidR="007E2014" w:rsidRPr="007E2014" w:rsidRDefault="007E2014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roles</w:t>
      </w:r>
    </w:p>
    <w:p w14:paraId="44D5D793" w14:textId="6A664AB2" w:rsidR="007E2014" w:rsidRPr="007E2014" w:rsidRDefault="007E2014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</w:t>
      </w:r>
      <w:proofErr w:type="spellStart"/>
      <w:proofErr w:type="gram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serviceaccount</w:t>
      </w:r>
      <w:proofErr w:type="spellEnd"/>
      <w:proofErr w:type="gramEnd"/>
    </w:p>
    <w:p w14:paraId="1E2EED8F" w14:textId="4EDE7800" w:rsidR="007E2014" w:rsidRPr="007E2014" w:rsidRDefault="007E2014" w:rsidP="0018392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r w:rsidRPr="007E2014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serviceaccounts</w:t>
      </w:r>
      <w:proofErr w:type="spellEnd"/>
    </w:p>
    <w:p w14:paraId="36067022" w14:textId="77777777" w:rsidR="007E2014" w:rsidRDefault="007E2014" w:rsidP="00183928">
      <w:pPr>
        <w:rPr>
          <w:rFonts w:asciiTheme="minorHAnsi" w:hAnsiTheme="minorHAnsi" w:cstheme="minorHAnsi"/>
          <w:sz w:val="24"/>
          <w:szCs w:val="24"/>
        </w:rPr>
      </w:pPr>
    </w:p>
    <w:p w14:paraId="69761A6B" w14:textId="689D7AB3" w:rsidR="007E2014" w:rsidRDefault="007E2014" w:rsidP="00183928">
      <w:pPr>
        <w:rPr>
          <w:rFonts w:asciiTheme="minorHAnsi" w:hAnsiTheme="minorHAnsi" w:cstheme="minorHAnsi"/>
          <w:sz w:val="24"/>
          <w:szCs w:val="24"/>
        </w:rPr>
      </w:pPr>
      <w:r w:rsidRPr="007E201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C79030F" wp14:editId="0207B936">
            <wp:extent cx="5550185" cy="1778091"/>
            <wp:effectExtent l="0" t="0" r="0" b="0"/>
            <wp:docPr id="1861322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2723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6126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6022C6E9" w14:textId="6CFCA791" w:rsidR="009C4F0B" w:rsidRPr="00D472D5" w:rsidRDefault="009C4F0B" w:rsidP="009C4F0B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10" w:name="_Toc203126298"/>
      <w:r>
        <w:rPr>
          <w:rFonts w:asciiTheme="minorHAnsi" w:eastAsia="Arial" w:hAnsiTheme="minorHAnsi" w:cstheme="minorHAnsi"/>
          <w:color w:val="E36C0A" w:themeColor="accent6" w:themeShade="BF"/>
        </w:rPr>
        <w:t>Admission Control in Kubernetes</w:t>
      </w:r>
      <w:bookmarkEnd w:id="10"/>
    </w:p>
    <w:p w14:paraId="708958DB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6821841E" w14:textId="77777777" w:rsidR="009C4F0B" w:rsidRPr="009C4F0B" w:rsidRDefault="009C4F0B" w:rsidP="009C4F0B">
      <w:pPr>
        <w:rPr>
          <w:rFonts w:asciiTheme="minorHAnsi" w:hAnsiTheme="minorHAnsi" w:cstheme="minorHAnsi"/>
          <w:color w:val="EE0000"/>
          <w:sz w:val="32"/>
          <w:szCs w:val="32"/>
        </w:rPr>
      </w:pPr>
      <w:r w:rsidRPr="009C4F0B">
        <w:rPr>
          <w:rFonts w:asciiTheme="minorHAnsi" w:hAnsiTheme="minorHAnsi" w:cstheme="minorHAnsi"/>
          <w:b/>
          <w:bCs/>
          <w:color w:val="EE0000"/>
          <w:sz w:val="32"/>
          <w:szCs w:val="32"/>
        </w:rPr>
        <w:t xml:space="preserve">Admission </w:t>
      </w:r>
      <w:proofErr w:type="gramStart"/>
      <w:r w:rsidRPr="009C4F0B">
        <w:rPr>
          <w:rFonts w:asciiTheme="minorHAnsi" w:hAnsiTheme="minorHAnsi" w:cstheme="minorHAnsi"/>
          <w:b/>
          <w:bCs/>
          <w:color w:val="EE0000"/>
          <w:sz w:val="32"/>
          <w:szCs w:val="32"/>
        </w:rPr>
        <w:t>Control  is</w:t>
      </w:r>
      <w:proofErr w:type="gramEnd"/>
      <w:r w:rsidRPr="009C4F0B">
        <w:rPr>
          <w:rFonts w:asciiTheme="minorHAnsi" w:hAnsiTheme="minorHAnsi" w:cstheme="minorHAnsi"/>
          <w:b/>
          <w:bCs/>
          <w:color w:val="EE0000"/>
          <w:sz w:val="32"/>
          <w:szCs w:val="32"/>
        </w:rPr>
        <w:t xml:space="preserve"> </w:t>
      </w:r>
      <w:r w:rsidRPr="009C4F0B">
        <w:rPr>
          <w:rFonts w:asciiTheme="minorHAnsi" w:hAnsiTheme="minorHAnsi" w:cstheme="minorHAnsi"/>
          <w:color w:val="EE0000"/>
          <w:sz w:val="32"/>
          <w:szCs w:val="32"/>
        </w:rPr>
        <w:t>Check policies, quotas, limits</w:t>
      </w:r>
    </w:p>
    <w:p w14:paraId="6D54C549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71F80A4A" w14:textId="77777777" w:rsidR="009C4F0B" w:rsidRPr="009C4F0B" w:rsidRDefault="009C4F0B" w:rsidP="009C4F0B">
      <w:pPr>
        <w:numPr>
          <w:ilvl w:val="0"/>
          <w:numId w:val="55"/>
        </w:numPr>
        <w:tabs>
          <w:tab w:val="clear" w:pos="720"/>
        </w:tabs>
        <w:rPr>
          <w:rFonts w:asciiTheme="minorHAnsi" w:hAnsiTheme="minorHAnsi" w:cstheme="minorHAnsi"/>
          <w:b/>
          <w:bCs/>
          <w:sz w:val="24"/>
          <w:szCs w:val="24"/>
        </w:rPr>
      </w:pPr>
      <w:r w:rsidRPr="009C4F0B">
        <w:rPr>
          <w:rFonts w:asciiTheme="minorHAnsi" w:hAnsiTheme="minorHAnsi" w:cstheme="minorHAnsi"/>
          <w:b/>
          <w:bCs/>
          <w:sz w:val="24"/>
          <w:szCs w:val="24"/>
        </w:rPr>
        <w:t xml:space="preserve">Admission Control – "Can you do it </w:t>
      </w:r>
      <w:r w:rsidRPr="009C4F0B">
        <w:rPr>
          <w:rFonts w:asciiTheme="minorHAnsi" w:hAnsiTheme="minorHAnsi" w:cstheme="minorHAnsi"/>
          <w:b/>
          <w:bCs/>
          <w:i/>
          <w:iCs/>
          <w:sz w:val="24"/>
          <w:szCs w:val="24"/>
        </w:rPr>
        <w:t>now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, under current conditions?"</w:t>
      </w:r>
    </w:p>
    <w:p w14:paraId="53AFB783" w14:textId="77777777" w:rsidR="009C4F0B" w:rsidRPr="009C4F0B" w:rsidRDefault="009C4F0B" w:rsidP="009C4F0B">
      <w:p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Theme="minorHAnsi" w:hAnsiTheme="minorHAnsi" w:cstheme="minorHAnsi"/>
          <w:sz w:val="24"/>
          <w:szCs w:val="24"/>
        </w:rPr>
        <w:t>Suppose you’re authorized to enter the meeting room, but it’s already full.</w:t>
      </w:r>
    </w:p>
    <w:p w14:paraId="172003C5" w14:textId="77777777" w:rsidR="009C4F0B" w:rsidRPr="009C4F0B" w:rsidRDefault="009C4F0B" w:rsidP="009C4F0B">
      <w:pPr>
        <w:numPr>
          <w:ilvl w:val="0"/>
          <w:numId w:val="55"/>
        </w:num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="Segoe UI Emoji" w:hAnsi="Segoe UI Emoji" w:cs="Segoe UI Emoji"/>
          <w:sz w:val="24"/>
          <w:szCs w:val="24"/>
        </w:rPr>
        <w:t>🚦</w:t>
      </w:r>
      <w:r w:rsidRPr="009C4F0B">
        <w:rPr>
          <w:rFonts w:asciiTheme="minorHAnsi" w:hAnsiTheme="minorHAnsi" w:cstheme="minorHAnsi"/>
          <w:sz w:val="24"/>
          <w:szCs w:val="24"/>
        </w:rPr>
        <w:t xml:space="preserve">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Admission Control</w:t>
      </w:r>
      <w:r w:rsidRPr="009C4F0B">
        <w:rPr>
          <w:rFonts w:asciiTheme="minorHAnsi" w:hAnsiTheme="minorHAnsi" w:cstheme="minorHAnsi"/>
          <w:sz w:val="24"/>
          <w:szCs w:val="24"/>
        </w:rPr>
        <w:t xml:space="preserve"> checks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if the system can allow it right now</w:t>
      </w:r>
      <w:r w:rsidRPr="009C4F0B">
        <w:rPr>
          <w:rFonts w:asciiTheme="minorHAnsi" w:hAnsiTheme="minorHAnsi" w:cstheme="minorHAnsi"/>
          <w:sz w:val="24"/>
          <w:szCs w:val="24"/>
        </w:rPr>
        <w:t>.</w:t>
      </w:r>
    </w:p>
    <w:p w14:paraId="423D549D" w14:textId="77777777" w:rsidR="009C4F0B" w:rsidRPr="009C4F0B" w:rsidRDefault="009C4F0B" w:rsidP="009C4F0B">
      <w:pPr>
        <w:numPr>
          <w:ilvl w:val="0"/>
          <w:numId w:val="55"/>
        </w:num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="Segoe UI Emoji" w:hAnsi="Segoe UI Emoji" w:cs="Segoe UI Emoji"/>
          <w:sz w:val="24"/>
          <w:szCs w:val="24"/>
        </w:rPr>
        <w:t>✅</w:t>
      </w:r>
      <w:r w:rsidRPr="009C4F0B">
        <w:rPr>
          <w:rFonts w:asciiTheme="minorHAnsi" w:hAnsiTheme="minorHAnsi" w:cstheme="minorHAnsi"/>
          <w:sz w:val="24"/>
          <w:szCs w:val="24"/>
        </w:rPr>
        <w:t xml:space="preserve"> If the room has space and conditions are fine, you</w:t>
      </w:r>
      <w:r w:rsidRPr="009C4F0B">
        <w:rPr>
          <w:rFonts w:ascii="Calibri" w:hAnsi="Calibri" w:cs="Calibri"/>
          <w:sz w:val="24"/>
          <w:szCs w:val="24"/>
        </w:rPr>
        <w:t>’</w:t>
      </w:r>
      <w:r w:rsidRPr="009C4F0B">
        <w:rPr>
          <w:rFonts w:asciiTheme="minorHAnsi" w:hAnsiTheme="minorHAnsi" w:cstheme="minorHAnsi"/>
          <w:sz w:val="24"/>
          <w:szCs w:val="24"/>
        </w:rPr>
        <w:t>re admitted.</w:t>
      </w:r>
    </w:p>
    <w:p w14:paraId="45E3DFC7" w14:textId="77777777" w:rsidR="009C4F0B" w:rsidRPr="009C4F0B" w:rsidRDefault="009C4F0B" w:rsidP="009C4F0B">
      <w:pPr>
        <w:numPr>
          <w:ilvl w:val="0"/>
          <w:numId w:val="55"/>
        </w:num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="Segoe UI Emoji" w:hAnsi="Segoe UI Emoji" w:cs="Segoe UI Emoji"/>
          <w:sz w:val="24"/>
          <w:szCs w:val="24"/>
        </w:rPr>
        <w:t>❌</w:t>
      </w:r>
      <w:r w:rsidRPr="009C4F0B">
        <w:rPr>
          <w:rFonts w:asciiTheme="minorHAnsi" w:hAnsiTheme="minorHAnsi" w:cstheme="minorHAnsi"/>
          <w:sz w:val="24"/>
          <w:szCs w:val="24"/>
        </w:rPr>
        <w:t xml:space="preserve"> If the room is full or booked, you</w:t>
      </w:r>
      <w:r w:rsidRPr="009C4F0B">
        <w:rPr>
          <w:rFonts w:ascii="Calibri" w:hAnsi="Calibri" w:cs="Calibri"/>
          <w:sz w:val="24"/>
          <w:szCs w:val="24"/>
        </w:rPr>
        <w:t>’</w:t>
      </w:r>
      <w:r w:rsidRPr="009C4F0B">
        <w:rPr>
          <w:rFonts w:asciiTheme="minorHAnsi" w:hAnsiTheme="minorHAnsi" w:cstheme="minorHAnsi"/>
          <w:sz w:val="24"/>
          <w:szCs w:val="24"/>
        </w:rPr>
        <w:t xml:space="preserve">re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denied</w:t>
      </w:r>
      <w:r w:rsidRPr="009C4F0B">
        <w:rPr>
          <w:rFonts w:asciiTheme="minorHAnsi" w:hAnsiTheme="minorHAnsi" w:cstheme="minorHAnsi"/>
          <w:sz w:val="24"/>
          <w:szCs w:val="24"/>
        </w:rPr>
        <w:t xml:space="preserve"> even though you are authorized.</w:t>
      </w:r>
    </w:p>
    <w:p w14:paraId="19B3969B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270191AC" w14:textId="77777777" w:rsidR="009C4F0B" w:rsidRPr="009C4F0B" w:rsidRDefault="009C4F0B" w:rsidP="009C4F0B">
      <w:p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Theme="minorHAnsi" w:hAnsiTheme="minorHAnsi" w:cstheme="minorHAnsi"/>
          <w:sz w:val="24"/>
          <w:szCs w:val="24"/>
        </w:rPr>
        <w:t xml:space="preserve">Now, even if the user is authorized, Kubernetes checks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rules and policies</w:t>
      </w:r>
      <w:r w:rsidRPr="009C4F0B">
        <w:rPr>
          <w:rFonts w:asciiTheme="minorHAnsi" w:hAnsiTheme="minorHAnsi" w:cstheme="minorHAnsi"/>
          <w:sz w:val="24"/>
          <w:szCs w:val="24"/>
        </w:rPr>
        <w:t>.</w:t>
      </w:r>
    </w:p>
    <w:p w14:paraId="023E4409" w14:textId="77777777" w:rsidR="009C4F0B" w:rsidRPr="009C4F0B" w:rsidRDefault="009C4F0B" w:rsidP="009C4F0B">
      <w:p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Theme="minorHAnsi" w:hAnsiTheme="minorHAnsi" w:cstheme="minorHAnsi"/>
          <w:sz w:val="24"/>
          <w:szCs w:val="24"/>
        </w:rPr>
        <w:t>Example:</w:t>
      </w:r>
    </w:p>
    <w:p w14:paraId="29C4CADD" w14:textId="77777777" w:rsidR="009C4F0B" w:rsidRPr="009C4F0B" w:rsidRDefault="009C4F0B" w:rsidP="009C4F0B">
      <w:pPr>
        <w:numPr>
          <w:ilvl w:val="0"/>
          <w:numId w:val="56"/>
        </w:num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Theme="minorHAnsi" w:hAnsiTheme="minorHAnsi" w:cstheme="minorHAnsi"/>
          <w:sz w:val="24"/>
          <w:szCs w:val="24"/>
        </w:rPr>
        <w:t xml:space="preserve">Is there a policy saying you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must add labels</w:t>
      </w:r>
      <w:r w:rsidRPr="009C4F0B">
        <w:rPr>
          <w:rFonts w:asciiTheme="minorHAnsi" w:hAnsiTheme="minorHAnsi" w:cstheme="minorHAnsi"/>
          <w:sz w:val="24"/>
          <w:szCs w:val="24"/>
        </w:rPr>
        <w:t xml:space="preserve"> to all pods?</w:t>
      </w:r>
    </w:p>
    <w:p w14:paraId="7DA73F99" w14:textId="77777777" w:rsidR="009C4F0B" w:rsidRPr="009C4F0B" w:rsidRDefault="009C4F0B" w:rsidP="009C4F0B">
      <w:pPr>
        <w:numPr>
          <w:ilvl w:val="0"/>
          <w:numId w:val="56"/>
        </w:num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Theme="minorHAnsi" w:hAnsiTheme="minorHAnsi" w:cstheme="minorHAnsi"/>
          <w:sz w:val="24"/>
          <w:szCs w:val="24"/>
        </w:rPr>
        <w:t xml:space="preserve">Is there a </w:t>
      </w:r>
      <w:r w:rsidRPr="009C4F0B">
        <w:rPr>
          <w:rFonts w:asciiTheme="minorHAnsi" w:hAnsiTheme="minorHAnsi" w:cstheme="minorHAnsi"/>
          <w:b/>
          <w:bCs/>
          <w:sz w:val="24"/>
          <w:szCs w:val="24"/>
        </w:rPr>
        <w:t>resource quota</w:t>
      </w:r>
      <w:r w:rsidRPr="009C4F0B">
        <w:rPr>
          <w:rFonts w:asciiTheme="minorHAnsi" w:hAnsiTheme="minorHAnsi" w:cstheme="minorHAnsi"/>
          <w:sz w:val="24"/>
          <w:szCs w:val="24"/>
        </w:rPr>
        <w:t xml:space="preserve"> limit already reached?</w:t>
      </w:r>
    </w:p>
    <w:p w14:paraId="143FD416" w14:textId="77777777" w:rsidR="009C4F0B" w:rsidRPr="009C4F0B" w:rsidRDefault="009C4F0B" w:rsidP="009C4F0B">
      <w:pPr>
        <w:rPr>
          <w:rFonts w:asciiTheme="minorHAnsi" w:hAnsiTheme="minorHAnsi" w:cstheme="minorHAnsi"/>
          <w:sz w:val="24"/>
          <w:szCs w:val="24"/>
        </w:rPr>
      </w:pPr>
      <w:r w:rsidRPr="009C4F0B">
        <w:rPr>
          <w:rFonts w:ascii="Segoe UI Emoji" w:hAnsi="Segoe UI Emoji" w:cs="Segoe UI Emoji"/>
          <w:sz w:val="24"/>
          <w:szCs w:val="24"/>
        </w:rPr>
        <w:t>✔️</w:t>
      </w:r>
      <w:r w:rsidRPr="009C4F0B">
        <w:rPr>
          <w:rFonts w:asciiTheme="minorHAnsi" w:hAnsiTheme="minorHAnsi" w:cstheme="minorHAnsi"/>
          <w:sz w:val="24"/>
          <w:szCs w:val="24"/>
        </w:rPr>
        <w:t xml:space="preserve"> All checks passed </w:t>
      </w:r>
      <w:r w:rsidRPr="009C4F0B">
        <w:rPr>
          <w:rFonts w:ascii="Calibri" w:hAnsi="Calibri" w:cs="Calibri"/>
          <w:sz w:val="24"/>
          <w:szCs w:val="24"/>
        </w:rPr>
        <w:t>→</w:t>
      </w:r>
      <w:r w:rsidRPr="009C4F0B">
        <w:rPr>
          <w:rFonts w:asciiTheme="minorHAnsi" w:hAnsiTheme="minorHAnsi" w:cstheme="minorHAnsi"/>
          <w:sz w:val="24"/>
          <w:szCs w:val="24"/>
        </w:rPr>
        <w:t xml:space="preserve"> Pod is created.</w:t>
      </w:r>
      <w:r w:rsidRPr="009C4F0B">
        <w:rPr>
          <w:rFonts w:asciiTheme="minorHAnsi" w:hAnsiTheme="minorHAnsi" w:cstheme="minorHAnsi"/>
          <w:sz w:val="24"/>
          <w:szCs w:val="24"/>
        </w:rPr>
        <w:br/>
      </w:r>
      <w:r w:rsidRPr="009C4F0B">
        <w:rPr>
          <w:rFonts w:ascii="Segoe UI Emoji" w:hAnsi="Segoe UI Emoji" w:cs="Segoe UI Emoji"/>
          <w:sz w:val="24"/>
          <w:szCs w:val="24"/>
        </w:rPr>
        <w:t>❌</w:t>
      </w:r>
      <w:r w:rsidRPr="009C4F0B">
        <w:rPr>
          <w:rFonts w:asciiTheme="minorHAnsi" w:hAnsiTheme="minorHAnsi" w:cstheme="minorHAnsi"/>
          <w:sz w:val="24"/>
          <w:szCs w:val="24"/>
        </w:rPr>
        <w:t xml:space="preserve"> Failed </w:t>
      </w:r>
      <w:r w:rsidRPr="009C4F0B">
        <w:rPr>
          <w:rFonts w:ascii="Calibri" w:hAnsi="Calibri" w:cs="Calibri"/>
          <w:sz w:val="24"/>
          <w:szCs w:val="24"/>
        </w:rPr>
        <w:t>→</w:t>
      </w:r>
      <w:r w:rsidRPr="009C4F0B">
        <w:rPr>
          <w:rFonts w:asciiTheme="minorHAnsi" w:hAnsiTheme="minorHAnsi" w:cstheme="minorHAnsi"/>
          <w:sz w:val="24"/>
          <w:szCs w:val="24"/>
        </w:rPr>
        <w:t xml:space="preserve"> request is rejected.</w:t>
      </w:r>
    </w:p>
    <w:p w14:paraId="6F836699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413E7EF2" w14:textId="77777777" w:rsidR="009C4F0B" w:rsidRDefault="009C4F0B" w:rsidP="00183928">
      <w:pPr>
        <w:rPr>
          <w:rFonts w:asciiTheme="minorHAnsi" w:hAnsiTheme="minorHAnsi" w:cstheme="minorHAnsi"/>
          <w:sz w:val="24"/>
          <w:szCs w:val="24"/>
        </w:rPr>
      </w:pPr>
    </w:p>
    <w:p w14:paraId="518AF50D" w14:textId="51E1BB60" w:rsidR="00DC7C07" w:rsidRDefault="00DC7C07" w:rsidP="00DC7C07">
      <w:pPr>
        <w:pStyle w:val="Heading2"/>
        <w:numPr>
          <w:ilvl w:val="1"/>
          <w:numId w:val="58"/>
        </w:numPr>
        <w:rPr>
          <w:rFonts w:eastAsia="Arial"/>
          <w:color w:val="1F497D" w:themeColor="text2"/>
        </w:rPr>
      </w:pPr>
      <w:bookmarkStart w:id="11" w:name="_Hlk203126219"/>
      <w:bookmarkStart w:id="12" w:name="_Toc203126299"/>
      <w:r w:rsidRPr="00DC7C07">
        <w:rPr>
          <w:rFonts w:eastAsia="Arial"/>
          <w:color w:val="1F497D" w:themeColor="text2"/>
        </w:rPr>
        <w:t xml:space="preserve">Lab </w:t>
      </w:r>
      <w:r w:rsidRPr="00DC7C07">
        <w:rPr>
          <w:rFonts w:eastAsia="Arial"/>
          <w:color w:val="1F497D" w:themeColor="text2"/>
        </w:rPr>
        <w:t xml:space="preserve">Admission Control – Apply a </w:t>
      </w:r>
      <w:proofErr w:type="spellStart"/>
      <w:r w:rsidRPr="00DC7C07">
        <w:rPr>
          <w:rFonts w:eastAsia="Arial"/>
          <w:color w:val="1F497D" w:themeColor="text2"/>
        </w:rPr>
        <w:t>LimitRange</w:t>
      </w:r>
      <w:bookmarkEnd w:id="11"/>
      <w:bookmarkEnd w:id="12"/>
      <w:proofErr w:type="spellEnd"/>
    </w:p>
    <w:p w14:paraId="13E7D741" w14:textId="77777777" w:rsidR="00DC7C07" w:rsidRDefault="00DC7C07" w:rsidP="00DC7C07">
      <w:pPr>
        <w:rPr>
          <w:rFonts w:eastAsia="Arial"/>
        </w:rPr>
      </w:pPr>
    </w:p>
    <w:p w14:paraId="7A41A5B7" w14:textId="31FB7959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  <w:r w:rsidRPr="00DC7C07">
        <w:rPr>
          <w:rFonts w:asciiTheme="minorHAnsi" w:eastAsia="Arial" w:hAnsiTheme="minorHAnsi" w:cstheme="minorHAnsi"/>
          <w:sz w:val="24"/>
          <w:szCs w:val="24"/>
        </w:rPr>
        <w:t xml:space="preserve">Let’s create a policy that </w:t>
      </w:r>
      <w:r w:rsidRPr="00DC7C07">
        <w:rPr>
          <w:rFonts w:asciiTheme="minorHAnsi" w:eastAsia="Arial" w:hAnsiTheme="minorHAnsi" w:cstheme="minorHAnsi"/>
          <w:b/>
          <w:bCs/>
          <w:sz w:val="24"/>
          <w:szCs w:val="24"/>
        </w:rPr>
        <w:t>all pods must specify memory limits</w:t>
      </w:r>
      <w:r w:rsidRPr="00DC7C07">
        <w:rPr>
          <w:rFonts w:asciiTheme="minorHAnsi" w:eastAsia="Arial" w:hAnsiTheme="minorHAnsi" w:cstheme="minorHAnsi"/>
          <w:sz w:val="24"/>
          <w:szCs w:val="24"/>
        </w:rPr>
        <w:t>.</w:t>
      </w:r>
    </w:p>
    <w:p w14:paraId="1DB983D0" w14:textId="77777777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</w:p>
    <w:p w14:paraId="21135335" w14:textId="32E7BAC2" w:rsidR="00DC7C07" w:rsidRP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limitrange.yaml</w:t>
      </w:r>
      <w:proofErr w:type="spellEnd"/>
      <w:proofErr w:type="gramEnd"/>
    </w:p>
    <w:p w14:paraId="035429F9" w14:textId="77777777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</w:p>
    <w:p w14:paraId="3BE86FC2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C7C07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v1</w:t>
      </w:r>
    </w:p>
    <w:p w14:paraId="5F1436B2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kind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C7C07">
        <w:rPr>
          <w:rFonts w:ascii="Consolas" w:hAnsi="Consolas"/>
          <w:color w:val="CE9178"/>
          <w:sz w:val="21"/>
          <w:szCs w:val="21"/>
        </w:rPr>
        <w:t>LimitRange</w:t>
      </w:r>
      <w:proofErr w:type="spellEnd"/>
    </w:p>
    <w:p w14:paraId="258346F9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metadata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38467F0C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</w:t>
      </w:r>
      <w:r w:rsidRPr="00DC7C07">
        <w:rPr>
          <w:rFonts w:ascii="Consolas" w:hAnsi="Consolas"/>
          <w:color w:val="569CD6"/>
          <w:sz w:val="21"/>
          <w:szCs w:val="21"/>
        </w:rPr>
        <w:t>name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mem-limit-range</w:t>
      </w:r>
    </w:p>
    <w:p w14:paraId="0384B8DE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</w:t>
      </w:r>
      <w:r w:rsidRPr="00DC7C07">
        <w:rPr>
          <w:rFonts w:ascii="Consolas" w:hAnsi="Consolas"/>
          <w:color w:val="569CD6"/>
          <w:sz w:val="21"/>
          <w:szCs w:val="21"/>
        </w:rPr>
        <w:t>namespace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default</w:t>
      </w:r>
    </w:p>
    <w:p w14:paraId="15B4D765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spec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55B800C0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</w:t>
      </w:r>
      <w:r w:rsidRPr="00DC7C07">
        <w:rPr>
          <w:rFonts w:ascii="Consolas" w:hAnsi="Consolas"/>
          <w:color w:val="569CD6"/>
          <w:sz w:val="21"/>
          <w:szCs w:val="21"/>
        </w:rPr>
        <w:t>limits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0F01B565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- </w:t>
      </w:r>
      <w:r w:rsidRPr="00DC7C07">
        <w:rPr>
          <w:rFonts w:ascii="Consolas" w:hAnsi="Consolas"/>
          <w:color w:val="569CD6"/>
          <w:sz w:val="21"/>
          <w:szCs w:val="21"/>
        </w:rPr>
        <w:t>default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4F98AFE5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C7C07">
        <w:rPr>
          <w:rFonts w:ascii="Consolas" w:hAnsi="Consolas"/>
          <w:color w:val="569CD6"/>
          <w:sz w:val="21"/>
          <w:szCs w:val="21"/>
        </w:rPr>
        <w:t>memory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512Mi</w:t>
      </w:r>
    </w:p>
    <w:p w14:paraId="2FA0B39E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DC7C07">
        <w:rPr>
          <w:rFonts w:ascii="Consolas" w:hAnsi="Consolas"/>
          <w:color w:val="569CD6"/>
          <w:sz w:val="21"/>
          <w:szCs w:val="21"/>
        </w:rPr>
        <w:t>defaultRequest</w:t>
      </w:r>
      <w:proofErr w:type="spellEnd"/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43177C8E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C7C07">
        <w:rPr>
          <w:rFonts w:ascii="Consolas" w:hAnsi="Consolas"/>
          <w:color w:val="569CD6"/>
          <w:sz w:val="21"/>
          <w:szCs w:val="21"/>
        </w:rPr>
        <w:t>memory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256Mi</w:t>
      </w:r>
    </w:p>
    <w:p w14:paraId="77122A5A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</w:t>
      </w:r>
      <w:r w:rsidRPr="00DC7C07">
        <w:rPr>
          <w:rFonts w:ascii="Consolas" w:hAnsi="Consolas"/>
          <w:color w:val="569CD6"/>
          <w:sz w:val="21"/>
          <w:szCs w:val="21"/>
        </w:rPr>
        <w:t>type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Container</w:t>
      </w:r>
    </w:p>
    <w:p w14:paraId="0EEFA593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20D3BD" w14:textId="77777777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</w:p>
    <w:p w14:paraId="1ED49067" w14:textId="312406AC" w:rsidR="00ED76EC" w:rsidRPr="00DC7C07" w:rsidRDefault="00ED76EC" w:rsidP="00DC7C07">
      <w:pPr>
        <w:rPr>
          <w:rFonts w:asciiTheme="minorHAnsi" w:eastAsia="Arial" w:hAnsiTheme="minorHAnsi" w:cstheme="minorHAnsi"/>
          <w:sz w:val="24"/>
          <w:szCs w:val="24"/>
        </w:rPr>
      </w:pPr>
      <w:r w:rsidRPr="00ED76EC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4E20B047" wp14:editId="3AB2DC0E">
            <wp:extent cx="4788146" cy="2019404"/>
            <wp:effectExtent l="0" t="0" r="0" b="0"/>
            <wp:docPr id="15368405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40515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C4A1" w14:textId="7D6BDB50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</w:p>
    <w:p w14:paraId="6B2B9747" w14:textId="77777777" w:rsidR="00DC7C07" w:rsidRDefault="00DC7C07" w:rsidP="00DC7C07">
      <w:pPr>
        <w:rPr>
          <w:rFonts w:asciiTheme="minorHAnsi" w:eastAsia="Arial" w:hAnsiTheme="minorHAnsi" w:cstheme="minorHAnsi"/>
          <w:sz w:val="24"/>
          <w:szCs w:val="24"/>
        </w:rPr>
      </w:pPr>
    </w:p>
    <w:p w14:paraId="6C744AA6" w14:textId="3D241301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pod-no-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memory.yaml</w:t>
      </w:r>
      <w:proofErr w:type="spellEnd"/>
      <w:proofErr w:type="gramEnd"/>
    </w:p>
    <w:p w14:paraId="7B1CD8A6" w14:textId="77777777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04FB679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DC7C07">
        <w:rPr>
          <w:rFonts w:ascii="Consolas" w:hAnsi="Consolas"/>
          <w:color w:val="569CD6"/>
          <w:sz w:val="21"/>
          <w:szCs w:val="21"/>
        </w:rPr>
        <w:lastRenderedPageBreak/>
        <w:t>apiVersion</w:t>
      </w:r>
      <w:proofErr w:type="spellEnd"/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v1</w:t>
      </w:r>
    </w:p>
    <w:p w14:paraId="7D17FAC6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kind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r w:rsidRPr="00DC7C07">
        <w:rPr>
          <w:rFonts w:ascii="Consolas" w:hAnsi="Consolas"/>
          <w:color w:val="CE9178"/>
          <w:sz w:val="21"/>
          <w:szCs w:val="21"/>
        </w:rPr>
        <w:t>Pod</w:t>
      </w:r>
    </w:p>
    <w:p w14:paraId="1BFC6E53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metadata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3E212B50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</w:t>
      </w:r>
      <w:r w:rsidRPr="00DC7C07">
        <w:rPr>
          <w:rFonts w:ascii="Consolas" w:hAnsi="Consolas"/>
          <w:color w:val="569CD6"/>
          <w:sz w:val="21"/>
          <w:szCs w:val="21"/>
        </w:rPr>
        <w:t>name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C7C07">
        <w:rPr>
          <w:rFonts w:ascii="Consolas" w:hAnsi="Consolas"/>
          <w:color w:val="CE9178"/>
          <w:sz w:val="21"/>
          <w:szCs w:val="21"/>
        </w:rPr>
        <w:t>nopod</w:t>
      </w:r>
      <w:proofErr w:type="spellEnd"/>
    </w:p>
    <w:p w14:paraId="198768A4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569CD6"/>
          <w:sz w:val="21"/>
          <w:szCs w:val="21"/>
        </w:rPr>
        <w:t>spec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7AC6277A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</w:t>
      </w:r>
      <w:r w:rsidRPr="00DC7C07">
        <w:rPr>
          <w:rFonts w:ascii="Consolas" w:hAnsi="Consolas"/>
          <w:color w:val="569CD6"/>
          <w:sz w:val="21"/>
          <w:szCs w:val="21"/>
        </w:rPr>
        <w:t>containers</w:t>
      </w:r>
      <w:r w:rsidRPr="00DC7C07">
        <w:rPr>
          <w:rFonts w:ascii="Consolas" w:hAnsi="Consolas"/>
          <w:color w:val="CCCCCC"/>
          <w:sz w:val="21"/>
          <w:szCs w:val="21"/>
        </w:rPr>
        <w:t>:</w:t>
      </w:r>
    </w:p>
    <w:p w14:paraId="1EE5739A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- </w:t>
      </w:r>
      <w:r w:rsidRPr="00DC7C07">
        <w:rPr>
          <w:rFonts w:ascii="Consolas" w:hAnsi="Consolas"/>
          <w:color w:val="569CD6"/>
          <w:sz w:val="21"/>
          <w:szCs w:val="21"/>
        </w:rPr>
        <w:t>name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C7C07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63908D38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</w:t>
      </w:r>
      <w:r w:rsidRPr="00DC7C07">
        <w:rPr>
          <w:rFonts w:ascii="Consolas" w:hAnsi="Consolas"/>
          <w:color w:val="569CD6"/>
          <w:sz w:val="21"/>
          <w:szCs w:val="21"/>
        </w:rPr>
        <w:t>image</w:t>
      </w:r>
      <w:r w:rsidRPr="00DC7C07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DC7C07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3B8698FA" w14:textId="77777777" w:rsidR="00DC7C07" w:rsidRPr="00DC7C07" w:rsidRDefault="00DC7C07" w:rsidP="00DC7C0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C7C07">
        <w:rPr>
          <w:rFonts w:ascii="Consolas" w:hAnsi="Consolas"/>
          <w:color w:val="CCCCCC"/>
          <w:sz w:val="21"/>
          <w:szCs w:val="21"/>
        </w:rPr>
        <w:t xml:space="preserve">    </w:t>
      </w:r>
      <w:r w:rsidRPr="00DC7C07">
        <w:rPr>
          <w:rFonts w:ascii="Consolas" w:hAnsi="Consolas"/>
          <w:color w:val="569CD6"/>
          <w:sz w:val="21"/>
          <w:szCs w:val="21"/>
        </w:rPr>
        <w:t>command</w:t>
      </w:r>
      <w:r w:rsidRPr="00DC7C07">
        <w:rPr>
          <w:rFonts w:ascii="Consolas" w:hAnsi="Consolas"/>
          <w:color w:val="CCCCCC"/>
          <w:sz w:val="21"/>
          <w:szCs w:val="21"/>
        </w:rPr>
        <w:t>: [</w:t>
      </w:r>
      <w:r w:rsidRPr="00DC7C07">
        <w:rPr>
          <w:rFonts w:ascii="Consolas" w:hAnsi="Consolas"/>
          <w:color w:val="CE9178"/>
          <w:sz w:val="21"/>
          <w:szCs w:val="21"/>
        </w:rPr>
        <w:t>"sleep"</w:t>
      </w:r>
      <w:r w:rsidRPr="00DC7C07">
        <w:rPr>
          <w:rFonts w:ascii="Consolas" w:hAnsi="Consolas"/>
          <w:color w:val="CCCCCC"/>
          <w:sz w:val="21"/>
          <w:szCs w:val="21"/>
        </w:rPr>
        <w:t xml:space="preserve">, </w:t>
      </w:r>
      <w:r w:rsidRPr="00DC7C07">
        <w:rPr>
          <w:rFonts w:ascii="Consolas" w:hAnsi="Consolas"/>
          <w:color w:val="CE9178"/>
          <w:sz w:val="21"/>
          <w:szCs w:val="21"/>
        </w:rPr>
        <w:t>"3600"</w:t>
      </w:r>
      <w:r w:rsidRPr="00DC7C07">
        <w:rPr>
          <w:rFonts w:ascii="Consolas" w:hAnsi="Consolas"/>
          <w:color w:val="CCCCCC"/>
          <w:sz w:val="21"/>
          <w:szCs w:val="21"/>
        </w:rPr>
        <w:t>]</w:t>
      </w:r>
    </w:p>
    <w:p w14:paraId="315206CE" w14:textId="77777777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80EE92F" w14:textId="05EFDF72" w:rsidR="00ED76EC" w:rsidRDefault="00ED76E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ED76EC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E5BD435" wp14:editId="1512E0C2">
            <wp:extent cx="4750044" cy="1835244"/>
            <wp:effectExtent l="0" t="0" r="0" b="0"/>
            <wp:docPr id="1238227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73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E1CC" w14:textId="77777777" w:rsidR="00ED76EC" w:rsidRDefault="00ED76EC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ACBFF8F" w14:textId="03CEB162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limitrange.yaml</w:t>
      </w:r>
      <w:proofErr w:type="spellEnd"/>
      <w:proofErr w:type="gramEnd"/>
    </w:p>
    <w:p w14:paraId="2AA4D5B0" w14:textId="77777777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BF0D340" w14:textId="34B567C3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E5A7E6E" wp14:editId="60B10C96">
            <wp:extent cx="4140413" cy="285765"/>
            <wp:effectExtent l="0" t="0" r="0" b="0"/>
            <wp:docPr id="9551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5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C207" w14:textId="77777777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9B0CB29" w14:textId="0EFB1F4A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limitrange</w:t>
      </w:r>
      <w:proofErr w:type="spellEnd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</w:p>
    <w:p w14:paraId="45A3CA44" w14:textId="77777777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CB52DCF" w14:textId="4601860A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437FF9C3" wp14:editId="76D00DE2">
            <wp:extent cx="3378374" cy="558829"/>
            <wp:effectExtent l="0" t="0" r="0" b="0"/>
            <wp:docPr id="1302601539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01539" name="Picture 1" descr="A black background with yellow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8DA1" w14:textId="1A6E6F3B" w:rsidR="00DC7C07" w:rsidRDefault="00DC7C0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pod-no-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memory.yaml</w:t>
      </w:r>
      <w:proofErr w:type="spellEnd"/>
      <w:proofErr w:type="gramEnd"/>
    </w:p>
    <w:p w14:paraId="4F7302B5" w14:textId="77777777" w:rsidR="00522F51" w:rsidRDefault="00522F51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9502D29" w14:textId="7D38D2E1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07FEEB17" wp14:editId="598D93D1">
            <wp:extent cx="4407126" cy="273064"/>
            <wp:effectExtent l="0" t="0" r="0" b="0"/>
            <wp:docPr id="3269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64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1507" w14:textId="290AFD92" w:rsidR="00522F51" w:rsidRDefault="00522F51" w:rsidP="00DC7C07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522F51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If your admission plugin is configured, this may fail or get auto-assigned default limits depending on your setup.</w:t>
      </w:r>
    </w:p>
    <w:p w14:paraId="28000203" w14:textId="77777777" w:rsidR="00522F51" w:rsidRDefault="00522F51" w:rsidP="00DC7C07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5822309" w14:textId="77777777" w:rsidR="005869FE" w:rsidRDefault="005869FE" w:rsidP="00DC7C07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9B420B1" w14:textId="0F0987D9" w:rsidR="005869FE" w:rsidRP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 </w:t>
      </w: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nopod</w:t>
      </w:r>
      <w:proofErr w:type="spellEnd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-o </w:t>
      </w: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yaml</w:t>
      </w:r>
      <w:proofErr w:type="spellEnd"/>
    </w:p>
    <w:p w14:paraId="4CC9F0AC" w14:textId="77777777" w:rsidR="005869FE" w:rsidRDefault="005869FE" w:rsidP="00DC7C07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24E0EEDA" w14:textId="07130A14" w:rsidR="005869FE" w:rsidRDefault="005869FE" w:rsidP="00DC7C07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5859A5" wp14:editId="77A16E57">
            <wp:extent cx="3590925" cy="3476625"/>
            <wp:effectExtent l="0" t="0" r="9525" b="9525"/>
            <wp:docPr id="1587907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39C1" w14:textId="6BE34504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describe pod </w:t>
      </w:r>
      <w:proofErr w:type="spellStart"/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t>nopod</w:t>
      </w:r>
      <w:proofErr w:type="spellEnd"/>
    </w:p>
    <w:p w14:paraId="56759081" w14:textId="6BFCD547" w:rsidR="005869FE" w:rsidRDefault="005869FE" w:rsidP="005869FE">
      <w:pPr>
        <w:pStyle w:val="Heading2"/>
        <w:numPr>
          <w:ilvl w:val="1"/>
          <w:numId w:val="58"/>
        </w:numPr>
        <w:rPr>
          <w:rFonts w:eastAsia="Arial"/>
          <w:color w:val="1F497D" w:themeColor="text2"/>
        </w:rPr>
      </w:pPr>
      <w:bookmarkStart w:id="13" w:name="_Toc203126300"/>
      <w:r>
        <w:rPr>
          <w:rFonts w:eastAsia="Arial"/>
          <w:color w:val="1F497D" w:themeColor="text2"/>
        </w:rPr>
        <w:t xml:space="preserve">Delete the </w:t>
      </w:r>
      <w:proofErr w:type="spellStart"/>
      <w:r>
        <w:rPr>
          <w:rFonts w:eastAsia="Arial"/>
          <w:color w:val="1F497D" w:themeColor="text2"/>
        </w:rPr>
        <w:t>limitrange</w:t>
      </w:r>
      <w:proofErr w:type="spellEnd"/>
      <w:r>
        <w:rPr>
          <w:rFonts w:eastAsia="Arial"/>
          <w:color w:val="1F497D" w:themeColor="text2"/>
        </w:rPr>
        <w:t xml:space="preserve"> and pod</w:t>
      </w:r>
      <w:bookmarkEnd w:id="13"/>
    </w:p>
    <w:p w14:paraId="7A995060" w14:textId="77777777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1C45A8A" w14:textId="5A9E831F" w:rsidR="005869FE" w:rsidRDefault="005869FE" w:rsidP="005869FE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delete </w:t>
      </w:r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</w:t>
      </w:r>
      <w:proofErr w:type="gram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f 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limitrange.yaml</w:t>
      </w:r>
      <w:proofErr w:type="spellEnd"/>
      <w:proofErr w:type="gramEnd"/>
    </w:p>
    <w:p w14:paraId="5D1EFBEF" w14:textId="77777777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5EED32D" w14:textId="6746D5D0" w:rsidR="005869FE" w:rsidRDefault="005869FE" w:rsidP="005869FE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delete </w:t>
      </w:r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</w:t>
      </w:r>
      <w:proofErr w:type="gramEnd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f pod-no-</w:t>
      </w:r>
      <w:proofErr w:type="spellStart"/>
      <w:proofErr w:type="gramStart"/>
      <w:r w:rsidRPr="00DC7C07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memory.yaml</w:t>
      </w:r>
      <w:proofErr w:type="spellEnd"/>
      <w:proofErr w:type="gramEnd"/>
    </w:p>
    <w:p w14:paraId="7AC8715A" w14:textId="77777777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35D55CE" w14:textId="6F673B14" w:rsidR="005869FE" w:rsidRP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869FE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652507F" wp14:editId="7DA14CB2">
            <wp:extent cx="4496031" cy="825542"/>
            <wp:effectExtent l="0" t="0" r="0" b="0"/>
            <wp:docPr id="2021416748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6748" name="Picture 1" descr="A black screen with yellow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9FE" w:rsidRPr="005869FE" w:rsidSect="005F785E">
      <w:headerReference w:type="default" r:id="rId3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2382" w14:textId="77777777" w:rsidR="00E15777" w:rsidRDefault="00E15777">
      <w:r>
        <w:separator/>
      </w:r>
    </w:p>
  </w:endnote>
  <w:endnote w:type="continuationSeparator" w:id="0">
    <w:p w14:paraId="56BDA1E2" w14:textId="77777777" w:rsidR="00E15777" w:rsidRDefault="00E1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D1A1" w14:textId="77777777" w:rsidR="00E15777" w:rsidRDefault="00E15777">
      <w:r>
        <w:separator/>
      </w:r>
    </w:p>
  </w:footnote>
  <w:footnote w:type="continuationSeparator" w:id="0">
    <w:p w14:paraId="3D3766E7" w14:textId="77777777" w:rsidR="00E15777" w:rsidRDefault="00E15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2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4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5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16"/>
  </w:num>
  <w:num w:numId="2" w16cid:durableId="1435713782">
    <w:abstractNumId w:val="14"/>
  </w:num>
  <w:num w:numId="3" w16cid:durableId="218513052">
    <w:abstractNumId w:val="7"/>
  </w:num>
  <w:num w:numId="4" w16cid:durableId="1861622341">
    <w:abstractNumId w:val="26"/>
  </w:num>
  <w:num w:numId="5" w16cid:durableId="1812988237">
    <w:abstractNumId w:val="9"/>
  </w:num>
  <w:num w:numId="6" w16cid:durableId="1847282385">
    <w:abstractNumId w:val="28"/>
  </w:num>
  <w:num w:numId="7" w16cid:durableId="1265962800">
    <w:abstractNumId w:val="21"/>
  </w:num>
  <w:num w:numId="8" w16cid:durableId="619534975">
    <w:abstractNumId w:val="5"/>
  </w:num>
  <w:num w:numId="9" w16cid:durableId="278491274">
    <w:abstractNumId w:val="24"/>
  </w:num>
  <w:num w:numId="10" w16cid:durableId="2013143098">
    <w:abstractNumId w:val="10"/>
  </w:num>
  <w:num w:numId="11" w16cid:durableId="157308001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31"/>
  </w:num>
  <w:num w:numId="13" w16cid:durableId="1568687423">
    <w:abstractNumId w:val="16"/>
  </w:num>
  <w:num w:numId="14" w16cid:durableId="1006637546">
    <w:abstractNumId w:val="22"/>
  </w:num>
  <w:num w:numId="15" w16cid:durableId="1128813218">
    <w:abstractNumId w:val="16"/>
  </w:num>
  <w:num w:numId="16" w16cid:durableId="1855219706">
    <w:abstractNumId w:val="16"/>
  </w:num>
  <w:num w:numId="17" w16cid:durableId="725763754">
    <w:abstractNumId w:val="12"/>
  </w:num>
  <w:num w:numId="18" w16cid:durableId="551770618">
    <w:abstractNumId w:val="16"/>
  </w:num>
  <w:num w:numId="19" w16cid:durableId="1993024966">
    <w:abstractNumId w:val="17"/>
  </w:num>
  <w:num w:numId="20" w16cid:durableId="868226469">
    <w:abstractNumId w:val="16"/>
  </w:num>
  <w:num w:numId="21" w16cid:durableId="2035573584">
    <w:abstractNumId w:val="32"/>
  </w:num>
  <w:num w:numId="22" w16cid:durableId="779569949">
    <w:abstractNumId w:val="16"/>
  </w:num>
  <w:num w:numId="23" w16cid:durableId="1489175267">
    <w:abstractNumId w:val="18"/>
  </w:num>
  <w:num w:numId="24" w16cid:durableId="1244073783">
    <w:abstractNumId w:val="27"/>
  </w:num>
  <w:num w:numId="25" w16cid:durableId="583683232">
    <w:abstractNumId w:val="16"/>
  </w:num>
  <w:num w:numId="26" w16cid:durableId="1874346001">
    <w:abstractNumId w:val="30"/>
  </w:num>
  <w:num w:numId="27" w16cid:durableId="927032626">
    <w:abstractNumId w:val="16"/>
  </w:num>
  <w:num w:numId="28" w16cid:durableId="1996256043">
    <w:abstractNumId w:val="25"/>
  </w:num>
  <w:num w:numId="29" w16cid:durableId="1035499067">
    <w:abstractNumId w:val="16"/>
  </w:num>
  <w:num w:numId="30" w16cid:durableId="560674262">
    <w:abstractNumId w:val="0"/>
  </w:num>
  <w:num w:numId="31" w16cid:durableId="1186287655">
    <w:abstractNumId w:val="8"/>
  </w:num>
  <w:num w:numId="32" w16cid:durableId="1631936507">
    <w:abstractNumId w:val="16"/>
  </w:num>
  <w:num w:numId="33" w16cid:durableId="9147064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16"/>
  </w:num>
  <w:num w:numId="36" w16cid:durableId="900168848">
    <w:abstractNumId w:val="16"/>
  </w:num>
  <w:num w:numId="37" w16cid:durableId="16343617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16"/>
  </w:num>
  <w:num w:numId="39" w16cid:durableId="868489109">
    <w:abstractNumId w:val="16"/>
  </w:num>
  <w:num w:numId="40" w16cid:durableId="2091390649">
    <w:abstractNumId w:val="16"/>
  </w:num>
  <w:num w:numId="41" w16cid:durableId="1325742054">
    <w:abstractNumId w:val="29"/>
  </w:num>
  <w:num w:numId="42" w16cid:durableId="1559973289">
    <w:abstractNumId w:val="16"/>
  </w:num>
  <w:num w:numId="43" w16cid:durableId="341200347">
    <w:abstractNumId w:val="16"/>
  </w:num>
  <w:num w:numId="44" w16cid:durableId="1035303287">
    <w:abstractNumId w:val="2"/>
  </w:num>
  <w:num w:numId="45" w16cid:durableId="723141976">
    <w:abstractNumId w:val="19"/>
  </w:num>
  <w:num w:numId="46" w16cid:durableId="326715268">
    <w:abstractNumId w:val="23"/>
  </w:num>
  <w:num w:numId="47" w16cid:durableId="375392988">
    <w:abstractNumId w:val="15"/>
  </w:num>
  <w:num w:numId="48" w16cid:durableId="902106528">
    <w:abstractNumId w:val="3"/>
  </w:num>
  <w:num w:numId="49" w16cid:durableId="288902884">
    <w:abstractNumId w:val="16"/>
  </w:num>
  <w:num w:numId="50" w16cid:durableId="1765178855">
    <w:abstractNumId w:val="16"/>
  </w:num>
  <w:num w:numId="51" w16cid:durableId="2001225625">
    <w:abstractNumId w:val="4"/>
  </w:num>
  <w:num w:numId="52" w16cid:durableId="1100874088">
    <w:abstractNumId w:val="16"/>
  </w:num>
  <w:num w:numId="53" w16cid:durableId="398133737">
    <w:abstractNumId w:val="1"/>
  </w:num>
  <w:num w:numId="54" w16cid:durableId="1836531588">
    <w:abstractNumId w:val="16"/>
  </w:num>
  <w:num w:numId="55" w16cid:durableId="1899314147">
    <w:abstractNumId w:val="6"/>
  </w:num>
  <w:num w:numId="56" w16cid:durableId="2145846644">
    <w:abstractNumId w:val="11"/>
  </w:num>
  <w:num w:numId="57" w16cid:durableId="1191837748">
    <w:abstractNumId w:val="16"/>
  </w:num>
  <w:num w:numId="58" w16cid:durableId="1342777246">
    <w:abstractNumId w:val="20"/>
  </w:num>
  <w:num w:numId="59" w16cid:durableId="744449023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38A3"/>
    <w:rsid w:val="0034501F"/>
    <w:rsid w:val="00346169"/>
    <w:rsid w:val="003474CD"/>
    <w:rsid w:val="003528F7"/>
    <w:rsid w:val="00355A1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42661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4460"/>
    <w:rsid w:val="008E0DF6"/>
    <w:rsid w:val="008E160A"/>
    <w:rsid w:val="008E7801"/>
    <w:rsid w:val="008F3DCC"/>
    <w:rsid w:val="008F402F"/>
    <w:rsid w:val="008F64CD"/>
    <w:rsid w:val="00901282"/>
    <w:rsid w:val="00915A67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C0460A"/>
    <w:rsid w:val="00C04AA2"/>
    <w:rsid w:val="00C05D14"/>
    <w:rsid w:val="00C1744D"/>
    <w:rsid w:val="00C17AAB"/>
    <w:rsid w:val="00C24F93"/>
    <w:rsid w:val="00C341DF"/>
    <w:rsid w:val="00C36462"/>
    <w:rsid w:val="00C44324"/>
    <w:rsid w:val="00C46D73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5777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2B0A"/>
    <w:rsid w:val="00EF2C4D"/>
    <w:rsid w:val="00EF727A"/>
    <w:rsid w:val="00F0439A"/>
    <w:rsid w:val="00F17DA1"/>
    <w:rsid w:val="00F3073F"/>
    <w:rsid w:val="00F36CF8"/>
    <w:rsid w:val="00F375AC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17</cp:revision>
  <cp:lastPrinted>2022-05-13T06:01:00Z</cp:lastPrinted>
  <dcterms:created xsi:type="dcterms:W3CDTF">2025-07-11T05:06:00Z</dcterms:created>
  <dcterms:modified xsi:type="dcterms:W3CDTF">2025-07-11T06:07:00Z</dcterms:modified>
</cp:coreProperties>
</file>